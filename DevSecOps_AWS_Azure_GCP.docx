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0D3E0" w14:textId="3AA0EAA7" w:rsidR="00492599" w:rsidRPr="00492599" w:rsidRDefault="009114EA" w:rsidP="00492599">
      <w:pPr>
        <w:pStyle w:val="NormalWeb"/>
        <w:rPr>
          <w:rFonts w:ascii="Times New Roman" w:hAnsi="Times New Roman"/>
          <w:sz w:val="24"/>
          <w:lang w:val="en-IN" w:eastAsia="en-IN"/>
        </w:rPr>
      </w:pPr>
      <w:r>
        <w:rPr>
          <w:rFonts w:ascii="Times New Roman" w:hAnsi="Times New Roman"/>
          <w:sz w:val="24"/>
          <w:lang w:val="en-IN" w:eastAsia="en-IN"/>
        </w:rPr>
        <w:t xml:space="preserve">        </w:t>
      </w:r>
      <w:r w:rsidR="00492599">
        <w:rPr>
          <w:rFonts w:ascii="Times New Roman" w:hAnsi="Times New Roman"/>
          <w:noProof/>
          <w:sz w:val="24"/>
          <w:lang w:val="en-IN" w:eastAsia="en-IN"/>
        </w:rPr>
        <w:drawing>
          <wp:inline distT="0" distB="0" distL="0" distR="0" wp14:anchorId="1764A61F" wp14:editId="41AE2ADD">
            <wp:extent cx="1173192" cy="1173192"/>
            <wp:effectExtent l="0" t="0" r="8255" b="8255"/>
            <wp:docPr id="1621816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16531" name="Picture 16218165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2712" cy="1222712"/>
                    </a:xfrm>
                    <a:prstGeom prst="rect">
                      <a:avLst/>
                    </a:prstGeom>
                  </pic:spPr>
                </pic:pic>
              </a:graphicData>
            </a:graphic>
          </wp:inline>
        </w:drawing>
      </w:r>
    </w:p>
    <w:p w14:paraId="02E60E60" w14:textId="097CFFDC" w:rsidR="00AA6946" w:rsidRDefault="00AA6946"/>
    <w:p w14:paraId="4EC219EB" w14:textId="5E75A4BB" w:rsidR="00AA6946" w:rsidRDefault="00AA6946"/>
    <w:p w14:paraId="5762FF87" w14:textId="07A74393" w:rsidR="00F14463" w:rsidRDefault="00F14463" w:rsidP="00F14463">
      <w:pPr>
        <w:ind w:left="720"/>
        <w:rPr>
          <w:rFonts w:ascii="Gill Sans MT" w:hAnsi="Gill Sans MT" w:cs="Calibri"/>
          <w:b/>
          <w:smallCaps/>
          <w:spacing w:val="20"/>
          <w:sz w:val="28"/>
          <w:szCs w:val="52"/>
        </w:rPr>
      </w:pPr>
    </w:p>
    <w:p w14:paraId="581C1525" w14:textId="77777777" w:rsidR="0022495E" w:rsidRDefault="0022495E" w:rsidP="00F14463">
      <w:pPr>
        <w:ind w:left="720"/>
        <w:rPr>
          <w:rFonts w:ascii="Gill Sans MT" w:hAnsi="Gill Sans MT" w:cs="Calibri"/>
          <w:b/>
          <w:smallCaps/>
          <w:spacing w:val="20"/>
          <w:sz w:val="28"/>
          <w:szCs w:val="52"/>
        </w:rPr>
      </w:pPr>
    </w:p>
    <w:p w14:paraId="719ED15B" w14:textId="77777777" w:rsidR="00F14463" w:rsidRDefault="00F14463" w:rsidP="00F14463">
      <w:pPr>
        <w:ind w:left="720"/>
        <w:rPr>
          <w:rFonts w:ascii="Gill Sans MT" w:hAnsi="Gill Sans MT" w:cs="Calibri"/>
          <w:b/>
          <w:smallCaps/>
          <w:spacing w:val="20"/>
          <w:sz w:val="28"/>
          <w:szCs w:val="52"/>
        </w:rPr>
      </w:pPr>
    </w:p>
    <w:p w14:paraId="4AE443E2" w14:textId="77777777" w:rsidR="00F14463" w:rsidRDefault="00F14463" w:rsidP="00F14463">
      <w:pPr>
        <w:ind w:left="720"/>
        <w:rPr>
          <w:rFonts w:ascii="Gill Sans MT" w:hAnsi="Gill Sans MT" w:cs="Calibri"/>
          <w:b/>
          <w:smallCaps/>
          <w:spacing w:val="20"/>
          <w:sz w:val="28"/>
          <w:szCs w:val="52"/>
        </w:rPr>
      </w:pPr>
    </w:p>
    <w:p w14:paraId="39A7095D" w14:textId="77777777" w:rsidR="00F14463" w:rsidRDefault="00F14463" w:rsidP="00F14463">
      <w:pPr>
        <w:ind w:left="720"/>
        <w:rPr>
          <w:rFonts w:ascii="Gill Sans MT" w:hAnsi="Gill Sans MT" w:cs="Calibri"/>
          <w:b/>
          <w:smallCaps/>
          <w:spacing w:val="20"/>
          <w:sz w:val="28"/>
          <w:szCs w:val="52"/>
        </w:rPr>
      </w:pPr>
    </w:p>
    <w:p w14:paraId="64D6243A" w14:textId="7A923370" w:rsidR="008A7A1B" w:rsidRPr="00741B03" w:rsidRDefault="00F14463" w:rsidP="00E70E11">
      <w:pPr>
        <w:ind w:left="720"/>
        <w:jc w:val="center"/>
        <w:rPr>
          <w:rFonts w:ascii="Gill Sans MT" w:hAnsi="Gill Sans MT" w:cs="Calibri"/>
          <w:b/>
          <w:smallCaps/>
          <w:spacing w:val="20"/>
          <w:sz w:val="96"/>
          <w:szCs w:val="96"/>
        </w:rPr>
      </w:pPr>
      <w:r w:rsidRPr="00BD3EB4">
        <w:rPr>
          <w:rFonts w:ascii="Gill Sans MT" w:hAnsi="Gill Sans MT" w:cs="Calibri"/>
          <w:b/>
          <w:smallCaps/>
          <w:spacing w:val="20"/>
          <w:sz w:val="44"/>
          <w:szCs w:val="144"/>
        </w:rPr>
        <w:t xml:space="preserve"> </w:t>
      </w:r>
      <w:r w:rsidR="008E3021">
        <w:rPr>
          <w:rFonts w:ascii="Gill Sans MT" w:hAnsi="Gill Sans MT" w:cs="Calibri"/>
          <w:b/>
          <w:smallCaps/>
          <w:spacing w:val="20"/>
          <w:sz w:val="96"/>
          <w:szCs w:val="96"/>
        </w:rPr>
        <w:t>AWS/G</w:t>
      </w:r>
      <w:r w:rsidR="00744FA2">
        <w:rPr>
          <w:rFonts w:ascii="Gill Sans MT" w:hAnsi="Gill Sans MT" w:cs="Calibri"/>
          <w:b/>
          <w:smallCaps/>
          <w:spacing w:val="20"/>
          <w:sz w:val="96"/>
          <w:szCs w:val="96"/>
        </w:rPr>
        <w:t>CP</w:t>
      </w:r>
      <w:r w:rsidR="00C35767">
        <w:rPr>
          <w:rFonts w:ascii="Gill Sans MT" w:hAnsi="Gill Sans MT" w:cs="Calibri"/>
          <w:b/>
          <w:smallCaps/>
          <w:spacing w:val="20"/>
          <w:sz w:val="96"/>
          <w:szCs w:val="96"/>
        </w:rPr>
        <w:t>/AZURE</w:t>
      </w:r>
    </w:p>
    <w:p w14:paraId="79399677" w14:textId="77777777" w:rsidR="008A7A1B" w:rsidRPr="008A7A1B" w:rsidRDefault="008A7A1B" w:rsidP="00E70E11">
      <w:pPr>
        <w:ind w:left="720"/>
        <w:jc w:val="center"/>
        <w:rPr>
          <w:rFonts w:ascii="Gill Sans MT" w:hAnsi="Gill Sans MT" w:cs="Calibri"/>
          <w:b/>
          <w:smallCaps/>
          <w:spacing w:val="20"/>
          <w:szCs w:val="20"/>
        </w:rPr>
      </w:pPr>
    </w:p>
    <w:p w14:paraId="492E7C69" w14:textId="380F3301" w:rsidR="00F14463" w:rsidRPr="008E3021" w:rsidRDefault="00744FA2" w:rsidP="00E70E11">
      <w:pPr>
        <w:ind w:left="720"/>
        <w:jc w:val="center"/>
        <w:rPr>
          <w:rFonts w:ascii="Gill Sans MT" w:hAnsi="Gill Sans MT" w:cs="Calibri"/>
          <w:b/>
          <w:smallCaps/>
          <w:spacing w:val="20"/>
          <w:sz w:val="72"/>
          <w:szCs w:val="72"/>
        </w:rPr>
      </w:pPr>
      <w:r w:rsidRPr="008E3021">
        <w:rPr>
          <w:rFonts w:ascii="Gill Sans MT" w:hAnsi="Gill Sans MT" w:cs="Calibri"/>
          <w:b/>
          <w:smallCaps/>
          <w:spacing w:val="20"/>
          <w:sz w:val="72"/>
          <w:szCs w:val="72"/>
        </w:rPr>
        <w:t>DevSecOps Hands-on</w:t>
      </w:r>
    </w:p>
    <w:p w14:paraId="12C08593" w14:textId="77777777" w:rsidR="00741B03" w:rsidRDefault="008A7A1B" w:rsidP="008A7A1B">
      <w:pPr>
        <w:spacing w:before="240"/>
        <w:ind w:left="720"/>
        <w:jc w:val="left"/>
        <w:rPr>
          <w:rFonts w:ascii="Gill Sans MT" w:hAnsi="Gill Sans MT" w:cs="Calibri"/>
          <w:b/>
          <w:smallCaps/>
          <w:color w:val="FF0000"/>
          <w:spacing w:val="20"/>
          <w:sz w:val="36"/>
          <w:szCs w:val="36"/>
        </w:rPr>
      </w:pPr>
      <w:r w:rsidRPr="008A7A1B">
        <w:rPr>
          <w:rFonts w:ascii="Gill Sans MT" w:hAnsi="Gill Sans MT" w:cs="Calibri"/>
          <w:b/>
          <w:smallCaps/>
          <w:color w:val="FF0000"/>
          <w:spacing w:val="20"/>
          <w:sz w:val="36"/>
          <w:szCs w:val="36"/>
        </w:rPr>
        <w:t xml:space="preserve">   </w:t>
      </w:r>
    </w:p>
    <w:p w14:paraId="07692A30" w14:textId="423ABB05" w:rsidR="00AA6946" w:rsidRPr="00F14463" w:rsidRDefault="00AA6946"/>
    <w:p w14:paraId="68842770" w14:textId="1184526D" w:rsidR="00AA6946" w:rsidRDefault="00AA6946"/>
    <w:p w14:paraId="299AE90A" w14:textId="77777777" w:rsidR="00BD3EB4" w:rsidRDefault="00BD3EB4"/>
    <w:p w14:paraId="1D9FA0FA" w14:textId="77777777" w:rsidR="00BD3EB4" w:rsidRDefault="00BD3EB4"/>
    <w:p w14:paraId="69781D7D" w14:textId="77777777" w:rsidR="00BD3EB4" w:rsidRPr="00F14463" w:rsidRDefault="00BD3EB4"/>
    <w:p w14:paraId="041FA7FD" w14:textId="3222F06F" w:rsidR="006E1EEC" w:rsidRPr="00D81396" w:rsidRDefault="0022495E" w:rsidP="00BD3EB4">
      <w:pPr>
        <w:tabs>
          <w:tab w:val="left" w:pos="1140"/>
        </w:tabs>
        <w:spacing w:line="276" w:lineRule="auto"/>
        <w:rPr>
          <w:rFonts w:ascii="Calibri" w:hAnsi="Calibri" w:cs="Calibri"/>
          <w:b/>
          <w:sz w:val="22"/>
          <w:szCs w:val="22"/>
        </w:rPr>
      </w:pPr>
      <w:r w:rsidRPr="00F14463">
        <w:rPr>
          <w:noProof/>
          <w:lang w:val="en-IN" w:eastAsia="en-IN"/>
        </w:rPr>
        <mc:AlternateContent>
          <mc:Choice Requires="wps">
            <w:drawing>
              <wp:anchor distT="0" distB="0" distL="114300" distR="114300" simplePos="0" relativeHeight="251657728" behindDoc="0" locked="0" layoutInCell="1" allowOverlap="1" wp14:anchorId="54621B71" wp14:editId="3602D141">
                <wp:simplePos x="0" y="0"/>
                <wp:positionH relativeFrom="margin">
                  <wp:align>right</wp:align>
                </wp:positionH>
                <wp:positionV relativeFrom="paragraph">
                  <wp:posOffset>1484934</wp:posOffset>
                </wp:positionV>
                <wp:extent cx="3103820" cy="1406106"/>
                <wp:effectExtent l="0" t="0" r="20955" b="228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3820" cy="1406106"/>
                        </a:xfrm>
                        <a:prstGeom prst="rect">
                          <a:avLst/>
                        </a:prstGeom>
                        <a:noFill/>
                        <a:ln w="9525">
                          <a:solidFill>
                            <a:schemeClr val="bg1"/>
                          </a:solidFill>
                          <a:miter lim="800000"/>
                          <a:headEnd/>
                          <a:tailEnd/>
                        </a:ln>
                        <a:extLst>
                          <a:ext uri="{909E8E84-426E-40DD-AFC4-6F175D3DCCD1}">
                            <a14:hiddenFill xmlns:a14="http://schemas.microsoft.com/office/drawing/2010/main">
                              <a:solidFill>
                                <a:srgbClr val="F2F2F2"/>
                              </a:solidFill>
                            </a14:hiddenFill>
                          </a:ext>
                        </a:extLst>
                      </wps:spPr>
                      <wps:txbx>
                        <w:txbxContent>
                          <w:p w14:paraId="6D81EB4D" w14:textId="77777777" w:rsidR="00F14463" w:rsidRPr="00F14463" w:rsidRDefault="00F14463" w:rsidP="00AA6946">
                            <w:pPr>
                              <w:pStyle w:val="Style1"/>
                              <w:rPr>
                                <w:rFonts w:ascii="Calibri" w:hAnsi="Calibri" w:cs="Calibri"/>
                                <w:color w:val="808080"/>
                                <w:sz w:val="18"/>
                                <w:szCs w:val="18"/>
                              </w:rPr>
                            </w:pPr>
                          </w:p>
                          <w:p w14:paraId="4F95F0B7" w14:textId="56735D2C" w:rsidR="00F14463" w:rsidRDefault="00922B1A" w:rsidP="00CD73A0">
                            <w:pPr>
                              <w:rPr>
                                <w:rFonts w:ascii="Calibri" w:hAnsi="Calibri" w:cs="Calibri"/>
                                <w:color w:val="000000"/>
                              </w:rPr>
                            </w:pPr>
                            <w:r>
                              <w:rPr>
                                <w:rFonts w:ascii="Calibri" w:hAnsi="Calibri" w:cs="Calibri"/>
                                <w:color w:val="000000"/>
                              </w:rPr>
                              <w:t xml:space="preserve">Version: </w:t>
                            </w:r>
                            <w:r w:rsidR="00141BB1">
                              <w:rPr>
                                <w:rFonts w:ascii="Calibri" w:hAnsi="Calibri" w:cs="Calibri"/>
                                <w:color w:val="000000"/>
                              </w:rPr>
                              <w:t>7</w:t>
                            </w:r>
                            <w:r>
                              <w:rPr>
                                <w:rFonts w:ascii="Calibri" w:hAnsi="Calibri" w:cs="Calibri"/>
                                <w:color w:val="000000"/>
                              </w:rPr>
                              <w:t>.0</w:t>
                            </w:r>
                          </w:p>
                          <w:p w14:paraId="16EC8502" w14:textId="77777777" w:rsidR="00F056B4" w:rsidRDefault="00F056B4" w:rsidP="00AA6946">
                            <w:pPr>
                              <w:autoSpaceDE w:val="0"/>
                              <w:autoSpaceDN w:val="0"/>
                              <w:adjustRightInd w:val="0"/>
                              <w:rPr>
                                <w:rFonts w:ascii="Calibri" w:hAnsi="Calibri" w:cs="Calibri"/>
                                <w:b/>
                                <w:bCs/>
                              </w:rPr>
                            </w:pPr>
                          </w:p>
                          <w:p w14:paraId="4BC34B97" w14:textId="0F1A0670" w:rsidR="00F056B4" w:rsidRPr="00BD3EB4" w:rsidRDefault="00F056B4" w:rsidP="00AA6946">
                            <w:pPr>
                              <w:autoSpaceDE w:val="0"/>
                              <w:autoSpaceDN w:val="0"/>
                              <w:adjustRightInd w:val="0"/>
                              <w:rPr>
                                <w:rFonts w:ascii="Calibri" w:hAnsi="Calibri" w:cs="Calibri"/>
                                <w:b/>
                                <w:bCs/>
                                <w:sz w:val="24"/>
                                <w:szCs w:val="32"/>
                              </w:rPr>
                            </w:pPr>
                            <w:r w:rsidRPr="00BD3EB4">
                              <w:rPr>
                                <w:rFonts w:ascii="Calibri" w:hAnsi="Calibri" w:cs="Calibri"/>
                                <w:b/>
                                <w:bCs/>
                                <w:sz w:val="24"/>
                                <w:szCs w:val="32"/>
                              </w:rPr>
                              <w:t xml:space="preserve">Date: </w:t>
                            </w:r>
                            <w:r w:rsidR="0093429A">
                              <w:rPr>
                                <w:rFonts w:ascii="Calibri" w:hAnsi="Calibri" w:cs="Calibri"/>
                                <w:bCs/>
                                <w:sz w:val="24"/>
                                <w:szCs w:val="32"/>
                              </w:rPr>
                              <w:fldChar w:fldCharType="begin"/>
                            </w:r>
                            <w:r w:rsidR="0093429A">
                              <w:rPr>
                                <w:rFonts w:ascii="Calibri" w:hAnsi="Calibri" w:cs="Calibri"/>
                                <w:bCs/>
                                <w:sz w:val="24"/>
                                <w:szCs w:val="32"/>
                              </w:rPr>
                              <w:instrText xml:space="preserve"> DATE \@ "M/d/yyyy" </w:instrText>
                            </w:r>
                            <w:r w:rsidR="0093429A">
                              <w:rPr>
                                <w:rFonts w:ascii="Calibri" w:hAnsi="Calibri" w:cs="Calibri"/>
                                <w:bCs/>
                                <w:sz w:val="24"/>
                                <w:szCs w:val="32"/>
                              </w:rPr>
                              <w:fldChar w:fldCharType="separate"/>
                            </w:r>
                            <w:r w:rsidR="000F1DBC">
                              <w:rPr>
                                <w:rFonts w:ascii="Calibri" w:hAnsi="Calibri" w:cs="Calibri"/>
                                <w:bCs/>
                                <w:noProof/>
                                <w:sz w:val="24"/>
                                <w:szCs w:val="32"/>
                              </w:rPr>
                              <w:t>6/17/2024</w:t>
                            </w:r>
                            <w:r w:rsidR="0093429A">
                              <w:rPr>
                                <w:rFonts w:ascii="Calibri" w:hAnsi="Calibri" w:cs="Calibri"/>
                                <w:bCs/>
                                <w:sz w:val="24"/>
                                <w:szCs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621B71" id="_x0000_t202" coordsize="21600,21600" o:spt="202" path="m,l,21600r21600,l21600,xe">
                <v:stroke joinstyle="miter"/>
                <v:path gradientshapeok="t" o:connecttype="rect"/>
              </v:shapetype>
              <v:shape id="Text Box 4" o:spid="_x0000_s1026" type="#_x0000_t202" style="position:absolute;left:0;text-align:left;margin-left:193.2pt;margin-top:116.9pt;width:244.4pt;height:110.7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" filled="f" fillcolor="#f2f2f2" strokecolor="white [3212]">
                <v:textbox>
                  <w:txbxContent>
                    <w:p w14:paraId="6D81EB4D" w14:textId="77777777" w:rsidR="00F14463" w:rsidRPr="00F14463" w:rsidRDefault="00F14463" w:rsidP="00AA6946">
                      <w:pPr>
                        <w:pStyle w:val="Style1"/>
                        <w:rPr>
                          <w:rFonts w:ascii="Calibri" w:hAnsi="Calibri" w:cs="Calibri"/>
                          <w:color w:val="808080"/>
                          <w:sz w:val="18"/>
                          <w:szCs w:val="18"/>
                        </w:rPr>
                      </w:pPr>
                    </w:p>
                    <w:p w14:paraId="4F95F0B7" w14:textId="56735D2C" w:rsidR="00F14463" w:rsidRDefault="00922B1A" w:rsidP="00CD73A0">
                      <w:pPr>
                        <w:rPr>
                          <w:rFonts w:ascii="Calibri" w:hAnsi="Calibri" w:cs="Calibri"/>
                          <w:color w:val="000000"/>
                        </w:rPr>
                      </w:pPr>
                      <w:r>
                        <w:rPr>
                          <w:rFonts w:ascii="Calibri" w:hAnsi="Calibri" w:cs="Calibri"/>
                          <w:color w:val="000000"/>
                        </w:rPr>
                        <w:t xml:space="preserve">Version: </w:t>
                      </w:r>
                      <w:r w:rsidR="00141BB1">
                        <w:rPr>
                          <w:rFonts w:ascii="Calibri" w:hAnsi="Calibri" w:cs="Calibri"/>
                          <w:color w:val="000000"/>
                        </w:rPr>
                        <w:t>7</w:t>
                      </w:r>
                      <w:r>
                        <w:rPr>
                          <w:rFonts w:ascii="Calibri" w:hAnsi="Calibri" w:cs="Calibri"/>
                          <w:color w:val="000000"/>
                        </w:rPr>
                        <w:t>.0</w:t>
                      </w:r>
                    </w:p>
                    <w:p w14:paraId="16EC8502" w14:textId="77777777" w:rsidR="00F056B4" w:rsidRDefault="00F056B4" w:rsidP="00AA6946">
                      <w:pPr>
                        <w:autoSpaceDE w:val="0"/>
                        <w:autoSpaceDN w:val="0"/>
                        <w:adjustRightInd w:val="0"/>
                        <w:rPr>
                          <w:rFonts w:ascii="Calibri" w:hAnsi="Calibri" w:cs="Calibri"/>
                          <w:b/>
                          <w:bCs/>
                        </w:rPr>
                      </w:pPr>
                    </w:p>
                    <w:p w14:paraId="4BC34B97" w14:textId="0F1A0670" w:rsidR="00F056B4" w:rsidRPr="00BD3EB4" w:rsidRDefault="00F056B4" w:rsidP="00AA6946">
                      <w:pPr>
                        <w:autoSpaceDE w:val="0"/>
                        <w:autoSpaceDN w:val="0"/>
                        <w:adjustRightInd w:val="0"/>
                        <w:rPr>
                          <w:rFonts w:ascii="Calibri" w:hAnsi="Calibri" w:cs="Calibri"/>
                          <w:b/>
                          <w:bCs/>
                          <w:sz w:val="24"/>
                          <w:szCs w:val="32"/>
                        </w:rPr>
                      </w:pPr>
                      <w:r w:rsidRPr="00BD3EB4">
                        <w:rPr>
                          <w:rFonts w:ascii="Calibri" w:hAnsi="Calibri" w:cs="Calibri"/>
                          <w:b/>
                          <w:bCs/>
                          <w:sz w:val="24"/>
                          <w:szCs w:val="32"/>
                        </w:rPr>
                        <w:t xml:space="preserve">Date: </w:t>
                      </w:r>
                      <w:r w:rsidR="0093429A">
                        <w:rPr>
                          <w:rFonts w:ascii="Calibri" w:hAnsi="Calibri" w:cs="Calibri"/>
                          <w:bCs/>
                          <w:sz w:val="24"/>
                          <w:szCs w:val="32"/>
                        </w:rPr>
                        <w:fldChar w:fldCharType="begin"/>
                      </w:r>
                      <w:r w:rsidR="0093429A">
                        <w:rPr>
                          <w:rFonts w:ascii="Calibri" w:hAnsi="Calibri" w:cs="Calibri"/>
                          <w:bCs/>
                          <w:sz w:val="24"/>
                          <w:szCs w:val="32"/>
                        </w:rPr>
                        <w:instrText xml:space="preserve"> DATE \@ "M/d/yyyy" </w:instrText>
                      </w:r>
                      <w:r w:rsidR="0093429A">
                        <w:rPr>
                          <w:rFonts w:ascii="Calibri" w:hAnsi="Calibri" w:cs="Calibri"/>
                          <w:bCs/>
                          <w:sz w:val="24"/>
                          <w:szCs w:val="32"/>
                        </w:rPr>
                        <w:fldChar w:fldCharType="separate"/>
                      </w:r>
                      <w:r w:rsidR="000F1DBC">
                        <w:rPr>
                          <w:rFonts w:ascii="Calibri" w:hAnsi="Calibri" w:cs="Calibri"/>
                          <w:bCs/>
                          <w:noProof/>
                          <w:sz w:val="24"/>
                          <w:szCs w:val="32"/>
                        </w:rPr>
                        <w:t>6/17/2024</w:t>
                      </w:r>
                      <w:r w:rsidR="0093429A">
                        <w:rPr>
                          <w:rFonts w:ascii="Calibri" w:hAnsi="Calibri" w:cs="Calibri"/>
                          <w:bCs/>
                          <w:sz w:val="24"/>
                          <w:szCs w:val="32"/>
                        </w:rPr>
                        <w:fldChar w:fldCharType="end"/>
                      </w:r>
                    </w:p>
                  </w:txbxContent>
                </v:textbox>
                <w10:wrap anchorx="margin"/>
              </v:shape>
            </w:pict>
          </mc:Fallback>
        </mc:AlternateContent>
      </w:r>
      <w:r w:rsidR="00AA6946" w:rsidRPr="00F14463">
        <w:rPr>
          <w:rFonts w:ascii="Calibri" w:hAnsi="Calibri" w:cs="Calibri"/>
        </w:rPr>
        <w:br w:type="page"/>
      </w:r>
    </w:p>
    <w:p w14:paraId="795FD8F6" w14:textId="77777777" w:rsidR="00D31763" w:rsidRPr="00B51569" w:rsidRDefault="00D31763" w:rsidP="00233F9B">
      <w:pPr>
        <w:rPr>
          <w:rFonts w:ascii="Gill Sans MT" w:hAnsi="Gill Sans MT" w:cs="Calibri"/>
          <w:sz w:val="22"/>
          <w:szCs w:val="22"/>
        </w:rPr>
      </w:pPr>
    </w:p>
    <w:tbl>
      <w:tblPr>
        <w:tblW w:w="0" w:type="auto"/>
        <w:jc w:val="center"/>
        <w:tblBorders>
          <w:insideH w:val="single" w:sz="4" w:space="0" w:color="auto"/>
          <w:insideV w:val="single" w:sz="4" w:space="0" w:color="auto"/>
        </w:tblBorders>
        <w:shd w:val="clear" w:color="auto" w:fill="BDD6EE" w:themeFill="accent5" w:themeFillTint="66"/>
        <w:tblLook w:val="0000" w:firstRow="0" w:lastRow="0" w:firstColumn="0" w:lastColumn="0" w:noHBand="0" w:noVBand="0"/>
      </w:tblPr>
      <w:tblGrid>
        <w:gridCol w:w="10125"/>
      </w:tblGrid>
      <w:tr w:rsidR="006E1EEC" w:rsidRPr="00D81396" w14:paraId="511BC7E6" w14:textId="77777777" w:rsidTr="009B08B2">
        <w:trPr>
          <w:jc w:val="center"/>
        </w:trPr>
        <w:tc>
          <w:tcPr>
            <w:tcW w:w="10613" w:type="dxa"/>
            <w:shd w:val="clear" w:color="auto" w:fill="BDD6EE" w:themeFill="accent5" w:themeFillTint="66"/>
          </w:tcPr>
          <w:p w14:paraId="1BB02F85" w14:textId="77777777" w:rsidR="006E1EEC" w:rsidRPr="00D81396" w:rsidRDefault="006E1EEC" w:rsidP="008A7064">
            <w:pPr>
              <w:jc w:val="center"/>
              <w:rPr>
                <w:rFonts w:ascii="Calibri" w:hAnsi="Calibri" w:cs="Calibri"/>
                <w:b/>
                <w:sz w:val="22"/>
                <w:szCs w:val="22"/>
              </w:rPr>
            </w:pPr>
            <w:r w:rsidRPr="00D81396">
              <w:rPr>
                <w:rFonts w:ascii="Calibri" w:hAnsi="Calibri" w:cs="Calibri"/>
                <w:sz w:val="22"/>
                <w:szCs w:val="22"/>
              </w:rPr>
              <w:br w:type="page"/>
            </w:r>
            <w:r w:rsidRPr="00D31763">
              <w:rPr>
                <w:rFonts w:ascii="Calibri" w:hAnsi="Calibri" w:cs="Calibri"/>
                <w:b/>
                <w:sz w:val="24"/>
              </w:rPr>
              <w:t>Document Control</w:t>
            </w:r>
          </w:p>
        </w:tc>
      </w:tr>
    </w:tbl>
    <w:p w14:paraId="31D0ABF1" w14:textId="77777777" w:rsidR="006E1EEC" w:rsidRDefault="006E1EEC" w:rsidP="008A7064">
      <w:pPr>
        <w:rPr>
          <w:rFonts w:ascii="Calibri" w:hAnsi="Calibri" w:cs="Calibri"/>
          <w:sz w:val="22"/>
          <w:szCs w:val="22"/>
        </w:rPr>
      </w:pPr>
    </w:p>
    <w:p w14:paraId="7CABAC19" w14:textId="77777777" w:rsidR="00F76140" w:rsidRPr="00D81396" w:rsidRDefault="00F76140" w:rsidP="008A7064">
      <w:pPr>
        <w:rPr>
          <w:rFonts w:ascii="Calibri" w:hAnsi="Calibri" w:cs="Calibri"/>
          <w:sz w:val="22"/>
          <w:szCs w:val="22"/>
        </w:rPr>
      </w:pPr>
    </w:p>
    <w:p w14:paraId="59A8C466" w14:textId="0D886486" w:rsidR="00F01CBD" w:rsidRPr="00D81396" w:rsidRDefault="00F01CBD" w:rsidP="00F01CBD">
      <w:pPr>
        <w:rPr>
          <w:rFonts w:ascii="Calibri" w:hAnsi="Calibri" w:cs="Calibri"/>
          <w:b/>
          <w:sz w:val="22"/>
          <w:szCs w:val="22"/>
        </w:rPr>
      </w:pPr>
      <w:r w:rsidRPr="00D81396">
        <w:rPr>
          <w:rFonts w:ascii="Calibri" w:hAnsi="Calibri" w:cs="Calibri"/>
          <w:b/>
          <w:sz w:val="22"/>
          <w:szCs w:val="22"/>
        </w:rPr>
        <w:t xml:space="preserve">Document </w:t>
      </w:r>
      <w:r>
        <w:rPr>
          <w:rFonts w:ascii="Calibri" w:hAnsi="Calibri" w:cs="Calibri"/>
          <w:b/>
          <w:sz w:val="22"/>
          <w:szCs w:val="22"/>
        </w:rPr>
        <w:t>Information</w:t>
      </w:r>
    </w:p>
    <w:tbl>
      <w:tblPr>
        <w:tblW w:w="5000" w:type="pct"/>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29" w:type="dxa"/>
          <w:left w:w="115" w:type="dxa"/>
          <w:bottom w:w="29" w:type="dxa"/>
          <w:right w:w="115" w:type="dxa"/>
        </w:tblCellMar>
        <w:tblLook w:val="0000" w:firstRow="0" w:lastRow="0" w:firstColumn="0" w:lastColumn="0" w:noHBand="0" w:noVBand="0"/>
      </w:tblPr>
      <w:tblGrid>
        <w:gridCol w:w="2566"/>
        <w:gridCol w:w="7529"/>
      </w:tblGrid>
      <w:tr w:rsidR="00F01CBD" w:rsidRPr="00D81396" w14:paraId="28BA3272" w14:textId="77777777" w:rsidTr="009B08B2">
        <w:trPr>
          <w:trHeight w:val="231"/>
          <w:tblHeader/>
        </w:trPr>
        <w:tc>
          <w:tcPr>
            <w:tcW w:w="1271" w:type="pct"/>
            <w:tcBorders>
              <w:bottom w:val="single" w:sz="12" w:space="0" w:color="FFFFFF"/>
            </w:tcBorders>
            <w:shd w:val="clear" w:color="auto" w:fill="BDD6EE" w:themeFill="accent5" w:themeFillTint="66"/>
          </w:tcPr>
          <w:p w14:paraId="3A835E89" w14:textId="5DA66ACD" w:rsidR="00F01CBD" w:rsidRPr="005C2A4C" w:rsidRDefault="00F01CBD" w:rsidP="00F01CBD">
            <w:pPr>
              <w:tabs>
                <w:tab w:val="center" w:pos="1082"/>
              </w:tabs>
              <w:rPr>
                <w:rFonts w:ascii="Calibri" w:hAnsi="Calibri" w:cs="Calibri"/>
                <w:sz w:val="22"/>
                <w:szCs w:val="22"/>
              </w:rPr>
            </w:pPr>
            <w:r w:rsidRPr="005C2A4C">
              <w:rPr>
                <w:rFonts w:ascii="Calibri" w:hAnsi="Calibri" w:cs="Calibri"/>
                <w:sz w:val="22"/>
                <w:szCs w:val="22"/>
              </w:rPr>
              <w:t>Document Title</w:t>
            </w:r>
            <w:r w:rsidRPr="005C2A4C">
              <w:rPr>
                <w:rFonts w:ascii="Calibri" w:hAnsi="Calibri" w:cs="Calibri"/>
                <w:sz w:val="22"/>
                <w:szCs w:val="22"/>
              </w:rPr>
              <w:tab/>
            </w:r>
          </w:p>
        </w:tc>
        <w:tc>
          <w:tcPr>
            <w:tcW w:w="3729" w:type="pct"/>
            <w:tcBorders>
              <w:bottom w:val="single" w:sz="12" w:space="0" w:color="FFFFFF"/>
            </w:tcBorders>
            <w:shd w:val="clear" w:color="auto" w:fill="F2F2F2" w:themeFill="background1" w:themeFillShade="F2"/>
          </w:tcPr>
          <w:p w14:paraId="5CCE93AC" w14:textId="692C96BA" w:rsidR="00F01CBD" w:rsidRPr="00F01CBD" w:rsidRDefault="00744FA2" w:rsidP="00F01CBD">
            <w:pPr>
              <w:rPr>
                <w:rFonts w:ascii="Calibri" w:hAnsi="Calibri" w:cs="Calibri"/>
                <w:bCs/>
                <w:sz w:val="22"/>
                <w:szCs w:val="22"/>
              </w:rPr>
            </w:pPr>
            <w:r>
              <w:rPr>
                <w:rFonts w:ascii="Calibri" w:hAnsi="Calibri" w:cs="Calibri"/>
                <w:bCs/>
                <w:sz w:val="22"/>
                <w:szCs w:val="22"/>
              </w:rPr>
              <w:t>GCP</w:t>
            </w:r>
            <w:r w:rsidR="00C35767">
              <w:rPr>
                <w:rFonts w:ascii="Calibri" w:hAnsi="Calibri" w:cs="Calibri"/>
                <w:bCs/>
                <w:sz w:val="22"/>
                <w:szCs w:val="22"/>
              </w:rPr>
              <w:t>/AZURE</w:t>
            </w:r>
            <w:r>
              <w:rPr>
                <w:rFonts w:ascii="Calibri" w:hAnsi="Calibri" w:cs="Calibri"/>
                <w:bCs/>
                <w:sz w:val="22"/>
                <w:szCs w:val="22"/>
              </w:rPr>
              <w:t xml:space="preserve"> DevSecOps Hands-on</w:t>
            </w:r>
          </w:p>
        </w:tc>
      </w:tr>
      <w:tr w:rsidR="00F01CBD" w:rsidRPr="00D81396" w14:paraId="7ACEB8CB" w14:textId="77777777" w:rsidTr="009B08B2">
        <w:trPr>
          <w:trHeight w:val="229"/>
        </w:trPr>
        <w:tc>
          <w:tcPr>
            <w:tcW w:w="1271" w:type="pct"/>
            <w:shd w:val="clear" w:color="auto" w:fill="BDD6EE" w:themeFill="accent5" w:themeFillTint="66"/>
            <w:vAlign w:val="center"/>
          </w:tcPr>
          <w:p w14:paraId="0A2DFB36" w14:textId="256C29E1" w:rsidR="00F01CBD" w:rsidRPr="005C2A4C" w:rsidRDefault="00F01CBD" w:rsidP="008069DF">
            <w:pPr>
              <w:rPr>
                <w:rFonts w:ascii="Calibri" w:hAnsi="Calibri" w:cs="Calibri"/>
                <w:sz w:val="22"/>
                <w:szCs w:val="22"/>
              </w:rPr>
            </w:pPr>
            <w:r w:rsidRPr="005C2A4C">
              <w:rPr>
                <w:rFonts w:ascii="Calibri" w:hAnsi="Calibri" w:cs="Calibri"/>
                <w:sz w:val="22"/>
                <w:szCs w:val="22"/>
              </w:rPr>
              <w:t>Creation Date</w:t>
            </w:r>
          </w:p>
        </w:tc>
        <w:tc>
          <w:tcPr>
            <w:tcW w:w="3729" w:type="pct"/>
            <w:shd w:val="clear" w:color="auto" w:fill="F3F3F3"/>
            <w:vAlign w:val="center"/>
          </w:tcPr>
          <w:p w14:paraId="210AF826" w14:textId="50D6F317" w:rsidR="00F01CBD" w:rsidRPr="00D81396" w:rsidRDefault="00413741" w:rsidP="008069DF">
            <w:pPr>
              <w:rPr>
                <w:rFonts w:ascii="Calibri" w:hAnsi="Calibri" w:cs="Calibri"/>
                <w:bCs/>
                <w:sz w:val="22"/>
                <w:szCs w:val="22"/>
              </w:rPr>
            </w:pPr>
            <w:r>
              <w:rPr>
                <w:rFonts w:ascii="Calibri" w:hAnsi="Calibri" w:cs="Calibri"/>
                <w:bCs/>
                <w:sz w:val="22"/>
                <w:szCs w:val="22"/>
              </w:rPr>
              <w:t>07</w:t>
            </w:r>
            <w:r w:rsidR="00F01CBD">
              <w:rPr>
                <w:rFonts w:ascii="Calibri" w:hAnsi="Calibri" w:cs="Calibri"/>
                <w:bCs/>
                <w:sz w:val="22"/>
                <w:szCs w:val="22"/>
              </w:rPr>
              <w:t>-0</w:t>
            </w:r>
            <w:r>
              <w:rPr>
                <w:rFonts w:ascii="Calibri" w:hAnsi="Calibri" w:cs="Calibri"/>
                <w:bCs/>
                <w:sz w:val="22"/>
                <w:szCs w:val="22"/>
              </w:rPr>
              <w:t>6</w:t>
            </w:r>
            <w:r w:rsidR="00F01CBD">
              <w:rPr>
                <w:rFonts w:ascii="Calibri" w:hAnsi="Calibri" w:cs="Calibri"/>
                <w:bCs/>
                <w:sz w:val="22"/>
                <w:szCs w:val="22"/>
              </w:rPr>
              <w:t>-202</w:t>
            </w:r>
            <w:r>
              <w:rPr>
                <w:rFonts w:ascii="Calibri" w:hAnsi="Calibri" w:cs="Calibri"/>
                <w:bCs/>
                <w:sz w:val="22"/>
                <w:szCs w:val="22"/>
              </w:rPr>
              <w:t>4</w:t>
            </w:r>
          </w:p>
        </w:tc>
      </w:tr>
      <w:tr w:rsidR="00F01CBD" w:rsidRPr="00D81396" w14:paraId="62AC62C7" w14:textId="77777777" w:rsidTr="009B08B2">
        <w:trPr>
          <w:trHeight w:val="229"/>
        </w:trPr>
        <w:tc>
          <w:tcPr>
            <w:tcW w:w="1271" w:type="pct"/>
            <w:shd w:val="clear" w:color="auto" w:fill="BDD6EE" w:themeFill="accent5" w:themeFillTint="66"/>
            <w:vAlign w:val="center"/>
          </w:tcPr>
          <w:p w14:paraId="260E2E28" w14:textId="0654976D" w:rsidR="00F01CBD" w:rsidRPr="005C2A4C" w:rsidRDefault="00F01CBD" w:rsidP="008069DF">
            <w:pPr>
              <w:rPr>
                <w:rFonts w:ascii="Calibri" w:hAnsi="Calibri" w:cs="Calibri"/>
                <w:sz w:val="22"/>
                <w:szCs w:val="22"/>
              </w:rPr>
            </w:pPr>
            <w:r w:rsidRPr="005C2A4C">
              <w:rPr>
                <w:rFonts w:ascii="Calibri" w:hAnsi="Calibri" w:cs="Calibri"/>
                <w:sz w:val="22"/>
                <w:szCs w:val="22"/>
              </w:rPr>
              <w:t>Author</w:t>
            </w:r>
          </w:p>
        </w:tc>
        <w:tc>
          <w:tcPr>
            <w:tcW w:w="3729" w:type="pct"/>
            <w:shd w:val="clear" w:color="auto" w:fill="F3F3F3"/>
            <w:vAlign w:val="center"/>
          </w:tcPr>
          <w:p w14:paraId="090D6A1C" w14:textId="432C2995" w:rsidR="00F01CBD" w:rsidRDefault="00F01CBD" w:rsidP="008069DF">
            <w:pPr>
              <w:rPr>
                <w:rFonts w:ascii="Calibri" w:hAnsi="Calibri" w:cs="Calibri"/>
                <w:bCs/>
                <w:sz w:val="22"/>
                <w:szCs w:val="22"/>
              </w:rPr>
            </w:pPr>
            <w:r>
              <w:rPr>
                <w:rFonts w:ascii="Calibri" w:hAnsi="Calibri" w:cs="Calibri"/>
                <w:bCs/>
                <w:sz w:val="22"/>
                <w:szCs w:val="22"/>
              </w:rPr>
              <w:t>Sudhansu Sekhar Sahoo</w:t>
            </w:r>
          </w:p>
        </w:tc>
      </w:tr>
      <w:tr w:rsidR="00F01CBD" w:rsidRPr="00D81396" w14:paraId="09F2D4C5" w14:textId="77777777" w:rsidTr="009B08B2">
        <w:trPr>
          <w:trHeight w:val="229"/>
        </w:trPr>
        <w:tc>
          <w:tcPr>
            <w:tcW w:w="1271" w:type="pct"/>
            <w:shd w:val="clear" w:color="auto" w:fill="BDD6EE" w:themeFill="accent5" w:themeFillTint="66"/>
            <w:vAlign w:val="center"/>
          </w:tcPr>
          <w:p w14:paraId="53F694A9" w14:textId="023E0756" w:rsidR="00F01CBD" w:rsidRPr="005C2A4C" w:rsidRDefault="00F01CBD" w:rsidP="008069DF">
            <w:pPr>
              <w:rPr>
                <w:rFonts w:ascii="Calibri" w:hAnsi="Calibri" w:cs="Calibri"/>
                <w:sz w:val="22"/>
                <w:szCs w:val="22"/>
              </w:rPr>
            </w:pPr>
            <w:r w:rsidRPr="005C2A4C">
              <w:rPr>
                <w:rFonts w:ascii="Calibri" w:hAnsi="Calibri" w:cs="Calibri"/>
                <w:sz w:val="22"/>
                <w:szCs w:val="22"/>
              </w:rPr>
              <w:t>Version</w:t>
            </w:r>
          </w:p>
        </w:tc>
        <w:tc>
          <w:tcPr>
            <w:tcW w:w="3729" w:type="pct"/>
            <w:shd w:val="clear" w:color="auto" w:fill="F3F3F3"/>
            <w:vAlign w:val="center"/>
          </w:tcPr>
          <w:p w14:paraId="35B2083D" w14:textId="1B4CAB81" w:rsidR="00F01CBD" w:rsidRDefault="009B08B2" w:rsidP="008069DF">
            <w:pPr>
              <w:rPr>
                <w:rFonts w:ascii="Calibri" w:hAnsi="Calibri" w:cs="Calibri"/>
                <w:bCs/>
                <w:sz w:val="22"/>
                <w:szCs w:val="22"/>
              </w:rPr>
            </w:pPr>
            <w:r>
              <w:rPr>
                <w:rFonts w:ascii="Calibri" w:hAnsi="Calibri" w:cs="Calibri"/>
                <w:bCs/>
                <w:sz w:val="22"/>
                <w:szCs w:val="22"/>
              </w:rPr>
              <w:t>v</w:t>
            </w:r>
            <w:r w:rsidR="00F01CBD">
              <w:rPr>
                <w:rFonts w:ascii="Calibri" w:hAnsi="Calibri" w:cs="Calibri"/>
                <w:bCs/>
                <w:sz w:val="22"/>
                <w:szCs w:val="22"/>
              </w:rPr>
              <w:t xml:space="preserve"> </w:t>
            </w:r>
            <w:r w:rsidR="00141BB1">
              <w:rPr>
                <w:rFonts w:ascii="Calibri" w:hAnsi="Calibri" w:cs="Calibri"/>
                <w:bCs/>
                <w:sz w:val="22"/>
                <w:szCs w:val="22"/>
              </w:rPr>
              <w:t>7</w:t>
            </w:r>
            <w:r w:rsidR="00AB059D">
              <w:rPr>
                <w:rFonts w:ascii="Calibri" w:hAnsi="Calibri" w:cs="Calibri"/>
                <w:bCs/>
                <w:sz w:val="22"/>
                <w:szCs w:val="22"/>
              </w:rPr>
              <w:t>.0</w:t>
            </w:r>
          </w:p>
        </w:tc>
      </w:tr>
      <w:tr w:rsidR="00F01CBD" w:rsidRPr="00D81396" w14:paraId="3C42D429" w14:textId="77777777" w:rsidTr="009B08B2">
        <w:trPr>
          <w:trHeight w:val="229"/>
        </w:trPr>
        <w:tc>
          <w:tcPr>
            <w:tcW w:w="1271" w:type="pct"/>
            <w:shd w:val="clear" w:color="auto" w:fill="BDD6EE" w:themeFill="accent5" w:themeFillTint="66"/>
            <w:vAlign w:val="center"/>
          </w:tcPr>
          <w:p w14:paraId="670BAAF6" w14:textId="57D9FDB0" w:rsidR="00F01CBD" w:rsidRPr="005C2A4C" w:rsidRDefault="00141BB1" w:rsidP="008069DF">
            <w:pPr>
              <w:rPr>
                <w:rFonts w:ascii="Calibri" w:hAnsi="Calibri" w:cs="Calibri"/>
                <w:sz w:val="22"/>
                <w:szCs w:val="22"/>
              </w:rPr>
            </w:pPr>
            <w:r>
              <w:rPr>
                <w:rFonts w:ascii="Calibri" w:hAnsi="Calibri" w:cs="Calibri"/>
                <w:sz w:val="22"/>
                <w:szCs w:val="22"/>
              </w:rPr>
              <w:t>Latest Update</w:t>
            </w:r>
          </w:p>
        </w:tc>
        <w:tc>
          <w:tcPr>
            <w:tcW w:w="3729" w:type="pct"/>
            <w:shd w:val="clear" w:color="auto" w:fill="F3F3F3"/>
            <w:vAlign w:val="center"/>
          </w:tcPr>
          <w:p w14:paraId="45AA95D5" w14:textId="280133E1" w:rsidR="00F01CBD" w:rsidRDefault="00773F05" w:rsidP="008069DF">
            <w:pPr>
              <w:rPr>
                <w:rFonts w:ascii="Calibri" w:hAnsi="Calibri" w:cs="Calibri"/>
                <w:bCs/>
                <w:sz w:val="22"/>
                <w:szCs w:val="22"/>
              </w:rPr>
            </w:pPr>
            <w:r>
              <w:rPr>
                <w:rFonts w:ascii="Calibri" w:hAnsi="Calibri" w:cs="Calibri"/>
                <w:bCs/>
                <w:sz w:val="22"/>
                <w:szCs w:val="22"/>
              </w:rPr>
              <w:t>07</w:t>
            </w:r>
            <w:r w:rsidR="00141BB1">
              <w:rPr>
                <w:rFonts w:ascii="Calibri" w:hAnsi="Calibri" w:cs="Calibri"/>
                <w:bCs/>
                <w:sz w:val="22"/>
                <w:szCs w:val="22"/>
              </w:rPr>
              <w:t>-0</w:t>
            </w:r>
            <w:r>
              <w:rPr>
                <w:rFonts w:ascii="Calibri" w:hAnsi="Calibri" w:cs="Calibri"/>
                <w:bCs/>
                <w:sz w:val="22"/>
                <w:szCs w:val="22"/>
              </w:rPr>
              <w:t>6</w:t>
            </w:r>
            <w:r w:rsidR="00141BB1">
              <w:rPr>
                <w:rFonts w:ascii="Calibri" w:hAnsi="Calibri" w:cs="Calibri"/>
                <w:bCs/>
                <w:sz w:val="22"/>
                <w:szCs w:val="22"/>
              </w:rPr>
              <w:t>-2024</w:t>
            </w:r>
          </w:p>
        </w:tc>
      </w:tr>
    </w:tbl>
    <w:p w14:paraId="2D611591" w14:textId="77777777" w:rsidR="003F3338" w:rsidRDefault="003F3338" w:rsidP="008A7064">
      <w:pPr>
        <w:rPr>
          <w:rFonts w:ascii="Calibri" w:hAnsi="Calibri" w:cs="Calibri"/>
          <w:sz w:val="22"/>
          <w:szCs w:val="22"/>
        </w:rPr>
      </w:pPr>
    </w:p>
    <w:p w14:paraId="04F582D4" w14:textId="77777777" w:rsidR="00F01CBD" w:rsidRPr="00D81396" w:rsidRDefault="00F01CBD" w:rsidP="008A7064">
      <w:pPr>
        <w:rPr>
          <w:rFonts w:ascii="Calibri" w:hAnsi="Calibri" w:cs="Calibri"/>
          <w:sz w:val="22"/>
          <w:szCs w:val="22"/>
        </w:rPr>
      </w:pPr>
    </w:p>
    <w:p w14:paraId="0A2F611A" w14:textId="77777777" w:rsidR="006E1EEC" w:rsidRPr="00D81396" w:rsidRDefault="006E1EEC" w:rsidP="008A7064">
      <w:pPr>
        <w:rPr>
          <w:rFonts w:ascii="Calibri" w:hAnsi="Calibri" w:cs="Calibri"/>
          <w:b/>
          <w:sz w:val="22"/>
          <w:szCs w:val="22"/>
        </w:rPr>
      </w:pPr>
    </w:p>
    <w:p w14:paraId="7B013E15" w14:textId="77777777" w:rsidR="003F3338" w:rsidRPr="00B51569" w:rsidRDefault="003F3338" w:rsidP="008A7064">
      <w:pPr>
        <w:rPr>
          <w:rFonts w:ascii="Gill Sans MT" w:hAnsi="Gill Sans MT" w:cs="Calibri"/>
          <w:b/>
          <w:sz w:val="22"/>
          <w:szCs w:val="22"/>
        </w:rPr>
      </w:pPr>
    </w:p>
    <w:p w14:paraId="79B79F3D" w14:textId="77777777" w:rsidR="003F3338" w:rsidRPr="00B51569" w:rsidRDefault="003F3338" w:rsidP="005C2A4C">
      <w:pPr>
        <w:rPr>
          <w:rFonts w:ascii="Gill Sans MT" w:hAnsi="Gill Sans MT" w:cs="Calibri"/>
          <w:b/>
          <w:sz w:val="22"/>
          <w:szCs w:val="22"/>
        </w:rPr>
      </w:pPr>
    </w:p>
    <w:p w14:paraId="1464F1DB" w14:textId="66C542CF" w:rsidR="006E1EEC" w:rsidRPr="00B51569" w:rsidRDefault="006E1EEC" w:rsidP="008A7064">
      <w:pPr>
        <w:rPr>
          <w:rFonts w:ascii="Gill Sans MT" w:hAnsi="Gill Sans MT" w:cs="Calibri"/>
          <w:b/>
          <w:sz w:val="22"/>
          <w:szCs w:val="22"/>
        </w:rPr>
      </w:pPr>
    </w:p>
    <w:p w14:paraId="7F9F1A6C" w14:textId="77777777" w:rsidR="006E1EEC" w:rsidRPr="00B51569" w:rsidRDefault="006E1EEC" w:rsidP="008A7064">
      <w:pPr>
        <w:rPr>
          <w:rFonts w:ascii="Gill Sans MT" w:hAnsi="Gill Sans MT" w:cs="Calibri"/>
          <w:sz w:val="22"/>
          <w:szCs w:val="22"/>
        </w:rPr>
      </w:pPr>
    </w:p>
    <w:p w14:paraId="15C5A676" w14:textId="77777777" w:rsidR="006E1EEC" w:rsidRPr="00B51569" w:rsidRDefault="006E1EEC" w:rsidP="00D43880">
      <w:pPr>
        <w:rPr>
          <w:rFonts w:ascii="Calibri" w:hAnsi="Calibri" w:cs="Calibri"/>
        </w:rPr>
      </w:pPr>
    </w:p>
    <w:p w14:paraId="5A8FAED8" w14:textId="38A0F776" w:rsidR="0035448C" w:rsidRDefault="0035448C">
      <w:pPr>
        <w:rPr>
          <w:rFonts w:ascii="Calibri" w:hAnsi="Calibri" w:cs="Calibri"/>
        </w:rPr>
      </w:pPr>
    </w:p>
    <w:p w14:paraId="107D4756" w14:textId="77777777" w:rsidR="00D006CC" w:rsidRDefault="00D006CC">
      <w:pPr>
        <w:rPr>
          <w:rFonts w:ascii="Calibri" w:hAnsi="Calibri" w:cs="Calibri"/>
        </w:rPr>
      </w:pPr>
    </w:p>
    <w:p w14:paraId="2C4E15AD" w14:textId="77777777" w:rsidR="00D006CC" w:rsidRDefault="00D006CC">
      <w:pPr>
        <w:rPr>
          <w:rFonts w:ascii="Calibri" w:hAnsi="Calibri" w:cs="Calibri"/>
        </w:rPr>
      </w:pPr>
    </w:p>
    <w:p w14:paraId="50FB18EE" w14:textId="77777777" w:rsidR="00D006CC" w:rsidRDefault="00D006CC">
      <w:pPr>
        <w:rPr>
          <w:rFonts w:ascii="Calibri" w:hAnsi="Calibri" w:cs="Calibri"/>
        </w:rPr>
      </w:pPr>
    </w:p>
    <w:p w14:paraId="102225A3" w14:textId="77777777" w:rsidR="00D006CC" w:rsidRDefault="00D006CC">
      <w:pPr>
        <w:rPr>
          <w:rFonts w:ascii="Calibri" w:hAnsi="Calibri" w:cs="Calibri"/>
        </w:rPr>
      </w:pPr>
    </w:p>
    <w:p w14:paraId="73FFF66E" w14:textId="77777777" w:rsidR="00D006CC" w:rsidRDefault="00D006CC">
      <w:pPr>
        <w:rPr>
          <w:rFonts w:ascii="Calibri" w:hAnsi="Calibri" w:cs="Calibri"/>
        </w:rPr>
      </w:pPr>
    </w:p>
    <w:p w14:paraId="68D910D5" w14:textId="77777777" w:rsidR="00D006CC" w:rsidRDefault="00D006CC">
      <w:pPr>
        <w:rPr>
          <w:rFonts w:ascii="Calibri" w:hAnsi="Calibri" w:cs="Calibri"/>
        </w:rPr>
      </w:pPr>
    </w:p>
    <w:p w14:paraId="25105D48" w14:textId="77777777" w:rsidR="00D006CC" w:rsidRDefault="00D006CC">
      <w:pPr>
        <w:rPr>
          <w:rFonts w:ascii="Calibri" w:hAnsi="Calibri" w:cs="Calibri"/>
        </w:rPr>
      </w:pPr>
    </w:p>
    <w:p w14:paraId="04413E0C" w14:textId="77777777" w:rsidR="00D006CC" w:rsidRDefault="00D006CC">
      <w:pPr>
        <w:rPr>
          <w:rFonts w:ascii="Calibri" w:hAnsi="Calibri" w:cs="Calibri"/>
        </w:rPr>
      </w:pPr>
    </w:p>
    <w:p w14:paraId="5C671C19" w14:textId="77777777" w:rsidR="00D006CC" w:rsidRDefault="00D006CC">
      <w:pPr>
        <w:rPr>
          <w:rFonts w:ascii="Calibri" w:hAnsi="Calibri" w:cs="Calibri"/>
        </w:rPr>
      </w:pPr>
    </w:p>
    <w:p w14:paraId="7BF76EE6" w14:textId="77777777" w:rsidR="00D006CC" w:rsidRDefault="00D006CC">
      <w:pPr>
        <w:rPr>
          <w:rFonts w:ascii="Calibri" w:hAnsi="Calibri" w:cs="Calibri"/>
        </w:rPr>
      </w:pPr>
    </w:p>
    <w:p w14:paraId="16F5A69C" w14:textId="77777777" w:rsidR="00D006CC" w:rsidRDefault="00D006CC">
      <w:pPr>
        <w:rPr>
          <w:rFonts w:ascii="Calibri" w:hAnsi="Calibri" w:cs="Calibri"/>
        </w:rPr>
      </w:pPr>
    </w:p>
    <w:p w14:paraId="11B51966" w14:textId="77777777" w:rsidR="00D006CC" w:rsidRDefault="00D006CC">
      <w:pPr>
        <w:rPr>
          <w:rFonts w:ascii="Calibri" w:hAnsi="Calibri" w:cs="Calibri"/>
        </w:rPr>
      </w:pPr>
    </w:p>
    <w:p w14:paraId="5D733EEA" w14:textId="77777777" w:rsidR="00D006CC" w:rsidRDefault="00D006CC">
      <w:pPr>
        <w:rPr>
          <w:rFonts w:ascii="Calibri" w:hAnsi="Calibri" w:cs="Calibri"/>
        </w:rPr>
      </w:pPr>
    </w:p>
    <w:p w14:paraId="4EB584F4" w14:textId="77777777" w:rsidR="00D006CC" w:rsidRDefault="00D006CC">
      <w:pPr>
        <w:rPr>
          <w:rFonts w:ascii="Calibri" w:hAnsi="Calibri" w:cs="Calibri"/>
        </w:rPr>
      </w:pPr>
    </w:p>
    <w:p w14:paraId="1B0CBA46" w14:textId="77777777" w:rsidR="00D006CC" w:rsidRDefault="00D006CC">
      <w:pPr>
        <w:rPr>
          <w:rFonts w:ascii="Calibri" w:hAnsi="Calibri" w:cs="Calibri"/>
        </w:rPr>
      </w:pPr>
    </w:p>
    <w:p w14:paraId="4F19ECC7" w14:textId="77777777" w:rsidR="00D006CC" w:rsidRDefault="00D006CC">
      <w:pPr>
        <w:rPr>
          <w:rFonts w:ascii="Calibri" w:hAnsi="Calibri" w:cs="Calibri"/>
        </w:rPr>
      </w:pPr>
    </w:p>
    <w:p w14:paraId="205D8149" w14:textId="77777777" w:rsidR="00D006CC" w:rsidRDefault="00D006CC">
      <w:pPr>
        <w:rPr>
          <w:rFonts w:ascii="Calibri" w:hAnsi="Calibri" w:cs="Calibri"/>
        </w:rPr>
      </w:pPr>
    </w:p>
    <w:p w14:paraId="2973DC57" w14:textId="77777777" w:rsidR="00D006CC" w:rsidRDefault="00D006CC">
      <w:pPr>
        <w:rPr>
          <w:rFonts w:ascii="Calibri" w:hAnsi="Calibri" w:cs="Calibri"/>
        </w:rPr>
      </w:pPr>
    </w:p>
    <w:p w14:paraId="01877D86" w14:textId="77777777" w:rsidR="00D006CC" w:rsidRDefault="00D006CC">
      <w:pPr>
        <w:rPr>
          <w:rFonts w:ascii="Calibri" w:hAnsi="Calibri" w:cs="Calibri"/>
        </w:rPr>
      </w:pPr>
    </w:p>
    <w:p w14:paraId="53C28145" w14:textId="77777777" w:rsidR="00D006CC" w:rsidRDefault="00D006CC">
      <w:pPr>
        <w:rPr>
          <w:rFonts w:ascii="Calibri" w:hAnsi="Calibri" w:cs="Calibri"/>
        </w:rPr>
      </w:pPr>
    </w:p>
    <w:p w14:paraId="002BE965" w14:textId="77777777" w:rsidR="00D006CC" w:rsidRDefault="00D006CC">
      <w:pPr>
        <w:rPr>
          <w:rFonts w:ascii="Calibri" w:hAnsi="Calibri" w:cs="Calibri"/>
        </w:rPr>
      </w:pPr>
    </w:p>
    <w:p w14:paraId="5635D6D2" w14:textId="77777777" w:rsidR="00640F3F" w:rsidRDefault="00640F3F">
      <w:pPr>
        <w:rPr>
          <w:rFonts w:ascii="Calibri" w:hAnsi="Calibri" w:cs="Calibri"/>
        </w:rPr>
      </w:pPr>
    </w:p>
    <w:p w14:paraId="2A15D715" w14:textId="77777777" w:rsidR="00640F3F" w:rsidRDefault="00640F3F">
      <w:pPr>
        <w:rPr>
          <w:rFonts w:ascii="Calibri" w:hAnsi="Calibri" w:cs="Calibri"/>
        </w:rPr>
      </w:pPr>
    </w:p>
    <w:p w14:paraId="5F56910E" w14:textId="77777777" w:rsidR="00640F3F" w:rsidRDefault="00640F3F">
      <w:pPr>
        <w:rPr>
          <w:rFonts w:ascii="Calibri" w:hAnsi="Calibri" w:cs="Calibri"/>
        </w:rPr>
      </w:pPr>
    </w:p>
    <w:p w14:paraId="1C8BE1E2" w14:textId="77777777" w:rsidR="00640F3F" w:rsidRDefault="00640F3F">
      <w:pPr>
        <w:rPr>
          <w:rFonts w:ascii="Calibri" w:hAnsi="Calibri" w:cs="Calibri"/>
        </w:rPr>
      </w:pPr>
    </w:p>
    <w:p w14:paraId="725EF71E" w14:textId="77777777" w:rsidR="00640F3F" w:rsidRDefault="00640F3F">
      <w:pPr>
        <w:rPr>
          <w:rFonts w:ascii="Calibri" w:hAnsi="Calibri" w:cs="Calibri"/>
        </w:rPr>
      </w:pPr>
    </w:p>
    <w:p w14:paraId="37A751DB" w14:textId="77777777" w:rsidR="00640F3F" w:rsidRDefault="00640F3F">
      <w:pPr>
        <w:rPr>
          <w:rFonts w:ascii="Calibri" w:hAnsi="Calibri" w:cs="Calibri"/>
        </w:rPr>
      </w:pPr>
    </w:p>
    <w:p w14:paraId="6940FE3C" w14:textId="77777777" w:rsidR="00640F3F" w:rsidRDefault="00640F3F">
      <w:pPr>
        <w:rPr>
          <w:rFonts w:ascii="Calibri" w:hAnsi="Calibri" w:cs="Calibri"/>
        </w:rPr>
      </w:pPr>
    </w:p>
    <w:p w14:paraId="54B3838C" w14:textId="77777777" w:rsidR="00640F3F" w:rsidRDefault="00640F3F">
      <w:pPr>
        <w:rPr>
          <w:rFonts w:ascii="Calibri" w:hAnsi="Calibri" w:cs="Calibri"/>
        </w:rPr>
      </w:pPr>
    </w:p>
    <w:p w14:paraId="407310A2" w14:textId="77777777" w:rsidR="00640F3F" w:rsidRDefault="00640F3F">
      <w:pPr>
        <w:rPr>
          <w:rFonts w:ascii="Calibri" w:hAnsi="Calibri" w:cs="Calibri"/>
        </w:rPr>
      </w:pPr>
    </w:p>
    <w:p w14:paraId="75FED9D1" w14:textId="77777777" w:rsidR="00640F3F" w:rsidRDefault="00640F3F">
      <w:pPr>
        <w:rPr>
          <w:rFonts w:ascii="Calibri" w:hAnsi="Calibri" w:cs="Calibri"/>
        </w:rPr>
      </w:pPr>
    </w:p>
    <w:p w14:paraId="7C9239D9" w14:textId="77777777" w:rsidR="00D006CC" w:rsidRDefault="00D006CC">
      <w:pPr>
        <w:rPr>
          <w:rFonts w:ascii="Calibri" w:hAnsi="Calibri" w:cs="Calibri"/>
        </w:rPr>
      </w:pPr>
    </w:p>
    <w:p w14:paraId="5533743A" w14:textId="77777777" w:rsidR="0035448C" w:rsidRPr="00762C89" w:rsidRDefault="0035448C" w:rsidP="00D43880">
      <w:pPr>
        <w:rPr>
          <w:rFonts w:ascii="Calibri" w:hAnsi="Calibri" w:cs="Calibri"/>
          <w:sz w:val="22"/>
          <w:szCs w:val="56"/>
        </w:rPr>
      </w:pPr>
    </w:p>
    <w:tbl>
      <w:tblPr>
        <w:tblpPr w:leftFromText="180" w:rightFromText="180" w:vertAnchor="text" w:horzAnchor="margin" w:tblpY="3"/>
        <w:tblW w:w="0" w:type="auto"/>
        <w:tblBorders>
          <w:insideH w:val="single" w:sz="4" w:space="0" w:color="auto"/>
          <w:insideV w:val="single" w:sz="4" w:space="0" w:color="auto"/>
        </w:tblBorders>
        <w:shd w:val="clear" w:color="auto" w:fill="8EAADB"/>
        <w:tblLook w:val="0000" w:firstRow="0" w:lastRow="0" w:firstColumn="0" w:lastColumn="0" w:noHBand="0" w:noVBand="0"/>
      </w:tblPr>
      <w:tblGrid>
        <w:gridCol w:w="10125"/>
      </w:tblGrid>
      <w:tr w:rsidR="00F60A7F" w:rsidRPr="00442257" w14:paraId="13522944" w14:textId="77777777" w:rsidTr="00CB239B">
        <w:tc>
          <w:tcPr>
            <w:tcW w:w="10829" w:type="dxa"/>
            <w:shd w:val="clear" w:color="auto" w:fill="BDD6EE" w:themeFill="accent5" w:themeFillTint="66"/>
          </w:tcPr>
          <w:p w14:paraId="31FEB428" w14:textId="77777777" w:rsidR="00F60A7F" w:rsidRPr="00B51569" w:rsidRDefault="00F60A7F" w:rsidP="006119CB">
            <w:pPr>
              <w:spacing w:before="60" w:after="60" w:line="276" w:lineRule="auto"/>
              <w:jc w:val="center"/>
              <w:rPr>
                <w:rFonts w:ascii="Calibri" w:hAnsi="Calibri" w:cs="Calibri"/>
                <w:b/>
              </w:rPr>
            </w:pPr>
            <w:r w:rsidRPr="00B51569">
              <w:rPr>
                <w:rFonts w:ascii="Calibri" w:hAnsi="Calibri" w:cs="Calibri"/>
                <w:b/>
                <w:sz w:val="28"/>
              </w:rPr>
              <w:t>Table of Content</w:t>
            </w:r>
          </w:p>
        </w:tc>
      </w:tr>
    </w:tbl>
    <w:p w14:paraId="5205DB29" w14:textId="77777777" w:rsidR="00CE7E32" w:rsidRPr="00B51569" w:rsidRDefault="00CE7E32" w:rsidP="00EB19A2">
      <w:pPr>
        <w:pStyle w:val="TOC1"/>
        <w:rPr>
          <w:rFonts w:ascii="Calibri" w:hAnsi="Calibri" w:cs="Calibri"/>
          <w:sz w:val="6"/>
        </w:rPr>
      </w:pPr>
      <w:bookmarkStart w:id="0" w:name="_Toc149390710"/>
    </w:p>
    <w:p w14:paraId="10077187" w14:textId="468E71BA" w:rsidR="00571366" w:rsidRDefault="00B96AE0">
      <w:pPr>
        <w:pStyle w:val="TOC1"/>
        <w:rPr>
          <w:rFonts w:asciiTheme="minorHAnsi" w:eastAsiaTheme="minorEastAsia" w:hAnsiTheme="minorHAnsi" w:cstheme="minorBidi"/>
          <w:b w:val="0"/>
          <w:smallCaps w:val="0"/>
          <w:noProof/>
          <w:spacing w:val="0"/>
          <w:kern w:val="2"/>
          <w:lang w:val="en-IN" w:eastAsia="en-IN"/>
          <w14:ligatures w14:val="standardContextual"/>
        </w:rPr>
      </w:pPr>
      <w:r>
        <w:rPr>
          <w:rFonts w:ascii="Calibri" w:hAnsi="Calibri" w:cs="Calibri"/>
          <w:smallCaps w:val="0"/>
          <w:sz w:val="28"/>
        </w:rPr>
        <w:fldChar w:fldCharType="begin"/>
      </w:r>
      <w:r>
        <w:rPr>
          <w:rFonts w:ascii="Calibri" w:hAnsi="Calibri" w:cs="Calibri"/>
          <w:smallCaps w:val="0"/>
          <w:sz w:val="28"/>
        </w:rPr>
        <w:instrText xml:space="preserve"> TOC \o "1-2" \h \z \u </w:instrText>
      </w:r>
      <w:r>
        <w:rPr>
          <w:rFonts w:ascii="Calibri" w:hAnsi="Calibri" w:cs="Calibri"/>
          <w:smallCaps w:val="0"/>
          <w:sz w:val="28"/>
        </w:rPr>
        <w:fldChar w:fldCharType="separate"/>
      </w:r>
      <w:hyperlink w:anchor="_Toc168854888" w:history="1">
        <w:r w:rsidR="00571366" w:rsidRPr="00144482">
          <w:rPr>
            <w:rStyle w:val="Hyperlink"/>
            <w:rFonts w:cs="Tahoma"/>
            <w:noProof/>
            <w:kern w:val="32"/>
          </w:rPr>
          <w:t>1</w:t>
        </w:r>
        <w:r w:rsidR="00571366">
          <w:rPr>
            <w:rFonts w:asciiTheme="minorHAnsi" w:eastAsiaTheme="minorEastAsia" w:hAnsiTheme="minorHAnsi" w:cstheme="minorBidi"/>
            <w:b w:val="0"/>
            <w:smallCaps w:val="0"/>
            <w:noProof/>
            <w:spacing w:val="0"/>
            <w:kern w:val="2"/>
            <w:lang w:val="en-IN" w:eastAsia="en-IN"/>
            <w14:ligatures w14:val="standardContextual"/>
          </w:rPr>
          <w:tab/>
        </w:r>
        <w:r w:rsidR="00571366" w:rsidRPr="00144482">
          <w:rPr>
            <w:rStyle w:val="Hyperlink"/>
            <w:rFonts w:cs="Tahoma"/>
            <w:noProof/>
            <w:kern w:val="32"/>
          </w:rPr>
          <w:t>DevSecOps Introduction</w:t>
        </w:r>
        <w:r w:rsidR="00571366">
          <w:rPr>
            <w:noProof/>
            <w:webHidden/>
          </w:rPr>
          <w:tab/>
        </w:r>
        <w:r w:rsidR="00571366">
          <w:rPr>
            <w:noProof/>
            <w:webHidden/>
          </w:rPr>
          <w:fldChar w:fldCharType="begin"/>
        </w:r>
        <w:r w:rsidR="00571366">
          <w:rPr>
            <w:noProof/>
            <w:webHidden/>
          </w:rPr>
          <w:instrText xml:space="preserve"> PAGEREF _Toc168854888 \h </w:instrText>
        </w:r>
        <w:r w:rsidR="00571366">
          <w:rPr>
            <w:noProof/>
            <w:webHidden/>
          </w:rPr>
        </w:r>
        <w:r w:rsidR="00571366">
          <w:rPr>
            <w:noProof/>
            <w:webHidden/>
          </w:rPr>
          <w:fldChar w:fldCharType="separate"/>
        </w:r>
        <w:r w:rsidR="00571366">
          <w:rPr>
            <w:noProof/>
            <w:webHidden/>
          </w:rPr>
          <w:t>3</w:t>
        </w:r>
        <w:r w:rsidR="00571366">
          <w:rPr>
            <w:noProof/>
            <w:webHidden/>
          </w:rPr>
          <w:fldChar w:fldCharType="end"/>
        </w:r>
      </w:hyperlink>
    </w:p>
    <w:p w14:paraId="089B0351" w14:textId="778D3509"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889" w:history="1">
        <w:r w:rsidR="00571366" w:rsidRPr="00144482">
          <w:rPr>
            <w:rStyle w:val="Hyperlink"/>
            <w:rFonts w:ascii="Aptos" w:hAnsi="Aptos"/>
            <w:noProof/>
          </w:rPr>
          <w:t>1.1</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Basic Security Terms</w:t>
        </w:r>
        <w:r w:rsidR="00571366">
          <w:rPr>
            <w:noProof/>
            <w:webHidden/>
          </w:rPr>
          <w:tab/>
        </w:r>
        <w:r w:rsidR="00571366">
          <w:rPr>
            <w:noProof/>
            <w:webHidden/>
          </w:rPr>
          <w:fldChar w:fldCharType="begin"/>
        </w:r>
        <w:r w:rsidR="00571366">
          <w:rPr>
            <w:noProof/>
            <w:webHidden/>
          </w:rPr>
          <w:instrText xml:space="preserve"> PAGEREF _Toc168854889 \h </w:instrText>
        </w:r>
        <w:r w:rsidR="00571366">
          <w:rPr>
            <w:noProof/>
            <w:webHidden/>
          </w:rPr>
        </w:r>
        <w:r w:rsidR="00571366">
          <w:rPr>
            <w:noProof/>
            <w:webHidden/>
          </w:rPr>
          <w:fldChar w:fldCharType="separate"/>
        </w:r>
        <w:r w:rsidR="00571366">
          <w:rPr>
            <w:noProof/>
            <w:webHidden/>
          </w:rPr>
          <w:t>3</w:t>
        </w:r>
        <w:r w:rsidR="00571366">
          <w:rPr>
            <w:noProof/>
            <w:webHidden/>
          </w:rPr>
          <w:fldChar w:fldCharType="end"/>
        </w:r>
      </w:hyperlink>
    </w:p>
    <w:p w14:paraId="3DDAE18A" w14:textId="1C72CB40"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890" w:history="1">
        <w:r w:rsidR="00571366" w:rsidRPr="00144482">
          <w:rPr>
            <w:rStyle w:val="Hyperlink"/>
            <w:rFonts w:ascii="Aptos" w:hAnsi="Aptos"/>
            <w:noProof/>
          </w:rPr>
          <w:t>1.2</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Tools for implementing DevSecOps</w:t>
        </w:r>
        <w:r w:rsidR="00571366">
          <w:rPr>
            <w:noProof/>
            <w:webHidden/>
          </w:rPr>
          <w:tab/>
        </w:r>
        <w:r w:rsidR="00571366">
          <w:rPr>
            <w:noProof/>
            <w:webHidden/>
          </w:rPr>
          <w:fldChar w:fldCharType="begin"/>
        </w:r>
        <w:r w:rsidR="00571366">
          <w:rPr>
            <w:noProof/>
            <w:webHidden/>
          </w:rPr>
          <w:instrText xml:space="preserve"> PAGEREF _Toc168854890 \h </w:instrText>
        </w:r>
        <w:r w:rsidR="00571366">
          <w:rPr>
            <w:noProof/>
            <w:webHidden/>
          </w:rPr>
        </w:r>
        <w:r w:rsidR="00571366">
          <w:rPr>
            <w:noProof/>
            <w:webHidden/>
          </w:rPr>
          <w:fldChar w:fldCharType="separate"/>
        </w:r>
        <w:r w:rsidR="00571366">
          <w:rPr>
            <w:noProof/>
            <w:webHidden/>
          </w:rPr>
          <w:t>4</w:t>
        </w:r>
        <w:r w:rsidR="00571366">
          <w:rPr>
            <w:noProof/>
            <w:webHidden/>
          </w:rPr>
          <w:fldChar w:fldCharType="end"/>
        </w:r>
      </w:hyperlink>
    </w:p>
    <w:p w14:paraId="110B3DEF" w14:textId="4721F788" w:rsidR="00571366" w:rsidRDefault="00000000">
      <w:pPr>
        <w:pStyle w:val="TOC1"/>
        <w:rPr>
          <w:rFonts w:asciiTheme="minorHAnsi" w:eastAsiaTheme="minorEastAsia" w:hAnsiTheme="minorHAnsi" w:cstheme="minorBidi"/>
          <w:b w:val="0"/>
          <w:smallCaps w:val="0"/>
          <w:noProof/>
          <w:spacing w:val="0"/>
          <w:kern w:val="2"/>
          <w:lang w:val="en-IN" w:eastAsia="en-IN"/>
          <w14:ligatures w14:val="standardContextual"/>
        </w:rPr>
      </w:pPr>
      <w:hyperlink w:anchor="_Toc168854891" w:history="1">
        <w:r w:rsidR="00571366" w:rsidRPr="00144482">
          <w:rPr>
            <w:rStyle w:val="Hyperlink"/>
            <w:rFonts w:cs="Tahoma"/>
            <w:noProof/>
            <w:kern w:val="32"/>
          </w:rPr>
          <w:t>2</w:t>
        </w:r>
        <w:r w:rsidR="00571366">
          <w:rPr>
            <w:rFonts w:asciiTheme="minorHAnsi" w:eastAsiaTheme="minorEastAsia" w:hAnsiTheme="minorHAnsi" w:cstheme="minorBidi"/>
            <w:b w:val="0"/>
            <w:smallCaps w:val="0"/>
            <w:noProof/>
            <w:spacing w:val="0"/>
            <w:kern w:val="2"/>
            <w:lang w:val="en-IN" w:eastAsia="en-IN"/>
            <w14:ligatures w14:val="standardContextual"/>
          </w:rPr>
          <w:tab/>
        </w:r>
        <w:r w:rsidR="00571366" w:rsidRPr="00144482">
          <w:rPr>
            <w:rStyle w:val="Hyperlink"/>
            <w:rFonts w:cs="Tahoma"/>
            <w:noProof/>
            <w:kern w:val="32"/>
          </w:rPr>
          <w:t>DevSecOps in GCP</w:t>
        </w:r>
        <w:r w:rsidR="00571366">
          <w:rPr>
            <w:noProof/>
            <w:webHidden/>
          </w:rPr>
          <w:tab/>
        </w:r>
        <w:r w:rsidR="00571366">
          <w:rPr>
            <w:noProof/>
            <w:webHidden/>
          </w:rPr>
          <w:fldChar w:fldCharType="begin"/>
        </w:r>
        <w:r w:rsidR="00571366">
          <w:rPr>
            <w:noProof/>
            <w:webHidden/>
          </w:rPr>
          <w:instrText xml:space="preserve"> PAGEREF _Toc168854891 \h </w:instrText>
        </w:r>
        <w:r w:rsidR="00571366">
          <w:rPr>
            <w:noProof/>
            <w:webHidden/>
          </w:rPr>
        </w:r>
        <w:r w:rsidR="00571366">
          <w:rPr>
            <w:noProof/>
            <w:webHidden/>
          </w:rPr>
          <w:fldChar w:fldCharType="separate"/>
        </w:r>
        <w:r w:rsidR="00571366">
          <w:rPr>
            <w:noProof/>
            <w:webHidden/>
          </w:rPr>
          <w:t>4</w:t>
        </w:r>
        <w:r w:rsidR="00571366">
          <w:rPr>
            <w:noProof/>
            <w:webHidden/>
          </w:rPr>
          <w:fldChar w:fldCharType="end"/>
        </w:r>
      </w:hyperlink>
    </w:p>
    <w:p w14:paraId="7753A248" w14:textId="572DD5EF"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892" w:history="1">
        <w:r w:rsidR="00571366" w:rsidRPr="00144482">
          <w:rPr>
            <w:rStyle w:val="Hyperlink"/>
            <w:rFonts w:ascii="Aptos" w:hAnsi="Aptos"/>
            <w:noProof/>
          </w:rPr>
          <w:t>2.1</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Sonar Cloud and its benefits</w:t>
        </w:r>
        <w:r w:rsidR="00571366">
          <w:rPr>
            <w:noProof/>
            <w:webHidden/>
          </w:rPr>
          <w:tab/>
        </w:r>
        <w:r w:rsidR="00571366">
          <w:rPr>
            <w:noProof/>
            <w:webHidden/>
          </w:rPr>
          <w:fldChar w:fldCharType="begin"/>
        </w:r>
        <w:r w:rsidR="00571366">
          <w:rPr>
            <w:noProof/>
            <w:webHidden/>
          </w:rPr>
          <w:instrText xml:space="preserve"> PAGEREF _Toc168854892 \h </w:instrText>
        </w:r>
        <w:r w:rsidR="00571366">
          <w:rPr>
            <w:noProof/>
            <w:webHidden/>
          </w:rPr>
        </w:r>
        <w:r w:rsidR="00571366">
          <w:rPr>
            <w:noProof/>
            <w:webHidden/>
          </w:rPr>
          <w:fldChar w:fldCharType="separate"/>
        </w:r>
        <w:r w:rsidR="00571366">
          <w:rPr>
            <w:noProof/>
            <w:webHidden/>
          </w:rPr>
          <w:t>5</w:t>
        </w:r>
        <w:r w:rsidR="00571366">
          <w:rPr>
            <w:noProof/>
            <w:webHidden/>
          </w:rPr>
          <w:fldChar w:fldCharType="end"/>
        </w:r>
      </w:hyperlink>
    </w:p>
    <w:p w14:paraId="5E85A7A7" w14:textId="39B2F2B5"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893" w:history="1">
        <w:r w:rsidR="00571366" w:rsidRPr="00144482">
          <w:rPr>
            <w:rStyle w:val="Hyperlink"/>
            <w:rFonts w:ascii="Aptos" w:hAnsi="Aptos"/>
            <w:noProof/>
          </w:rPr>
          <w:t>2.2</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SNYK</w:t>
        </w:r>
        <w:r w:rsidR="00571366">
          <w:rPr>
            <w:noProof/>
            <w:webHidden/>
          </w:rPr>
          <w:tab/>
        </w:r>
        <w:r w:rsidR="00571366">
          <w:rPr>
            <w:noProof/>
            <w:webHidden/>
          </w:rPr>
          <w:fldChar w:fldCharType="begin"/>
        </w:r>
        <w:r w:rsidR="00571366">
          <w:rPr>
            <w:noProof/>
            <w:webHidden/>
          </w:rPr>
          <w:instrText xml:space="preserve"> PAGEREF _Toc168854893 \h </w:instrText>
        </w:r>
        <w:r w:rsidR="00571366">
          <w:rPr>
            <w:noProof/>
            <w:webHidden/>
          </w:rPr>
        </w:r>
        <w:r w:rsidR="00571366">
          <w:rPr>
            <w:noProof/>
            <w:webHidden/>
          </w:rPr>
          <w:fldChar w:fldCharType="separate"/>
        </w:r>
        <w:r w:rsidR="00571366">
          <w:rPr>
            <w:noProof/>
            <w:webHidden/>
          </w:rPr>
          <w:t>8</w:t>
        </w:r>
        <w:r w:rsidR="00571366">
          <w:rPr>
            <w:noProof/>
            <w:webHidden/>
          </w:rPr>
          <w:fldChar w:fldCharType="end"/>
        </w:r>
      </w:hyperlink>
    </w:p>
    <w:p w14:paraId="487DA97A" w14:textId="7E41CAF8"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894" w:history="1">
        <w:r w:rsidR="00571366" w:rsidRPr="00144482">
          <w:rPr>
            <w:rStyle w:val="Hyperlink"/>
            <w:rFonts w:ascii="Aptos" w:hAnsi="Aptos"/>
            <w:noProof/>
          </w:rPr>
          <w:t>2.3</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OWASP ZAP (Zed Attack Proxy)</w:t>
        </w:r>
        <w:r w:rsidR="00571366">
          <w:rPr>
            <w:noProof/>
            <w:webHidden/>
          </w:rPr>
          <w:tab/>
        </w:r>
        <w:r w:rsidR="00571366">
          <w:rPr>
            <w:noProof/>
            <w:webHidden/>
          </w:rPr>
          <w:fldChar w:fldCharType="begin"/>
        </w:r>
        <w:r w:rsidR="00571366">
          <w:rPr>
            <w:noProof/>
            <w:webHidden/>
          </w:rPr>
          <w:instrText xml:space="preserve"> PAGEREF _Toc168854894 \h </w:instrText>
        </w:r>
        <w:r w:rsidR="00571366">
          <w:rPr>
            <w:noProof/>
            <w:webHidden/>
          </w:rPr>
        </w:r>
        <w:r w:rsidR="00571366">
          <w:rPr>
            <w:noProof/>
            <w:webHidden/>
          </w:rPr>
          <w:fldChar w:fldCharType="separate"/>
        </w:r>
        <w:r w:rsidR="00571366">
          <w:rPr>
            <w:noProof/>
            <w:webHidden/>
          </w:rPr>
          <w:t>8</w:t>
        </w:r>
        <w:r w:rsidR="00571366">
          <w:rPr>
            <w:noProof/>
            <w:webHidden/>
          </w:rPr>
          <w:fldChar w:fldCharType="end"/>
        </w:r>
      </w:hyperlink>
    </w:p>
    <w:p w14:paraId="17DB982C" w14:textId="07D08E40"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895" w:history="1">
        <w:r w:rsidR="00571366" w:rsidRPr="00144482">
          <w:rPr>
            <w:rStyle w:val="Hyperlink"/>
            <w:rFonts w:ascii="Aptos" w:hAnsi="Aptos"/>
            <w:noProof/>
          </w:rPr>
          <w:t>2.4</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Case Study: Create Java Project DevSecOps Pipeline in GCP (End to End)</w:t>
        </w:r>
        <w:r w:rsidR="00571366">
          <w:rPr>
            <w:noProof/>
            <w:webHidden/>
          </w:rPr>
          <w:tab/>
        </w:r>
        <w:r w:rsidR="00571366">
          <w:rPr>
            <w:noProof/>
            <w:webHidden/>
          </w:rPr>
          <w:fldChar w:fldCharType="begin"/>
        </w:r>
        <w:r w:rsidR="00571366">
          <w:rPr>
            <w:noProof/>
            <w:webHidden/>
          </w:rPr>
          <w:instrText xml:space="preserve"> PAGEREF _Toc168854895 \h </w:instrText>
        </w:r>
        <w:r w:rsidR="00571366">
          <w:rPr>
            <w:noProof/>
            <w:webHidden/>
          </w:rPr>
        </w:r>
        <w:r w:rsidR="00571366">
          <w:rPr>
            <w:noProof/>
            <w:webHidden/>
          </w:rPr>
          <w:fldChar w:fldCharType="separate"/>
        </w:r>
        <w:r w:rsidR="00571366">
          <w:rPr>
            <w:noProof/>
            <w:webHidden/>
          </w:rPr>
          <w:t>9</w:t>
        </w:r>
        <w:r w:rsidR="00571366">
          <w:rPr>
            <w:noProof/>
            <w:webHidden/>
          </w:rPr>
          <w:fldChar w:fldCharType="end"/>
        </w:r>
      </w:hyperlink>
    </w:p>
    <w:p w14:paraId="5E698435" w14:textId="6553B05F" w:rsidR="00571366" w:rsidRDefault="00000000">
      <w:pPr>
        <w:pStyle w:val="TOC1"/>
        <w:rPr>
          <w:rFonts w:asciiTheme="minorHAnsi" w:eastAsiaTheme="minorEastAsia" w:hAnsiTheme="minorHAnsi" w:cstheme="minorBidi"/>
          <w:b w:val="0"/>
          <w:smallCaps w:val="0"/>
          <w:noProof/>
          <w:spacing w:val="0"/>
          <w:kern w:val="2"/>
          <w:lang w:val="en-IN" w:eastAsia="en-IN"/>
          <w14:ligatures w14:val="standardContextual"/>
        </w:rPr>
      </w:pPr>
      <w:hyperlink w:anchor="_Toc168854896" w:history="1">
        <w:r w:rsidR="00571366" w:rsidRPr="00144482">
          <w:rPr>
            <w:rStyle w:val="Hyperlink"/>
            <w:rFonts w:cs="Tahoma"/>
            <w:noProof/>
            <w:kern w:val="32"/>
          </w:rPr>
          <w:t>3</w:t>
        </w:r>
        <w:r w:rsidR="00571366">
          <w:rPr>
            <w:rFonts w:asciiTheme="minorHAnsi" w:eastAsiaTheme="minorEastAsia" w:hAnsiTheme="minorHAnsi" w:cstheme="minorBidi"/>
            <w:b w:val="0"/>
            <w:smallCaps w:val="0"/>
            <w:noProof/>
            <w:spacing w:val="0"/>
            <w:kern w:val="2"/>
            <w:lang w:val="en-IN" w:eastAsia="en-IN"/>
            <w14:ligatures w14:val="standardContextual"/>
          </w:rPr>
          <w:tab/>
        </w:r>
        <w:r w:rsidR="00571366" w:rsidRPr="00144482">
          <w:rPr>
            <w:rStyle w:val="Hyperlink"/>
            <w:rFonts w:cs="Tahoma"/>
            <w:noProof/>
            <w:kern w:val="32"/>
          </w:rPr>
          <w:t>DevSecOps with Azure DevOps</w:t>
        </w:r>
        <w:r w:rsidR="00571366">
          <w:rPr>
            <w:noProof/>
            <w:webHidden/>
          </w:rPr>
          <w:tab/>
        </w:r>
        <w:r w:rsidR="00571366">
          <w:rPr>
            <w:noProof/>
            <w:webHidden/>
          </w:rPr>
          <w:fldChar w:fldCharType="begin"/>
        </w:r>
        <w:r w:rsidR="00571366">
          <w:rPr>
            <w:noProof/>
            <w:webHidden/>
          </w:rPr>
          <w:instrText xml:space="preserve"> PAGEREF _Toc168854896 \h </w:instrText>
        </w:r>
        <w:r w:rsidR="00571366">
          <w:rPr>
            <w:noProof/>
            <w:webHidden/>
          </w:rPr>
        </w:r>
        <w:r w:rsidR="00571366">
          <w:rPr>
            <w:noProof/>
            <w:webHidden/>
          </w:rPr>
          <w:fldChar w:fldCharType="separate"/>
        </w:r>
        <w:r w:rsidR="00571366">
          <w:rPr>
            <w:noProof/>
            <w:webHidden/>
          </w:rPr>
          <w:t>10</w:t>
        </w:r>
        <w:r w:rsidR="00571366">
          <w:rPr>
            <w:noProof/>
            <w:webHidden/>
          </w:rPr>
          <w:fldChar w:fldCharType="end"/>
        </w:r>
      </w:hyperlink>
    </w:p>
    <w:p w14:paraId="1101D640" w14:textId="79EF13DA"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897" w:history="1">
        <w:r w:rsidR="00571366" w:rsidRPr="00144482">
          <w:rPr>
            <w:rStyle w:val="Hyperlink"/>
            <w:rFonts w:ascii="Aptos" w:hAnsi="Aptos"/>
            <w:noProof/>
          </w:rPr>
          <w:t>3.1</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DevSecOps in Azure DevOps</w:t>
        </w:r>
        <w:r w:rsidR="00571366">
          <w:rPr>
            <w:noProof/>
            <w:webHidden/>
          </w:rPr>
          <w:tab/>
        </w:r>
        <w:r w:rsidR="00571366">
          <w:rPr>
            <w:noProof/>
            <w:webHidden/>
          </w:rPr>
          <w:fldChar w:fldCharType="begin"/>
        </w:r>
        <w:r w:rsidR="00571366">
          <w:rPr>
            <w:noProof/>
            <w:webHidden/>
          </w:rPr>
          <w:instrText xml:space="preserve"> PAGEREF _Toc168854897 \h </w:instrText>
        </w:r>
        <w:r w:rsidR="00571366">
          <w:rPr>
            <w:noProof/>
            <w:webHidden/>
          </w:rPr>
        </w:r>
        <w:r w:rsidR="00571366">
          <w:rPr>
            <w:noProof/>
            <w:webHidden/>
          </w:rPr>
          <w:fldChar w:fldCharType="separate"/>
        </w:r>
        <w:r w:rsidR="00571366">
          <w:rPr>
            <w:noProof/>
            <w:webHidden/>
          </w:rPr>
          <w:t>10</w:t>
        </w:r>
        <w:r w:rsidR="00571366">
          <w:rPr>
            <w:noProof/>
            <w:webHidden/>
          </w:rPr>
          <w:fldChar w:fldCharType="end"/>
        </w:r>
      </w:hyperlink>
    </w:p>
    <w:p w14:paraId="0E85056F" w14:textId="15572143"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898" w:history="1">
        <w:r w:rsidR="00571366" w:rsidRPr="00144482">
          <w:rPr>
            <w:rStyle w:val="Hyperlink"/>
            <w:rFonts w:ascii="Aptos" w:hAnsi="Aptos"/>
            <w:noProof/>
          </w:rPr>
          <w:t>3.2</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SonarCloud Integration</w:t>
        </w:r>
        <w:r w:rsidR="00571366">
          <w:rPr>
            <w:noProof/>
            <w:webHidden/>
          </w:rPr>
          <w:tab/>
        </w:r>
        <w:r w:rsidR="00571366">
          <w:rPr>
            <w:noProof/>
            <w:webHidden/>
          </w:rPr>
          <w:fldChar w:fldCharType="begin"/>
        </w:r>
        <w:r w:rsidR="00571366">
          <w:rPr>
            <w:noProof/>
            <w:webHidden/>
          </w:rPr>
          <w:instrText xml:space="preserve"> PAGEREF _Toc168854898 \h </w:instrText>
        </w:r>
        <w:r w:rsidR="00571366">
          <w:rPr>
            <w:noProof/>
            <w:webHidden/>
          </w:rPr>
        </w:r>
        <w:r w:rsidR="00571366">
          <w:rPr>
            <w:noProof/>
            <w:webHidden/>
          </w:rPr>
          <w:fldChar w:fldCharType="separate"/>
        </w:r>
        <w:r w:rsidR="00571366">
          <w:rPr>
            <w:noProof/>
            <w:webHidden/>
          </w:rPr>
          <w:t>13</w:t>
        </w:r>
        <w:r w:rsidR="00571366">
          <w:rPr>
            <w:noProof/>
            <w:webHidden/>
          </w:rPr>
          <w:fldChar w:fldCharType="end"/>
        </w:r>
      </w:hyperlink>
    </w:p>
    <w:p w14:paraId="202E1EEF" w14:textId="7B644920"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899" w:history="1">
        <w:r w:rsidR="00571366" w:rsidRPr="00144482">
          <w:rPr>
            <w:rStyle w:val="Hyperlink"/>
            <w:rFonts w:ascii="Aptos" w:hAnsi="Aptos"/>
            <w:noProof/>
          </w:rPr>
          <w:t>3.3</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Snyk Integration</w:t>
        </w:r>
        <w:r w:rsidR="00571366">
          <w:rPr>
            <w:noProof/>
            <w:webHidden/>
          </w:rPr>
          <w:tab/>
        </w:r>
        <w:r w:rsidR="00571366">
          <w:rPr>
            <w:noProof/>
            <w:webHidden/>
          </w:rPr>
          <w:fldChar w:fldCharType="begin"/>
        </w:r>
        <w:r w:rsidR="00571366">
          <w:rPr>
            <w:noProof/>
            <w:webHidden/>
          </w:rPr>
          <w:instrText xml:space="preserve"> PAGEREF _Toc168854899 \h </w:instrText>
        </w:r>
        <w:r w:rsidR="00571366">
          <w:rPr>
            <w:noProof/>
            <w:webHidden/>
          </w:rPr>
        </w:r>
        <w:r w:rsidR="00571366">
          <w:rPr>
            <w:noProof/>
            <w:webHidden/>
          </w:rPr>
          <w:fldChar w:fldCharType="separate"/>
        </w:r>
        <w:r w:rsidR="00571366">
          <w:rPr>
            <w:noProof/>
            <w:webHidden/>
          </w:rPr>
          <w:t>13</w:t>
        </w:r>
        <w:r w:rsidR="00571366">
          <w:rPr>
            <w:noProof/>
            <w:webHidden/>
          </w:rPr>
          <w:fldChar w:fldCharType="end"/>
        </w:r>
      </w:hyperlink>
    </w:p>
    <w:p w14:paraId="246585BA" w14:textId="1997EFCE"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900" w:history="1">
        <w:r w:rsidR="00571366" w:rsidRPr="00144482">
          <w:rPr>
            <w:rStyle w:val="Hyperlink"/>
            <w:rFonts w:ascii="Aptos" w:hAnsi="Aptos"/>
            <w:noProof/>
          </w:rPr>
          <w:t>3.4</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MODULAR ADO DEVSECOPS PIPELINE</w:t>
        </w:r>
        <w:r w:rsidR="00571366">
          <w:rPr>
            <w:noProof/>
            <w:webHidden/>
          </w:rPr>
          <w:tab/>
        </w:r>
        <w:r w:rsidR="00571366">
          <w:rPr>
            <w:noProof/>
            <w:webHidden/>
          </w:rPr>
          <w:fldChar w:fldCharType="begin"/>
        </w:r>
        <w:r w:rsidR="00571366">
          <w:rPr>
            <w:noProof/>
            <w:webHidden/>
          </w:rPr>
          <w:instrText xml:space="preserve"> PAGEREF _Toc168854900 \h </w:instrText>
        </w:r>
        <w:r w:rsidR="00571366">
          <w:rPr>
            <w:noProof/>
            <w:webHidden/>
          </w:rPr>
        </w:r>
        <w:r w:rsidR="00571366">
          <w:rPr>
            <w:noProof/>
            <w:webHidden/>
          </w:rPr>
          <w:fldChar w:fldCharType="separate"/>
        </w:r>
        <w:r w:rsidR="00571366">
          <w:rPr>
            <w:noProof/>
            <w:webHidden/>
          </w:rPr>
          <w:t>15</w:t>
        </w:r>
        <w:r w:rsidR="00571366">
          <w:rPr>
            <w:noProof/>
            <w:webHidden/>
          </w:rPr>
          <w:fldChar w:fldCharType="end"/>
        </w:r>
      </w:hyperlink>
    </w:p>
    <w:p w14:paraId="65C7EE4F" w14:textId="298A7348" w:rsidR="00571366" w:rsidRDefault="00000000">
      <w:pPr>
        <w:pStyle w:val="TOC1"/>
        <w:rPr>
          <w:rFonts w:asciiTheme="minorHAnsi" w:eastAsiaTheme="minorEastAsia" w:hAnsiTheme="minorHAnsi" w:cstheme="minorBidi"/>
          <w:b w:val="0"/>
          <w:smallCaps w:val="0"/>
          <w:noProof/>
          <w:spacing w:val="0"/>
          <w:kern w:val="2"/>
          <w:lang w:val="en-IN" w:eastAsia="en-IN"/>
          <w14:ligatures w14:val="standardContextual"/>
        </w:rPr>
      </w:pPr>
      <w:hyperlink w:anchor="_Toc168854901" w:history="1">
        <w:r w:rsidR="00571366" w:rsidRPr="00144482">
          <w:rPr>
            <w:rStyle w:val="Hyperlink"/>
            <w:rFonts w:cs="Tahoma"/>
            <w:noProof/>
            <w:kern w:val="32"/>
          </w:rPr>
          <w:t>4</w:t>
        </w:r>
        <w:r w:rsidR="00571366">
          <w:rPr>
            <w:rFonts w:asciiTheme="minorHAnsi" w:eastAsiaTheme="minorEastAsia" w:hAnsiTheme="minorHAnsi" w:cstheme="minorBidi"/>
            <w:b w:val="0"/>
            <w:smallCaps w:val="0"/>
            <w:noProof/>
            <w:spacing w:val="0"/>
            <w:kern w:val="2"/>
            <w:lang w:val="en-IN" w:eastAsia="en-IN"/>
            <w14:ligatures w14:val="standardContextual"/>
          </w:rPr>
          <w:tab/>
        </w:r>
        <w:r w:rsidR="00571366" w:rsidRPr="00144482">
          <w:rPr>
            <w:rStyle w:val="Hyperlink"/>
            <w:rFonts w:cs="Tahoma"/>
            <w:noProof/>
            <w:kern w:val="32"/>
          </w:rPr>
          <w:t>Azure DevOps</w:t>
        </w:r>
        <w:r w:rsidR="00571366">
          <w:rPr>
            <w:noProof/>
            <w:webHidden/>
          </w:rPr>
          <w:tab/>
        </w:r>
        <w:r w:rsidR="00571366">
          <w:rPr>
            <w:noProof/>
            <w:webHidden/>
          </w:rPr>
          <w:fldChar w:fldCharType="begin"/>
        </w:r>
        <w:r w:rsidR="00571366">
          <w:rPr>
            <w:noProof/>
            <w:webHidden/>
          </w:rPr>
          <w:instrText xml:space="preserve"> PAGEREF _Toc168854901 \h </w:instrText>
        </w:r>
        <w:r w:rsidR="00571366">
          <w:rPr>
            <w:noProof/>
            <w:webHidden/>
          </w:rPr>
        </w:r>
        <w:r w:rsidR="00571366">
          <w:rPr>
            <w:noProof/>
            <w:webHidden/>
          </w:rPr>
          <w:fldChar w:fldCharType="separate"/>
        </w:r>
        <w:r w:rsidR="00571366">
          <w:rPr>
            <w:noProof/>
            <w:webHidden/>
          </w:rPr>
          <w:t>16</w:t>
        </w:r>
        <w:r w:rsidR="00571366">
          <w:rPr>
            <w:noProof/>
            <w:webHidden/>
          </w:rPr>
          <w:fldChar w:fldCharType="end"/>
        </w:r>
      </w:hyperlink>
    </w:p>
    <w:p w14:paraId="420E4050" w14:textId="7BAC88DE"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902" w:history="1">
        <w:r w:rsidR="00571366" w:rsidRPr="00144482">
          <w:rPr>
            <w:rStyle w:val="Hyperlink"/>
            <w:rFonts w:ascii="Aptos" w:hAnsi="Aptos"/>
            <w:noProof/>
          </w:rPr>
          <w:t>4.1</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Azure DevOps Platform</w:t>
        </w:r>
        <w:r w:rsidR="00571366">
          <w:rPr>
            <w:noProof/>
            <w:webHidden/>
          </w:rPr>
          <w:tab/>
        </w:r>
        <w:r w:rsidR="00571366">
          <w:rPr>
            <w:noProof/>
            <w:webHidden/>
          </w:rPr>
          <w:fldChar w:fldCharType="begin"/>
        </w:r>
        <w:r w:rsidR="00571366">
          <w:rPr>
            <w:noProof/>
            <w:webHidden/>
          </w:rPr>
          <w:instrText xml:space="preserve"> PAGEREF _Toc168854902 \h </w:instrText>
        </w:r>
        <w:r w:rsidR="00571366">
          <w:rPr>
            <w:noProof/>
            <w:webHidden/>
          </w:rPr>
        </w:r>
        <w:r w:rsidR="00571366">
          <w:rPr>
            <w:noProof/>
            <w:webHidden/>
          </w:rPr>
          <w:fldChar w:fldCharType="separate"/>
        </w:r>
        <w:r w:rsidR="00571366">
          <w:rPr>
            <w:noProof/>
            <w:webHidden/>
          </w:rPr>
          <w:t>17</w:t>
        </w:r>
        <w:r w:rsidR="00571366">
          <w:rPr>
            <w:noProof/>
            <w:webHidden/>
          </w:rPr>
          <w:fldChar w:fldCharType="end"/>
        </w:r>
      </w:hyperlink>
    </w:p>
    <w:p w14:paraId="37C62151" w14:textId="52F8AAD9"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903" w:history="1">
        <w:r w:rsidR="00571366" w:rsidRPr="00144482">
          <w:rPr>
            <w:rStyle w:val="Hyperlink"/>
            <w:rFonts w:ascii="Aptos" w:hAnsi="Aptos"/>
            <w:noProof/>
          </w:rPr>
          <w:t>4.2</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Automated Testing</w:t>
        </w:r>
        <w:r w:rsidR="00571366">
          <w:rPr>
            <w:noProof/>
            <w:webHidden/>
          </w:rPr>
          <w:tab/>
        </w:r>
        <w:r w:rsidR="00571366">
          <w:rPr>
            <w:noProof/>
            <w:webHidden/>
          </w:rPr>
          <w:fldChar w:fldCharType="begin"/>
        </w:r>
        <w:r w:rsidR="00571366">
          <w:rPr>
            <w:noProof/>
            <w:webHidden/>
          </w:rPr>
          <w:instrText xml:space="preserve"> PAGEREF _Toc168854903 \h </w:instrText>
        </w:r>
        <w:r w:rsidR="00571366">
          <w:rPr>
            <w:noProof/>
            <w:webHidden/>
          </w:rPr>
        </w:r>
        <w:r w:rsidR="00571366">
          <w:rPr>
            <w:noProof/>
            <w:webHidden/>
          </w:rPr>
          <w:fldChar w:fldCharType="separate"/>
        </w:r>
        <w:r w:rsidR="00571366">
          <w:rPr>
            <w:noProof/>
            <w:webHidden/>
          </w:rPr>
          <w:t>17</w:t>
        </w:r>
        <w:r w:rsidR="00571366">
          <w:rPr>
            <w:noProof/>
            <w:webHidden/>
          </w:rPr>
          <w:fldChar w:fldCharType="end"/>
        </w:r>
      </w:hyperlink>
    </w:p>
    <w:p w14:paraId="46F8FB9D" w14:textId="04173B94"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904" w:history="1">
        <w:r w:rsidR="00571366" w:rsidRPr="00144482">
          <w:rPr>
            <w:rStyle w:val="Hyperlink"/>
            <w:rFonts w:ascii="Aptos" w:hAnsi="Aptos"/>
            <w:noProof/>
          </w:rPr>
          <w:t>4.3</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Securing CI/CD Pipeline</w:t>
        </w:r>
        <w:r w:rsidR="00571366">
          <w:rPr>
            <w:noProof/>
            <w:webHidden/>
          </w:rPr>
          <w:tab/>
        </w:r>
        <w:r w:rsidR="00571366">
          <w:rPr>
            <w:noProof/>
            <w:webHidden/>
          </w:rPr>
          <w:fldChar w:fldCharType="begin"/>
        </w:r>
        <w:r w:rsidR="00571366">
          <w:rPr>
            <w:noProof/>
            <w:webHidden/>
          </w:rPr>
          <w:instrText xml:space="preserve"> PAGEREF _Toc168854904 \h </w:instrText>
        </w:r>
        <w:r w:rsidR="00571366">
          <w:rPr>
            <w:noProof/>
            <w:webHidden/>
          </w:rPr>
        </w:r>
        <w:r w:rsidR="00571366">
          <w:rPr>
            <w:noProof/>
            <w:webHidden/>
          </w:rPr>
          <w:fldChar w:fldCharType="separate"/>
        </w:r>
        <w:r w:rsidR="00571366">
          <w:rPr>
            <w:noProof/>
            <w:webHidden/>
          </w:rPr>
          <w:t>19</w:t>
        </w:r>
        <w:r w:rsidR="00571366">
          <w:rPr>
            <w:noProof/>
            <w:webHidden/>
          </w:rPr>
          <w:fldChar w:fldCharType="end"/>
        </w:r>
      </w:hyperlink>
    </w:p>
    <w:p w14:paraId="58D9920C" w14:textId="073D38CB"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905" w:history="1">
        <w:r w:rsidR="00571366" w:rsidRPr="00144482">
          <w:rPr>
            <w:rStyle w:val="Hyperlink"/>
            <w:rFonts w:ascii="Aptos" w:hAnsi="Aptos"/>
            <w:noProof/>
          </w:rPr>
          <w:t>4.4</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LAB 1</w:t>
        </w:r>
        <w:r w:rsidR="00571366">
          <w:rPr>
            <w:noProof/>
            <w:webHidden/>
          </w:rPr>
          <w:tab/>
        </w:r>
        <w:r w:rsidR="00571366">
          <w:rPr>
            <w:noProof/>
            <w:webHidden/>
          </w:rPr>
          <w:fldChar w:fldCharType="begin"/>
        </w:r>
        <w:r w:rsidR="00571366">
          <w:rPr>
            <w:noProof/>
            <w:webHidden/>
          </w:rPr>
          <w:instrText xml:space="preserve"> PAGEREF _Toc168854905 \h </w:instrText>
        </w:r>
        <w:r w:rsidR="00571366">
          <w:rPr>
            <w:noProof/>
            <w:webHidden/>
          </w:rPr>
        </w:r>
        <w:r w:rsidR="00571366">
          <w:rPr>
            <w:noProof/>
            <w:webHidden/>
          </w:rPr>
          <w:fldChar w:fldCharType="separate"/>
        </w:r>
        <w:r w:rsidR="00571366">
          <w:rPr>
            <w:noProof/>
            <w:webHidden/>
          </w:rPr>
          <w:t>19</w:t>
        </w:r>
        <w:r w:rsidR="00571366">
          <w:rPr>
            <w:noProof/>
            <w:webHidden/>
          </w:rPr>
          <w:fldChar w:fldCharType="end"/>
        </w:r>
      </w:hyperlink>
    </w:p>
    <w:p w14:paraId="2DC4B24C" w14:textId="58349ABF" w:rsidR="00571366" w:rsidRDefault="00000000">
      <w:pPr>
        <w:pStyle w:val="TOC1"/>
        <w:rPr>
          <w:rFonts w:asciiTheme="minorHAnsi" w:eastAsiaTheme="minorEastAsia" w:hAnsiTheme="minorHAnsi" w:cstheme="minorBidi"/>
          <w:b w:val="0"/>
          <w:smallCaps w:val="0"/>
          <w:noProof/>
          <w:spacing w:val="0"/>
          <w:kern w:val="2"/>
          <w:lang w:val="en-IN" w:eastAsia="en-IN"/>
          <w14:ligatures w14:val="standardContextual"/>
        </w:rPr>
      </w:pPr>
      <w:hyperlink w:anchor="_Toc168854906" w:history="1">
        <w:r w:rsidR="00571366" w:rsidRPr="00144482">
          <w:rPr>
            <w:rStyle w:val="Hyperlink"/>
            <w:rFonts w:cs="Tahoma"/>
            <w:noProof/>
            <w:kern w:val="32"/>
          </w:rPr>
          <w:t>5</w:t>
        </w:r>
        <w:r w:rsidR="00571366">
          <w:rPr>
            <w:rFonts w:asciiTheme="minorHAnsi" w:eastAsiaTheme="minorEastAsia" w:hAnsiTheme="minorHAnsi" w:cstheme="minorBidi"/>
            <w:b w:val="0"/>
            <w:smallCaps w:val="0"/>
            <w:noProof/>
            <w:spacing w:val="0"/>
            <w:kern w:val="2"/>
            <w:lang w:val="en-IN" w:eastAsia="en-IN"/>
            <w14:ligatures w14:val="standardContextual"/>
          </w:rPr>
          <w:tab/>
        </w:r>
        <w:r w:rsidR="00571366" w:rsidRPr="00144482">
          <w:rPr>
            <w:rStyle w:val="Hyperlink"/>
            <w:rFonts w:cs="Tahoma"/>
            <w:noProof/>
            <w:kern w:val="32"/>
          </w:rPr>
          <w:t>Container Security &amp; CSPM (Cloud security posture management)</w:t>
        </w:r>
        <w:r w:rsidR="00571366">
          <w:rPr>
            <w:noProof/>
            <w:webHidden/>
          </w:rPr>
          <w:tab/>
        </w:r>
        <w:r w:rsidR="00571366">
          <w:rPr>
            <w:noProof/>
            <w:webHidden/>
          </w:rPr>
          <w:fldChar w:fldCharType="begin"/>
        </w:r>
        <w:r w:rsidR="00571366">
          <w:rPr>
            <w:noProof/>
            <w:webHidden/>
          </w:rPr>
          <w:instrText xml:space="preserve"> PAGEREF _Toc168854906 \h </w:instrText>
        </w:r>
        <w:r w:rsidR="00571366">
          <w:rPr>
            <w:noProof/>
            <w:webHidden/>
          </w:rPr>
        </w:r>
        <w:r w:rsidR="00571366">
          <w:rPr>
            <w:noProof/>
            <w:webHidden/>
          </w:rPr>
          <w:fldChar w:fldCharType="separate"/>
        </w:r>
        <w:r w:rsidR="00571366">
          <w:rPr>
            <w:noProof/>
            <w:webHidden/>
          </w:rPr>
          <w:t>19</w:t>
        </w:r>
        <w:r w:rsidR="00571366">
          <w:rPr>
            <w:noProof/>
            <w:webHidden/>
          </w:rPr>
          <w:fldChar w:fldCharType="end"/>
        </w:r>
      </w:hyperlink>
    </w:p>
    <w:p w14:paraId="6DF8E293" w14:textId="7B7ED413"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907" w:history="1">
        <w:r w:rsidR="00571366" w:rsidRPr="00144482">
          <w:rPr>
            <w:rStyle w:val="Hyperlink"/>
            <w:rFonts w:ascii="Aptos" w:hAnsi="Aptos"/>
            <w:noProof/>
          </w:rPr>
          <w:t>5.1</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CSPM (CLOUD SECURITY POSTURE MANAGEMENT)</w:t>
        </w:r>
        <w:r w:rsidR="00571366">
          <w:rPr>
            <w:noProof/>
            <w:webHidden/>
          </w:rPr>
          <w:tab/>
        </w:r>
        <w:r w:rsidR="00571366">
          <w:rPr>
            <w:noProof/>
            <w:webHidden/>
          </w:rPr>
          <w:fldChar w:fldCharType="begin"/>
        </w:r>
        <w:r w:rsidR="00571366">
          <w:rPr>
            <w:noProof/>
            <w:webHidden/>
          </w:rPr>
          <w:instrText xml:space="preserve"> PAGEREF _Toc168854907 \h </w:instrText>
        </w:r>
        <w:r w:rsidR="00571366">
          <w:rPr>
            <w:noProof/>
            <w:webHidden/>
          </w:rPr>
        </w:r>
        <w:r w:rsidR="00571366">
          <w:rPr>
            <w:noProof/>
            <w:webHidden/>
          </w:rPr>
          <w:fldChar w:fldCharType="separate"/>
        </w:r>
        <w:r w:rsidR="00571366">
          <w:rPr>
            <w:noProof/>
            <w:webHidden/>
          </w:rPr>
          <w:t>19</w:t>
        </w:r>
        <w:r w:rsidR="00571366">
          <w:rPr>
            <w:noProof/>
            <w:webHidden/>
          </w:rPr>
          <w:fldChar w:fldCharType="end"/>
        </w:r>
      </w:hyperlink>
    </w:p>
    <w:p w14:paraId="001920DC" w14:textId="0A3D2F7B"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908" w:history="1">
        <w:r w:rsidR="00571366" w:rsidRPr="00144482">
          <w:rPr>
            <w:rStyle w:val="Hyperlink"/>
            <w:rFonts w:ascii="Aptos" w:hAnsi="Aptos"/>
            <w:noProof/>
          </w:rPr>
          <w:t>5.2</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Qualys</w:t>
        </w:r>
        <w:r w:rsidR="00571366">
          <w:rPr>
            <w:noProof/>
            <w:webHidden/>
          </w:rPr>
          <w:tab/>
        </w:r>
        <w:r w:rsidR="00571366">
          <w:rPr>
            <w:noProof/>
            <w:webHidden/>
          </w:rPr>
          <w:fldChar w:fldCharType="begin"/>
        </w:r>
        <w:r w:rsidR="00571366">
          <w:rPr>
            <w:noProof/>
            <w:webHidden/>
          </w:rPr>
          <w:instrText xml:space="preserve"> PAGEREF _Toc168854908 \h </w:instrText>
        </w:r>
        <w:r w:rsidR="00571366">
          <w:rPr>
            <w:noProof/>
            <w:webHidden/>
          </w:rPr>
        </w:r>
        <w:r w:rsidR="00571366">
          <w:rPr>
            <w:noProof/>
            <w:webHidden/>
          </w:rPr>
          <w:fldChar w:fldCharType="separate"/>
        </w:r>
        <w:r w:rsidR="00571366">
          <w:rPr>
            <w:noProof/>
            <w:webHidden/>
          </w:rPr>
          <w:t>20</w:t>
        </w:r>
        <w:r w:rsidR="00571366">
          <w:rPr>
            <w:noProof/>
            <w:webHidden/>
          </w:rPr>
          <w:fldChar w:fldCharType="end"/>
        </w:r>
      </w:hyperlink>
    </w:p>
    <w:p w14:paraId="5F0E4A59" w14:textId="39A60A69"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909" w:history="1">
        <w:r w:rsidR="00571366" w:rsidRPr="00144482">
          <w:rPr>
            <w:rStyle w:val="Hyperlink"/>
            <w:rFonts w:ascii="Aptos" w:hAnsi="Aptos"/>
            <w:noProof/>
          </w:rPr>
          <w:t>5.3</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Red Team vs. Blue Team in Cybersecurity</w:t>
        </w:r>
        <w:r w:rsidR="00571366">
          <w:rPr>
            <w:noProof/>
            <w:webHidden/>
          </w:rPr>
          <w:tab/>
        </w:r>
        <w:r w:rsidR="00571366">
          <w:rPr>
            <w:noProof/>
            <w:webHidden/>
          </w:rPr>
          <w:fldChar w:fldCharType="begin"/>
        </w:r>
        <w:r w:rsidR="00571366">
          <w:rPr>
            <w:noProof/>
            <w:webHidden/>
          </w:rPr>
          <w:instrText xml:space="preserve"> PAGEREF _Toc168854909 \h </w:instrText>
        </w:r>
        <w:r w:rsidR="00571366">
          <w:rPr>
            <w:noProof/>
            <w:webHidden/>
          </w:rPr>
        </w:r>
        <w:r w:rsidR="00571366">
          <w:rPr>
            <w:noProof/>
            <w:webHidden/>
          </w:rPr>
          <w:fldChar w:fldCharType="separate"/>
        </w:r>
        <w:r w:rsidR="00571366">
          <w:rPr>
            <w:noProof/>
            <w:webHidden/>
          </w:rPr>
          <w:t>20</w:t>
        </w:r>
        <w:r w:rsidR="00571366">
          <w:rPr>
            <w:noProof/>
            <w:webHidden/>
          </w:rPr>
          <w:fldChar w:fldCharType="end"/>
        </w:r>
      </w:hyperlink>
    </w:p>
    <w:p w14:paraId="42471B8A" w14:textId="4AB1D966"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910" w:history="1">
        <w:r w:rsidR="00571366" w:rsidRPr="00144482">
          <w:rPr>
            <w:rStyle w:val="Hyperlink"/>
            <w:rFonts w:ascii="Aptos" w:hAnsi="Aptos"/>
            <w:noProof/>
          </w:rPr>
          <w:t>5.4</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Trivy from AQUA to Scan Container Image</w:t>
        </w:r>
        <w:r w:rsidR="00571366">
          <w:rPr>
            <w:noProof/>
            <w:webHidden/>
          </w:rPr>
          <w:tab/>
        </w:r>
        <w:r w:rsidR="00571366">
          <w:rPr>
            <w:noProof/>
            <w:webHidden/>
          </w:rPr>
          <w:fldChar w:fldCharType="begin"/>
        </w:r>
        <w:r w:rsidR="00571366">
          <w:rPr>
            <w:noProof/>
            <w:webHidden/>
          </w:rPr>
          <w:instrText xml:space="preserve"> PAGEREF _Toc168854910 \h </w:instrText>
        </w:r>
        <w:r w:rsidR="00571366">
          <w:rPr>
            <w:noProof/>
            <w:webHidden/>
          </w:rPr>
        </w:r>
        <w:r w:rsidR="00571366">
          <w:rPr>
            <w:noProof/>
            <w:webHidden/>
          </w:rPr>
          <w:fldChar w:fldCharType="separate"/>
        </w:r>
        <w:r w:rsidR="00571366">
          <w:rPr>
            <w:noProof/>
            <w:webHidden/>
          </w:rPr>
          <w:t>21</w:t>
        </w:r>
        <w:r w:rsidR="00571366">
          <w:rPr>
            <w:noProof/>
            <w:webHidden/>
          </w:rPr>
          <w:fldChar w:fldCharType="end"/>
        </w:r>
      </w:hyperlink>
    </w:p>
    <w:p w14:paraId="3CF85121" w14:textId="45B35676"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911" w:history="1">
        <w:r w:rsidR="00571366" w:rsidRPr="00144482">
          <w:rPr>
            <w:rStyle w:val="Hyperlink"/>
            <w:rFonts w:ascii="Aptos" w:hAnsi="Aptos"/>
            <w:noProof/>
          </w:rPr>
          <w:t>5.5</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Docker Scan to perform Container Scan Using Snyk in the Backend</w:t>
        </w:r>
        <w:r w:rsidR="00571366">
          <w:rPr>
            <w:noProof/>
            <w:webHidden/>
          </w:rPr>
          <w:tab/>
        </w:r>
        <w:r w:rsidR="00571366">
          <w:rPr>
            <w:noProof/>
            <w:webHidden/>
          </w:rPr>
          <w:fldChar w:fldCharType="begin"/>
        </w:r>
        <w:r w:rsidR="00571366">
          <w:rPr>
            <w:noProof/>
            <w:webHidden/>
          </w:rPr>
          <w:instrText xml:space="preserve"> PAGEREF _Toc168854911 \h </w:instrText>
        </w:r>
        <w:r w:rsidR="00571366">
          <w:rPr>
            <w:noProof/>
            <w:webHidden/>
          </w:rPr>
        </w:r>
        <w:r w:rsidR="00571366">
          <w:rPr>
            <w:noProof/>
            <w:webHidden/>
          </w:rPr>
          <w:fldChar w:fldCharType="separate"/>
        </w:r>
        <w:r w:rsidR="00571366">
          <w:rPr>
            <w:noProof/>
            <w:webHidden/>
          </w:rPr>
          <w:t>22</w:t>
        </w:r>
        <w:r w:rsidR="00571366">
          <w:rPr>
            <w:noProof/>
            <w:webHidden/>
          </w:rPr>
          <w:fldChar w:fldCharType="end"/>
        </w:r>
      </w:hyperlink>
    </w:p>
    <w:p w14:paraId="1D4D2A38" w14:textId="2B73EC3B"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912" w:history="1">
        <w:r w:rsidR="00571366" w:rsidRPr="00144482">
          <w:rPr>
            <w:rStyle w:val="Hyperlink"/>
            <w:rFonts w:ascii="Aptos" w:hAnsi="Aptos"/>
            <w:noProof/>
          </w:rPr>
          <w:t>5.6</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Snyk to perform Container Scan</w:t>
        </w:r>
        <w:r w:rsidR="00571366">
          <w:rPr>
            <w:noProof/>
            <w:webHidden/>
          </w:rPr>
          <w:tab/>
        </w:r>
        <w:r w:rsidR="00571366">
          <w:rPr>
            <w:noProof/>
            <w:webHidden/>
          </w:rPr>
          <w:fldChar w:fldCharType="begin"/>
        </w:r>
        <w:r w:rsidR="00571366">
          <w:rPr>
            <w:noProof/>
            <w:webHidden/>
          </w:rPr>
          <w:instrText xml:space="preserve"> PAGEREF _Toc168854912 \h </w:instrText>
        </w:r>
        <w:r w:rsidR="00571366">
          <w:rPr>
            <w:noProof/>
            <w:webHidden/>
          </w:rPr>
        </w:r>
        <w:r w:rsidR="00571366">
          <w:rPr>
            <w:noProof/>
            <w:webHidden/>
          </w:rPr>
          <w:fldChar w:fldCharType="separate"/>
        </w:r>
        <w:r w:rsidR="00571366">
          <w:rPr>
            <w:noProof/>
            <w:webHidden/>
          </w:rPr>
          <w:t>22</w:t>
        </w:r>
        <w:r w:rsidR="00571366">
          <w:rPr>
            <w:noProof/>
            <w:webHidden/>
          </w:rPr>
          <w:fldChar w:fldCharType="end"/>
        </w:r>
      </w:hyperlink>
    </w:p>
    <w:p w14:paraId="345967E8" w14:textId="17901D07"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913" w:history="1">
        <w:r w:rsidR="00571366" w:rsidRPr="00144482">
          <w:rPr>
            <w:rStyle w:val="Hyperlink"/>
            <w:rFonts w:ascii="Aptos" w:hAnsi="Aptos"/>
            <w:noProof/>
          </w:rPr>
          <w:t>5.7</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False Positive Analysis</w:t>
        </w:r>
        <w:r w:rsidR="00571366">
          <w:rPr>
            <w:noProof/>
            <w:webHidden/>
          </w:rPr>
          <w:tab/>
        </w:r>
        <w:r w:rsidR="00571366">
          <w:rPr>
            <w:noProof/>
            <w:webHidden/>
          </w:rPr>
          <w:fldChar w:fldCharType="begin"/>
        </w:r>
        <w:r w:rsidR="00571366">
          <w:rPr>
            <w:noProof/>
            <w:webHidden/>
          </w:rPr>
          <w:instrText xml:space="preserve"> PAGEREF _Toc168854913 \h </w:instrText>
        </w:r>
        <w:r w:rsidR="00571366">
          <w:rPr>
            <w:noProof/>
            <w:webHidden/>
          </w:rPr>
        </w:r>
        <w:r w:rsidR="00571366">
          <w:rPr>
            <w:noProof/>
            <w:webHidden/>
          </w:rPr>
          <w:fldChar w:fldCharType="separate"/>
        </w:r>
        <w:r w:rsidR="00571366">
          <w:rPr>
            <w:noProof/>
            <w:webHidden/>
          </w:rPr>
          <w:t>22</w:t>
        </w:r>
        <w:r w:rsidR="00571366">
          <w:rPr>
            <w:noProof/>
            <w:webHidden/>
          </w:rPr>
          <w:fldChar w:fldCharType="end"/>
        </w:r>
      </w:hyperlink>
    </w:p>
    <w:p w14:paraId="64F406A5" w14:textId="6C9AD88E"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914" w:history="1">
        <w:r w:rsidR="00571366" w:rsidRPr="00144482">
          <w:rPr>
            <w:rStyle w:val="Hyperlink"/>
            <w:rFonts w:ascii="Aptos" w:hAnsi="Aptos"/>
            <w:noProof/>
          </w:rPr>
          <w:t>5.8</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Perform FPA for Container Security Scans</w:t>
        </w:r>
        <w:r w:rsidR="00571366">
          <w:rPr>
            <w:noProof/>
            <w:webHidden/>
          </w:rPr>
          <w:tab/>
        </w:r>
        <w:r w:rsidR="00571366">
          <w:rPr>
            <w:noProof/>
            <w:webHidden/>
          </w:rPr>
          <w:fldChar w:fldCharType="begin"/>
        </w:r>
        <w:r w:rsidR="00571366">
          <w:rPr>
            <w:noProof/>
            <w:webHidden/>
          </w:rPr>
          <w:instrText xml:space="preserve"> PAGEREF _Toc168854914 \h </w:instrText>
        </w:r>
        <w:r w:rsidR="00571366">
          <w:rPr>
            <w:noProof/>
            <w:webHidden/>
          </w:rPr>
        </w:r>
        <w:r w:rsidR="00571366">
          <w:rPr>
            <w:noProof/>
            <w:webHidden/>
          </w:rPr>
          <w:fldChar w:fldCharType="separate"/>
        </w:r>
        <w:r w:rsidR="00571366">
          <w:rPr>
            <w:noProof/>
            <w:webHidden/>
          </w:rPr>
          <w:t>22</w:t>
        </w:r>
        <w:r w:rsidR="00571366">
          <w:rPr>
            <w:noProof/>
            <w:webHidden/>
          </w:rPr>
          <w:fldChar w:fldCharType="end"/>
        </w:r>
      </w:hyperlink>
    </w:p>
    <w:p w14:paraId="00AFE035" w14:textId="2001F42E" w:rsidR="00571366" w:rsidRDefault="00000000">
      <w:pPr>
        <w:pStyle w:val="TOC2"/>
        <w:rPr>
          <w:rFonts w:asciiTheme="minorHAnsi" w:eastAsiaTheme="minorEastAsia" w:hAnsiTheme="minorHAnsi" w:cstheme="minorBidi"/>
          <w:smallCaps w:val="0"/>
          <w:noProof/>
          <w:spacing w:val="0"/>
          <w:kern w:val="2"/>
          <w:sz w:val="22"/>
          <w:szCs w:val="22"/>
          <w:lang w:val="en-IN" w:eastAsia="en-IN"/>
          <w14:ligatures w14:val="standardContextual"/>
        </w:rPr>
      </w:pPr>
      <w:hyperlink w:anchor="_Toc168854915" w:history="1">
        <w:r w:rsidR="00571366" w:rsidRPr="00144482">
          <w:rPr>
            <w:rStyle w:val="Hyperlink"/>
            <w:rFonts w:ascii="Aptos" w:hAnsi="Aptos"/>
            <w:noProof/>
          </w:rPr>
          <w:t>5.9</w:t>
        </w:r>
        <w:r w:rsidR="00571366">
          <w:rPr>
            <w:rFonts w:asciiTheme="minorHAnsi" w:eastAsiaTheme="minorEastAsia" w:hAnsiTheme="minorHAnsi" w:cstheme="minorBidi"/>
            <w:smallCaps w:val="0"/>
            <w:noProof/>
            <w:spacing w:val="0"/>
            <w:kern w:val="2"/>
            <w:sz w:val="22"/>
            <w:szCs w:val="22"/>
            <w:lang w:val="en-IN" w:eastAsia="en-IN"/>
            <w14:ligatures w14:val="standardContextual"/>
          </w:rPr>
          <w:tab/>
        </w:r>
        <w:r w:rsidR="00571366" w:rsidRPr="00144482">
          <w:rPr>
            <w:rStyle w:val="Hyperlink"/>
            <w:rFonts w:ascii="Aptos" w:hAnsi="Aptos"/>
            <w:noProof/>
          </w:rPr>
          <w:t>Q&amp;A</w:t>
        </w:r>
        <w:r w:rsidR="00571366">
          <w:rPr>
            <w:noProof/>
            <w:webHidden/>
          </w:rPr>
          <w:tab/>
        </w:r>
        <w:r w:rsidR="00571366">
          <w:rPr>
            <w:noProof/>
            <w:webHidden/>
          </w:rPr>
          <w:fldChar w:fldCharType="begin"/>
        </w:r>
        <w:r w:rsidR="00571366">
          <w:rPr>
            <w:noProof/>
            <w:webHidden/>
          </w:rPr>
          <w:instrText xml:space="preserve"> PAGEREF _Toc168854915 \h </w:instrText>
        </w:r>
        <w:r w:rsidR="00571366">
          <w:rPr>
            <w:noProof/>
            <w:webHidden/>
          </w:rPr>
        </w:r>
        <w:r w:rsidR="00571366">
          <w:rPr>
            <w:noProof/>
            <w:webHidden/>
          </w:rPr>
          <w:fldChar w:fldCharType="separate"/>
        </w:r>
        <w:r w:rsidR="00571366">
          <w:rPr>
            <w:noProof/>
            <w:webHidden/>
          </w:rPr>
          <w:t>25</w:t>
        </w:r>
        <w:r w:rsidR="00571366">
          <w:rPr>
            <w:noProof/>
            <w:webHidden/>
          </w:rPr>
          <w:fldChar w:fldCharType="end"/>
        </w:r>
      </w:hyperlink>
    </w:p>
    <w:p w14:paraId="11937574" w14:textId="7638F2D2" w:rsidR="004156E7" w:rsidRPr="00B51569" w:rsidRDefault="00B96AE0" w:rsidP="00375EC1">
      <w:pPr>
        <w:spacing w:before="60" w:after="60" w:line="360" w:lineRule="auto"/>
        <w:rPr>
          <w:rFonts w:ascii="Calibri" w:hAnsi="Calibri" w:cs="Calibri"/>
          <w:sz w:val="4"/>
        </w:rPr>
      </w:pPr>
      <w:r>
        <w:rPr>
          <w:rFonts w:ascii="Calibri" w:hAnsi="Calibri" w:cs="Calibri"/>
          <w:smallCaps/>
          <w:spacing w:val="10"/>
          <w:sz w:val="28"/>
          <w:szCs w:val="22"/>
        </w:rPr>
        <w:fldChar w:fldCharType="end"/>
      </w:r>
    </w:p>
    <w:p w14:paraId="610DA90C" w14:textId="77777777" w:rsidR="00B86C7E" w:rsidRPr="00B51569" w:rsidRDefault="00B86C7E" w:rsidP="00F934E4">
      <w:pPr>
        <w:spacing w:before="60" w:after="60" w:line="276" w:lineRule="auto"/>
        <w:rPr>
          <w:rFonts w:ascii="Calibri" w:hAnsi="Calibri" w:cs="Calibri"/>
          <w:sz w:val="2"/>
        </w:rPr>
      </w:pPr>
    </w:p>
    <w:p w14:paraId="641B1D41" w14:textId="77777777" w:rsidR="00AC722E" w:rsidRPr="00B51569" w:rsidRDefault="00FC19BE" w:rsidP="00F934E4">
      <w:pPr>
        <w:spacing w:before="60" w:after="60" w:line="276" w:lineRule="auto"/>
        <w:rPr>
          <w:rFonts w:ascii="Calibri" w:hAnsi="Calibri" w:cs="Calibri"/>
          <w:sz w:val="2"/>
        </w:rPr>
      </w:pPr>
      <w:r>
        <w:rPr>
          <w:rFonts w:ascii="Calibri" w:hAnsi="Calibri" w:cs="Calibri"/>
          <w:sz w:val="2"/>
        </w:rPr>
        <w:br w:type="page"/>
      </w:r>
    </w:p>
    <w:p w14:paraId="38BCA4EB" w14:textId="75B690C8" w:rsidR="009C48D4" w:rsidRPr="00071A38" w:rsidRDefault="00071A38" w:rsidP="006B571A">
      <w:pPr>
        <w:pStyle w:val="Heading1"/>
        <w:numPr>
          <w:ilvl w:val="0"/>
          <w:numId w:val="25"/>
        </w:numPr>
        <w:shd w:val="clear" w:color="auto" w:fill="BDD6EE" w:themeFill="accent5" w:themeFillTint="66"/>
        <w:spacing w:before="120" w:after="120"/>
        <w:ind w:left="1260" w:hanging="1260"/>
        <w:jc w:val="left"/>
        <w:rPr>
          <w:rFonts w:ascii="Tahoma" w:hAnsi="Tahoma" w:cs="Tahoma"/>
          <w:smallCaps/>
          <w:color w:val="auto"/>
          <w:spacing w:val="10"/>
          <w:kern w:val="32"/>
          <w:sz w:val="32"/>
          <w:szCs w:val="32"/>
        </w:rPr>
      </w:pPr>
      <w:bookmarkStart w:id="1" w:name="_Toc168854888"/>
      <w:r w:rsidRPr="00071A38">
        <w:rPr>
          <w:rFonts w:ascii="Tahoma" w:hAnsi="Tahoma" w:cs="Tahoma"/>
          <w:smallCaps/>
          <w:color w:val="auto"/>
          <w:spacing w:val="10"/>
          <w:kern w:val="32"/>
          <w:sz w:val="32"/>
          <w:szCs w:val="32"/>
        </w:rPr>
        <w:lastRenderedPageBreak/>
        <w:t>D</w:t>
      </w:r>
      <w:r w:rsidR="00744FA2">
        <w:rPr>
          <w:rFonts w:ascii="Tahoma" w:hAnsi="Tahoma" w:cs="Tahoma"/>
          <w:smallCaps/>
          <w:color w:val="auto"/>
          <w:spacing w:val="10"/>
          <w:kern w:val="32"/>
          <w:sz w:val="32"/>
          <w:szCs w:val="32"/>
        </w:rPr>
        <w:t>evSecOps</w:t>
      </w:r>
      <w:r w:rsidR="00571366">
        <w:rPr>
          <w:rFonts w:ascii="Tahoma" w:hAnsi="Tahoma" w:cs="Tahoma"/>
          <w:smallCaps/>
          <w:color w:val="auto"/>
          <w:spacing w:val="10"/>
          <w:kern w:val="32"/>
          <w:sz w:val="32"/>
          <w:szCs w:val="32"/>
        </w:rPr>
        <w:t xml:space="preserve"> Introduction</w:t>
      </w:r>
      <w:bookmarkEnd w:id="1"/>
    </w:p>
    <w:p w14:paraId="7155E5B6" w14:textId="2886BCBD" w:rsidR="008A5318" w:rsidRDefault="00744FA2" w:rsidP="008A5318">
      <w:pPr>
        <w:pStyle w:val="NormalWeb"/>
      </w:pPr>
      <w:r>
        <w:rPr>
          <w:noProof/>
        </w:rPr>
        <w:drawing>
          <wp:inline distT="0" distB="0" distL="0" distR="0" wp14:anchorId="54035F06" wp14:editId="2AFA2D0D">
            <wp:extent cx="6429375" cy="3790950"/>
            <wp:effectExtent l="0" t="0" r="9525" b="0"/>
            <wp:docPr id="101266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68900" name=""/>
                    <pic:cNvPicPr/>
                  </pic:nvPicPr>
                  <pic:blipFill>
                    <a:blip r:embed="rId9"/>
                    <a:stretch>
                      <a:fillRect/>
                    </a:stretch>
                  </pic:blipFill>
                  <pic:spPr>
                    <a:xfrm>
                      <a:off x="0" y="0"/>
                      <a:ext cx="6429375" cy="3790950"/>
                    </a:xfrm>
                    <a:prstGeom prst="rect">
                      <a:avLst/>
                    </a:prstGeom>
                  </pic:spPr>
                </pic:pic>
              </a:graphicData>
            </a:graphic>
          </wp:inline>
        </w:drawing>
      </w:r>
    </w:p>
    <w:p w14:paraId="22F35660" w14:textId="77777777" w:rsidR="00744FA2" w:rsidRDefault="00744FA2" w:rsidP="008A5318">
      <w:pPr>
        <w:pStyle w:val="NormalWeb"/>
      </w:pPr>
    </w:p>
    <w:p w14:paraId="075A6EC9" w14:textId="07F6F584" w:rsidR="008A5318" w:rsidRPr="008A5318" w:rsidRDefault="00773F05" w:rsidP="008A5318">
      <w:pPr>
        <w:pStyle w:val="Heading2"/>
        <w:numPr>
          <w:ilvl w:val="1"/>
          <w:numId w:val="25"/>
        </w:numPr>
        <w:shd w:val="clear" w:color="auto" w:fill="BDD6EE" w:themeFill="accent5" w:themeFillTint="66"/>
        <w:rPr>
          <w:rFonts w:ascii="Aptos" w:hAnsi="Aptos"/>
          <w:sz w:val="28"/>
          <w:szCs w:val="36"/>
        </w:rPr>
      </w:pPr>
      <w:bookmarkStart w:id="2" w:name="_Toc168854889"/>
      <w:r>
        <w:rPr>
          <w:rFonts w:ascii="Aptos" w:hAnsi="Aptos"/>
          <w:sz w:val="28"/>
          <w:szCs w:val="36"/>
        </w:rPr>
        <w:t>Basic Security</w:t>
      </w:r>
      <w:r w:rsidR="008A5318" w:rsidRPr="008A5318">
        <w:rPr>
          <w:rFonts w:ascii="Aptos" w:hAnsi="Aptos"/>
          <w:sz w:val="28"/>
          <w:szCs w:val="36"/>
        </w:rPr>
        <w:t xml:space="preserve"> </w:t>
      </w:r>
      <w:r>
        <w:rPr>
          <w:rFonts w:ascii="Aptos" w:hAnsi="Aptos"/>
          <w:sz w:val="28"/>
          <w:szCs w:val="36"/>
        </w:rPr>
        <w:t>Terms</w:t>
      </w:r>
      <w:bookmarkEnd w:id="2"/>
    </w:p>
    <w:p w14:paraId="4D13639B" w14:textId="6BF0898C" w:rsidR="00773F05" w:rsidRPr="00785C65" w:rsidRDefault="00773F05" w:rsidP="00773F05">
      <w:pPr>
        <w:pStyle w:val="NormalWeb"/>
        <w:numPr>
          <w:ilvl w:val="0"/>
          <w:numId w:val="524"/>
        </w:numPr>
        <w:spacing w:after="0" w:afterAutospacing="0"/>
        <w:rPr>
          <w:rFonts w:ascii="Ubuntu" w:hAnsi="Ubuntu"/>
        </w:rPr>
      </w:pPr>
      <w:r w:rsidRPr="00785C65">
        <w:rPr>
          <w:rFonts w:ascii="Ubuntu" w:hAnsi="Ubuntu"/>
          <w:b/>
          <w:bCs/>
          <w:sz w:val="22"/>
          <w:szCs w:val="28"/>
        </w:rPr>
        <w:t>SAST</w:t>
      </w:r>
      <w:r w:rsidRPr="00785C65">
        <w:rPr>
          <w:rFonts w:ascii="Ubuntu" w:hAnsi="Ubuntu"/>
          <w:sz w:val="22"/>
          <w:szCs w:val="28"/>
        </w:rPr>
        <w:t xml:space="preserve"> </w:t>
      </w:r>
      <w:r w:rsidRPr="00785C65">
        <w:rPr>
          <w:rFonts w:ascii="Ubuntu" w:hAnsi="Ubuntu"/>
        </w:rPr>
        <w:t>– Static Application Security Testing</w:t>
      </w:r>
    </w:p>
    <w:p w14:paraId="0D427C38" w14:textId="49128FB8" w:rsidR="00773F05" w:rsidRPr="00785C65" w:rsidRDefault="00773F05" w:rsidP="00773F05">
      <w:pPr>
        <w:pStyle w:val="NormalWeb"/>
        <w:spacing w:before="0" w:beforeAutospacing="0"/>
        <w:ind w:left="720"/>
        <w:rPr>
          <w:rFonts w:ascii="Ubuntu" w:hAnsi="Ubuntu"/>
        </w:rPr>
      </w:pPr>
      <w:r w:rsidRPr="00785C65">
        <w:rPr>
          <w:rFonts w:ascii="Ubuntu" w:hAnsi="Ubuntu"/>
        </w:rPr>
        <w:t>White-box testing that analyzes source code for identifying security issues.</w:t>
      </w:r>
    </w:p>
    <w:p w14:paraId="3B1DC41A" w14:textId="62FCFA02" w:rsidR="00773F05" w:rsidRPr="00785C65" w:rsidRDefault="00773F05" w:rsidP="00773F05">
      <w:pPr>
        <w:pStyle w:val="NormalWeb"/>
        <w:numPr>
          <w:ilvl w:val="0"/>
          <w:numId w:val="524"/>
        </w:numPr>
        <w:spacing w:after="0" w:afterAutospacing="0"/>
        <w:rPr>
          <w:rFonts w:ascii="Ubuntu" w:hAnsi="Ubuntu"/>
        </w:rPr>
      </w:pPr>
      <w:r w:rsidRPr="00785C65">
        <w:rPr>
          <w:rFonts w:ascii="Ubuntu" w:hAnsi="Ubuntu"/>
          <w:b/>
          <w:bCs/>
          <w:sz w:val="22"/>
          <w:szCs w:val="28"/>
        </w:rPr>
        <w:t>SCA</w:t>
      </w:r>
      <w:r w:rsidRPr="00785C65">
        <w:rPr>
          <w:rFonts w:ascii="Ubuntu" w:hAnsi="Ubuntu"/>
          <w:sz w:val="22"/>
          <w:szCs w:val="28"/>
        </w:rPr>
        <w:t xml:space="preserve"> </w:t>
      </w:r>
      <w:r w:rsidRPr="00785C65">
        <w:rPr>
          <w:rFonts w:ascii="Ubuntu" w:hAnsi="Ubuntu"/>
        </w:rPr>
        <w:t>– Software Composition Analysis</w:t>
      </w:r>
    </w:p>
    <w:p w14:paraId="68352806" w14:textId="54F5FD43" w:rsidR="00773F05" w:rsidRPr="00785C65" w:rsidRDefault="00773F05" w:rsidP="00773F05">
      <w:pPr>
        <w:pStyle w:val="NormalWeb"/>
        <w:spacing w:before="0" w:beforeAutospacing="0"/>
        <w:ind w:left="720"/>
        <w:rPr>
          <w:rFonts w:ascii="Ubuntu" w:hAnsi="Ubuntu"/>
        </w:rPr>
      </w:pPr>
      <w:r w:rsidRPr="00785C65">
        <w:rPr>
          <w:rFonts w:ascii="Ubuntu" w:hAnsi="Ubuntu"/>
        </w:rPr>
        <w:t>Scans your code base to provide visibility into open-source software components, including license compliance and security vulnerabilities.</w:t>
      </w:r>
    </w:p>
    <w:p w14:paraId="5184DFDF" w14:textId="733D202D" w:rsidR="00773F05" w:rsidRPr="00785C65" w:rsidRDefault="00773F05" w:rsidP="00773F05">
      <w:pPr>
        <w:pStyle w:val="NormalWeb"/>
        <w:numPr>
          <w:ilvl w:val="0"/>
          <w:numId w:val="524"/>
        </w:numPr>
        <w:spacing w:after="0" w:afterAutospacing="0"/>
        <w:rPr>
          <w:rFonts w:ascii="Ubuntu" w:hAnsi="Ubuntu"/>
        </w:rPr>
      </w:pPr>
      <w:r w:rsidRPr="00785C65">
        <w:rPr>
          <w:rFonts w:ascii="Ubuntu" w:hAnsi="Ubuntu"/>
          <w:b/>
          <w:bCs/>
          <w:sz w:val="22"/>
          <w:szCs w:val="28"/>
        </w:rPr>
        <w:t>DAST</w:t>
      </w:r>
      <w:r w:rsidRPr="00785C65">
        <w:rPr>
          <w:rFonts w:ascii="Ubuntu" w:hAnsi="Ubuntu"/>
          <w:sz w:val="22"/>
          <w:szCs w:val="28"/>
        </w:rPr>
        <w:t xml:space="preserve"> </w:t>
      </w:r>
      <w:r w:rsidRPr="00785C65">
        <w:rPr>
          <w:rFonts w:ascii="Ubuntu" w:hAnsi="Ubuntu"/>
        </w:rPr>
        <w:t>– Dynamic Application Security Testing</w:t>
      </w:r>
    </w:p>
    <w:p w14:paraId="5A3183A1" w14:textId="140BADE0" w:rsidR="00773F05" w:rsidRPr="00785C65" w:rsidRDefault="00773F05" w:rsidP="00773F05">
      <w:pPr>
        <w:pStyle w:val="NormalWeb"/>
        <w:spacing w:before="0" w:beforeAutospacing="0"/>
        <w:ind w:left="720"/>
        <w:rPr>
          <w:rFonts w:ascii="Ubuntu" w:hAnsi="Ubuntu"/>
        </w:rPr>
      </w:pPr>
      <w:r w:rsidRPr="00785C65">
        <w:rPr>
          <w:rFonts w:ascii="Ubuntu" w:hAnsi="Ubuntu"/>
        </w:rPr>
        <w:t>Dynamic application security testing (DAST) is a type of black-box security testing in which dynamic tests are performed on the application.</w:t>
      </w:r>
    </w:p>
    <w:p w14:paraId="4AC6A589" w14:textId="61F70D9E" w:rsidR="00773F05" w:rsidRPr="00785C65" w:rsidRDefault="00773F05" w:rsidP="00773F05">
      <w:pPr>
        <w:pStyle w:val="NormalWeb"/>
        <w:numPr>
          <w:ilvl w:val="0"/>
          <w:numId w:val="524"/>
        </w:numPr>
        <w:spacing w:after="0" w:afterAutospacing="0"/>
        <w:rPr>
          <w:rFonts w:ascii="Ubuntu" w:hAnsi="Ubuntu"/>
        </w:rPr>
      </w:pPr>
      <w:r w:rsidRPr="00785C65">
        <w:rPr>
          <w:rFonts w:ascii="Ubuntu" w:hAnsi="Ubuntu"/>
          <w:b/>
          <w:bCs/>
          <w:sz w:val="22"/>
          <w:szCs w:val="28"/>
        </w:rPr>
        <w:t>IAST</w:t>
      </w:r>
      <w:r w:rsidRPr="00785C65">
        <w:rPr>
          <w:rFonts w:ascii="Ubuntu" w:hAnsi="Ubuntu"/>
        </w:rPr>
        <w:t>- Interactive Application security Testing</w:t>
      </w:r>
    </w:p>
    <w:p w14:paraId="75417795" w14:textId="3885E54F" w:rsidR="00773F05" w:rsidRPr="00785C65" w:rsidRDefault="00773F05" w:rsidP="00773F05">
      <w:pPr>
        <w:pStyle w:val="NormalWeb"/>
        <w:spacing w:before="0" w:beforeAutospacing="0"/>
        <w:ind w:left="720"/>
        <w:rPr>
          <w:rFonts w:ascii="Ubuntu" w:hAnsi="Ubuntu"/>
        </w:rPr>
      </w:pPr>
      <w:r w:rsidRPr="00785C65">
        <w:rPr>
          <w:rFonts w:ascii="Ubuntu" w:hAnsi="Ubuntu"/>
        </w:rPr>
        <w:t>It combines elements of both SAST and DAST and tries to overcome its limitations.  It scans specific workflows of code.</w:t>
      </w:r>
    </w:p>
    <w:p w14:paraId="5DBF1896" w14:textId="51FE8548" w:rsidR="00773F05" w:rsidRPr="00785C65" w:rsidRDefault="00773F05" w:rsidP="00773F05">
      <w:pPr>
        <w:pStyle w:val="NormalWeb"/>
        <w:numPr>
          <w:ilvl w:val="0"/>
          <w:numId w:val="524"/>
        </w:numPr>
        <w:spacing w:after="0" w:afterAutospacing="0"/>
        <w:rPr>
          <w:rFonts w:ascii="Ubuntu" w:hAnsi="Ubuntu"/>
          <w:sz w:val="22"/>
          <w:szCs w:val="28"/>
        </w:rPr>
      </w:pPr>
      <w:r w:rsidRPr="00785C65">
        <w:rPr>
          <w:rFonts w:ascii="Ubuntu" w:hAnsi="Ubuntu"/>
          <w:b/>
          <w:bCs/>
          <w:sz w:val="22"/>
          <w:szCs w:val="28"/>
        </w:rPr>
        <w:t xml:space="preserve">IAC – </w:t>
      </w:r>
      <w:r w:rsidRPr="00785C65">
        <w:rPr>
          <w:rFonts w:ascii="Ubuntu" w:hAnsi="Ubuntu"/>
          <w:sz w:val="22"/>
          <w:szCs w:val="28"/>
        </w:rPr>
        <w:t>Infrastructure as Code</w:t>
      </w:r>
    </w:p>
    <w:p w14:paraId="67648835" w14:textId="795EA82B" w:rsidR="00773F05" w:rsidRPr="00785C65" w:rsidRDefault="00773F05" w:rsidP="00773F05">
      <w:pPr>
        <w:pStyle w:val="NormalWeb"/>
        <w:spacing w:before="0" w:beforeAutospacing="0"/>
        <w:ind w:left="720"/>
        <w:rPr>
          <w:rFonts w:ascii="Ubuntu" w:hAnsi="Ubuntu"/>
        </w:rPr>
      </w:pPr>
      <w:r w:rsidRPr="00785C65">
        <w:rPr>
          <w:rFonts w:ascii="Ubuntu" w:hAnsi="Ubuntu"/>
        </w:rPr>
        <w:t xml:space="preserve">Infrastructure as Code is the process of creating infrastructure using Code definition files and testing these files for identifying issues in such files is called </w:t>
      </w:r>
      <w:r w:rsidRPr="00785C65">
        <w:rPr>
          <w:rFonts w:ascii="Ubuntu" w:hAnsi="Ubuntu"/>
          <w:b/>
          <w:bCs/>
        </w:rPr>
        <w:t>IAC Security Testing</w:t>
      </w:r>
      <w:r w:rsidRPr="00785C65">
        <w:rPr>
          <w:rFonts w:ascii="Ubuntu" w:hAnsi="Ubuntu"/>
        </w:rPr>
        <w:t>.</w:t>
      </w:r>
    </w:p>
    <w:p w14:paraId="441E9E86" w14:textId="34282E43" w:rsidR="00773F05" w:rsidRPr="00785C65" w:rsidRDefault="00773F05" w:rsidP="00773F05">
      <w:pPr>
        <w:pStyle w:val="NormalWeb"/>
        <w:numPr>
          <w:ilvl w:val="0"/>
          <w:numId w:val="524"/>
        </w:numPr>
        <w:spacing w:after="0" w:afterAutospacing="0"/>
        <w:rPr>
          <w:rFonts w:ascii="Ubuntu" w:hAnsi="Ubuntu"/>
          <w:b/>
          <w:bCs/>
          <w:sz w:val="22"/>
          <w:szCs w:val="28"/>
        </w:rPr>
      </w:pPr>
      <w:r w:rsidRPr="00785C65">
        <w:rPr>
          <w:rFonts w:ascii="Ubuntu" w:hAnsi="Ubuntu"/>
          <w:b/>
          <w:bCs/>
          <w:sz w:val="22"/>
          <w:szCs w:val="28"/>
        </w:rPr>
        <w:lastRenderedPageBreak/>
        <w:t xml:space="preserve">API Security </w:t>
      </w:r>
      <w:r w:rsidR="00B31EC2" w:rsidRPr="00785C65">
        <w:rPr>
          <w:rFonts w:ascii="Ubuntu" w:hAnsi="Ubuntu"/>
          <w:b/>
          <w:bCs/>
          <w:sz w:val="22"/>
          <w:szCs w:val="28"/>
        </w:rPr>
        <w:t>–</w:t>
      </w:r>
      <w:r w:rsidRPr="00785C65">
        <w:rPr>
          <w:rFonts w:ascii="Ubuntu" w:hAnsi="Ubuntu"/>
          <w:b/>
          <w:bCs/>
          <w:sz w:val="22"/>
          <w:szCs w:val="28"/>
        </w:rPr>
        <w:t xml:space="preserve"> </w:t>
      </w:r>
      <w:r w:rsidR="00B31EC2" w:rsidRPr="00785C65">
        <w:rPr>
          <w:rFonts w:ascii="Ubuntu" w:hAnsi="Ubuntu"/>
          <w:sz w:val="22"/>
          <w:szCs w:val="28"/>
        </w:rPr>
        <w:t>Is also called Security for Microservices (Microservices is a subset of API) e.g. Ecommerce Application will have User Registration API and this API will have microservices to Create/Update/Delete users.</w:t>
      </w:r>
    </w:p>
    <w:p w14:paraId="1A185087" w14:textId="77777777" w:rsidR="00B31EC2" w:rsidRPr="00785C65" w:rsidRDefault="00B31EC2" w:rsidP="00B31EC2">
      <w:pPr>
        <w:pStyle w:val="NormalWeb"/>
        <w:spacing w:after="0" w:afterAutospacing="0"/>
        <w:rPr>
          <w:rFonts w:ascii="Ubuntu" w:hAnsi="Ubuntu"/>
          <w:b/>
          <w:bCs/>
          <w:sz w:val="22"/>
          <w:szCs w:val="28"/>
        </w:rPr>
      </w:pPr>
    </w:p>
    <w:p w14:paraId="6818F9FC" w14:textId="2F0D4297" w:rsidR="008A5318" w:rsidRPr="008A5318" w:rsidRDefault="00B31EC2" w:rsidP="008A5318">
      <w:pPr>
        <w:pStyle w:val="Heading2"/>
        <w:numPr>
          <w:ilvl w:val="1"/>
          <w:numId w:val="25"/>
        </w:numPr>
        <w:shd w:val="clear" w:color="auto" w:fill="BDD6EE" w:themeFill="accent5" w:themeFillTint="66"/>
        <w:rPr>
          <w:rFonts w:ascii="Aptos" w:hAnsi="Aptos"/>
          <w:sz w:val="28"/>
          <w:szCs w:val="36"/>
        </w:rPr>
      </w:pPr>
      <w:bookmarkStart w:id="3" w:name="_Toc168854890"/>
      <w:r>
        <w:rPr>
          <w:rFonts w:ascii="Aptos" w:hAnsi="Aptos"/>
          <w:sz w:val="28"/>
          <w:szCs w:val="36"/>
        </w:rPr>
        <w:t>Tools for implementing DevSecOps</w:t>
      </w:r>
      <w:bookmarkEnd w:id="3"/>
    </w:p>
    <w:p w14:paraId="655FB3D5" w14:textId="37D158C0" w:rsidR="00B31EC2" w:rsidRPr="00785C65" w:rsidRDefault="00B31EC2" w:rsidP="00B31EC2">
      <w:pPr>
        <w:pStyle w:val="NormalWeb"/>
        <w:spacing w:after="0" w:afterAutospacing="0"/>
        <w:jc w:val="left"/>
        <w:rPr>
          <w:rFonts w:ascii="Ubuntu" w:hAnsi="Ubuntu"/>
          <w:b/>
          <w:bCs/>
          <w:sz w:val="22"/>
          <w:szCs w:val="28"/>
        </w:rPr>
      </w:pPr>
      <w:r w:rsidRPr="00785C65">
        <w:rPr>
          <w:rFonts w:ascii="Ubuntu" w:hAnsi="Ubuntu"/>
          <w:b/>
          <w:bCs/>
          <w:sz w:val="22"/>
          <w:szCs w:val="28"/>
        </w:rPr>
        <w:t xml:space="preserve">Security Tools used during App </w:t>
      </w:r>
      <w:r w:rsidRPr="002D6A66">
        <w:rPr>
          <w:rFonts w:ascii="Ubuntu" w:hAnsi="Ubuntu"/>
          <w:b/>
          <w:bCs/>
          <w:sz w:val="28"/>
          <w:szCs w:val="36"/>
        </w:rPr>
        <w:t>Development</w:t>
      </w:r>
      <w:r w:rsidRPr="00785C65">
        <w:rPr>
          <w:rFonts w:ascii="Ubuntu" w:hAnsi="Ubuntu"/>
          <w:b/>
          <w:bCs/>
          <w:sz w:val="22"/>
          <w:szCs w:val="28"/>
        </w:rPr>
        <w:t xml:space="preserve">: </w:t>
      </w:r>
    </w:p>
    <w:p w14:paraId="4EB71168" w14:textId="77777777" w:rsidR="009D27CF" w:rsidRPr="00785C65" w:rsidRDefault="00B31EC2" w:rsidP="009D27CF">
      <w:pPr>
        <w:pStyle w:val="NormalWeb"/>
        <w:numPr>
          <w:ilvl w:val="0"/>
          <w:numId w:val="525"/>
        </w:numPr>
        <w:spacing w:before="0" w:beforeAutospacing="0" w:after="0" w:afterAutospacing="0"/>
        <w:jc w:val="left"/>
        <w:rPr>
          <w:rFonts w:ascii="Ubuntu" w:hAnsi="Ubuntu"/>
          <w:color w:val="C45911" w:themeColor="accent2" w:themeShade="BF"/>
          <w:sz w:val="22"/>
          <w:szCs w:val="28"/>
        </w:rPr>
      </w:pPr>
      <w:r w:rsidRPr="00785C65">
        <w:rPr>
          <w:rFonts w:ascii="Ubuntu" w:hAnsi="Ubuntu"/>
          <w:color w:val="C45911" w:themeColor="accent2" w:themeShade="BF"/>
          <w:sz w:val="22"/>
          <w:szCs w:val="28"/>
        </w:rPr>
        <w:t>GIT Secrets</w:t>
      </w:r>
    </w:p>
    <w:p w14:paraId="25F5CB92" w14:textId="15A0A3C2" w:rsidR="00B31EC2" w:rsidRPr="00785C65" w:rsidRDefault="00B31EC2" w:rsidP="009D27CF">
      <w:pPr>
        <w:pStyle w:val="NormalWeb"/>
        <w:numPr>
          <w:ilvl w:val="0"/>
          <w:numId w:val="525"/>
        </w:numPr>
        <w:spacing w:before="0" w:beforeAutospacing="0" w:after="0" w:afterAutospacing="0"/>
        <w:jc w:val="left"/>
        <w:rPr>
          <w:rFonts w:ascii="Ubuntu" w:hAnsi="Ubuntu"/>
          <w:color w:val="C45911" w:themeColor="accent2" w:themeShade="BF"/>
          <w:sz w:val="22"/>
          <w:szCs w:val="28"/>
        </w:rPr>
      </w:pPr>
      <w:r w:rsidRPr="00785C65">
        <w:rPr>
          <w:rFonts w:ascii="Ubuntu" w:hAnsi="Ubuntu"/>
          <w:sz w:val="22"/>
          <w:szCs w:val="28"/>
        </w:rPr>
        <w:t>Security Plugins in any IDE (</w:t>
      </w:r>
      <w:r w:rsidRPr="00785C65">
        <w:rPr>
          <w:rFonts w:ascii="Ubuntu" w:hAnsi="Ubuntu"/>
          <w:color w:val="C45911" w:themeColor="accent2" w:themeShade="BF"/>
          <w:sz w:val="22"/>
          <w:szCs w:val="28"/>
        </w:rPr>
        <w:t>VS</w:t>
      </w:r>
      <w:r w:rsidR="00B74088" w:rsidRPr="00785C65">
        <w:rPr>
          <w:rFonts w:ascii="Ubuntu" w:hAnsi="Ubuntu"/>
          <w:color w:val="C45911" w:themeColor="accent2" w:themeShade="BF"/>
          <w:sz w:val="22"/>
          <w:szCs w:val="28"/>
        </w:rPr>
        <w:t xml:space="preserve"> </w:t>
      </w:r>
      <w:r w:rsidRPr="00785C65">
        <w:rPr>
          <w:rFonts w:ascii="Ubuntu" w:hAnsi="Ubuntu"/>
          <w:color w:val="C45911" w:themeColor="accent2" w:themeShade="BF"/>
          <w:sz w:val="22"/>
          <w:szCs w:val="28"/>
        </w:rPr>
        <w:t>C</w:t>
      </w:r>
      <w:r w:rsidR="00B74088" w:rsidRPr="00785C65">
        <w:rPr>
          <w:rFonts w:ascii="Ubuntu" w:hAnsi="Ubuntu"/>
          <w:color w:val="C45911" w:themeColor="accent2" w:themeShade="BF"/>
          <w:sz w:val="22"/>
          <w:szCs w:val="28"/>
        </w:rPr>
        <w:t>ode</w:t>
      </w:r>
      <w:r w:rsidRPr="00785C65">
        <w:rPr>
          <w:rFonts w:ascii="Ubuntu" w:hAnsi="Ubuntu"/>
          <w:color w:val="C45911" w:themeColor="accent2" w:themeShade="BF"/>
          <w:sz w:val="22"/>
          <w:szCs w:val="28"/>
        </w:rPr>
        <w:t>, Intelli</w:t>
      </w:r>
      <w:r w:rsidR="00B74088" w:rsidRPr="00785C65">
        <w:rPr>
          <w:rFonts w:ascii="Ubuntu" w:hAnsi="Ubuntu"/>
          <w:color w:val="C45911" w:themeColor="accent2" w:themeShade="BF"/>
          <w:sz w:val="22"/>
          <w:szCs w:val="28"/>
        </w:rPr>
        <w:t>J, Eclipse</w:t>
      </w:r>
      <w:r w:rsidRPr="00785C65">
        <w:rPr>
          <w:rFonts w:ascii="Ubuntu" w:hAnsi="Ubuntu"/>
          <w:sz w:val="22"/>
          <w:szCs w:val="28"/>
        </w:rPr>
        <w:t>)</w:t>
      </w:r>
    </w:p>
    <w:p w14:paraId="439D6675" w14:textId="2FEE1D49" w:rsidR="00B31EC2" w:rsidRPr="00785C65" w:rsidRDefault="00B31EC2" w:rsidP="00B31EC2">
      <w:pPr>
        <w:pStyle w:val="NormalWeb"/>
        <w:numPr>
          <w:ilvl w:val="0"/>
          <w:numId w:val="525"/>
        </w:numPr>
        <w:spacing w:before="0" w:beforeAutospacing="0" w:after="0" w:afterAutospacing="0"/>
        <w:jc w:val="left"/>
        <w:rPr>
          <w:rFonts w:ascii="Ubuntu" w:hAnsi="Ubuntu"/>
          <w:color w:val="C45911" w:themeColor="accent2" w:themeShade="BF"/>
          <w:sz w:val="22"/>
          <w:szCs w:val="28"/>
        </w:rPr>
      </w:pPr>
      <w:proofErr w:type="spellStart"/>
      <w:r w:rsidRPr="00785C65">
        <w:rPr>
          <w:rFonts w:ascii="Ubuntu" w:hAnsi="Ubuntu"/>
          <w:color w:val="C45911" w:themeColor="accent2" w:themeShade="BF"/>
          <w:sz w:val="22"/>
          <w:szCs w:val="28"/>
        </w:rPr>
        <w:t>Trufflehog</w:t>
      </w:r>
      <w:proofErr w:type="spellEnd"/>
    </w:p>
    <w:p w14:paraId="7E47E443" w14:textId="5E2B86BC" w:rsidR="00B31EC2" w:rsidRPr="00785C65" w:rsidRDefault="00B31EC2" w:rsidP="00B31EC2">
      <w:pPr>
        <w:pStyle w:val="NormalWeb"/>
        <w:spacing w:after="0" w:afterAutospacing="0"/>
        <w:jc w:val="left"/>
        <w:rPr>
          <w:rFonts w:ascii="Ubuntu" w:hAnsi="Ubuntu"/>
          <w:b/>
          <w:bCs/>
          <w:sz w:val="22"/>
          <w:szCs w:val="28"/>
        </w:rPr>
      </w:pPr>
      <w:r w:rsidRPr="00785C65">
        <w:rPr>
          <w:rFonts w:ascii="Ubuntu" w:hAnsi="Ubuntu"/>
          <w:b/>
          <w:bCs/>
          <w:sz w:val="22"/>
          <w:szCs w:val="28"/>
        </w:rPr>
        <w:t xml:space="preserve">Security Tools used </w:t>
      </w:r>
      <w:r w:rsidR="00B74088" w:rsidRPr="00785C65">
        <w:rPr>
          <w:rFonts w:ascii="Ubuntu" w:hAnsi="Ubuntu"/>
          <w:b/>
          <w:bCs/>
          <w:sz w:val="22"/>
          <w:szCs w:val="28"/>
        </w:rPr>
        <w:t>with</w:t>
      </w:r>
      <w:r w:rsidRPr="00785C65">
        <w:rPr>
          <w:rFonts w:ascii="Ubuntu" w:hAnsi="Ubuntu"/>
          <w:b/>
          <w:bCs/>
          <w:sz w:val="22"/>
          <w:szCs w:val="28"/>
        </w:rPr>
        <w:t>in</w:t>
      </w:r>
      <w:r w:rsidR="00B74088" w:rsidRPr="00785C65">
        <w:rPr>
          <w:rFonts w:ascii="Ubuntu" w:hAnsi="Ubuntu"/>
          <w:b/>
          <w:bCs/>
          <w:sz w:val="22"/>
          <w:szCs w:val="28"/>
        </w:rPr>
        <w:t xml:space="preserve"> the</w:t>
      </w:r>
      <w:r w:rsidRPr="00785C65">
        <w:rPr>
          <w:rFonts w:ascii="Ubuntu" w:hAnsi="Ubuntu"/>
          <w:b/>
          <w:bCs/>
          <w:sz w:val="22"/>
          <w:szCs w:val="28"/>
        </w:rPr>
        <w:t xml:space="preserve"> </w:t>
      </w:r>
      <w:r w:rsidRPr="002D6A66">
        <w:rPr>
          <w:rFonts w:ascii="Ubuntu" w:hAnsi="Ubuntu"/>
          <w:b/>
          <w:bCs/>
          <w:sz w:val="28"/>
          <w:szCs w:val="36"/>
        </w:rPr>
        <w:t>Build Pipelines</w:t>
      </w:r>
      <w:r w:rsidRPr="00785C65">
        <w:rPr>
          <w:rFonts w:ascii="Ubuntu" w:hAnsi="Ubuntu"/>
          <w:b/>
          <w:bCs/>
          <w:sz w:val="22"/>
          <w:szCs w:val="28"/>
        </w:rPr>
        <w:t>:</w:t>
      </w:r>
    </w:p>
    <w:p w14:paraId="1EDA3327" w14:textId="2DE344B8" w:rsidR="00B74088" w:rsidRPr="00785C65" w:rsidRDefault="00B74088" w:rsidP="00B74088">
      <w:pPr>
        <w:pStyle w:val="NormalWeb"/>
        <w:numPr>
          <w:ilvl w:val="0"/>
          <w:numId w:val="525"/>
        </w:numPr>
        <w:spacing w:before="0" w:beforeAutospacing="0" w:after="0" w:afterAutospacing="0"/>
        <w:jc w:val="left"/>
        <w:rPr>
          <w:rFonts w:ascii="Ubuntu" w:hAnsi="Ubuntu"/>
          <w:sz w:val="22"/>
          <w:szCs w:val="28"/>
        </w:rPr>
      </w:pPr>
      <w:r w:rsidRPr="00785C65">
        <w:rPr>
          <w:rFonts w:ascii="Ubuntu" w:hAnsi="Ubuntu"/>
          <w:sz w:val="22"/>
          <w:szCs w:val="28"/>
        </w:rPr>
        <w:t>Code Quality Tools (</w:t>
      </w:r>
      <w:proofErr w:type="spellStart"/>
      <w:r w:rsidRPr="00785C65">
        <w:rPr>
          <w:rFonts w:ascii="Ubuntu" w:hAnsi="Ubuntu"/>
          <w:color w:val="C45911" w:themeColor="accent2" w:themeShade="BF"/>
          <w:sz w:val="22"/>
          <w:szCs w:val="28"/>
        </w:rPr>
        <w:t>Sonarqube</w:t>
      </w:r>
      <w:proofErr w:type="spellEnd"/>
      <w:r w:rsidRPr="00785C65">
        <w:rPr>
          <w:rFonts w:ascii="Ubuntu" w:hAnsi="Ubuntu"/>
          <w:sz w:val="22"/>
          <w:szCs w:val="28"/>
        </w:rPr>
        <w:t>)</w:t>
      </w:r>
    </w:p>
    <w:p w14:paraId="05BF0889" w14:textId="7FD3F65A" w:rsidR="00B74088" w:rsidRPr="00785C65" w:rsidRDefault="00B74088" w:rsidP="00B74088">
      <w:pPr>
        <w:pStyle w:val="NormalWeb"/>
        <w:numPr>
          <w:ilvl w:val="0"/>
          <w:numId w:val="525"/>
        </w:numPr>
        <w:spacing w:before="0" w:beforeAutospacing="0" w:after="0" w:afterAutospacing="0"/>
        <w:jc w:val="left"/>
        <w:rPr>
          <w:rFonts w:ascii="Ubuntu" w:hAnsi="Ubuntu"/>
          <w:sz w:val="22"/>
          <w:szCs w:val="28"/>
        </w:rPr>
      </w:pPr>
      <w:r w:rsidRPr="00785C65">
        <w:rPr>
          <w:rFonts w:ascii="Ubuntu" w:hAnsi="Ubuntu"/>
          <w:sz w:val="22"/>
          <w:szCs w:val="28"/>
        </w:rPr>
        <w:t>SAST security tools (</w:t>
      </w:r>
      <w:r w:rsidRPr="00785C65">
        <w:rPr>
          <w:rFonts w:ascii="Ubuntu" w:hAnsi="Ubuntu"/>
          <w:color w:val="C45911" w:themeColor="accent2" w:themeShade="BF"/>
          <w:sz w:val="22"/>
          <w:szCs w:val="28"/>
        </w:rPr>
        <w:t xml:space="preserve">Fortify, Veracode, </w:t>
      </w:r>
      <w:proofErr w:type="spellStart"/>
      <w:r w:rsidRPr="00785C65">
        <w:rPr>
          <w:rFonts w:ascii="Ubuntu" w:hAnsi="Ubuntu"/>
          <w:color w:val="C45911" w:themeColor="accent2" w:themeShade="BF"/>
          <w:sz w:val="22"/>
          <w:szCs w:val="28"/>
        </w:rPr>
        <w:t>Checkmarx</w:t>
      </w:r>
      <w:proofErr w:type="spellEnd"/>
      <w:r w:rsidRPr="00785C65">
        <w:rPr>
          <w:rFonts w:ascii="Ubuntu" w:hAnsi="Ubuntu"/>
          <w:sz w:val="22"/>
          <w:szCs w:val="28"/>
        </w:rPr>
        <w:t>)</w:t>
      </w:r>
    </w:p>
    <w:p w14:paraId="47DE68AE" w14:textId="3776B8B0" w:rsidR="00B74088" w:rsidRPr="00785C65" w:rsidRDefault="00B74088" w:rsidP="00B74088">
      <w:pPr>
        <w:pStyle w:val="NormalWeb"/>
        <w:numPr>
          <w:ilvl w:val="0"/>
          <w:numId w:val="525"/>
        </w:numPr>
        <w:spacing w:before="0" w:beforeAutospacing="0" w:after="0" w:afterAutospacing="0"/>
        <w:jc w:val="left"/>
        <w:rPr>
          <w:rFonts w:ascii="Ubuntu" w:hAnsi="Ubuntu"/>
          <w:sz w:val="22"/>
          <w:szCs w:val="28"/>
        </w:rPr>
      </w:pPr>
      <w:r w:rsidRPr="00785C65">
        <w:rPr>
          <w:rFonts w:ascii="Ubuntu" w:hAnsi="Ubuntu"/>
          <w:sz w:val="22"/>
          <w:szCs w:val="28"/>
        </w:rPr>
        <w:t>SCA security tools (</w:t>
      </w:r>
      <w:r w:rsidRPr="00785C65">
        <w:rPr>
          <w:rFonts w:ascii="Ubuntu" w:hAnsi="Ubuntu"/>
          <w:color w:val="C45911" w:themeColor="accent2" w:themeShade="BF"/>
          <w:sz w:val="22"/>
          <w:szCs w:val="28"/>
        </w:rPr>
        <w:t xml:space="preserve">Fortify, Veracode, </w:t>
      </w:r>
      <w:proofErr w:type="spellStart"/>
      <w:r w:rsidRPr="00785C65">
        <w:rPr>
          <w:rFonts w:ascii="Ubuntu" w:hAnsi="Ubuntu"/>
          <w:color w:val="C45911" w:themeColor="accent2" w:themeShade="BF"/>
          <w:sz w:val="22"/>
          <w:szCs w:val="28"/>
        </w:rPr>
        <w:t>Blackduck</w:t>
      </w:r>
      <w:proofErr w:type="spellEnd"/>
      <w:r w:rsidRPr="00785C65">
        <w:rPr>
          <w:rFonts w:ascii="Ubuntu" w:hAnsi="Ubuntu"/>
          <w:color w:val="C45911" w:themeColor="accent2" w:themeShade="BF"/>
          <w:sz w:val="22"/>
          <w:szCs w:val="28"/>
        </w:rPr>
        <w:t xml:space="preserve"> Snyk</w:t>
      </w:r>
      <w:r w:rsidRPr="00785C65">
        <w:rPr>
          <w:rFonts w:ascii="Ubuntu" w:hAnsi="Ubuntu"/>
          <w:sz w:val="22"/>
          <w:szCs w:val="28"/>
        </w:rPr>
        <w:t>)</w:t>
      </w:r>
    </w:p>
    <w:p w14:paraId="4128FC6B" w14:textId="6BE695F3" w:rsidR="00B74088" w:rsidRPr="00785C65" w:rsidRDefault="00B74088" w:rsidP="00B74088">
      <w:pPr>
        <w:pStyle w:val="NormalWeb"/>
        <w:numPr>
          <w:ilvl w:val="0"/>
          <w:numId w:val="525"/>
        </w:numPr>
        <w:spacing w:before="0" w:beforeAutospacing="0" w:after="0" w:afterAutospacing="0"/>
        <w:jc w:val="left"/>
        <w:rPr>
          <w:rFonts w:ascii="Ubuntu" w:hAnsi="Ubuntu"/>
          <w:sz w:val="22"/>
          <w:szCs w:val="28"/>
        </w:rPr>
      </w:pPr>
      <w:r w:rsidRPr="00785C65">
        <w:rPr>
          <w:rFonts w:ascii="Ubuntu" w:hAnsi="Ubuntu"/>
          <w:sz w:val="22"/>
          <w:szCs w:val="28"/>
        </w:rPr>
        <w:t>DAST security tools (</w:t>
      </w:r>
      <w:r w:rsidRPr="00785C65">
        <w:rPr>
          <w:rFonts w:ascii="Ubuntu" w:hAnsi="Ubuntu"/>
          <w:color w:val="C45911" w:themeColor="accent2" w:themeShade="BF"/>
          <w:sz w:val="22"/>
          <w:szCs w:val="28"/>
        </w:rPr>
        <w:t xml:space="preserve">OWASP, ZAP, </w:t>
      </w:r>
      <w:proofErr w:type="spellStart"/>
      <w:r w:rsidRPr="00785C65">
        <w:rPr>
          <w:rFonts w:ascii="Ubuntu" w:hAnsi="Ubuntu"/>
          <w:color w:val="C45911" w:themeColor="accent2" w:themeShade="BF"/>
          <w:sz w:val="22"/>
          <w:szCs w:val="28"/>
        </w:rPr>
        <w:t>WebInspect</w:t>
      </w:r>
      <w:proofErr w:type="spellEnd"/>
      <w:r w:rsidRPr="00785C65">
        <w:rPr>
          <w:rFonts w:ascii="Ubuntu" w:hAnsi="Ubuntu"/>
          <w:color w:val="C45911" w:themeColor="accent2" w:themeShade="BF"/>
          <w:sz w:val="22"/>
          <w:szCs w:val="28"/>
        </w:rPr>
        <w:t xml:space="preserve">, Veracode, DAST, </w:t>
      </w:r>
      <w:proofErr w:type="spellStart"/>
      <w:r w:rsidRPr="00785C65">
        <w:rPr>
          <w:rFonts w:ascii="Ubuntu" w:hAnsi="Ubuntu"/>
          <w:color w:val="C45911" w:themeColor="accent2" w:themeShade="BF"/>
          <w:sz w:val="22"/>
          <w:szCs w:val="28"/>
        </w:rPr>
        <w:t>Acunetix</w:t>
      </w:r>
      <w:proofErr w:type="spellEnd"/>
      <w:r w:rsidRPr="00785C65">
        <w:rPr>
          <w:rFonts w:ascii="Ubuntu" w:hAnsi="Ubuntu"/>
          <w:sz w:val="22"/>
          <w:szCs w:val="28"/>
        </w:rPr>
        <w:t>)</w:t>
      </w:r>
    </w:p>
    <w:p w14:paraId="6C3A74B6" w14:textId="0D5D05FE" w:rsidR="00B74088" w:rsidRPr="00785C65" w:rsidRDefault="00B74088" w:rsidP="00B74088">
      <w:pPr>
        <w:pStyle w:val="NormalWeb"/>
        <w:numPr>
          <w:ilvl w:val="0"/>
          <w:numId w:val="525"/>
        </w:numPr>
        <w:spacing w:before="0" w:beforeAutospacing="0" w:after="0" w:afterAutospacing="0"/>
        <w:jc w:val="left"/>
        <w:rPr>
          <w:rFonts w:ascii="Ubuntu" w:hAnsi="Ubuntu"/>
          <w:sz w:val="22"/>
          <w:szCs w:val="28"/>
        </w:rPr>
      </w:pPr>
      <w:r w:rsidRPr="00785C65">
        <w:rPr>
          <w:rFonts w:ascii="Ubuntu" w:hAnsi="Ubuntu"/>
          <w:sz w:val="22"/>
          <w:szCs w:val="28"/>
        </w:rPr>
        <w:t>IAC security tools (</w:t>
      </w:r>
      <w:r w:rsidRPr="00785C65">
        <w:rPr>
          <w:rFonts w:ascii="Ubuntu" w:hAnsi="Ubuntu"/>
          <w:color w:val="C45911" w:themeColor="accent2" w:themeShade="BF"/>
          <w:sz w:val="22"/>
          <w:szCs w:val="28"/>
        </w:rPr>
        <w:t>Bridgecrew, Snyk</w:t>
      </w:r>
      <w:r w:rsidRPr="00785C65">
        <w:rPr>
          <w:rFonts w:ascii="Ubuntu" w:hAnsi="Ubuntu"/>
          <w:sz w:val="22"/>
          <w:szCs w:val="28"/>
        </w:rPr>
        <w:t>)</w:t>
      </w:r>
    </w:p>
    <w:p w14:paraId="692CD39B" w14:textId="32980C0D" w:rsidR="00B74088" w:rsidRPr="00785C65" w:rsidRDefault="00B74088" w:rsidP="00B74088">
      <w:pPr>
        <w:pStyle w:val="NormalWeb"/>
        <w:numPr>
          <w:ilvl w:val="0"/>
          <w:numId w:val="525"/>
        </w:numPr>
        <w:spacing w:before="0" w:beforeAutospacing="0" w:after="0" w:afterAutospacing="0"/>
        <w:jc w:val="left"/>
        <w:rPr>
          <w:rFonts w:ascii="Ubuntu" w:hAnsi="Ubuntu"/>
          <w:sz w:val="22"/>
          <w:szCs w:val="28"/>
        </w:rPr>
      </w:pPr>
      <w:r w:rsidRPr="00785C65">
        <w:rPr>
          <w:rFonts w:ascii="Ubuntu" w:hAnsi="Ubuntu"/>
          <w:sz w:val="22"/>
          <w:szCs w:val="28"/>
        </w:rPr>
        <w:t>Container Security Tools (</w:t>
      </w:r>
      <w:r w:rsidRPr="00785C65">
        <w:rPr>
          <w:rFonts w:ascii="Ubuntu" w:hAnsi="Ubuntu"/>
          <w:color w:val="C45911" w:themeColor="accent2" w:themeShade="BF"/>
          <w:sz w:val="22"/>
          <w:szCs w:val="28"/>
        </w:rPr>
        <w:t xml:space="preserve">Aqua, Qualys, </w:t>
      </w:r>
      <w:proofErr w:type="spellStart"/>
      <w:r w:rsidRPr="00785C65">
        <w:rPr>
          <w:rFonts w:ascii="Ubuntu" w:hAnsi="Ubuntu"/>
          <w:color w:val="C45911" w:themeColor="accent2" w:themeShade="BF"/>
          <w:sz w:val="22"/>
          <w:szCs w:val="28"/>
        </w:rPr>
        <w:t>PrismaCloud</w:t>
      </w:r>
      <w:proofErr w:type="spellEnd"/>
      <w:r w:rsidRPr="00785C65">
        <w:rPr>
          <w:rFonts w:ascii="Ubuntu" w:hAnsi="Ubuntu"/>
          <w:sz w:val="22"/>
          <w:szCs w:val="28"/>
        </w:rPr>
        <w:t>)</w:t>
      </w:r>
    </w:p>
    <w:p w14:paraId="4FD739D3" w14:textId="3FA8B78F" w:rsidR="00B74088" w:rsidRPr="00785C65" w:rsidRDefault="00B74088" w:rsidP="00B74088">
      <w:pPr>
        <w:pStyle w:val="NormalWeb"/>
        <w:spacing w:after="0" w:afterAutospacing="0"/>
        <w:jc w:val="left"/>
        <w:rPr>
          <w:rFonts w:ascii="Ubuntu" w:hAnsi="Ubuntu"/>
          <w:b/>
          <w:bCs/>
          <w:sz w:val="22"/>
          <w:szCs w:val="28"/>
        </w:rPr>
      </w:pPr>
      <w:r w:rsidRPr="00785C65">
        <w:rPr>
          <w:rFonts w:ascii="Ubuntu" w:hAnsi="Ubuntu"/>
          <w:b/>
          <w:bCs/>
          <w:sz w:val="22"/>
          <w:szCs w:val="28"/>
        </w:rPr>
        <w:t xml:space="preserve">Security Tools used within </w:t>
      </w:r>
      <w:r w:rsidRPr="002D6A66">
        <w:rPr>
          <w:rFonts w:ascii="Ubuntu" w:hAnsi="Ubuntu"/>
          <w:b/>
          <w:bCs/>
          <w:sz w:val="28"/>
          <w:szCs w:val="36"/>
        </w:rPr>
        <w:t>Operations</w:t>
      </w:r>
      <w:r w:rsidRPr="00785C65">
        <w:rPr>
          <w:rFonts w:ascii="Ubuntu" w:hAnsi="Ubuntu"/>
          <w:b/>
          <w:bCs/>
          <w:sz w:val="22"/>
          <w:szCs w:val="28"/>
        </w:rPr>
        <w:t>:</w:t>
      </w:r>
    </w:p>
    <w:p w14:paraId="0ED230F1" w14:textId="4EBFDBD8" w:rsidR="00B74088" w:rsidRPr="00785C65" w:rsidRDefault="00B74088" w:rsidP="00B74088">
      <w:pPr>
        <w:pStyle w:val="NormalWeb"/>
        <w:numPr>
          <w:ilvl w:val="0"/>
          <w:numId w:val="525"/>
        </w:numPr>
        <w:spacing w:before="0" w:beforeAutospacing="0" w:after="0" w:afterAutospacing="0"/>
        <w:jc w:val="left"/>
        <w:rPr>
          <w:rFonts w:ascii="Ubuntu" w:hAnsi="Ubuntu"/>
          <w:sz w:val="22"/>
          <w:szCs w:val="28"/>
        </w:rPr>
      </w:pPr>
      <w:r w:rsidRPr="00785C65">
        <w:rPr>
          <w:rFonts w:ascii="Ubuntu" w:hAnsi="Ubuntu"/>
          <w:sz w:val="22"/>
          <w:szCs w:val="28"/>
        </w:rPr>
        <w:t>Build Pipeline tools (</w:t>
      </w:r>
      <w:r w:rsidRPr="00785C65">
        <w:rPr>
          <w:rFonts w:ascii="Ubuntu" w:hAnsi="Ubuntu"/>
          <w:color w:val="C45911" w:themeColor="accent2" w:themeShade="BF"/>
          <w:sz w:val="22"/>
          <w:szCs w:val="28"/>
        </w:rPr>
        <w:t xml:space="preserve">Jenkins, AWS, GCP </w:t>
      </w:r>
      <w:proofErr w:type="spellStart"/>
      <w:r w:rsidRPr="00785C65">
        <w:rPr>
          <w:rFonts w:ascii="Ubuntu" w:hAnsi="Ubuntu"/>
          <w:color w:val="C45911" w:themeColor="accent2" w:themeShade="BF"/>
          <w:sz w:val="22"/>
          <w:szCs w:val="28"/>
        </w:rPr>
        <w:t>Cloudbuild</w:t>
      </w:r>
      <w:proofErr w:type="spellEnd"/>
      <w:r w:rsidRPr="00785C65">
        <w:rPr>
          <w:rFonts w:ascii="Ubuntu" w:hAnsi="Ubuntu"/>
          <w:color w:val="C45911" w:themeColor="accent2" w:themeShade="BF"/>
          <w:sz w:val="22"/>
          <w:szCs w:val="28"/>
        </w:rPr>
        <w:t>, Azure DevOps, GitHub Actions, GitLab</w:t>
      </w:r>
      <w:r w:rsidRPr="00785C65">
        <w:rPr>
          <w:rFonts w:ascii="Ubuntu" w:hAnsi="Ubuntu"/>
          <w:sz w:val="22"/>
          <w:szCs w:val="28"/>
        </w:rPr>
        <w:t>)</w:t>
      </w:r>
    </w:p>
    <w:p w14:paraId="4DC92041" w14:textId="33E1D82E" w:rsidR="00B74088" w:rsidRPr="00785C65" w:rsidRDefault="00B74088" w:rsidP="00B74088">
      <w:pPr>
        <w:pStyle w:val="NormalWeb"/>
        <w:numPr>
          <w:ilvl w:val="0"/>
          <w:numId w:val="525"/>
        </w:numPr>
        <w:spacing w:before="0" w:beforeAutospacing="0" w:after="0" w:afterAutospacing="0"/>
        <w:jc w:val="left"/>
        <w:rPr>
          <w:rFonts w:ascii="Ubuntu" w:hAnsi="Ubuntu"/>
          <w:sz w:val="22"/>
          <w:szCs w:val="28"/>
        </w:rPr>
      </w:pPr>
      <w:r w:rsidRPr="00785C65">
        <w:rPr>
          <w:rFonts w:ascii="Ubuntu" w:hAnsi="Ubuntu"/>
          <w:sz w:val="22"/>
          <w:szCs w:val="28"/>
        </w:rPr>
        <w:t>Cloud Security Posture Management tools (</w:t>
      </w:r>
      <w:r w:rsidRPr="00785C65">
        <w:rPr>
          <w:rFonts w:ascii="Ubuntu" w:hAnsi="Ubuntu"/>
          <w:color w:val="C45911" w:themeColor="accent2" w:themeShade="BF"/>
          <w:sz w:val="22"/>
          <w:szCs w:val="28"/>
        </w:rPr>
        <w:t xml:space="preserve">AQUA, </w:t>
      </w:r>
      <w:proofErr w:type="spellStart"/>
      <w:r w:rsidRPr="00785C65">
        <w:rPr>
          <w:rFonts w:ascii="Ubuntu" w:hAnsi="Ubuntu"/>
          <w:color w:val="C45911" w:themeColor="accent2" w:themeShade="BF"/>
          <w:sz w:val="22"/>
          <w:szCs w:val="28"/>
        </w:rPr>
        <w:t>BridgeCrew</w:t>
      </w:r>
      <w:proofErr w:type="spellEnd"/>
      <w:r w:rsidRPr="00785C65">
        <w:rPr>
          <w:rFonts w:ascii="Ubuntu" w:hAnsi="Ubuntu"/>
          <w:sz w:val="22"/>
          <w:szCs w:val="28"/>
        </w:rPr>
        <w:t>)</w:t>
      </w:r>
    </w:p>
    <w:p w14:paraId="7D10B623" w14:textId="5A05C063" w:rsidR="00B74088" w:rsidRPr="00785C65" w:rsidRDefault="00B74088" w:rsidP="00B74088">
      <w:pPr>
        <w:pStyle w:val="NormalWeb"/>
        <w:numPr>
          <w:ilvl w:val="0"/>
          <w:numId w:val="525"/>
        </w:numPr>
        <w:spacing w:before="0" w:beforeAutospacing="0" w:after="0" w:afterAutospacing="0"/>
        <w:jc w:val="left"/>
        <w:rPr>
          <w:rFonts w:ascii="Ubuntu" w:hAnsi="Ubuntu"/>
          <w:sz w:val="22"/>
          <w:szCs w:val="28"/>
        </w:rPr>
      </w:pPr>
      <w:r w:rsidRPr="00785C65">
        <w:rPr>
          <w:rFonts w:ascii="Ubuntu" w:hAnsi="Ubuntu"/>
          <w:sz w:val="22"/>
          <w:szCs w:val="28"/>
        </w:rPr>
        <w:t>Container Registry Scanning Tools (</w:t>
      </w:r>
      <w:r w:rsidRPr="00785C65">
        <w:rPr>
          <w:rFonts w:ascii="Ubuntu" w:hAnsi="Ubuntu"/>
          <w:color w:val="C45911" w:themeColor="accent2" w:themeShade="BF"/>
          <w:sz w:val="22"/>
          <w:szCs w:val="28"/>
        </w:rPr>
        <w:t>Chef inspect (Compliance), Nessus</w:t>
      </w:r>
      <w:r w:rsidRPr="00785C65">
        <w:rPr>
          <w:rFonts w:ascii="Ubuntu" w:hAnsi="Ubuntu"/>
          <w:sz w:val="22"/>
          <w:szCs w:val="28"/>
        </w:rPr>
        <w:t>)</w:t>
      </w:r>
    </w:p>
    <w:p w14:paraId="3EFEF1EB" w14:textId="635572D3" w:rsidR="00B74088" w:rsidRPr="00785C65" w:rsidRDefault="00B74088" w:rsidP="00B74088">
      <w:pPr>
        <w:pStyle w:val="NormalWeb"/>
        <w:numPr>
          <w:ilvl w:val="0"/>
          <w:numId w:val="525"/>
        </w:numPr>
        <w:spacing w:before="0" w:beforeAutospacing="0" w:after="0" w:afterAutospacing="0"/>
        <w:jc w:val="left"/>
        <w:rPr>
          <w:rFonts w:ascii="Ubuntu" w:hAnsi="Ubuntu"/>
          <w:sz w:val="22"/>
          <w:szCs w:val="28"/>
        </w:rPr>
      </w:pPr>
      <w:r w:rsidRPr="00785C65">
        <w:rPr>
          <w:rFonts w:ascii="Ubuntu" w:hAnsi="Ubuntu"/>
          <w:sz w:val="22"/>
          <w:szCs w:val="28"/>
        </w:rPr>
        <w:t>Cloud Security tools (</w:t>
      </w:r>
      <w:r w:rsidRPr="00785C65">
        <w:rPr>
          <w:rFonts w:ascii="Ubuntu" w:hAnsi="Ubuntu"/>
          <w:color w:val="C45911" w:themeColor="accent2" w:themeShade="BF"/>
          <w:sz w:val="22"/>
          <w:szCs w:val="28"/>
        </w:rPr>
        <w:t>AWS Security Hub, Azure Defender</w:t>
      </w:r>
      <w:r w:rsidRPr="00785C65">
        <w:rPr>
          <w:rFonts w:ascii="Ubuntu" w:hAnsi="Ubuntu"/>
          <w:sz w:val="22"/>
          <w:szCs w:val="28"/>
        </w:rPr>
        <w:t>)</w:t>
      </w:r>
    </w:p>
    <w:p w14:paraId="32AEE0B6" w14:textId="6B2E06B9" w:rsidR="00027A8F" w:rsidRDefault="00027A8F" w:rsidP="00B31EC2">
      <w:pPr>
        <w:pStyle w:val="NormalWeb"/>
        <w:jc w:val="left"/>
        <w:rPr>
          <w:rStyle w:val="Strong"/>
          <w:rFonts w:ascii="Ubuntu" w:hAnsi="Ubuntu"/>
        </w:rPr>
      </w:pPr>
      <w:r>
        <w:rPr>
          <w:noProof/>
        </w:rPr>
        <w:drawing>
          <wp:inline distT="0" distB="0" distL="0" distR="0" wp14:anchorId="5FC4E16A" wp14:editId="7104E81F">
            <wp:extent cx="6429375" cy="3416935"/>
            <wp:effectExtent l="0" t="0" r="9525" b="0"/>
            <wp:docPr id="105177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70901" name=""/>
                    <pic:cNvPicPr/>
                  </pic:nvPicPr>
                  <pic:blipFill>
                    <a:blip r:embed="rId10"/>
                    <a:stretch>
                      <a:fillRect/>
                    </a:stretch>
                  </pic:blipFill>
                  <pic:spPr>
                    <a:xfrm>
                      <a:off x="0" y="0"/>
                      <a:ext cx="6429375" cy="3416935"/>
                    </a:xfrm>
                    <a:prstGeom prst="rect">
                      <a:avLst/>
                    </a:prstGeom>
                  </pic:spPr>
                </pic:pic>
              </a:graphicData>
            </a:graphic>
          </wp:inline>
        </w:drawing>
      </w:r>
    </w:p>
    <w:p w14:paraId="778137A8" w14:textId="77777777" w:rsidR="00452FA2" w:rsidRDefault="00452FA2" w:rsidP="00B31EC2">
      <w:pPr>
        <w:pStyle w:val="NormalWeb"/>
        <w:jc w:val="left"/>
        <w:rPr>
          <w:rStyle w:val="Strong"/>
          <w:rFonts w:ascii="Ubuntu" w:hAnsi="Ubuntu"/>
        </w:rPr>
      </w:pPr>
    </w:p>
    <w:p w14:paraId="309C240F" w14:textId="77777777" w:rsidR="00452FA2" w:rsidRPr="00785C65" w:rsidRDefault="00452FA2" w:rsidP="00B31EC2">
      <w:pPr>
        <w:pStyle w:val="NormalWeb"/>
        <w:jc w:val="left"/>
        <w:rPr>
          <w:rStyle w:val="Strong"/>
          <w:rFonts w:ascii="Ubuntu" w:hAnsi="Ubuntu"/>
        </w:rPr>
      </w:pPr>
    </w:p>
    <w:p w14:paraId="21133F30" w14:textId="6E143350" w:rsidR="008A5318" w:rsidRPr="00571366" w:rsidRDefault="002D7840" w:rsidP="00571366">
      <w:pPr>
        <w:pStyle w:val="Heading1"/>
        <w:numPr>
          <w:ilvl w:val="0"/>
          <w:numId w:val="25"/>
        </w:numPr>
        <w:shd w:val="clear" w:color="auto" w:fill="BDD6EE" w:themeFill="accent5" w:themeFillTint="66"/>
        <w:spacing w:before="120" w:after="120"/>
        <w:ind w:left="1260" w:hanging="1260"/>
        <w:jc w:val="left"/>
        <w:rPr>
          <w:rFonts w:ascii="Tahoma" w:hAnsi="Tahoma" w:cs="Tahoma"/>
          <w:smallCaps/>
          <w:color w:val="auto"/>
          <w:spacing w:val="10"/>
          <w:kern w:val="32"/>
          <w:sz w:val="32"/>
          <w:szCs w:val="32"/>
        </w:rPr>
      </w:pPr>
      <w:bookmarkStart w:id="4" w:name="_Toc168854891"/>
      <w:r w:rsidRPr="00571366">
        <w:rPr>
          <w:rFonts w:ascii="Tahoma" w:hAnsi="Tahoma" w:cs="Tahoma"/>
          <w:smallCaps/>
          <w:color w:val="auto"/>
          <w:spacing w:val="10"/>
          <w:kern w:val="32"/>
          <w:sz w:val="32"/>
          <w:szCs w:val="32"/>
        </w:rPr>
        <w:lastRenderedPageBreak/>
        <w:t xml:space="preserve">GCP </w:t>
      </w:r>
      <w:r w:rsidR="00623280" w:rsidRPr="00571366">
        <w:rPr>
          <w:rFonts w:ascii="Tahoma" w:hAnsi="Tahoma" w:cs="Tahoma"/>
          <w:smallCaps/>
          <w:color w:val="auto"/>
          <w:spacing w:val="10"/>
          <w:kern w:val="32"/>
          <w:sz w:val="32"/>
          <w:szCs w:val="32"/>
        </w:rPr>
        <w:t>DevSecOps</w:t>
      </w:r>
      <w:bookmarkEnd w:id="4"/>
    </w:p>
    <w:p w14:paraId="0F15802A" w14:textId="77777777" w:rsidR="00623280" w:rsidRDefault="00623280" w:rsidP="00623280">
      <w:pPr>
        <w:pStyle w:val="NormalWeb"/>
        <w:spacing w:before="0" w:beforeAutospacing="0" w:after="0" w:afterAutospacing="0"/>
        <w:rPr>
          <w:rFonts w:ascii="Aptos Display" w:hAnsi="Aptos Display"/>
        </w:rPr>
      </w:pPr>
    </w:p>
    <w:p w14:paraId="6D3E5DFC" w14:textId="55AAA8AB" w:rsidR="00623280" w:rsidRPr="00785C65" w:rsidRDefault="00623280" w:rsidP="00623280">
      <w:pPr>
        <w:pStyle w:val="NormalWeb"/>
        <w:spacing w:before="0" w:beforeAutospacing="0" w:after="0" w:afterAutospacing="0"/>
        <w:rPr>
          <w:rFonts w:ascii="Ubuntu" w:hAnsi="Ubuntu"/>
        </w:rPr>
      </w:pPr>
      <w:r w:rsidRPr="00785C65">
        <w:rPr>
          <w:rFonts w:ascii="Ubuntu" w:hAnsi="Ubuntu"/>
        </w:rPr>
        <w:t>GCP provides the following services/tools for implementing DevSecOps:</w:t>
      </w:r>
    </w:p>
    <w:p w14:paraId="7C9A47A5" w14:textId="77777777" w:rsidR="00623280" w:rsidRDefault="00623280" w:rsidP="00623280">
      <w:pPr>
        <w:pStyle w:val="NormalWeb"/>
        <w:spacing w:before="0" w:beforeAutospacing="0" w:after="0" w:afterAutospacing="0"/>
        <w:rPr>
          <w:rFonts w:ascii="Aptos Display" w:hAnsi="Aptos Display"/>
        </w:rPr>
      </w:pPr>
    </w:p>
    <w:p w14:paraId="6765DBCF" w14:textId="121F5697" w:rsidR="008642DE" w:rsidRPr="00623280" w:rsidRDefault="00B7378E" w:rsidP="00674D45">
      <w:pPr>
        <w:pStyle w:val="NormalWeb"/>
        <w:spacing w:before="0" w:beforeAutospacing="0" w:after="0" w:afterAutospacing="0"/>
        <w:jc w:val="center"/>
        <w:rPr>
          <w:rFonts w:ascii="Aptos Display" w:hAnsi="Aptos Display"/>
        </w:rPr>
      </w:pPr>
      <w:r>
        <w:object w:dxaOrig="23161" w:dyaOrig="9962" w14:anchorId="06C645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4pt;height:218.65pt" o:ole="">
            <v:imagedata r:id="rId11" o:title=""/>
          </v:shape>
          <o:OLEObject Type="Embed" ProgID="Visio.Drawing.15" ShapeID="_x0000_i1025" DrawAspect="Content" ObjectID="_1780175452" r:id="rId12"/>
        </w:object>
      </w:r>
    </w:p>
    <w:p w14:paraId="39886F5C" w14:textId="77777777" w:rsidR="00623280" w:rsidRPr="00623280" w:rsidRDefault="00623280" w:rsidP="00623280">
      <w:pPr>
        <w:pStyle w:val="NormalWeb"/>
        <w:spacing w:before="0" w:beforeAutospacing="0" w:after="0" w:afterAutospacing="0"/>
        <w:rPr>
          <w:rFonts w:ascii="Aptos Display" w:hAnsi="Aptos Display"/>
        </w:rPr>
      </w:pPr>
    </w:p>
    <w:p w14:paraId="51370453" w14:textId="7F1EECFC" w:rsidR="008A5318" w:rsidRPr="000F7092" w:rsidRDefault="00B44761" w:rsidP="000F7092">
      <w:pPr>
        <w:pStyle w:val="Heading2"/>
        <w:numPr>
          <w:ilvl w:val="1"/>
          <w:numId w:val="25"/>
        </w:numPr>
        <w:shd w:val="clear" w:color="auto" w:fill="BDD6EE" w:themeFill="accent5" w:themeFillTint="66"/>
        <w:rPr>
          <w:rFonts w:ascii="Aptos" w:hAnsi="Aptos"/>
          <w:sz w:val="28"/>
          <w:szCs w:val="36"/>
        </w:rPr>
      </w:pPr>
      <w:bookmarkStart w:id="5" w:name="_Toc168854892"/>
      <w:r w:rsidRPr="000F7092">
        <w:rPr>
          <w:rFonts w:ascii="Aptos" w:hAnsi="Aptos"/>
          <w:sz w:val="28"/>
          <w:szCs w:val="36"/>
        </w:rPr>
        <w:t>Sonar Cloud and its benefits</w:t>
      </w:r>
      <w:bookmarkEnd w:id="5"/>
    </w:p>
    <w:p w14:paraId="50D7F7DE" w14:textId="5B2D0208" w:rsidR="00B44761" w:rsidRDefault="00B44761" w:rsidP="00B44761">
      <w:pPr>
        <w:pStyle w:val="NormalWeb"/>
        <w:spacing w:before="0" w:beforeAutospacing="0" w:after="0" w:afterAutospacing="0"/>
        <w:jc w:val="left"/>
      </w:pPr>
    </w:p>
    <w:p w14:paraId="0A9731B9" w14:textId="123C5EB7" w:rsidR="008A5318" w:rsidRPr="00785C65" w:rsidRDefault="00B44761" w:rsidP="00785C65">
      <w:pPr>
        <w:pStyle w:val="NormalWeb"/>
        <w:spacing w:before="0" w:beforeAutospacing="0" w:after="0" w:afterAutospacing="0"/>
        <w:ind w:left="360"/>
        <w:jc w:val="left"/>
        <w:rPr>
          <w:rFonts w:ascii="Ubuntu" w:hAnsi="Ubuntu"/>
        </w:rPr>
      </w:pPr>
      <w:proofErr w:type="spellStart"/>
      <w:r w:rsidRPr="00785C65">
        <w:rPr>
          <w:rFonts w:ascii="Ubuntu" w:hAnsi="Ubuntu"/>
        </w:rPr>
        <w:t>SonarCloud</w:t>
      </w:r>
      <w:proofErr w:type="spellEnd"/>
      <w:r w:rsidRPr="00785C65">
        <w:rPr>
          <w:rFonts w:ascii="Ubuntu" w:hAnsi="Ubuntu"/>
        </w:rPr>
        <w:t xml:space="preserve"> is a Software </w:t>
      </w:r>
      <w:proofErr w:type="gramStart"/>
      <w:r w:rsidRPr="00785C65">
        <w:rPr>
          <w:rFonts w:ascii="Ubuntu" w:hAnsi="Ubuntu"/>
        </w:rPr>
        <w:t>As</w:t>
      </w:r>
      <w:proofErr w:type="gramEnd"/>
      <w:r w:rsidRPr="00785C65">
        <w:rPr>
          <w:rFonts w:ascii="Ubuntu" w:hAnsi="Ubuntu"/>
        </w:rPr>
        <w:t xml:space="preserve"> a Service (SaaS) platform that helps to keep our source code free from:</w:t>
      </w:r>
    </w:p>
    <w:p w14:paraId="07268340" w14:textId="68B3C323" w:rsidR="00B44761" w:rsidRPr="00785C65" w:rsidRDefault="007B1911" w:rsidP="00B44761">
      <w:pPr>
        <w:pStyle w:val="NormalWeb"/>
        <w:spacing w:before="0" w:beforeAutospacing="0" w:after="0" w:afterAutospacing="0"/>
        <w:ind w:left="360"/>
        <w:jc w:val="left"/>
        <w:rPr>
          <w:rFonts w:ascii="Ubuntu" w:hAnsi="Ubuntu"/>
        </w:rPr>
      </w:pPr>
      <w:r w:rsidRPr="00785C65">
        <w:rPr>
          <w:rFonts w:ascii="Ubuntu" w:hAnsi="Ubuntu"/>
          <w:noProof/>
        </w:rPr>
        <w:drawing>
          <wp:anchor distT="0" distB="0" distL="114300" distR="114300" simplePos="0" relativeHeight="251663872" behindDoc="0" locked="0" layoutInCell="1" allowOverlap="1" wp14:anchorId="055F452B" wp14:editId="6FCA2F8A">
            <wp:simplePos x="0" y="0"/>
            <wp:positionH relativeFrom="column">
              <wp:posOffset>5335270</wp:posOffset>
            </wp:positionH>
            <wp:positionV relativeFrom="paragraph">
              <wp:posOffset>8255</wp:posOffset>
            </wp:positionV>
            <wp:extent cx="920750" cy="920750"/>
            <wp:effectExtent l="0" t="0" r="0" b="0"/>
            <wp:wrapThrough wrapText="bothSides">
              <wp:wrapPolygon edited="0">
                <wp:start x="0" y="0"/>
                <wp:lineTo x="0" y="21004"/>
                <wp:lineTo x="21004" y="21004"/>
                <wp:lineTo x="21004" y="0"/>
                <wp:lineTo x="0" y="0"/>
              </wp:wrapPolygon>
            </wp:wrapThrough>
            <wp:docPr id="839833478" name="Picture 2" descr="SonarCloud (@SonarCloud)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narCloud (@SonarCloud) / 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9AD7DC" w14:textId="76722384" w:rsidR="00B44761" w:rsidRPr="00785C65" w:rsidRDefault="00B44761" w:rsidP="00B44761">
      <w:pPr>
        <w:pStyle w:val="NormalWeb"/>
        <w:numPr>
          <w:ilvl w:val="1"/>
          <w:numId w:val="517"/>
        </w:numPr>
        <w:spacing w:before="0" w:beforeAutospacing="0" w:after="0" w:afterAutospacing="0"/>
        <w:jc w:val="left"/>
        <w:rPr>
          <w:rFonts w:ascii="Ubuntu" w:hAnsi="Ubuntu"/>
        </w:rPr>
      </w:pPr>
      <w:r w:rsidRPr="00785C65">
        <w:rPr>
          <w:rFonts w:ascii="Ubuntu" w:hAnsi="Ubuntu"/>
        </w:rPr>
        <w:t>Code Quality Issues</w:t>
      </w:r>
    </w:p>
    <w:p w14:paraId="301521D6" w14:textId="37C6BD67" w:rsidR="00B44761" w:rsidRPr="00785C65" w:rsidRDefault="00B44761" w:rsidP="00B44761">
      <w:pPr>
        <w:pStyle w:val="NormalWeb"/>
        <w:numPr>
          <w:ilvl w:val="1"/>
          <w:numId w:val="517"/>
        </w:numPr>
        <w:spacing w:before="0" w:beforeAutospacing="0" w:after="0" w:afterAutospacing="0"/>
        <w:jc w:val="left"/>
        <w:rPr>
          <w:rFonts w:ascii="Ubuntu" w:hAnsi="Ubuntu"/>
        </w:rPr>
      </w:pPr>
      <w:r w:rsidRPr="00785C65">
        <w:rPr>
          <w:rFonts w:ascii="Ubuntu" w:hAnsi="Ubuntu"/>
        </w:rPr>
        <w:t>Code Security Issues</w:t>
      </w:r>
    </w:p>
    <w:p w14:paraId="09EF5138" w14:textId="77777777" w:rsidR="00B44761" w:rsidRPr="00785C65" w:rsidRDefault="00B44761" w:rsidP="00B44761">
      <w:pPr>
        <w:pStyle w:val="NormalWeb"/>
        <w:spacing w:before="0" w:beforeAutospacing="0" w:after="0" w:afterAutospacing="0"/>
        <w:jc w:val="left"/>
        <w:rPr>
          <w:rFonts w:ascii="Ubuntu" w:hAnsi="Ubuntu"/>
        </w:rPr>
      </w:pPr>
    </w:p>
    <w:p w14:paraId="2FC39445" w14:textId="682F74E6" w:rsidR="00B44761" w:rsidRPr="00785C65" w:rsidRDefault="00B44761" w:rsidP="00B44761">
      <w:pPr>
        <w:pStyle w:val="NormalWeb"/>
        <w:numPr>
          <w:ilvl w:val="0"/>
          <w:numId w:val="524"/>
        </w:numPr>
        <w:spacing w:before="0" w:beforeAutospacing="0" w:after="0" w:afterAutospacing="0"/>
        <w:jc w:val="left"/>
        <w:rPr>
          <w:rFonts w:ascii="Ubuntu" w:hAnsi="Ubuntu"/>
        </w:rPr>
      </w:pPr>
      <w:r w:rsidRPr="00785C65">
        <w:rPr>
          <w:rFonts w:ascii="Ubuntu" w:hAnsi="Ubuntu"/>
        </w:rPr>
        <w:t xml:space="preserve">We can define quality gates within </w:t>
      </w:r>
      <w:proofErr w:type="spellStart"/>
      <w:r w:rsidRPr="00785C65">
        <w:rPr>
          <w:rFonts w:ascii="Ubuntu" w:hAnsi="Ubuntu"/>
        </w:rPr>
        <w:t>SonarCloud</w:t>
      </w:r>
      <w:proofErr w:type="spellEnd"/>
      <w:r w:rsidRPr="00785C65">
        <w:rPr>
          <w:rFonts w:ascii="Ubuntu" w:hAnsi="Ubuntu"/>
        </w:rPr>
        <w:t xml:space="preserve"> as per project quality standards.</w:t>
      </w:r>
    </w:p>
    <w:p w14:paraId="16C16D51" w14:textId="00A9AFEF" w:rsidR="00F262E2" w:rsidRPr="00785C65" w:rsidRDefault="00F262E2" w:rsidP="009C48D4">
      <w:pPr>
        <w:rPr>
          <w:rFonts w:ascii="Ubuntu" w:hAnsi="Ubuntu"/>
        </w:rPr>
      </w:pPr>
    </w:p>
    <w:p w14:paraId="58E3A6F3" w14:textId="06BA2B37" w:rsidR="00862360" w:rsidRPr="00785C65" w:rsidRDefault="00862360" w:rsidP="009C48D4">
      <w:pPr>
        <w:rPr>
          <w:rFonts w:ascii="Ubuntu" w:hAnsi="Ubuntu"/>
        </w:rPr>
      </w:pPr>
      <w:r w:rsidRPr="00785C65">
        <w:rPr>
          <w:rFonts w:ascii="Ubuntu" w:hAnsi="Ubuntu"/>
          <w:noProof/>
        </w:rPr>
        <mc:AlternateContent>
          <mc:Choice Requires="wps">
            <w:drawing>
              <wp:anchor distT="45720" distB="45720" distL="114300" distR="114300" simplePos="0" relativeHeight="251659776" behindDoc="0" locked="0" layoutInCell="1" allowOverlap="1" wp14:anchorId="6F2F4F80" wp14:editId="0868B008">
                <wp:simplePos x="0" y="0"/>
                <wp:positionH relativeFrom="page">
                  <wp:align>center</wp:align>
                </wp:positionH>
                <wp:positionV relativeFrom="paragraph">
                  <wp:posOffset>66790</wp:posOffset>
                </wp:positionV>
                <wp:extent cx="3498215" cy="1404620"/>
                <wp:effectExtent l="0" t="0" r="26035" b="14605"/>
                <wp:wrapThrough wrapText="bothSides">
                  <wp:wrapPolygon edited="0">
                    <wp:start x="0" y="0"/>
                    <wp:lineTo x="0" y="21468"/>
                    <wp:lineTo x="21643" y="21468"/>
                    <wp:lineTo x="21643"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215" cy="1404620"/>
                        </a:xfrm>
                        <a:prstGeom prst="rect">
                          <a:avLst/>
                        </a:prstGeom>
                        <a:solidFill>
                          <a:srgbClr val="FFFFFF"/>
                        </a:solidFill>
                        <a:ln w="9525">
                          <a:solidFill>
                            <a:schemeClr val="accent2"/>
                          </a:solidFill>
                          <a:miter lim="800000"/>
                          <a:headEnd/>
                          <a:tailEnd/>
                        </a:ln>
                      </wps:spPr>
                      <wps:txbx>
                        <w:txbxContent>
                          <w:p w14:paraId="78670A9F" w14:textId="77777777" w:rsidR="00862360" w:rsidRPr="007058B6" w:rsidRDefault="00862360" w:rsidP="00862360">
                            <w:pPr>
                              <w:rPr>
                                <w:rFonts w:ascii="Aptos Display" w:hAnsi="Aptos Display"/>
                              </w:rPr>
                            </w:pPr>
                            <w:r w:rsidRPr="007058B6">
                              <w:rPr>
                                <w:rFonts w:ascii="Aptos Display" w:hAnsi="Aptos Display"/>
                              </w:rPr>
                              <w:t>sonar.host.url= https://sonarcloud.io/</w:t>
                            </w:r>
                          </w:p>
                          <w:p w14:paraId="240F7C8F" w14:textId="77777777" w:rsidR="00862360" w:rsidRPr="007058B6" w:rsidRDefault="00862360" w:rsidP="00862360">
                            <w:pPr>
                              <w:rPr>
                                <w:rFonts w:ascii="Aptos Display" w:hAnsi="Aptos Display"/>
                              </w:rPr>
                            </w:pPr>
                            <w:proofErr w:type="spellStart"/>
                            <w:proofErr w:type="gramStart"/>
                            <w:r w:rsidRPr="007058B6">
                              <w:rPr>
                                <w:rFonts w:ascii="Aptos Display" w:hAnsi="Aptos Display"/>
                              </w:rPr>
                              <w:t>sonar.organization</w:t>
                            </w:r>
                            <w:proofErr w:type="spellEnd"/>
                            <w:proofErr w:type="gramEnd"/>
                            <w:r w:rsidRPr="007058B6">
                              <w:rPr>
                                <w:rFonts w:ascii="Aptos Display" w:hAnsi="Aptos Display"/>
                              </w:rPr>
                              <w:t>= test333sourcecodescan</w:t>
                            </w:r>
                          </w:p>
                          <w:p w14:paraId="012A4B1A" w14:textId="77777777" w:rsidR="00862360" w:rsidRPr="007058B6" w:rsidRDefault="00862360" w:rsidP="00862360">
                            <w:pPr>
                              <w:rPr>
                                <w:rFonts w:ascii="Aptos Display" w:hAnsi="Aptos Display"/>
                              </w:rPr>
                            </w:pPr>
                            <w:proofErr w:type="spellStart"/>
                            <w:proofErr w:type="gramStart"/>
                            <w:r w:rsidRPr="007058B6">
                              <w:rPr>
                                <w:rFonts w:ascii="Aptos Display" w:hAnsi="Aptos Display"/>
                              </w:rPr>
                              <w:t>sonar.projectkey</w:t>
                            </w:r>
                            <w:proofErr w:type="spellEnd"/>
                            <w:proofErr w:type="gramEnd"/>
                            <w:r w:rsidRPr="007058B6">
                              <w:rPr>
                                <w:rFonts w:ascii="Aptos Display" w:hAnsi="Aptos Display"/>
                              </w:rPr>
                              <w:t>=</w:t>
                            </w:r>
                            <w:r w:rsidRPr="007058B6">
                              <w:rPr>
                                <w:rFonts w:ascii="Aptos Display" w:hAnsi="Aptos Display" w:cs="Arial"/>
                                <w:color w:val="3E4357"/>
                                <w:sz w:val="21"/>
                                <w:szCs w:val="21"/>
                                <w:shd w:val="clear" w:color="auto" w:fill="FFFFFF"/>
                              </w:rPr>
                              <w:t xml:space="preserve"> test333sourcecodescan</w:t>
                            </w:r>
                          </w:p>
                          <w:p w14:paraId="5008E225" w14:textId="4E8FCD0E" w:rsidR="00862360" w:rsidRPr="007058B6" w:rsidRDefault="00862360" w:rsidP="00862360">
                            <w:pPr>
                              <w:rPr>
                                <w:rFonts w:ascii="Aptos Display" w:hAnsi="Aptos Display"/>
                              </w:rPr>
                            </w:pPr>
                            <w:proofErr w:type="spellStart"/>
                            <w:r w:rsidRPr="007058B6">
                              <w:rPr>
                                <w:rFonts w:ascii="Aptos Display" w:hAnsi="Aptos Display"/>
                              </w:rPr>
                              <w:t>sonar.login</w:t>
                            </w:r>
                            <w:proofErr w:type="spellEnd"/>
                            <w:r w:rsidRPr="007058B6">
                              <w:rPr>
                                <w:rFonts w:ascii="Aptos Display" w:hAnsi="Aptos Display"/>
                              </w:rPr>
                              <w:t>= af9814c0ddba2ea2a23673da337cd6157cc03804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F4F80" id="Text Box 2" o:spid="_x0000_s1027" type="#_x0000_t202" style="position:absolute;left:0;text-align:left;margin-left:0;margin-top:5.25pt;width:275.45pt;height:110.6pt;z-index:25165977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" strokecolor="#ed7d31 [3205]">
                <v:textbox style="mso-fit-shape-to-text:t">
                  <w:txbxContent>
                    <w:p w14:paraId="78670A9F" w14:textId="77777777" w:rsidR="00862360" w:rsidRPr="007058B6" w:rsidRDefault="00862360" w:rsidP="00862360">
                      <w:pPr>
                        <w:rPr>
                          <w:rFonts w:ascii="Aptos Display" w:hAnsi="Aptos Display"/>
                        </w:rPr>
                      </w:pPr>
                      <w:r w:rsidRPr="007058B6">
                        <w:rPr>
                          <w:rFonts w:ascii="Aptos Display" w:hAnsi="Aptos Display"/>
                        </w:rPr>
                        <w:t>sonar.host.url= https://sonarcloud.io/</w:t>
                      </w:r>
                    </w:p>
                    <w:p w14:paraId="240F7C8F" w14:textId="77777777" w:rsidR="00862360" w:rsidRPr="007058B6" w:rsidRDefault="00862360" w:rsidP="00862360">
                      <w:pPr>
                        <w:rPr>
                          <w:rFonts w:ascii="Aptos Display" w:hAnsi="Aptos Display"/>
                        </w:rPr>
                      </w:pPr>
                      <w:proofErr w:type="spellStart"/>
                      <w:proofErr w:type="gramStart"/>
                      <w:r w:rsidRPr="007058B6">
                        <w:rPr>
                          <w:rFonts w:ascii="Aptos Display" w:hAnsi="Aptos Display"/>
                        </w:rPr>
                        <w:t>sonar.organization</w:t>
                      </w:r>
                      <w:proofErr w:type="spellEnd"/>
                      <w:proofErr w:type="gramEnd"/>
                      <w:r w:rsidRPr="007058B6">
                        <w:rPr>
                          <w:rFonts w:ascii="Aptos Display" w:hAnsi="Aptos Display"/>
                        </w:rPr>
                        <w:t>= test333sourcecodescan</w:t>
                      </w:r>
                    </w:p>
                    <w:p w14:paraId="012A4B1A" w14:textId="77777777" w:rsidR="00862360" w:rsidRPr="007058B6" w:rsidRDefault="00862360" w:rsidP="00862360">
                      <w:pPr>
                        <w:rPr>
                          <w:rFonts w:ascii="Aptos Display" w:hAnsi="Aptos Display"/>
                        </w:rPr>
                      </w:pPr>
                      <w:proofErr w:type="spellStart"/>
                      <w:proofErr w:type="gramStart"/>
                      <w:r w:rsidRPr="007058B6">
                        <w:rPr>
                          <w:rFonts w:ascii="Aptos Display" w:hAnsi="Aptos Display"/>
                        </w:rPr>
                        <w:t>sonar.projectkey</w:t>
                      </w:r>
                      <w:proofErr w:type="spellEnd"/>
                      <w:proofErr w:type="gramEnd"/>
                      <w:r w:rsidRPr="007058B6">
                        <w:rPr>
                          <w:rFonts w:ascii="Aptos Display" w:hAnsi="Aptos Display"/>
                        </w:rPr>
                        <w:t>=</w:t>
                      </w:r>
                      <w:r w:rsidRPr="007058B6">
                        <w:rPr>
                          <w:rFonts w:ascii="Aptos Display" w:hAnsi="Aptos Display" w:cs="Arial"/>
                          <w:color w:val="3E4357"/>
                          <w:sz w:val="21"/>
                          <w:szCs w:val="21"/>
                          <w:shd w:val="clear" w:color="auto" w:fill="FFFFFF"/>
                        </w:rPr>
                        <w:t xml:space="preserve"> test333sourcecodescan</w:t>
                      </w:r>
                    </w:p>
                    <w:p w14:paraId="5008E225" w14:textId="4E8FCD0E" w:rsidR="00862360" w:rsidRPr="007058B6" w:rsidRDefault="00862360" w:rsidP="00862360">
                      <w:pPr>
                        <w:rPr>
                          <w:rFonts w:ascii="Aptos Display" w:hAnsi="Aptos Display"/>
                        </w:rPr>
                      </w:pPr>
                      <w:proofErr w:type="spellStart"/>
                      <w:r w:rsidRPr="007058B6">
                        <w:rPr>
                          <w:rFonts w:ascii="Aptos Display" w:hAnsi="Aptos Display"/>
                        </w:rPr>
                        <w:t>sonar.login</w:t>
                      </w:r>
                      <w:proofErr w:type="spellEnd"/>
                      <w:r w:rsidRPr="007058B6">
                        <w:rPr>
                          <w:rFonts w:ascii="Aptos Display" w:hAnsi="Aptos Display"/>
                        </w:rPr>
                        <w:t>= af9814c0ddba2ea2a23673da337cd6157cc03804</w:t>
                      </w:r>
                    </w:p>
                  </w:txbxContent>
                </v:textbox>
                <w10:wrap type="through" anchorx="page"/>
              </v:shape>
            </w:pict>
          </mc:Fallback>
        </mc:AlternateContent>
      </w:r>
    </w:p>
    <w:p w14:paraId="04D59DFE" w14:textId="77041FC3" w:rsidR="00862360" w:rsidRPr="00785C65" w:rsidRDefault="00862360" w:rsidP="009C48D4">
      <w:pPr>
        <w:rPr>
          <w:rFonts w:ascii="Ubuntu" w:hAnsi="Ubuntu"/>
        </w:rPr>
      </w:pPr>
    </w:p>
    <w:p w14:paraId="2A9AC300" w14:textId="37C22A95" w:rsidR="00862360" w:rsidRPr="00785C65" w:rsidRDefault="00862360" w:rsidP="009C48D4">
      <w:pPr>
        <w:rPr>
          <w:rFonts w:ascii="Ubuntu" w:hAnsi="Ubuntu"/>
        </w:rPr>
      </w:pPr>
    </w:p>
    <w:p w14:paraId="05C5051B" w14:textId="1D36C197" w:rsidR="00862360" w:rsidRPr="00785C65" w:rsidRDefault="00862360" w:rsidP="009C48D4">
      <w:pPr>
        <w:rPr>
          <w:rFonts w:ascii="Ubuntu" w:hAnsi="Ubuntu"/>
        </w:rPr>
      </w:pPr>
    </w:p>
    <w:p w14:paraId="62779DD9" w14:textId="42BC04BA" w:rsidR="00862360" w:rsidRPr="00785C65" w:rsidRDefault="00862360" w:rsidP="009C48D4">
      <w:pPr>
        <w:rPr>
          <w:rFonts w:ascii="Ubuntu" w:hAnsi="Ubuntu"/>
        </w:rPr>
      </w:pPr>
    </w:p>
    <w:p w14:paraId="0B15787E" w14:textId="536F7742" w:rsidR="00862360" w:rsidRPr="00785C65" w:rsidRDefault="00862360" w:rsidP="009C48D4">
      <w:pPr>
        <w:rPr>
          <w:rFonts w:ascii="Ubuntu" w:hAnsi="Ubuntu"/>
        </w:rPr>
      </w:pPr>
    </w:p>
    <w:p w14:paraId="090F8EA6" w14:textId="2EE87238" w:rsidR="009C48D4" w:rsidRPr="00785C65" w:rsidRDefault="007058B6" w:rsidP="009C48D4">
      <w:pPr>
        <w:rPr>
          <w:rFonts w:ascii="Ubuntu" w:hAnsi="Ubuntu"/>
        </w:rPr>
      </w:pPr>
      <w:r w:rsidRPr="00785C65">
        <w:rPr>
          <w:rFonts w:ascii="Ubuntu" w:hAnsi="Ubuntu"/>
          <w:noProof/>
        </w:rPr>
        <mc:AlternateContent>
          <mc:Choice Requires="wps">
            <w:drawing>
              <wp:anchor distT="45720" distB="45720" distL="114300" distR="114300" simplePos="0" relativeHeight="251661824" behindDoc="0" locked="0" layoutInCell="1" allowOverlap="1" wp14:anchorId="7F9CBB80" wp14:editId="53EAF419">
                <wp:simplePos x="0" y="0"/>
                <wp:positionH relativeFrom="page">
                  <wp:align>center</wp:align>
                </wp:positionH>
                <wp:positionV relativeFrom="paragraph">
                  <wp:posOffset>5080</wp:posOffset>
                </wp:positionV>
                <wp:extent cx="3810000" cy="1404620"/>
                <wp:effectExtent l="0" t="0" r="19050" b="19685"/>
                <wp:wrapThrough wrapText="bothSides">
                  <wp:wrapPolygon edited="0">
                    <wp:start x="0" y="0"/>
                    <wp:lineTo x="0" y="21616"/>
                    <wp:lineTo x="21600" y="21616"/>
                    <wp:lineTo x="21600" y="0"/>
                    <wp:lineTo x="0" y="0"/>
                  </wp:wrapPolygon>
                </wp:wrapThrough>
                <wp:docPr id="1768993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solidFill>
                          <a:srgbClr val="FFFFFF"/>
                        </a:solidFill>
                        <a:ln w="9525">
                          <a:solidFill>
                            <a:schemeClr val="accent2"/>
                          </a:solidFill>
                          <a:miter lim="800000"/>
                          <a:headEnd/>
                          <a:tailEnd/>
                        </a:ln>
                      </wps:spPr>
                      <wps:txbx>
                        <w:txbxContent>
                          <w:p w14:paraId="081F7209" w14:textId="456D4877" w:rsidR="007058B6" w:rsidRPr="007058B6" w:rsidRDefault="007058B6" w:rsidP="007058B6">
                            <w:pPr>
                              <w:rPr>
                                <w:rFonts w:ascii="Aptos Display" w:hAnsi="Aptos Display"/>
                              </w:rPr>
                            </w:pPr>
                            <w:r w:rsidRPr="007058B6">
                              <w:rPr>
                                <w:rFonts w:ascii="Aptos Display" w:hAnsi="Aptos Display"/>
                              </w:rPr>
                              <w:t xml:space="preserve">Requirements to populate Code Coverage on </w:t>
                            </w:r>
                            <w:proofErr w:type="spellStart"/>
                            <w:r w:rsidRPr="007058B6">
                              <w:rPr>
                                <w:rFonts w:ascii="Aptos Display" w:hAnsi="Aptos Display"/>
                              </w:rPr>
                              <w:t>SonarCloud</w:t>
                            </w:r>
                            <w:proofErr w:type="spellEnd"/>
                            <w:r w:rsidRPr="007058B6">
                              <w:rPr>
                                <w:rFonts w:ascii="Aptos Display" w:hAnsi="Aptos Display"/>
                              </w:rPr>
                              <w:t xml:space="preserve"> Dashboard:</w:t>
                            </w:r>
                          </w:p>
                          <w:p w14:paraId="69953CB2" w14:textId="77777777" w:rsidR="007058B6" w:rsidRPr="007058B6" w:rsidRDefault="007058B6" w:rsidP="007058B6">
                            <w:pPr>
                              <w:rPr>
                                <w:rFonts w:ascii="Aptos Display" w:hAnsi="Aptos Display"/>
                              </w:rPr>
                            </w:pPr>
                          </w:p>
                          <w:p w14:paraId="309B10B9" w14:textId="26367AF8" w:rsidR="007058B6" w:rsidRPr="007058B6" w:rsidRDefault="007058B6" w:rsidP="007058B6">
                            <w:pPr>
                              <w:pStyle w:val="ListParagraph"/>
                              <w:numPr>
                                <w:ilvl w:val="0"/>
                                <w:numId w:val="527"/>
                              </w:numPr>
                              <w:rPr>
                                <w:rFonts w:ascii="Aptos Display" w:hAnsi="Aptos Display"/>
                              </w:rPr>
                            </w:pPr>
                            <w:r w:rsidRPr="007058B6">
                              <w:rPr>
                                <w:rFonts w:ascii="Aptos Display" w:hAnsi="Aptos Display"/>
                              </w:rPr>
                              <w:t>Junit Plugin in Pom.xml</w:t>
                            </w:r>
                          </w:p>
                          <w:p w14:paraId="2643F368" w14:textId="4B1172F8" w:rsidR="007058B6" w:rsidRPr="007058B6" w:rsidRDefault="007058B6" w:rsidP="007058B6">
                            <w:pPr>
                              <w:pStyle w:val="ListParagraph"/>
                              <w:numPr>
                                <w:ilvl w:val="0"/>
                                <w:numId w:val="527"/>
                              </w:numPr>
                              <w:rPr>
                                <w:rFonts w:ascii="Aptos Display" w:hAnsi="Aptos Display"/>
                              </w:rPr>
                            </w:pPr>
                            <w:r w:rsidRPr="007058B6">
                              <w:rPr>
                                <w:rFonts w:ascii="Aptos Display" w:hAnsi="Aptos Display"/>
                              </w:rPr>
                              <w:t>Report Goal for Jacoco</w:t>
                            </w:r>
                          </w:p>
                          <w:p w14:paraId="465CF602" w14:textId="09EB9875" w:rsidR="007058B6" w:rsidRDefault="007058B6" w:rsidP="007058B6">
                            <w:pPr>
                              <w:pStyle w:val="ListParagraph"/>
                              <w:numPr>
                                <w:ilvl w:val="0"/>
                                <w:numId w:val="527"/>
                              </w:numPr>
                              <w:rPr>
                                <w:rFonts w:ascii="Aptos Display" w:hAnsi="Aptos Display"/>
                              </w:rPr>
                            </w:pPr>
                            <w:r w:rsidRPr="007058B6">
                              <w:rPr>
                                <w:rFonts w:ascii="Aptos Display" w:hAnsi="Aptos Display"/>
                              </w:rPr>
                              <w:t>Unit Tests written for the Java Classes present in source code</w:t>
                            </w:r>
                          </w:p>
                          <w:p w14:paraId="03906CCA" w14:textId="74CA368D" w:rsidR="00864169" w:rsidRPr="007058B6" w:rsidRDefault="00864169" w:rsidP="007058B6">
                            <w:pPr>
                              <w:pStyle w:val="ListParagraph"/>
                              <w:numPr>
                                <w:ilvl w:val="0"/>
                                <w:numId w:val="527"/>
                              </w:numPr>
                              <w:rPr>
                                <w:rFonts w:ascii="Aptos Display" w:hAnsi="Aptos Display"/>
                              </w:rPr>
                            </w:pPr>
                            <w:r>
                              <w:rPr>
                                <w:rFonts w:ascii="Aptos Display" w:hAnsi="Aptos Display"/>
                              </w:rPr>
                              <w:t>Maven verify goal is used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CBB80" id="_x0000_s1028" type="#_x0000_t202" style="position:absolute;left:0;text-align:left;margin-left:0;margin-top:.4pt;width:300pt;height:110.6pt;z-index:25166182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" strokecolor="#ed7d31 [3205]">
                <v:textbox style="mso-fit-shape-to-text:t">
                  <w:txbxContent>
                    <w:p w14:paraId="081F7209" w14:textId="456D4877" w:rsidR="007058B6" w:rsidRPr="007058B6" w:rsidRDefault="007058B6" w:rsidP="007058B6">
                      <w:pPr>
                        <w:rPr>
                          <w:rFonts w:ascii="Aptos Display" w:hAnsi="Aptos Display"/>
                        </w:rPr>
                      </w:pPr>
                      <w:r w:rsidRPr="007058B6">
                        <w:rPr>
                          <w:rFonts w:ascii="Aptos Display" w:hAnsi="Aptos Display"/>
                        </w:rPr>
                        <w:t xml:space="preserve">Requirements to populate Code Coverage on </w:t>
                      </w:r>
                      <w:proofErr w:type="spellStart"/>
                      <w:r w:rsidRPr="007058B6">
                        <w:rPr>
                          <w:rFonts w:ascii="Aptos Display" w:hAnsi="Aptos Display"/>
                        </w:rPr>
                        <w:t>SonarCloud</w:t>
                      </w:r>
                      <w:proofErr w:type="spellEnd"/>
                      <w:r w:rsidRPr="007058B6">
                        <w:rPr>
                          <w:rFonts w:ascii="Aptos Display" w:hAnsi="Aptos Display"/>
                        </w:rPr>
                        <w:t xml:space="preserve"> Dashboard:</w:t>
                      </w:r>
                    </w:p>
                    <w:p w14:paraId="69953CB2" w14:textId="77777777" w:rsidR="007058B6" w:rsidRPr="007058B6" w:rsidRDefault="007058B6" w:rsidP="007058B6">
                      <w:pPr>
                        <w:rPr>
                          <w:rFonts w:ascii="Aptos Display" w:hAnsi="Aptos Display"/>
                        </w:rPr>
                      </w:pPr>
                    </w:p>
                    <w:p w14:paraId="309B10B9" w14:textId="26367AF8" w:rsidR="007058B6" w:rsidRPr="007058B6" w:rsidRDefault="007058B6" w:rsidP="007058B6">
                      <w:pPr>
                        <w:pStyle w:val="ListParagraph"/>
                        <w:numPr>
                          <w:ilvl w:val="0"/>
                          <w:numId w:val="527"/>
                        </w:numPr>
                        <w:rPr>
                          <w:rFonts w:ascii="Aptos Display" w:hAnsi="Aptos Display"/>
                        </w:rPr>
                      </w:pPr>
                      <w:r w:rsidRPr="007058B6">
                        <w:rPr>
                          <w:rFonts w:ascii="Aptos Display" w:hAnsi="Aptos Display"/>
                        </w:rPr>
                        <w:t>Junit Plugin in Pom.xml</w:t>
                      </w:r>
                    </w:p>
                    <w:p w14:paraId="2643F368" w14:textId="4B1172F8" w:rsidR="007058B6" w:rsidRPr="007058B6" w:rsidRDefault="007058B6" w:rsidP="007058B6">
                      <w:pPr>
                        <w:pStyle w:val="ListParagraph"/>
                        <w:numPr>
                          <w:ilvl w:val="0"/>
                          <w:numId w:val="527"/>
                        </w:numPr>
                        <w:rPr>
                          <w:rFonts w:ascii="Aptos Display" w:hAnsi="Aptos Display"/>
                        </w:rPr>
                      </w:pPr>
                      <w:r w:rsidRPr="007058B6">
                        <w:rPr>
                          <w:rFonts w:ascii="Aptos Display" w:hAnsi="Aptos Display"/>
                        </w:rPr>
                        <w:t>Report Goal for Jacoco</w:t>
                      </w:r>
                    </w:p>
                    <w:p w14:paraId="465CF602" w14:textId="09EB9875" w:rsidR="007058B6" w:rsidRDefault="007058B6" w:rsidP="007058B6">
                      <w:pPr>
                        <w:pStyle w:val="ListParagraph"/>
                        <w:numPr>
                          <w:ilvl w:val="0"/>
                          <w:numId w:val="527"/>
                        </w:numPr>
                        <w:rPr>
                          <w:rFonts w:ascii="Aptos Display" w:hAnsi="Aptos Display"/>
                        </w:rPr>
                      </w:pPr>
                      <w:r w:rsidRPr="007058B6">
                        <w:rPr>
                          <w:rFonts w:ascii="Aptos Display" w:hAnsi="Aptos Display"/>
                        </w:rPr>
                        <w:t>Unit Tests written for the Java Classes present in source code</w:t>
                      </w:r>
                    </w:p>
                    <w:p w14:paraId="03906CCA" w14:textId="74CA368D" w:rsidR="00864169" w:rsidRPr="007058B6" w:rsidRDefault="00864169" w:rsidP="007058B6">
                      <w:pPr>
                        <w:pStyle w:val="ListParagraph"/>
                        <w:numPr>
                          <w:ilvl w:val="0"/>
                          <w:numId w:val="527"/>
                        </w:numPr>
                        <w:rPr>
                          <w:rFonts w:ascii="Aptos Display" w:hAnsi="Aptos Display"/>
                        </w:rPr>
                      </w:pPr>
                      <w:r>
                        <w:rPr>
                          <w:rFonts w:ascii="Aptos Display" w:hAnsi="Aptos Display"/>
                        </w:rPr>
                        <w:t>Maven verify goal is used</w:t>
                      </w:r>
                    </w:p>
                  </w:txbxContent>
                </v:textbox>
                <w10:wrap type="through" anchorx="page"/>
              </v:shape>
            </w:pict>
          </mc:Fallback>
        </mc:AlternateContent>
      </w:r>
    </w:p>
    <w:p w14:paraId="3E1616D3" w14:textId="1690B6CE" w:rsidR="007058B6" w:rsidRPr="00785C65" w:rsidRDefault="007058B6" w:rsidP="009C48D4">
      <w:pPr>
        <w:rPr>
          <w:rFonts w:ascii="Ubuntu" w:hAnsi="Ubuntu"/>
        </w:rPr>
      </w:pPr>
    </w:p>
    <w:p w14:paraId="4D75721E" w14:textId="77777777" w:rsidR="007058B6" w:rsidRPr="00785C65" w:rsidRDefault="007058B6" w:rsidP="009C48D4">
      <w:pPr>
        <w:rPr>
          <w:rFonts w:ascii="Ubuntu" w:hAnsi="Ubuntu"/>
        </w:rPr>
      </w:pPr>
    </w:p>
    <w:p w14:paraId="177C431F" w14:textId="77777777" w:rsidR="007058B6" w:rsidRPr="00785C65" w:rsidRDefault="007058B6" w:rsidP="009C48D4">
      <w:pPr>
        <w:rPr>
          <w:rFonts w:ascii="Ubuntu" w:hAnsi="Ubuntu"/>
        </w:rPr>
      </w:pPr>
    </w:p>
    <w:p w14:paraId="2E5719CA" w14:textId="77777777" w:rsidR="007058B6" w:rsidRPr="00785C65" w:rsidRDefault="007058B6" w:rsidP="009C48D4">
      <w:pPr>
        <w:rPr>
          <w:rFonts w:ascii="Ubuntu" w:hAnsi="Ubuntu"/>
        </w:rPr>
      </w:pPr>
    </w:p>
    <w:p w14:paraId="375C5E71" w14:textId="77777777" w:rsidR="007058B6" w:rsidRPr="00785C65" w:rsidRDefault="007058B6" w:rsidP="009C48D4">
      <w:pPr>
        <w:rPr>
          <w:rFonts w:ascii="Ubuntu" w:hAnsi="Ubuntu"/>
        </w:rPr>
      </w:pPr>
    </w:p>
    <w:p w14:paraId="28077BC2" w14:textId="77777777" w:rsidR="007058B6" w:rsidRPr="00785C65" w:rsidRDefault="007058B6" w:rsidP="009C48D4">
      <w:pPr>
        <w:rPr>
          <w:rFonts w:ascii="Ubuntu" w:hAnsi="Ubuntu"/>
        </w:rPr>
      </w:pPr>
    </w:p>
    <w:p w14:paraId="66C5F53D" w14:textId="77777777" w:rsidR="007058B6" w:rsidRDefault="007058B6" w:rsidP="009C48D4"/>
    <w:p w14:paraId="4538FA7F" w14:textId="02E07823" w:rsidR="0083092C" w:rsidRDefault="0083092C" w:rsidP="009C48D4">
      <w:r>
        <w:rPr>
          <w:noProof/>
        </w:rPr>
        <w:lastRenderedPageBreak/>
        <w:drawing>
          <wp:inline distT="0" distB="0" distL="0" distR="0" wp14:anchorId="786D9893" wp14:editId="07705924">
            <wp:extent cx="6429375" cy="3441700"/>
            <wp:effectExtent l="0" t="0" r="9525" b="6350"/>
            <wp:docPr id="187618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84442" name=""/>
                    <pic:cNvPicPr/>
                  </pic:nvPicPr>
                  <pic:blipFill>
                    <a:blip r:embed="rId14"/>
                    <a:stretch>
                      <a:fillRect/>
                    </a:stretch>
                  </pic:blipFill>
                  <pic:spPr>
                    <a:xfrm>
                      <a:off x="0" y="0"/>
                      <a:ext cx="6429375" cy="3441700"/>
                    </a:xfrm>
                    <a:prstGeom prst="rect">
                      <a:avLst/>
                    </a:prstGeom>
                  </pic:spPr>
                </pic:pic>
              </a:graphicData>
            </a:graphic>
          </wp:inline>
        </w:drawing>
      </w:r>
    </w:p>
    <w:p w14:paraId="61F3E157" w14:textId="77777777" w:rsidR="00536687" w:rsidRDefault="00536687" w:rsidP="009C48D4"/>
    <w:p w14:paraId="23C0F9B2" w14:textId="25E8EF29" w:rsidR="00536687" w:rsidRDefault="00536687" w:rsidP="009C48D4">
      <w:r>
        <w:rPr>
          <w:noProof/>
        </w:rPr>
        <w:drawing>
          <wp:inline distT="0" distB="0" distL="0" distR="0" wp14:anchorId="742BB735" wp14:editId="307F82A5">
            <wp:extent cx="6421582" cy="1968521"/>
            <wp:effectExtent l="0" t="0" r="0" b="0"/>
            <wp:docPr id="15728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9181" name=""/>
                    <pic:cNvPicPr/>
                  </pic:nvPicPr>
                  <pic:blipFill>
                    <a:blip r:embed="rId15"/>
                    <a:stretch>
                      <a:fillRect/>
                    </a:stretch>
                  </pic:blipFill>
                  <pic:spPr>
                    <a:xfrm>
                      <a:off x="0" y="0"/>
                      <a:ext cx="6470359" cy="1983473"/>
                    </a:xfrm>
                    <a:prstGeom prst="rect">
                      <a:avLst/>
                    </a:prstGeom>
                  </pic:spPr>
                </pic:pic>
              </a:graphicData>
            </a:graphic>
          </wp:inline>
        </w:drawing>
      </w:r>
    </w:p>
    <w:p w14:paraId="4160FBD4" w14:textId="77777777" w:rsidR="00536687" w:rsidRDefault="00536687" w:rsidP="009C48D4"/>
    <w:p w14:paraId="4BE6AC44" w14:textId="005C4FAF" w:rsidR="00536687" w:rsidRPr="006C4F51" w:rsidRDefault="00536687" w:rsidP="00536687">
      <w:pPr>
        <w:pStyle w:val="ListParagraph"/>
        <w:numPr>
          <w:ilvl w:val="0"/>
          <w:numId w:val="545"/>
        </w:numPr>
        <w:rPr>
          <w:rFonts w:ascii="Ubuntu" w:hAnsi="Ubuntu"/>
          <w:sz w:val="24"/>
          <w:szCs w:val="32"/>
        </w:rPr>
      </w:pPr>
      <w:r w:rsidRPr="006C4F51">
        <w:rPr>
          <w:rFonts w:ascii="Ubuntu" w:hAnsi="Ubuntu"/>
          <w:sz w:val="24"/>
          <w:szCs w:val="32"/>
        </w:rPr>
        <w:t>Bugs</w:t>
      </w:r>
    </w:p>
    <w:p w14:paraId="1EE607A2" w14:textId="5D135633" w:rsidR="00536687" w:rsidRPr="006C4F51" w:rsidRDefault="00536687" w:rsidP="00536687">
      <w:pPr>
        <w:pStyle w:val="ListParagraph"/>
        <w:numPr>
          <w:ilvl w:val="0"/>
          <w:numId w:val="545"/>
        </w:numPr>
        <w:rPr>
          <w:rFonts w:ascii="Ubuntu" w:hAnsi="Ubuntu"/>
          <w:sz w:val="24"/>
          <w:szCs w:val="32"/>
        </w:rPr>
      </w:pPr>
      <w:r w:rsidRPr="006C4F51">
        <w:rPr>
          <w:rFonts w:ascii="Ubuntu" w:hAnsi="Ubuntu"/>
          <w:sz w:val="24"/>
          <w:szCs w:val="32"/>
        </w:rPr>
        <w:t>Vulnerabilities</w:t>
      </w:r>
    </w:p>
    <w:p w14:paraId="04CA0756" w14:textId="683686A7" w:rsidR="00536687" w:rsidRPr="006C4F51" w:rsidRDefault="00536687" w:rsidP="00536687">
      <w:pPr>
        <w:pStyle w:val="ListParagraph"/>
        <w:numPr>
          <w:ilvl w:val="0"/>
          <w:numId w:val="545"/>
        </w:numPr>
        <w:rPr>
          <w:rFonts w:ascii="Ubuntu" w:hAnsi="Ubuntu"/>
          <w:sz w:val="24"/>
          <w:szCs w:val="32"/>
        </w:rPr>
      </w:pPr>
      <w:r w:rsidRPr="006C4F51">
        <w:rPr>
          <w:rFonts w:ascii="Ubuntu" w:hAnsi="Ubuntu"/>
          <w:sz w:val="24"/>
          <w:szCs w:val="32"/>
        </w:rPr>
        <w:t>Hotspots Reviewed</w:t>
      </w:r>
    </w:p>
    <w:p w14:paraId="26F68AD8" w14:textId="194F3396" w:rsidR="00536687" w:rsidRPr="006C4F51" w:rsidRDefault="00536687" w:rsidP="00536687">
      <w:pPr>
        <w:pStyle w:val="ListParagraph"/>
        <w:numPr>
          <w:ilvl w:val="0"/>
          <w:numId w:val="545"/>
        </w:numPr>
        <w:rPr>
          <w:rFonts w:ascii="Ubuntu" w:hAnsi="Ubuntu"/>
          <w:sz w:val="24"/>
          <w:szCs w:val="32"/>
        </w:rPr>
      </w:pPr>
      <w:r w:rsidRPr="006C4F51">
        <w:rPr>
          <w:rFonts w:ascii="Ubuntu" w:hAnsi="Ubuntu"/>
          <w:sz w:val="24"/>
          <w:szCs w:val="32"/>
        </w:rPr>
        <w:t>Code Smells</w:t>
      </w:r>
    </w:p>
    <w:p w14:paraId="136A8025" w14:textId="2A9B9071" w:rsidR="00536687" w:rsidRPr="006C4F51" w:rsidRDefault="00536687" w:rsidP="00536687">
      <w:pPr>
        <w:pStyle w:val="ListParagraph"/>
        <w:numPr>
          <w:ilvl w:val="0"/>
          <w:numId w:val="545"/>
        </w:numPr>
        <w:rPr>
          <w:rFonts w:ascii="Ubuntu" w:hAnsi="Ubuntu"/>
          <w:sz w:val="24"/>
          <w:szCs w:val="32"/>
        </w:rPr>
      </w:pPr>
      <w:r w:rsidRPr="006C4F51">
        <w:rPr>
          <w:rFonts w:ascii="Ubuntu" w:hAnsi="Ubuntu"/>
          <w:sz w:val="24"/>
          <w:szCs w:val="32"/>
        </w:rPr>
        <w:t>Coverage</w:t>
      </w:r>
    </w:p>
    <w:p w14:paraId="1B789348" w14:textId="4AA2DA1A" w:rsidR="00536687" w:rsidRPr="006C4F51" w:rsidRDefault="00536687" w:rsidP="00536687">
      <w:pPr>
        <w:pStyle w:val="ListParagraph"/>
        <w:numPr>
          <w:ilvl w:val="0"/>
          <w:numId w:val="545"/>
        </w:numPr>
        <w:rPr>
          <w:rFonts w:ascii="Ubuntu" w:hAnsi="Ubuntu"/>
          <w:sz w:val="24"/>
          <w:szCs w:val="32"/>
        </w:rPr>
      </w:pPr>
      <w:r w:rsidRPr="006C4F51">
        <w:rPr>
          <w:rFonts w:ascii="Ubuntu" w:hAnsi="Ubuntu"/>
          <w:sz w:val="24"/>
          <w:szCs w:val="32"/>
        </w:rPr>
        <w:t>Duplications</w:t>
      </w:r>
    </w:p>
    <w:p w14:paraId="4F14E2BE" w14:textId="77777777" w:rsidR="006C4F51" w:rsidRPr="006C4F51" w:rsidRDefault="006C4F51" w:rsidP="006C4F51">
      <w:pPr>
        <w:rPr>
          <w:rFonts w:ascii="Ubuntu" w:hAnsi="Ubuntu"/>
          <w:sz w:val="24"/>
          <w:szCs w:val="32"/>
        </w:rPr>
      </w:pPr>
    </w:p>
    <w:p w14:paraId="73A30AE9" w14:textId="17330C05" w:rsidR="006C4F51" w:rsidRPr="009A268D" w:rsidRDefault="006C4F51" w:rsidP="006C4F51">
      <w:pPr>
        <w:rPr>
          <w:rFonts w:ascii="Ubuntu" w:hAnsi="Ubuntu"/>
          <w:b/>
          <w:bCs/>
          <w:sz w:val="24"/>
          <w:szCs w:val="32"/>
        </w:rPr>
      </w:pPr>
      <w:proofErr w:type="spellStart"/>
      <w:r w:rsidRPr="009A268D">
        <w:rPr>
          <w:rFonts w:ascii="Ubuntu" w:hAnsi="Ubuntu"/>
          <w:b/>
          <w:bCs/>
          <w:sz w:val="24"/>
          <w:szCs w:val="32"/>
        </w:rPr>
        <w:t>SonarCloud</w:t>
      </w:r>
      <w:proofErr w:type="spellEnd"/>
      <w:r w:rsidRPr="009A268D">
        <w:rPr>
          <w:rFonts w:ascii="Ubuntu" w:hAnsi="Ubuntu"/>
          <w:b/>
          <w:bCs/>
          <w:sz w:val="24"/>
          <w:szCs w:val="32"/>
        </w:rPr>
        <w:t xml:space="preserve"> Findings:</w:t>
      </w:r>
    </w:p>
    <w:p w14:paraId="0AA25DDA" w14:textId="77777777" w:rsidR="006C4F51" w:rsidRPr="006C4F51" w:rsidRDefault="006C4F51" w:rsidP="006C4F51">
      <w:pPr>
        <w:rPr>
          <w:rFonts w:ascii="Ubuntu" w:hAnsi="Ubuntu"/>
          <w:sz w:val="24"/>
          <w:szCs w:val="32"/>
        </w:rPr>
      </w:pPr>
    </w:p>
    <w:p w14:paraId="52AB384B" w14:textId="67537F63" w:rsidR="006C4F51" w:rsidRPr="006C4F51" w:rsidRDefault="006C4F51" w:rsidP="006C4F51">
      <w:pPr>
        <w:pStyle w:val="ListParagraph"/>
        <w:numPr>
          <w:ilvl w:val="0"/>
          <w:numId w:val="546"/>
        </w:numPr>
        <w:rPr>
          <w:rFonts w:ascii="Ubuntu" w:hAnsi="Ubuntu"/>
          <w:sz w:val="24"/>
          <w:szCs w:val="32"/>
        </w:rPr>
      </w:pPr>
      <w:r w:rsidRPr="006C4F51">
        <w:rPr>
          <w:rFonts w:ascii="Ubuntu" w:hAnsi="Ubuntu"/>
          <w:sz w:val="24"/>
          <w:szCs w:val="32"/>
        </w:rPr>
        <w:t>Issues Breakdown</w:t>
      </w:r>
    </w:p>
    <w:p w14:paraId="19B0960A" w14:textId="411A1956" w:rsidR="006C4F51" w:rsidRPr="006C4F51" w:rsidRDefault="006C4F51" w:rsidP="006C4F51">
      <w:pPr>
        <w:pStyle w:val="ListParagraph"/>
        <w:numPr>
          <w:ilvl w:val="0"/>
          <w:numId w:val="546"/>
        </w:numPr>
        <w:rPr>
          <w:rFonts w:ascii="Ubuntu" w:hAnsi="Ubuntu"/>
          <w:sz w:val="24"/>
          <w:szCs w:val="32"/>
        </w:rPr>
      </w:pPr>
      <w:r w:rsidRPr="006C4F51">
        <w:rPr>
          <w:rFonts w:ascii="Ubuntu" w:hAnsi="Ubuntu"/>
          <w:sz w:val="24"/>
          <w:szCs w:val="32"/>
        </w:rPr>
        <w:t>Bugs</w:t>
      </w:r>
    </w:p>
    <w:p w14:paraId="4BD7FEEA" w14:textId="3F18F5FA" w:rsidR="006C4F51" w:rsidRPr="006C4F51" w:rsidRDefault="006C4F51" w:rsidP="006C4F51">
      <w:pPr>
        <w:pStyle w:val="ListParagraph"/>
        <w:numPr>
          <w:ilvl w:val="0"/>
          <w:numId w:val="546"/>
        </w:numPr>
        <w:rPr>
          <w:rFonts w:ascii="Ubuntu" w:hAnsi="Ubuntu"/>
          <w:sz w:val="24"/>
          <w:szCs w:val="32"/>
        </w:rPr>
      </w:pPr>
      <w:r w:rsidRPr="006C4F51">
        <w:rPr>
          <w:rFonts w:ascii="Ubuntu" w:hAnsi="Ubuntu"/>
          <w:sz w:val="24"/>
          <w:szCs w:val="32"/>
        </w:rPr>
        <w:t>Vulnerabilities</w:t>
      </w:r>
    </w:p>
    <w:p w14:paraId="38647F72" w14:textId="66155260" w:rsidR="006C4F51" w:rsidRPr="006C4F51" w:rsidRDefault="006C4F51" w:rsidP="006C4F51">
      <w:pPr>
        <w:pStyle w:val="ListParagraph"/>
        <w:numPr>
          <w:ilvl w:val="0"/>
          <w:numId w:val="546"/>
        </w:numPr>
        <w:rPr>
          <w:rFonts w:ascii="Ubuntu" w:hAnsi="Ubuntu"/>
          <w:sz w:val="24"/>
          <w:szCs w:val="32"/>
        </w:rPr>
      </w:pPr>
      <w:r w:rsidRPr="006C4F51">
        <w:rPr>
          <w:rFonts w:ascii="Ubuntu" w:hAnsi="Ubuntu"/>
          <w:sz w:val="24"/>
          <w:szCs w:val="32"/>
        </w:rPr>
        <w:t>Code Smells</w:t>
      </w:r>
    </w:p>
    <w:p w14:paraId="167DAFA1" w14:textId="0348B918" w:rsidR="006C4F51" w:rsidRPr="006C4F51" w:rsidRDefault="006C4F51" w:rsidP="006C4F51">
      <w:pPr>
        <w:pStyle w:val="ListParagraph"/>
        <w:numPr>
          <w:ilvl w:val="0"/>
          <w:numId w:val="546"/>
        </w:numPr>
        <w:rPr>
          <w:rFonts w:ascii="Ubuntu" w:hAnsi="Ubuntu"/>
          <w:sz w:val="24"/>
          <w:szCs w:val="32"/>
        </w:rPr>
      </w:pPr>
      <w:r w:rsidRPr="006C4F51">
        <w:rPr>
          <w:rFonts w:ascii="Ubuntu" w:hAnsi="Ubuntu"/>
          <w:sz w:val="24"/>
          <w:szCs w:val="32"/>
        </w:rPr>
        <w:t>Hotspots Breakdown</w:t>
      </w:r>
    </w:p>
    <w:p w14:paraId="27E1E23C" w14:textId="77777777" w:rsidR="006C4F51" w:rsidRDefault="006C4F51" w:rsidP="006C4F51"/>
    <w:p w14:paraId="200B600C" w14:textId="6F6AA951" w:rsidR="0083092C" w:rsidRPr="009A268D" w:rsidRDefault="009A268D" w:rsidP="009C48D4">
      <w:pPr>
        <w:rPr>
          <w:rFonts w:ascii="Ubuntu" w:hAnsi="Ubuntu"/>
          <w:b/>
          <w:bCs/>
          <w:sz w:val="24"/>
          <w:szCs w:val="32"/>
        </w:rPr>
      </w:pPr>
      <w:r w:rsidRPr="009A268D">
        <w:rPr>
          <w:rFonts w:ascii="Ubuntu" w:hAnsi="Ubuntu"/>
          <w:b/>
          <w:bCs/>
          <w:sz w:val="24"/>
          <w:szCs w:val="32"/>
        </w:rPr>
        <w:t>CWE Top 25</w:t>
      </w:r>
    </w:p>
    <w:p w14:paraId="7C8C965F" w14:textId="11EC7234" w:rsidR="009A268D" w:rsidRPr="009A268D" w:rsidRDefault="009A268D" w:rsidP="009C48D4">
      <w:pPr>
        <w:rPr>
          <w:rFonts w:ascii="Ubuntu" w:hAnsi="Ubuntu"/>
          <w:b/>
          <w:bCs/>
          <w:sz w:val="24"/>
          <w:szCs w:val="32"/>
        </w:rPr>
      </w:pPr>
      <w:r w:rsidRPr="009A268D">
        <w:rPr>
          <w:rFonts w:ascii="Ubuntu" w:hAnsi="Ubuntu"/>
          <w:b/>
          <w:bCs/>
          <w:sz w:val="24"/>
          <w:szCs w:val="32"/>
        </w:rPr>
        <w:lastRenderedPageBreak/>
        <w:t>CWE/SANS Top 25 Most Dangerous Software Weaknesses</w:t>
      </w:r>
    </w:p>
    <w:p w14:paraId="298CFFBD" w14:textId="77777777" w:rsidR="009A268D" w:rsidRDefault="009A268D" w:rsidP="009C48D4"/>
    <w:p w14:paraId="206704DA" w14:textId="2A3DAF2E" w:rsidR="009A268D" w:rsidRPr="009A268D" w:rsidRDefault="009A268D" w:rsidP="009C48D4">
      <w:pPr>
        <w:rPr>
          <w:rFonts w:ascii="Ubuntu" w:hAnsi="Ubuntu"/>
          <w:b/>
          <w:bCs/>
          <w:sz w:val="24"/>
          <w:szCs w:val="32"/>
        </w:rPr>
      </w:pPr>
      <w:r w:rsidRPr="009A268D">
        <w:rPr>
          <w:rFonts w:ascii="Ubuntu" w:hAnsi="Ubuntu"/>
          <w:b/>
          <w:bCs/>
          <w:sz w:val="24"/>
          <w:szCs w:val="32"/>
        </w:rPr>
        <w:t>OWASP Top 10</w:t>
      </w:r>
    </w:p>
    <w:p w14:paraId="23013878" w14:textId="77777777" w:rsidR="009A268D" w:rsidRPr="009A268D" w:rsidRDefault="009A268D" w:rsidP="009C48D4">
      <w:pPr>
        <w:rPr>
          <w:rFonts w:ascii="Ubuntu" w:hAnsi="Ubuntu"/>
          <w:sz w:val="24"/>
          <w:szCs w:val="32"/>
        </w:rPr>
      </w:pPr>
    </w:p>
    <w:p w14:paraId="2FC674D4" w14:textId="7376C512" w:rsidR="009A268D" w:rsidRPr="009A268D" w:rsidRDefault="009A268D" w:rsidP="009A268D">
      <w:pPr>
        <w:ind w:left="720"/>
        <w:rPr>
          <w:rFonts w:ascii="Ubuntu" w:hAnsi="Ubuntu"/>
          <w:sz w:val="24"/>
          <w:szCs w:val="32"/>
        </w:rPr>
      </w:pPr>
      <w:r w:rsidRPr="009A268D">
        <w:rPr>
          <w:rFonts w:ascii="Ubuntu" w:hAnsi="Ubuntu"/>
          <w:sz w:val="24"/>
          <w:szCs w:val="32"/>
        </w:rPr>
        <w:t>A1: Broken Access Control</w:t>
      </w:r>
    </w:p>
    <w:p w14:paraId="1587E976" w14:textId="089CE29C" w:rsidR="009A268D" w:rsidRPr="009A268D" w:rsidRDefault="009A268D" w:rsidP="009A268D">
      <w:pPr>
        <w:ind w:left="720"/>
        <w:rPr>
          <w:rFonts w:ascii="Ubuntu" w:hAnsi="Ubuntu"/>
          <w:sz w:val="24"/>
          <w:szCs w:val="32"/>
        </w:rPr>
      </w:pPr>
      <w:r w:rsidRPr="009A268D">
        <w:rPr>
          <w:rFonts w:ascii="Ubuntu" w:hAnsi="Ubuntu"/>
          <w:sz w:val="24"/>
          <w:szCs w:val="32"/>
        </w:rPr>
        <w:t>A2: Cryptographic Failures</w:t>
      </w:r>
    </w:p>
    <w:p w14:paraId="0536049A" w14:textId="307694CF" w:rsidR="009A268D" w:rsidRPr="009A268D" w:rsidRDefault="009A268D" w:rsidP="009A268D">
      <w:pPr>
        <w:ind w:left="720"/>
        <w:rPr>
          <w:rFonts w:ascii="Ubuntu" w:hAnsi="Ubuntu"/>
          <w:sz w:val="24"/>
          <w:szCs w:val="32"/>
        </w:rPr>
      </w:pPr>
      <w:r w:rsidRPr="009A268D">
        <w:rPr>
          <w:rFonts w:ascii="Ubuntu" w:hAnsi="Ubuntu"/>
          <w:sz w:val="24"/>
          <w:szCs w:val="32"/>
        </w:rPr>
        <w:t>A3: Injection</w:t>
      </w:r>
    </w:p>
    <w:p w14:paraId="02371FA5" w14:textId="42E1AF1D" w:rsidR="009A268D" w:rsidRPr="009A268D" w:rsidRDefault="009A268D" w:rsidP="009A268D">
      <w:pPr>
        <w:ind w:left="720"/>
        <w:rPr>
          <w:rFonts w:ascii="Ubuntu" w:hAnsi="Ubuntu"/>
          <w:sz w:val="24"/>
          <w:szCs w:val="32"/>
        </w:rPr>
      </w:pPr>
      <w:r w:rsidRPr="009A268D">
        <w:rPr>
          <w:rFonts w:ascii="Ubuntu" w:hAnsi="Ubuntu"/>
          <w:sz w:val="24"/>
          <w:szCs w:val="32"/>
        </w:rPr>
        <w:t>A4: Insecure Design</w:t>
      </w:r>
    </w:p>
    <w:p w14:paraId="2F48AFC4" w14:textId="7CA87E90" w:rsidR="009A268D" w:rsidRPr="009A268D" w:rsidRDefault="009A268D" w:rsidP="009A268D">
      <w:pPr>
        <w:ind w:left="720"/>
        <w:rPr>
          <w:rFonts w:ascii="Ubuntu" w:hAnsi="Ubuntu"/>
          <w:sz w:val="24"/>
          <w:szCs w:val="32"/>
        </w:rPr>
      </w:pPr>
      <w:r w:rsidRPr="009A268D">
        <w:rPr>
          <w:rFonts w:ascii="Ubuntu" w:hAnsi="Ubuntu"/>
          <w:sz w:val="24"/>
          <w:szCs w:val="32"/>
        </w:rPr>
        <w:t>A5: Security Misconfiguration</w:t>
      </w:r>
    </w:p>
    <w:p w14:paraId="5C617515" w14:textId="3A7CB58D" w:rsidR="009A268D" w:rsidRPr="009A268D" w:rsidRDefault="009A268D" w:rsidP="009A268D">
      <w:pPr>
        <w:ind w:left="720"/>
        <w:rPr>
          <w:rFonts w:ascii="Ubuntu" w:hAnsi="Ubuntu"/>
          <w:sz w:val="24"/>
          <w:szCs w:val="32"/>
        </w:rPr>
      </w:pPr>
      <w:r w:rsidRPr="009A268D">
        <w:rPr>
          <w:rFonts w:ascii="Ubuntu" w:hAnsi="Ubuntu"/>
          <w:sz w:val="24"/>
          <w:szCs w:val="32"/>
        </w:rPr>
        <w:t>A6: Vulnerable and Outdated Components</w:t>
      </w:r>
    </w:p>
    <w:p w14:paraId="090990F0" w14:textId="3DDC62FA" w:rsidR="009A268D" w:rsidRPr="009A268D" w:rsidRDefault="009A268D" w:rsidP="009A268D">
      <w:pPr>
        <w:ind w:left="720"/>
        <w:rPr>
          <w:rFonts w:ascii="Ubuntu" w:hAnsi="Ubuntu"/>
          <w:sz w:val="24"/>
          <w:szCs w:val="32"/>
        </w:rPr>
      </w:pPr>
      <w:r w:rsidRPr="009A268D">
        <w:rPr>
          <w:rFonts w:ascii="Ubuntu" w:hAnsi="Ubuntu"/>
          <w:sz w:val="24"/>
          <w:szCs w:val="32"/>
        </w:rPr>
        <w:t>A7: Identification and Authentication Failures</w:t>
      </w:r>
    </w:p>
    <w:p w14:paraId="570C79F2" w14:textId="0DC93E93" w:rsidR="009A268D" w:rsidRPr="009A268D" w:rsidRDefault="009A268D" w:rsidP="009A268D">
      <w:pPr>
        <w:ind w:left="720"/>
        <w:rPr>
          <w:rFonts w:ascii="Ubuntu" w:hAnsi="Ubuntu"/>
          <w:sz w:val="24"/>
          <w:szCs w:val="32"/>
        </w:rPr>
      </w:pPr>
      <w:r w:rsidRPr="009A268D">
        <w:rPr>
          <w:rFonts w:ascii="Ubuntu" w:hAnsi="Ubuntu"/>
          <w:sz w:val="24"/>
          <w:szCs w:val="32"/>
        </w:rPr>
        <w:t>A8: Software and Data Integrity Failures</w:t>
      </w:r>
    </w:p>
    <w:p w14:paraId="47241E6B" w14:textId="1950DB0F" w:rsidR="009A268D" w:rsidRPr="009A268D" w:rsidRDefault="009A268D" w:rsidP="009A268D">
      <w:pPr>
        <w:ind w:left="720"/>
        <w:rPr>
          <w:rFonts w:ascii="Ubuntu" w:hAnsi="Ubuntu"/>
          <w:sz w:val="24"/>
          <w:szCs w:val="32"/>
        </w:rPr>
      </w:pPr>
      <w:r w:rsidRPr="009A268D">
        <w:rPr>
          <w:rFonts w:ascii="Ubuntu" w:hAnsi="Ubuntu"/>
          <w:sz w:val="24"/>
          <w:szCs w:val="32"/>
        </w:rPr>
        <w:t>A9: Security Logging and Monitoring Failures</w:t>
      </w:r>
    </w:p>
    <w:p w14:paraId="2269C818" w14:textId="7E4F71D0" w:rsidR="009A268D" w:rsidRPr="009A268D" w:rsidRDefault="009A268D" w:rsidP="009A268D">
      <w:pPr>
        <w:ind w:left="720"/>
        <w:rPr>
          <w:rFonts w:ascii="Ubuntu" w:hAnsi="Ubuntu"/>
          <w:sz w:val="24"/>
          <w:szCs w:val="32"/>
        </w:rPr>
      </w:pPr>
      <w:r w:rsidRPr="009A268D">
        <w:rPr>
          <w:rFonts w:ascii="Ubuntu" w:hAnsi="Ubuntu"/>
          <w:sz w:val="24"/>
          <w:szCs w:val="32"/>
        </w:rPr>
        <w:t>A10: Server-Side Request Forgery (SSRF)</w:t>
      </w:r>
    </w:p>
    <w:p w14:paraId="0B75C9C5" w14:textId="77777777" w:rsidR="009A268D" w:rsidRDefault="009A268D" w:rsidP="009C48D4"/>
    <w:p w14:paraId="05120EFA" w14:textId="77777777" w:rsidR="00130C3A" w:rsidRDefault="00130C3A" w:rsidP="009C48D4">
      <w:pPr>
        <w:rPr>
          <w:rFonts w:ascii="Ubuntu" w:hAnsi="Ubuntu"/>
          <w:b/>
          <w:bCs/>
          <w:sz w:val="24"/>
          <w:szCs w:val="32"/>
        </w:rPr>
      </w:pPr>
    </w:p>
    <w:p w14:paraId="2DDD0EA1" w14:textId="77777777" w:rsidR="00130C3A" w:rsidRDefault="00130C3A" w:rsidP="009C48D4">
      <w:pPr>
        <w:rPr>
          <w:rFonts w:ascii="Ubuntu" w:hAnsi="Ubuntu"/>
          <w:b/>
          <w:bCs/>
          <w:sz w:val="24"/>
          <w:szCs w:val="32"/>
        </w:rPr>
      </w:pPr>
    </w:p>
    <w:p w14:paraId="1CC97558" w14:textId="77777777" w:rsidR="00130C3A" w:rsidRDefault="00130C3A" w:rsidP="009C48D4">
      <w:pPr>
        <w:rPr>
          <w:rFonts w:ascii="Ubuntu" w:hAnsi="Ubuntu"/>
          <w:b/>
          <w:bCs/>
          <w:sz w:val="24"/>
          <w:szCs w:val="32"/>
        </w:rPr>
      </w:pPr>
    </w:p>
    <w:p w14:paraId="6F5D11B3" w14:textId="77777777" w:rsidR="00130C3A" w:rsidRDefault="00130C3A" w:rsidP="009C48D4">
      <w:pPr>
        <w:rPr>
          <w:rFonts w:ascii="Ubuntu" w:hAnsi="Ubuntu"/>
          <w:b/>
          <w:bCs/>
          <w:sz w:val="24"/>
          <w:szCs w:val="32"/>
        </w:rPr>
      </w:pPr>
    </w:p>
    <w:p w14:paraId="344B4287" w14:textId="77777777" w:rsidR="00130C3A" w:rsidRDefault="00130C3A" w:rsidP="009C48D4">
      <w:pPr>
        <w:rPr>
          <w:rFonts w:ascii="Ubuntu" w:hAnsi="Ubuntu"/>
          <w:b/>
          <w:bCs/>
          <w:sz w:val="24"/>
          <w:szCs w:val="32"/>
        </w:rPr>
      </w:pPr>
    </w:p>
    <w:p w14:paraId="3D4656E7" w14:textId="77777777" w:rsidR="00130C3A" w:rsidRDefault="00130C3A" w:rsidP="009C48D4">
      <w:pPr>
        <w:rPr>
          <w:rFonts w:ascii="Ubuntu" w:hAnsi="Ubuntu"/>
          <w:b/>
          <w:bCs/>
          <w:sz w:val="24"/>
          <w:szCs w:val="32"/>
        </w:rPr>
      </w:pPr>
    </w:p>
    <w:p w14:paraId="2AE23E26" w14:textId="46441780" w:rsidR="00130C3A" w:rsidRPr="00130C3A" w:rsidRDefault="00130C3A" w:rsidP="009C48D4">
      <w:pPr>
        <w:rPr>
          <w:rFonts w:ascii="Ubuntu" w:hAnsi="Ubuntu"/>
          <w:b/>
          <w:bCs/>
          <w:sz w:val="24"/>
          <w:szCs w:val="32"/>
        </w:rPr>
      </w:pPr>
      <w:r w:rsidRPr="00130C3A">
        <w:rPr>
          <w:rFonts w:ascii="Ubuntu" w:hAnsi="Ubuntu"/>
          <w:b/>
          <w:bCs/>
          <w:sz w:val="24"/>
          <w:szCs w:val="32"/>
        </w:rPr>
        <w:t>OWASP ASVS (Application Security Verification Standard)</w:t>
      </w:r>
    </w:p>
    <w:p w14:paraId="5D05C139" w14:textId="77777777" w:rsidR="00130C3A" w:rsidRDefault="00130C3A" w:rsidP="009C48D4"/>
    <w:p w14:paraId="4D427FA8" w14:textId="77777777" w:rsidR="00130C3A" w:rsidRDefault="00130C3A" w:rsidP="009C48D4"/>
    <w:p w14:paraId="0598E580" w14:textId="09B69F74" w:rsidR="00130C3A" w:rsidRDefault="00130C3A" w:rsidP="009C48D4">
      <w:r>
        <w:rPr>
          <w:noProof/>
        </w:rPr>
        <w:lastRenderedPageBreak/>
        <w:drawing>
          <wp:inline distT="0" distB="0" distL="0" distR="0" wp14:anchorId="3A23E06C" wp14:editId="14D2C6F5">
            <wp:extent cx="6429375" cy="7277100"/>
            <wp:effectExtent l="0" t="0" r="9525" b="0"/>
            <wp:docPr id="1521977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9375" cy="7277100"/>
                    </a:xfrm>
                    <a:prstGeom prst="rect">
                      <a:avLst/>
                    </a:prstGeom>
                    <a:noFill/>
                    <a:ln>
                      <a:noFill/>
                    </a:ln>
                  </pic:spPr>
                </pic:pic>
              </a:graphicData>
            </a:graphic>
          </wp:inline>
        </w:drawing>
      </w:r>
    </w:p>
    <w:p w14:paraId="2F1A6FC9" w14:textId="77777777" w:rsidR="00A72F53" w:rsidRDefault="00A72F53" w:rsidP="009C48D4"/>
    <w:p w14:paraId="01E9B6D5" w14:textId="77777777" w:rsidR="00A72F53" w:rsidRDefault="00A72F53" w:rsidP="00A72F53">
      <w:pPr>
        <w:pStyle w:val="HTMLPreformatted"/>
        <w:rPr>
          <w:rStyle w:val="HTMLCode"/>
          <w:rFonts w:ascii="Ubuntu" w:hAnsi="Ubuntu"/>
          <w:b/>
          <w:bCs/>
          <w:sz w:val="22"/>
          <w:szCs w:val="22"/>
        </w:rPr>
      </w:pPr>
    </w:p>
    <w:p w14:paraId="6FF42C63" w14:textId="77777777" w:rsidR="00A72F53" w:rsidRDefault="00A72F53" w:rsidP="00A72F53">
      <w:pPr>
        <w:pStyle w:val="HTMLPreformatted"/>
        <w:rPr>
          <w:rStyle w:val="HTMLCode"/>
          <w:rFonts w:ascii="Ubuntu" w:hAnsi="Ubuntu"/>
          <w:b/>
          <w:bCs/>
          <w:sz w:val="22"/>
          <w:szCs w:val="22"/>
        </w:rPr>
      </w:pPr>
    </w:p>
    <w:p w14:paraId="10B44096" w14:textId="77777777" w:rsidR="00A72F53" w:rsidRDefault="00A72F53" w:rsidP="00A72F53">
      <w:pPr>
        <w:pStyle w:val="HTMLPreformatted"/>
        <w:rPr>
          <w:rStyle w:val="HTMLCode"/>
          <w:rFonts w:ascii="Ubuntu" w:hAnsi="Ubuntu"/>
          <w:b/>
          <w:bCs/>
          <w:sz w:val="22"/>
          <w:szCs w:val="22"/>
        </w:rPr>
      </w:pPr>
    </w:p>
    <w:p w14:paraId="1EC1480A" w14:textId="77777777" w:rsidR="00A72F53" w:rsidRDefault="00A72F53" w:rsidP="00A72F53">
      <w:pPr>
        <w:pStyle w:val="HTMLPreformatted"/>
        <w:rPr>
          <w:rStyle w:val="HTMLCode"/>
          <w:rFonts w:ascii="Ubuntu" w:hAnsi="Ubuntu"/>
          <w:b/>
          <w:bCs/>
          <w:sz w:val="22"/>
          <w:szCs w:val="22"/>
        </w:rPr>
      </w:pPr>
    </w:p>
    <w:p w14:paraId="3EA142BE" w14:textId="44B0C2E5" w:rsidR="00A72F53" w:rsidRPr="00F34C05" w:rsidRDefault="00A72F53" w:rsidP="00F34C05">
      <w:pPr>
        <w:pStyle w:val="HTMLPreformatted"/>
        <w:ind w:left="1832"/>
        <w:rPr>
          <w:rStyle w:val="HTMLCode"/>
          <w:rFonts w:ascii="Ubuntu" w:hAnsi="Ubuntu"/>
          <w:b/>
          <w:bCs/>
          <w:color w:val="2E74B5" w:themeColor="accent5" w:themeShade="BF"/>
          <w:sz w:val="22"/>
          <w:szCs w:val="22"/>
        </w:rPr>
      </w:pPr>
      <w:r w:rsidRPr="00F34C05">
        <w:rPr>
          <w:rStyle w:val="HTMLCode"/>
          <w:rFonts w:ascii="Ubuntu" w:hAnsi="Ubuntu"/>
          <w:b/>
          <w:bCs/>
          <w:color w:val="2E74B5" w:themeColor="accent5" w:themeShade="BF"/>
          <w:sz w:val="22"/>
          <w:szCs w:val="22"/>
        </w:rPr>
        <w:t>CPU- Central Processing Unit</w:t>
      </w:r>
    </w:p>
    <w:p w14:paraId="29E23B11" w14:textId="189FE84A" w:rsidR="00A72F53" w:rsidRPr="00F34C05" w:rsidRDefault="00A72F53" w:rsidP="00F34C05">
      <w:pPr>
        <w:pStyle w:val="HTMLPreformatted"/>
        <w:ind w:left="1832"/>
        <w:rPr>
          <w:rStyle w:val="HTMLCode"/>
          <w:rFonts w:ascii="Ubuntu" w:hAnsi="Ubuntu"/>
          <w:b/>
          <w:bCs/>
          <w:color w:val="2E74B5" w:themeColor="accent5" w:themeShade="BF"/>
          <w:sz w:val="22"/>
          <w:szCs w:val="22"/>
        </w:rPr>
      </w:pPr>
      <w:r w:rsidRPr="00F34C05">
        <w:rPr>
          <w:rStyle w:val="HTMLCode"/>
          <w:rFonts w:ascii="Ubuntu" w:hAnsi="Ubuntu"/>
          <w:b/>
          <w:bCs/>
          <w:color w:val="2E74B5" w:themeColor="accent5" w:themeShade="BF"/>
          <w:sz w:val="22"/>
          <w:szCs w:val="22"/>
        </w:rPr>
        <w:t>GPU- Graphical Processing Unit</w:t>
      </w:r>
    </w:p>
    <w:p w14:paraId="78872E75" w14:textId="0A96F229" w:rsidR="00A72F53" w:rsidRPr="00F34C05" w:rsidRDefault="00A72F53" w:rsidP="00F34C05">
      <w:pPr>
        <w:pStyle w:val="HTMLPreformatted"/>
        <w:ind w:left="1832"/>
        <w:rPr>
          <w:rStyle w:val="HTMLCode"/>
          <w:rFonts w:ascii="Ubuntu" w:hAnsi="Ubuntu"/>
          <w:b/>
          <w:bCs/>
          <w:color w:val="2E74B5" w:themeColor="accent5" w:themeShade="BF"/>
          <w:sz w:val="22"/>
          <w:szCs w:val="22"/>
        </w:rPr>
      </w:pPr>
      <w:r w:rsidRPr="00F34C05">
        <w:rPr>
          <w:rStyle w:val="HTMLCode"/>
          <w:rFonts w:ascii="Ubuntu" w:hAnsi="Ubuntu"/>
          <w:b/>
          <w:bCs/>
          <w:color w:val="2E74B5" w:themeColor="accent5" w:themeShade="BF"/>
          <w:sz w:val="22"/>
          <w:szCs w:val="22"/>
        </w:rPr>
        <w:t>TPU- Tensor Processing Unit</w:t>
      </w:r>
    </w:p>
    <w:p w14:paraId="0ADB7794" w14:textId="7605A8AF" w:rsidR="00A72F53" w:rsidRPr="00F34C05" w:rsidRDefault="00A72F53" w:rsidP="00F34C05">
      <w:pPr>
        <w:pStyle w:val="HTMLPreformatted"/>
        <w:ind w:left="1832"/>
        <w:rPr>
          <w:rStyle w:val="HTMLCode"/>
          <w:rFonts w:ascii="Ubuntu" w:hAnsi="Ubuntu"/>
          <w:b/>
          <w:bCs/>
          <w:color w:val="2E74B5" w:themeColor="accent5" w:themeShade="BF"/>
          <w:sz w:val="22"/>
          <w:szCs w:val="22"/>
        </w:rPr>
      </w:pPr>
      <w:r w:rsidRPr="00F34C05">
        <w:rPr>
          <w:rStyle w:val="HTMLCode"/>
          <w:rFonts w:ascii="Ubuntu" w:hAnsi="Ubuntu"/>
          <w:b/>
          <w:bCs/>
          <w:color w:val="2E74B5" w:themeColor="accent5" w:themeShade="BF"/>
          <w:sz w:val="22"/>
          <w:szCs w:val="22"/>
        </w:rPr>
        <w:lastRenderedPageBreak/>
        <w:t>DPU- Data Processing Unit</w:t>
      </w:r>
    </w:p>
    <w:p w14:paraId="4D3799DF" w14:textId="77777777" w:rsidR="00F34C05" w:rsidRDefault="00F34C05" w:rsidP="00A72F53">
      <w:pPr>
        <w:pStyle w:val="HTMLPreformatted"/>
        <w:rPr>
          <w:rStyle w:val="HTMLCode"/>
          <w:rFonts w:ascii="Ubuntu" w:hAnsi="Ubuntu"/>
          <w:b/>
          <w:bCs/>
          <w:sz w:val="22"/>
          <w:szCs w:val="22"/>
        </w:rPr>
      </w:pPr>
    </w:p>
    <w:p w14:paraId="5019AE91" w14:textId="5313EE13" w:rsidR="00A72F53" w:rsidRPr="00A72F53" w:rsidRDefault="00A72F53" w:rsidP="00A72F53">
      <w:pPr>
        <w:pStyle w:val="HTMLPreformatted"/>
        <w:rPr>
          <w:rStyle w:val="HTMLCode"/>
          <w:rFonts w:ascii="Ubuntu" w:hAnsi="Ubuntu"/>
          <w:sz w:val="22"/>
          <w:szCs w:val="22"/>
        </w:rPr>
      </w:pPr>
      <w:r w:rsidRPr="00A72F53">
        <w:rPr>
          <w:rStyle w:val="HTMLCode"/>
          <w:rFonts w:ascii="Ubuntu" w:hAnsi="Ubuntu"/>
          <w:b/>
          <w:bCs/>
          <w:sz w:val="22"/>
          <w:szCs w:val="22"/>
        </w:rPr>
        <w:t>Performance Battle:</w:t>
      </w:r>
    </w:p>
    <w:p w14:paraId="044AE066" w14:textId="77777777" w:rsidR="00A72F53" w:rsidRPr="00A72F53" w:rsidRDefault="00A72F53" w:rsidP="00A72F53">
      <w:pPr>
        <w:ind w:left="360"/>
        <w:rPr>
          <w:rFonts w:ascii="Ubuntu" w:hAnsi="Ubuntu"/>
          <w:sz w:val="22"/>
          <w:szCs w:val="28"/>
        </w:rPr>
      </w:pPr>
      <w:r w:rsidRPr="00A72F53">
        <w:rPr>
          <w:rFonts w:ascii="Ubuntu" w:hAnsi="Ubuntu"/>
          <w:b/>
          <w:bCs/>
          <w:sz w:val="22"/>
          <w:szCs w:val="28"/>
        </w:rPr>
        <w:t>CPU</w:t>
      </w:r>
      <w:r w:rsidRPr="00A72F53">
        <w:rPr>
          <w:rFonts w:ascii="Ubuntu" w:hAnsi="Ubuntu"/>
          <w:sz w:val="22"/>
          <w:szCs w:val="28"/>
        </w:rPr>
        <w:t>: Great for general-purpose tasks, but might struggle with heavy graphics or AI work.</w:t>
      </w:r>
    </w:p>
    <w:p w14:paraId="478F55DD" w14:textId="77777777" w:rsidR="00A72F53" w:rsidRPr="00A72F53" w:rsidRDefault="00A72F53" w:rsidP="00A72F53">
      <w:pPr>
        <w:ind w:left="360"/>
        <w:rPr>
          <w:rFonts w:ascii="Ubuntu" w:hAnsi="Ubuntu"/>
          <w:sz w:val="22"/>
          <w:szCs w:val="28"/>
        </w:rPr>
      </w:pPr>
      <w:r w:rsidRPr="00A72F53">
        <w:rPr>
          <w:rFonts w:ascii="Ubuntu" w:hAnsi="Ubuntu"/>
          <w:b/>
          <w:bCs/>
          <w:sz w:val="22"/>
          <w:szCs w:val="28"/>
        </w:rPr>
        <w:t>GPU</w:t>
      </w:r>
      <w:r w:rsidRPr="00A72F53">
        <w:rPr>
          <w:rFonts w:ascii="Ubuntu" w:hAnsi="Ubuntu"/>
          <w:sz w:val="22"/>
          <w:szCs w:val="28"/>
        </w:rPr>
        <w:t>: King of graphical tasks but may not be as efficient for general computing.</w:t>
      </w:r>
    </w:p>
    <w:p w14:paraId="60DDCA96" w14:textId="77777777" w:rsidR="00A72F53" w:rsidRPr="00A72F53" w:rsidRDefault="00A72F53" w:rsidP="00A72F53">
      <w:pPr>
        <w:ind w:left="360"/>
        <w:rPr>
          <w:rFonts w:ascii="Ubuntu" w:hAnsi="Ubuntu"/>
          <w:sz w:val="22"/>
          <w:szCs w:val="28"/>
        </w:rPr>
      </w:pPr>
      <w:r w:rsidRPr="00A72F53">
        <w:rPr>
          <w:rFonts w:ascii="Ubuntu" w:hAnsi="Ubuntu"/>
          <w:b/>
          <w:bCs/>
          <w:sz w:val="22"/>
          <w:szCs w:val="28"/>
        </w:rPr>
        <w:t>TPU</w:t>
      </w:r>
      <w:r w:rsidRPr="00A72F53">
        <w:rPr>
          <w:rFonts w:ascii="Ubuntu" w:hAnsi="Ubuntu"/>
          <w:sz w:val="22"/>
          <w:szCs w:val="28"/>
        </w:rPr>
        <w:t>: AI’s best friend, lightning-fast for machine learning tasks.</w:t>
      </w:r>
    </w:p>
    <w:p w14:paraId="37B1CB63" w14:textId="77777777" w:rsidR="00A72F53" w:rsidRDefault="00A72F53" w:rsidP="00A72F53">
      <w:pPr>
        <w:ind w:left="360"/>
        <w:rPr>
          <w:rFonts w:ascii="Ubuntu" w:hAnsi="Ubuntu"/>
          <w:sz w:val="22"/>
          <w:szCs w:val="28"/>
        </w:rPr>
      </w:pPr>
      <w:r w:rsidRPr="00A72F53">
        <w:rPr>
          <w:rFonts w:ascii="Ubuntu" w:hAnsi="Ubuntu"/>
          <w:b/>
          <w:bCs/>
          <w:sz w:val="22"/>
          <w:szCs w:val="28"/>
        </w:rPr>
        <w:t>DPU</w:t>
      </w:r>
      <w:r w:rsidRPr="00A72F53">
        <w:rPr>
          <w:rFonts w:ascii="Ubuntu" w:hAnsi="Ubuntu"/>
          <w:sz w:val="22"/>
          <w:szCs w:val="28"/>
        </w:rPr>
        <w:t>: Emerging as the powerhouse for data center optimization.</w:t>
      </w:r>
    </w:p>
    <w:p w14:paraId="1AAF531B" w14:textId="77777777" w:rsidR="00A72F53" w:rsidRPr="00A72F53" w:rsidRDefault="00A72F53" w:rsidP="00A72F53">
      <w:pPr>
        <w:ind w:left="360"/>
        <w:rPr>
          <w:rFonts w:ascii="Ubuntu" w:hAnsi="Ubuntu"/>
          <w:sz w:val="22"/>
          <w:szCs w:val="28"/>
        </w:rPr>
      </w:pPr>
    </w:p>
    <w:p w14:paraId="3AD46836" w14:textId="77777777" w:rsidR="00A72F53" w:rsidRPr="00A72F53" w:rsidRDefault="00A72F53" w:rsidP="00A72F53">
      <w:pPr>
        <w:pStyle w:val="HTMLPreformatted"/>
        <w:rPr>
          <w:rStyle w:val="HTMLCode"/>
          <w:rFonts w:ascii="Ubuntu" w:hAnsi="Ubuntu"/>
          <w:b/>
          <w:bCs/>
          <w:sz w:val="22"/>
          <w:szCs w:val="22"/>
        </w:rPr>
      </w:pPr>
      <w:r w:rsidRPr="00A72F53">
        <w:rPr>
          <w:rStyle w:val="HTMLCode"/>
          <w:rFonts w:ascii="Ubuntu" w:hAnsi="Ubuntu"/>
          <w:b/>
          <w:bCs/>
          <w:sz w:val="22"/>
          <w:szCs w:val="22"/>
        </w:rPr>
        <w:t>Use Case Showdown:</w:t>
      </w:r>
    </w:p>
    <w:p w14:paraId="01AEB1E5" w14:textId="77777777" w:rsidR="00A72F53" w:rsidRPr="00A72F53" w:rsidRDefault="00A72F53" w:rsidP="00A72F53">
      <w:pPr>
        <w:ind w:left="360"/>
        <w:rPr>
          <w:rFonts w:ascii="Ubuntu" w:hAnsi="Ubuntu"/>
          <w:sz w:val="22"/>
          <w:szCs w:val="28"/>
        </w:rPr>
      </w:pPr>
      <w:r w:rsidRPr="00A72F53">
        <w:rPr>
          <w:rFonts w:ascii="Ubuntu" w:hAnsi="Ubuntu"/>
          <w:b/>
          <w:bCs/>
          <w:sz w:val="22"/>
          <w:szCs w:val="28"/>
        </w:rPr>
        <w:t>CPU</w:t>
      </w:r>
      <w:r w:rsidRPr="00A72F53">
        <w:rPr>
          <w:rFonts w:ascii="Ubuntu" w:hAnsi="Ubuntu"/>
          <w:sz w:val="22"/>
          <w:szCs w:val="28"/>
        </w:rPr>
        <w:t>: Your go-to for everyday tasks, office work, and browsing.</w:t>
      </w:r>
    </w:p>
    <w:p w14:paraId="25EB3C3D" w14:textId="77777777" w:rsidR="00A72F53" w:rsidRPr="00A72F53" w:rsidRDefault="00A72F53" w:rsidP="00A72F53">
      <w:pPr>
        <w:ind w:left="360"/>
        <w:rPr>
          <w:rFonts w:ascii="Ubuntu" w:hAnsi="Ubuntu"/>
          <w:sz w:val="22"/>
          <w:szCs w:val="28"/>
        </w:rPr>
      </w:pPr>
      <w:r w:rsidRPr="00A72F53">
        <w:rPr>
          <w:rFonts w:ascii="Ubuntu" w:hAnsi="Ubuntu"/>
          <w:b/>
          <w:bCs/>
          <w:sz w:val="22"/>
          <w:szCs w:val="28"/>
        </w:rPr>
        <w:t>GPU</w:t>
      </w:r>
      <w:r w:rsidRPr="00A72F53">
        <w:rPr>
          <w:rFonts w:ascii="Ubuntu" w:hAnsi="Ubuntu"/>
          <w:sz w:val="22"/>
          <w:szCs w:val="28"/>
        </w:rPr>
        <w:t>: Essential for gaming, graphic design, and video editing.</w:t>
      </w:r>
    </w:p>
    <w:p w14:paraId="4C72C3C8" w14:textId="77777777" w:rsidR="00A72F53" w:rsidRPr="00A72F53" w:rsidRDefault="00A72F53" w:rsidP="00A72F53">
      <w:pPr>
        <w:ind w:left="360"/>
        <w:rPr>
          <w:rFonts w:ascii="Ubuntu" w:hAnsi="Ubuntu"/>
          <w:sz w:val="22"/>
          <w:szCs w:val="28"/>
        </w:rPr>
      </w:pPr>
      <w:r w:rsidRPr="00A72F53">
        <w:rPr>
          <w:rFonts w:ascii="Ubuntu" w:hAnsi="Ubuntu"/>
          <w:b/>
          <w:bCs/>
          <w:sz w:val="22"/>
          <w:szCs w:val="28"/>
        </w:rPr>
        <w:t>TPU</w:t>
      </w:r>
      <w:r w:rsidRPr="00A72F53">
        <w:rPr>
          <w:rFonts w:ascii="Ubuntu" w:hAnsi="Ubuntu"/>
          <w:sz w:val="22"/>
          <w:szCs w:val="28"/>
        </w:rPr>
        <w:t>: Vital for AI research, data analysis, and deep learning applications.</w:t>
      </w:r>
    </w:p>
    <w:p w14:paraId="69CDB568" w14:textId="77777777" w:rsidR="00A72F53" w:rsidRPr="00A72F53" w:rsidRDefault="00A72F53" w:rsidP="00A72F53">
      <w:pPr>
        <w:ind w:left="360"/>
        <w:rPr>
          <w:rFonts w:ascii="Ubuntu" w:hAnsi="Ubuntu"/>
          <w:sz w:val="22"/>
          <w:szCs w:val="28"/>
        </w:rPr>
      </w:pPr>
      <w:r w:rsidRPr="00A72F53">
        <w:rPr>
          <w:rFonts w:ascii="Ubuntu" w:hAnsi="Ubuntu"/>
          <w:b/>
          <w:bCs/>
          <w:sz w:val="22"/>
          <w:szCs w:val="28"/>
        </w:rPr>
        <w:t>DPU</w:t>
      </w:r>
      <w:r w:rsidRPr="00A72F53">
        <w:rPr>
          <w:rFonts w:ascii="Ubuntu" w:hAnsi="Ubuntu"/>
          <w:sz w:val="22"/>
          <w:szCs w:val="28"/>
        </w:rPr>
        <w:t>: Revolutionizing data centers, enhancing security, and optimizing network performance.</w:t>
      </w:r>
    </w:p>
    <w:p w14:paraId="267CE014" w14:textId="77777777" w:rsidR="00A72F53" w:rsidRDefault="00A72F53" w:rsidP="009C48D4"/>
    <w:p w14:paraId="33E0ADA8" w14:textId="62629037" w:rsidR="001A15EF" w:rsidRPr="000F7092" w:rsidRDefault="00932DBE" w:rsidP="000F7092">
      <w:pPr>
        <w:pStyle w:val="Heading2"/>
        <w:numPr>
          <w:ilvl w:val="1"/>
          <w:numId w:val="25"/>
        </w:numPr>
        <w:shd w:val="clear" w:color="auto" w:fill="BDD6EE" w:themeFill="accent5" w:themeFillTint="66"/>
        <w:rPr>
          <w:rFonts w:ascii="Aptos" w:hAnsi="Aptos"/>
          <w:sz w:val="28"/>
          <w:szCs w:val="36"/>
        </w:rPr>
      </w:pPr>
      <w:bookmarkStart w:id="6" w:name="_In_Scope"/>
      <w:bookmarkStart w:id="7" w:name="_ENTITIES_–_IN"/>
      <w:bookmarkStart w:id="8" w:name="_Toc168854893"/>
      <w:bookmarkEnd w:id="6"/>
      <w:bookmarkEnd w:id="7"/>
      <w:r w:rsidRPr="000F7092">
        <w:rPr>
          <w:rFonts w:ascii="Aptos" w:hAnsi="Aptos"/>
          <w:sz w:val="28"/>
          <w:szCs w:val="36"/>
        </w:rPr>
        <w:t>SNYK</w:t>
      </w:r>
      <w:bookmarkEnd w:id="8"/>
    </w:p>
    <w:p w14:paraId="6D9B4EA5" w14:textId="0C9E2F9D" w:rsidR="008A5318" w:rsidRPr="00785C65" w:rsidRDefault="007B1911" w:rsidP="00932DBE">
      <w:pPr>
        <w:ind w:left="360"/>
        <w:rPr>
          <w:rFonts w:ascii="Ubuntu" w:hAnsi="Ubuntu"/>
          <w:sz w:val="22"/>
          <w:szCs w:val="28"/>
        </w:rPr>
      </w:pPr>
      <w:r w:rsidRPr="00785C65">
        <w:rPr>
          <w:rFonts w:ascii="Ubuntu" w:hAnsi="Ubuntu"/>
          <w:noProof/>
          <w:sz w:val="22"/>
          <w:szCs w:val="28"/>
        </w:rPr>
        <w:drawing>
          <wp:anchor distT="0" distB="0" distL="114300" distR="114300" simplePos="0" relativeHeight="251662848" behindDoc="0" locked="0" layoutInCell="1" allowOverlap="1" wp14:anchorId="741415CA" wp14:editId="482C838A">
            <wp:simplePos x="0" y="0"/>
            <wp:positionH relativeFrom="column">
              <wp:posOffset>5495867</wp:posOffset>
            </wp:positionH>
            <wp:positionV relativeFrom="paragraph">
              <wp:posOffset>8890</wp:posOffset>
            </wp:positionV>
            <wp:extent cx="681355" cy="1070610"/>
            <wp:effectExtent l="0" t="0" r="4445" b="0"/>
            <wp:wrapThrough wrapText="bothSides">
              <wp:wrapPolygon edited="0">
                <wp:start x="0" y="0"/>
                <wp:lineTo x="0" y="21139"/>
                <wp:lineTo x="21137" y="21139"/>
                <wp:lineTo x="21137" y="0"/>
                <wp:lineTo x="0" y="0"/>
              </wp:wrapPolygon>
            </wp:wrapThrough>
            <wp:docPr id="137368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8368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1355" cy="1070610"/>
                    </a:xfrm>
                    <a:prstGeom prst="rect">
                      <a:avLst/>
                    </a:prstGeom>
                  </pic:spPr>
                </pic:pic>
              </a:graphicData>
            </a:graphic>
            <wp14:sizeRelH relativeFrom="margin">
              <wp14:pctWidth>0</wp14:pctWidth>
            </wp14:sizeRelH>
            <wp14:sizeRelV relativeFrom="margin">
              <wp14:pctHeight>0</wp14:pctHeight>
            </wp14:sizeRelV>
          </wp:anchor>
        </w:drawing>
      </w:r>
      <w:r w:rsidR="00932DBE" w:rsidRPr="00785C65">
        <w:rPr>
          <w:rFonts w:ascii="Ubuntu" w:hAnsi="Ubuntu"/>
          <w:sz w:val="22"/>
          <w:szCs w:val="28"/>
        </w:rPr>
        <w:t>Snyk is an organization that develops security tools (SaaS) to secure:</w:t>
      </w:r>
    </w:p>
    <w:p w14:paraId="13F774A3" w14:textId="2D899A2C" w:rsidR="00932DBE" w:rsidRPr="00785C65" w:rsidRDefault="00932DBE" w:rsidP="00932DBE">
      <w:pPr>
        <w:ind w:left="360"/>
        <w:rPr>
          <w:rFonts w:ascii="Ubuntu" w:hAnsi="Ubuntu"/>
          <w:sz w:val="22"/>
          <w:szCs w:val="28"/>
        </w:rPr>
      </w:pPr>
    </w:p>
    <w:p w14:paraId="245E8B9D" w14:textId="661974B2" w:rsidR="00932DBE" w:rsidRPr="00785C65" w:rsidRDefault="00932DBE" w:rsidP="00932DBE">
      <w:pPr>
        <w:pStyle w:val="ListParagraph"/>
        <w:numPr>
          <w:ilvl w:val="0"/>
          <w:numId w:val="524"/>
        </w:numPr>
        <w:ind w:left="1080"/>
        <w:rPr>
          <w:rFonts w:ascii="Ubuntu" w:hAnsi="Ubuntu"/>
          <w:sz w:val="22"/>
          <w:szCs w:val="28"/>
        </w:rPr>
      </w:pPr>
      <w:r w:rsidRPr="00785C65">
        <w:rPr>
          <w:rFonts w:ascii="Ubuntu" w:hAnsi="Ubuntu"/>
          <w:sz w:val="22"/>
          <w:szCs w:val="28"/>
        </w:rPr>
        <w:t>Source Code</w:t>
      </w:r>
    </w:p>
    <w:p w14:paraId="358C640C" w14:textId="5005E175" w:rsidR="00932DBE" w:rsidRPr="00785C65" w:rsidRDefault="00932DBE" w:rsidP="00932DBE">
      <w:pPr>
        <w:pStyle w:val="ListParagraph"/>
        <w:numPr>
          <w:ilvl w:val="0"/>
          <w:numId w:val="524"/>
        </w:numPr>
        <w:ind w:left="1080"/>
        <w:rPr>
          <w:rFonts w:ascii="Ubuntu" w:hAnsi="Ubuntu"/>
          <w:sz w:val="22"/>
          <w:szCs w:val="28"/>
        </w:rPr>
      </w:pPr>
      <w:r w:rsidRPr="00785C65">
        <w:rPr>
          <w:rFonts w:ascii="Ubuntu" w:hAnsi="Ubuntu"/>
          <w:sz w:val="22"/>
          <w:szCs w:val="28"/>
        </w:rPr>
        <w:t>Open Source/Third Party libraries</w:t>
      </w:r>
    </w:p>
    <w:p w14:paraId="46726105" w14:textId="424FDB55" w:rsidR="00932DBE" w:rsidRPr="00785C65" w:rsidRDefault="00932DBE" w:rsidP="00932DBE">
      <w:pPr>
        <w:pStyle w:val="ListParagraph"/>
        <w:numPr>
          <w:ilvl w:val="0"/>
          <w:numId w:val="524"/>
        </w:numPr>
        <w:ind w:left="1080"/>
        <w:rPr>
          <w:rFonts w:ascii="Ubuntu" w:hAnsi="Ubuntu"/>
          <w:sz w:val="22"/>
          <w:szCs w:val="28"/>
        </w:rPr>
      </w:pPr>
      <w:r w:rsidRPr="00785C65">
        <w:rPr>
          <w:rFonts w:ascii="Ubuntu" w:hAnsi="Ubuntu"/>
          <w:sz w:val="22"/>
          <w:szCs w:val="28"/>
        </w:rPr>
        <w:t>Containers</w:t>
      </w:r>
      <w:r w:rsidR="007B1911" w:rsidRPr="00785C65">
        <w:rPr>
          <w:rFonts w:ascii="Ubuntu" w:hAnsi="Ubuntu"/>
          <w:sz w:val="22"/>
          <w:szCs w:val="28"/>
        </w:rPr>
        <w:t xml:space="preserve"> </w:t>
      </w:r>
    </w:p>
    <w:p w14:paraId="4F8E862D" w14:textId="6640694E" w:rsidR="00932DBE" w:rsidRPr="00785C65" w:rsidRDefault="00932DBE" w:rsidP="00932DBE">
      <w:pPr>
        <w:pStyle w:val="ListParagraph"/>
        <w:numPr>
          <w:ilvl w:val="0"/>
          <w:numId w:val="524"/>
        </w:numPr>
        <w:ind w:left="1080"/>
        <w:rPr>
          <w:rFonts w:ascii="Ubuntu" w:hAnsi="Ubuntu"/>
          <w:sz w:val="22"/>
          <w:szCs w:val="28"/>
        </w:rPr>
      </w:pPr>
      <w:r w:rsidRPr="00785C65">
        <w:rPr>
          <w:rFonts w:ascii="Ubuntu" w:hAnsi="Ubuntu"/>
          <w:sz w:val="22"/>
          <w:szCs w:val="28"/>
        </w:rPr>
        <w:t>Infra As Code</w:t>
      </w:r>
    </w:p>
    <w:p w14:paraId="31B2C3F4" w14:textId="77777777" w:rsidR="00932DBE" w:rsidRPr="00785C65" w:rsidRDefault="00932DBE" w:rsidP="008A5318">
      <w:pPr>
        <w:rPr>
          <w:rFonts w:ascii="Ubuntu" w:hAnsi="Ubuntu"/>
          <w:sz w:val="22"/>
          <w:szCs w:val="28"/>
        </w:rPr>
      </w:pPr>
    </w:p>
    <w:p w14:paraId="4A948639" w14:textId="77777777" w:rsidR="00932DBE" w:rsidRPr="00785C65" w:rsidRDefault="00932DBE" w:rsidP="008A5318">
      <w:pPr>
        <w:rPr>
          <w:rFonts w:ascii="Ubuntu" w:hAnsi="Ubuntu"/>
          <w:sz w:val="22"/>
          <w:szCs w:val="28"/>
        </w:rPr>
      </w:pPr>
    </w:p>
    <w:p w14:paraId="091A377B" w14:textId="044F67BB" w:rsidR="000038AB" w:rsidRPr="00785C65" w:rsidRDefault="000038AB" w:rsidP="000038AB">
      <w:pPr>
        <w:ind w:left="360"/>
        <w:rPr>
          <w:rFonts w:ascii="Ubuntu" w:hAnsi="Ubuntu"/>
          <w:sz w:val="22"/>
          <w:szCs w:val="28"/>
        </w:rPr>
      </w:pPr>
      <w:r w:rsidRPr="00785C65">
        <w:rPr>
          <w:rFonts w:ascii="Ubuntu" w:hAnsi="Ubuntu"/>
          <w:sz w:val="22"/>
          <w:szCs w:val="28"/>
        </w:rPr>
        <w:t>We will use Snyk specifically for software composition analysis scan.</w:t>
      </w:r>
    </w:p>
    <w:p w14:paraId="041F51F8" w14:textId="31DFC485" w:rsidR="000038AB" w:rsidRPr="00785C65" w:rsidRDefault="000038AB" w:rsidP="000038AB">
      <w:pPr>
        <w:ind w:left="360"/>
        <w:rPr>
          <w:rFonts w:ascii="Ubuntu" w:hAnsi="Ubuntu"/>
          <w:sz w:val="22"/>
          <w:szCs w:val="28"/>
        </w:rPr>
      </w:pPr>
      <w:r w:rsidRPr="00785C65">
        <w:rPr>
          <w:rFonts w:ascii="Ubuntu" w:hAnsi="Ubuntu"/>
          <w:sz w:val="22"/>
          <w:szCs w:val="28"/>
        </w:rPr>
        <w:t>So, software composition analysis scan is used to identify security issues within third party libraries that are present in our source code. E.g. Log4j is a 3</w:t>
      </w:r>
      <w:r w:rsidRPr="00785C65">
        <w:rPr>
          <w:rFonts w:ascii="Ubuntu" w:hAnsi="Ubuntu"/>
          <w:sz w:val="22"/>
          <w:szCs w:val="28"/>
          <w:vertAlign w:val="superscript"/>
        </w:rPr>
        <w:t>rd</w:t>
      </w:r>
      <w:r w:rsidRPr="00785C65">
        <w:rPr>
          <w:rFonts w:ascii="Ubuntu" w:hAnsi="Ubuntu"/>
          <w:sz w:val="22"/>
          <w:szCs w:val="28"/>
        </w:rPr>
        <w:t xml:space="preserve"> party library that is used in many </w:t>
      </w:r>
      <w:r w:rsidR="006F776E" w:rsidRPr="00785C65">
        <w:rPr>
          <w:rFonts w:ascii="Ubuntu" w:hAnsi="Ubuntu"/>
          <w:sz w:val="22"/>
          <w:szCs w:val="28"/>
        </w:rPr>
        <w:t>Spring boot</w:t>
      </w:r>
      <w:r w:rsidRPr="00785C65">
        <w:rPr>
          <w:rFonts w:ascii="Ubuntu" w:hAnsi="Ubuntu"/>
          <w:sz w:val="22"/>
          <w:szCs w:val="28"/>
        </w:rPr>
        <w:t xml:space="preserve"> projects, so </w:t>
      </w:r>
      <w:r w:rsidR="006F776E" w:rsidRPr="00785C65">
        <w:rPr>
          <w:rFonts w:ascii="Ubuntu" w:hAnsi="Ubuntu"/>
          <w:sz w:val="22"/>
          <w:szCs w:val="28"/>
        </w:rPr>
        <w:t>Snyk</w:t>
      </w:r>
      <w:r w:rsidRPr="00785C65">
        <w:rPr>
          <w:rFonts w:ascii="Ubuntu" w:hAnsi="Ubuntu"/>
          <w:sz w:val="22"/>
          <w:szCs w:val="28"/>
        </w:rPr>
        <w:t xml:space="preserve"> will identify all security issues</w:t>
      </w:r>
      <w:r w:rsidR="006F776E" w:rsidRPr="00785C65">
        <w:rPr>
          <w:rFonts w:ascii="Ubuntu" w:hAnsi="Ubuntu"/>
          <w:sz w:val="22"/>
          <w:szCs w:val="28"/>
        </w:rPr>
        <w:t xml:space="preserve"> present in Log4j.</w:t>
      </w:r>
    </w:p>
    <w:p w14:paraId="2C11748E" w14:textId="77777777" w:rsidR="000038AB" w:rsidRPr="00785C65" w:rsidRDefault="000038AB" w:rsidP="000038AB">
      <w:pPr>
        <w:ind w:left="360"/>
        <w:rPr>
          <w:rFonts w:ascii="Ubuntu" w:hAnsi="Ubuntu"/>
          <w:sz w:val="22"/>
          <w:szCs w:val="28"/>
        </w:rPr>
      </w:pPr>
    </w:p>
    <w:p w14:paraId="0DB8EFAE" w14:textId="076361E8" w:rsidR="000038AB" w:rsidRPr="00785C65" w:rsidRDefault="00AD15F5" w:rsidP="000038AB">
      <w:pPr>
        <w:ind w:left="360"/>
        <w:rPr>
          <w:rFonts w:ascii="Ubuntu" w:hAnsi="Ubuntu"/>
          <w:sz w:val="22"/>
          <w:szCs w:val="28"/>
        </w:rPr>
      </w:pPr>
      <w:r w:rsidRPr="00785C65">
        <w:rPr>
          <w:rFonts w:ascii="Ubuntu" w:hAnsi="Ubuntu"/>
          <w:sz w:val="22"/>
          <w:szCs w:val="28"/>
        </w:rPr>
        <w:t>Snyk Token:  da7e5c98-e59e-43f7-b5db-654ac99bfecf</w:t>
      </w:r>
    </w:p>
    <w:p w14:paraId="5BC30A07" w14:textId="77777777" w:rsidR="000038AB" w:rsidRPr="00932DBE" w:rsidRDefault="000038AB" w:rsidP="000038AB">
      <w:pPr>
        <w:ind w:left="360"/>
        <w:rPr>
          <w:rFonts w:ascii="Aptos Display" w:hAnsi="Aptos Display"/>
        </w:rPr>
      </w:pPr>
    </w:p>
    <w:p w14:paraId="4D72C532" w14:textId="649BBBFC" w:rsidR="001A15EF" w:rsidRPr="000F7092" w:rsidRDefault="00561FAA" w:rsidP="000F7092">
      <w:pPr>
        <w:pStyle w:val="Heading2"/>
        <w:numPr>
          <w:ilvl w:val="1"/>
          <w:numId w:val="25"/>
        </w:numPr>
        <w:shd w:val="clear" w:color="auto" w:fill="BDD6EE" w:themeFill="accent5" w:themeFillTint="66"/>
        <w:rPr>
          <w:rFonts w:ascii="Aptos" w:hAnsi="Aptos"/>
          <w:sz w:val="28"/>
          <w:szCs w:val="36"/>
        </w:rPr>
      </w:pPr>
      <w:bookmarkStart w:id="9" w:name="_Toc168854894"/>
      <w:r w:rsidRPr="000F7092">
        <w:rPr>
          <w:rFonts w:ascii="Aptos" w:hAnsi="Aptos"/>
          <w:sz w:val="28"/>
          <w:szCs w:val="36"/>
        </w:rPr>
        <w:t>OWASP ZAP (Zed Attack Proxy)</w:t>
      </w:r>
      <w:bookmarkEnd w:id="9"/>
    </w:p>
    <w:p w14:paraId="66959115" w14:textId="45098159" w:rsidR="00561FAA" w:rsidRPr="00561FAA" w:rsidRDefault="00561FAA" w:rsidP="00561FAA">
      <w:pPr>
        <w:pStyle w:val="HTMLPreformatted"/>
        <w:rPr>
          <w:rStyle w:val="HTMLCode"/>
          <w:rFonts w:ascii="Aptos Display" w:hAnsi="Aptos Display"/>
        </w:rPr>
      </w:pPr>
      <w:r w:rsidRPr="00561FAA">
        <w:rPr>
          <w:rFonts w:ascii="Aptos Display" w:hAnsi="Aptos Display"/>
          <w:noProof/>
        </w:rPr>
        <w:drawing>
          <wp:anchor distT="0" distB="0" distL="114300" distR="114300" simplePos="0" relativeHeight="251664896" behindDoc="0" locked="0" layoutInCell="1" allowOverlap="1" wp14:anchorId="267D10DE" wp14:editId="4AB57555">
            <wp:simplePos x="0" y="0"/>
            <wp:positionH relativeFrom="column">
              <wp:posOffset>5543550</wp:posOffset>
            </wp:positionH>
            <wp:positionV relativeFrom="paragraph">
              <wp:posOffset>103505</wp:posOffset>
            </wp:positionV>
            <wp:extent cx="767080" cy="782320"/>
            <wp:effectExtent l="0" t="0" r="0" b="0"/>
            <wp:wrapThrough wrapText="bothSides">
              <wp:wrapPolygon edited="0">
                <wp:start x="0" y="0"/>
                <wp:lineTo x="0" y="21039"/>
                <wp:lineTo x="20921" y="21039"/>
                <wp:lineTo x="20921" y="0"/>
                <wp:lineTo x="0" y="0"/>
              </wp:wrapPolygon>
            </wp:wrapThrough>
            <wp:docPr id="10665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0921" name=""/>
                    <pic:cNvPicPr/>
                  </pic:nvPicPr>
                  <pic:blipFill>
                    <a:blip r:embed="rId18">
                      <a:extLst>
                        <a:ext uri="{28A0092B-C50C-407E-A947-70E740481C1C}">
                          <a14:useLocalDpi xmlns:a14="http://schemas.microsoft.com/office/drawing/2010/main" val="0"/>
                        </a:ext>
                      </a:extLst>
                    </a:blip>
                    <a:stretch>
                      <a:fillRect/>
                    </a:stretch>
                  </pic:blipFill>
                  <pic:spPr>
                    <a:xfrm>
                      <a:off x="0" y="0"/>
                      <a:ext cx="767080" cy="782320"/>
                    </a:xfrm>
                    <a:prstGeom prst="rect">
                      <a:avLst/>
                    </a:prstGeom>
                  </pic:spPr>
                </pic:pic>
              </a:graphicData>
            </a:graphic>
            <wp14:sizeRelH relativeFrom="margin">
              <wp14:pctWidth>0</wp14:pctWidth>
            </wp14:sizeRelH>
            <wp14:sizeRelV relativeFrom="margin">
              <wp14:pctHeight>0</wp14:pctHeight>
            </wp14:sizeRelV>
          </wp:anchor>
        </w:drawing>
      </w:r>
    </w:p>
    <w:p w14:paraId="79F5FEB7" w14:textId="00CFFD01" w:rsidR="00561FAA" w:rsidRPr="00785C65" w:rsidRDefault="00561FAA" w:rsidP="00561FAA">
      <w:pPr>
        <w:pStyle w:val="HTMLPreformatted"/>
        <w:rPr>
          <w:rStyle w:val="HTMLCode"/>
          <w:rFonts w:ascii="Ubuntu" w:hAnsi="Ubuntu"/>
          <w:b/>
          <w:bCs/>
          <w:sz w:val="22"/>
          <w:szCs w:val="22"/>
        </w:rPr>
      </w:pPr>
      <w:r w:rsidRPr="00785C65">
        <w:rPr>
          <w:rStyle w:val="HTMLCode"/>
          <w:rFonts w:ascii="Ubuntu" w:hAnsi="Ubuntu"/>
          <w:b/>
          <w:bCs/>
          <w:sz w:val="22"/>
          <w:szCs w:val="22"/>
        </w:rPr>
        <w:t>OWASP:  OPEN WEB APPLICATION SECURITY PROJECT</w:t>
      </w:r>
    </w:p>
    <w:p w14:paraId="57806CCE" w14:textId="77777777" w:rsidR="00561FAA" w:rsidRPr="00785C65" w:rsidRDefault="00561FAA" w:rsidP="00561FAA">
      <w:pPr>
        <w:pStyle w:val="HTMLPreformatted"/>
        <w:rPr>
          <w:rStyle w:val="HTMLCode"/>
          <w:rFonts w:ascii="Ubuntu" w:hAnsi="Ubuntu"/>
          <w:sz w:val="22"/>
          <w:szCs w:val="22"/>
        </w:rPr>
      </w:pPr>
    </w:p>
    <w:p w14:paraId="131A08F2" w14:textId="4441EB69" w:rsidR="00CF3B0A" w:rsidRPr="00785C65" w:rsidRDefault="00561FAA" w:rsidP="00561FAA">
      <w:pPr>
        <w:pStyle w:val="HTMLPreformatted"/>
        <w:rPr>
          <w:rStyle w:val="HTMLCode"/>
          <w:rFonts w:ascii="Ubuntu" w:hAnsi="Ubuntu"/>
          <w:sz w:val="22"/>
          <w:szCs w:val="22"/>
        </w:rPr>
      </w:pPr>
      <w:r w:rsidRPr="00785C65">
        <w:rPr>
          <w:rStyle w:val="HTMLCode"/>
          <w:rFonts w:ascii="Ubuntu" w:hAnsi="Ubuntu"/>
          <w:sz w:val="22"/>
          <w:szCs w:val="22"/>
        </w:rPr>
        <w:t>OWASP ZAP is an open-source web application security scanner.  It is intended to be used by both those new to application security as well as professional penetration testers</w:t>
      </w:r>
      <w:r w:rsidR="00A253F3" w:rsidRPr="00785C65">
        <w:rPr>
          <w:rStyle w:val="HTMLCode"/>
          <w:rFonts w:ascii="Ubuntu" w:hAnsi="Ubuntu"/>
          <w:sz w:val="22"/>
          <w:szCs w:val="22"/>
        </w:rPr>
        <w:t>.  It is one of the most active OWASP projects and has been given Flagship status. It can scan both:</w:t>
      </w:r>
    </w:p>
    <w:p w14:paraId="4BA265D2" w14:textId="2A8831F8" w:rsidR="00A253F3" w:rsidRPr="00785C65" w:rsidRDefault="00A253F3" w:rsidP="00A253F3">
      <w:pPr>
        <w:pStyle w:val="HTMLPreformatted"/>
        <w:numPr>
          <w:ilvl w:val="1"/>
          <w:numId w:val="531"/>
        </w:numPr>
        <w:rPr>
          <w:rStyle w:val="HTMLCode"/>
          <w:rFonts w:ascii="Ubuntu" w:hAnsi="Ubuntu"/>
          <w:sz w:val="22"/>
          <w:szCs w:val="22"/>
        </w:rPr>
      </w:pPr>
      <w:r w:rsidRPr="00785C65">
        <w:rPr>
          <w:rStyle w:val="HTMLCode"/>
          <w:rFonts w:ascii="Ubuntu" w:hAnsi="Ubuntu"/>
          <w:sz w:val="22"/>
          <w:szCs w:val="22"/>
        </w:rPr>
        <w:t>Web Applications</w:t>
      </w:r>
    </w:p>
    <w:p w14:paraId="3CF9FCE7" w14:textId="45F1C685" w:rsidR="00A253F3" w:rsidRPr="00785C65" w:rsidRDefault="00A253F3" w:rsidP="00A253F3">
      <w:pPr>
        <w:pStyle w:val="HTMLPreformatted"/>
        <w:numPr>
          <w:ilvl w:val="1"/>
          <w:numId w:val="531"/>
        </w:numPr>
        <w:rPr>
          <w:rStyle w:val="HTMLCode"/>
          <w:rFonts w:ascii="Ubuntu" w:hAnsi="Ubuntu"/>
          <w:sz w:val="22"/>
          <w:szCs w:val="22"/>
        </w:rPr>
      </w:pPr>
      <w:r w:rsidRPr="00785C65">
        <w:rPr>
          <w:rStyle w:val="HTMLCode"/>
          <w:rFonts w:ascii="Ubuntu" w:hAnsi="Ubuntu"/>
          <w:sz w:val="22"/>
          <w:szCs w:val="22"/>
        </w:rPr>
        <w:t>API Specifications</w:t>
      </w:r>
    </w:p>
    <w:p w14:paraId="58563DE6" w14:textId="73C1AD92" w:rsidR="00CF3B0A" w:rsidRPr="00785C65" w:rsidRDefault="00FA7A0D" w:rsidP="00FA7A0D">
      <w:pPr>
        <w:pStyle w:val="HTMLPreformatted"/>
        <w:rPr>
          <w:rStyle w:val="HTMLCode"/>
          <w:rFonts w:ascii="Ubuntu" w:hAnsi="Ubuntu"/>
          <w:sz w:val="22"/>
          <w:szCs w:val="22"/>
        </w:rPr>
      </w:pPr>
      <w:r w:rsidRPr="00785C65">
        <w:rPr>
          <w:rStyle w:val="HTMLCode"/>
          <w:rFonts w:ascii="Ubuntu" w:hAnsi="Ubuntu"/>
          <w:sz w:val="22"/>
          <w:szCs w:val="22"/>
        </w:rPr>
        <w:t>Creating a Storage Bucket in GCP</w:t>
      </w:r>
      <w:r w:rsidR="00284ABF" w:rsidRPr="00785C65">
        <w:rPr>
          <w:rStyle w:val="HTMLCode"/>
          <w:rFonts w:ascii="Ubuntu" w:hAnsi="Ubuntu"/>
          <w:sz w:val="22"/>
          <w:szCs w:val="22"/>
        </w:rPr>
        <w:t xml:space="preserve"> to store the ZAP report.</w:t>
      </w:r>
    </w:p>
    <w:p w14:paraId="66ED9E5F" w14:textId="77777777" w:rsidR="00785C65" w:rsidRPr="00785C65" w:rsidRDefault="00785C65" w:rsidP="00785C65">
      <w:pPr>
        <w:shd w:val="clear" w:color="auto" w:fill="FFFFFF"/>
        <w:spacing w:before="100" w:beforeAutospacing="1" w:after="100" w:afterAutospacing="1" w:line="360" w:lineRule="atLeast"/>
        <w:rPr>
          <w:rFonts w:ascii="Ubuntu" w:hAnsi="Ubuntu"/>
          <w:color w:val="0A0A0A"/>
          <w:sz w:val="22"/>
          <w:szCs w:val="22"/>
          <w:lang w:val="en-IN" w:eastAsia="en-IN"/>
        </w:rPr>
      </w:pPr>
      <w:r w:rsidRPr="00785C65">
        <w:rPr>
          <w:rFonts w:ascii="Ubuntu" w:hAnsi="Ubuntu"/>
          <w:color w:val="0A0A0A"/>
          <w:sz w:val="22"/>
          <w:szCs w:val="22"/>
          <w:lang w:val="en-IN" w:eastAsia="en-IN"/>
        </w:rPr>
        <w:t>ZAP can scan through the web application and detect issues related to:</w:t>
      </w:r>
    </w:p>
    <w:p w14:paraId="44E1A231" w14:textId="77777777" w:rsidR="00785C65" w:rsidRPr="00556AB6" w:rsidRDefault="00785C65" w:rsidP="00556AB6">
      <w:pPr>
        <w:pStyle w:val="ListParagraph"/>
        <w:numPr>
          <w:ilvl w:val="0"/>
          <w:numId w:val="539"/>
        </w:numPr>
        <w:rPr>
          <w:rFonts w:ascii="Ubuntu" w:hAnsi="Ubuntu"/>
          <w:sz w:val="22"/>
          <w:szCs w:val="28"/>
          <w:lang w:val="en-IN" w:eastAsia="en-IN"/>
        </w:rPr>
      </w:pPr>
      <w:r w:rsidRPr="00556AB6">
        <w:rPr>
          <w:rFonts w:ascii="Ubuntu" w:hAnsi="Ubuntu"/>
          <w:sz w:val="22"/>
          <w:szCs w:val="28"/>
          <w:lang w:val="en-IN" w:eastAsia="en-IN"/>
        </w:rPr>
        <w:t>SQL injection</w:t>
      </w:r>
    </w:p>
    <w:p w14:paraId="1F17F90F" w14:textId="77777777" w:rsidR="00785C65" w:rsidRPr="00556AB6" w:rsidRDefault="00785C65" w:rsidP="00556AB6">
      <w:pPr>
        <w:pStyle w:val="ListParagraph"/>
        <w:numPr>
          <w:ilvl w:val="0"/>
          <w:numId w:val="539"/>
        </w:numPr>
        <w:rPr>
          <w:rFonts w:ascii="Ubuntu" w:hAnsi="Ubuntu"/>
          <w:sz w:val="22"/>
          <w:szCs w:val="28"/>
          <w:lang w:val="en-IN" w:eastAsia="en-IN"/>
        </w:rPr>
      </w:pPr>
      <w:r w:rsidRPr="00556AB6">
        <w:rPr>
          <w:rFonts w:ascii="Ubuntu" w:hAnsi="Ubuntu"/>
          <w:sz w:val="22"/>
          <w:szCs w:val="28"/>
          <w:lang w:val="en-IN" w:eastAsia="en-IN"/>
        </w:rPr>
        <w:t>Broken Authentication</w:t>
      </w:r>
    </w:p>
    <w:p w14:paraId="75BA8452" w14:textId="77777777" w:rsidR="00785C65" w:rsidRPr="00556AB6" w:rsidRDefault="00785C65" w:rsidP="00556AB6">
      <w:pPr>
        <w:pStyle w:val="ListParagraph"/>
        <w:numPr>
          <w:ilvl w:val="0"/>
          <w:numId w:val="539"/>
        </w:numPr>
        <w:rPr>
          <w:rFonts w:ascii="Ubuntu" w:hAnsi="Ubuntu"/>
          <w:sz w:val="22"/>
          <w:szCs w:val="28"/>
          <w:lang w:val="en-IN" w:eastAsia="en-IN"/>
        </w:rPr>
      </w:pPr>
      <w:r w:rsidRPr="00556AB6">
        <w:rPr>
          <w:rFonts w:ascii="Ubuntu" w:hAnsi="Ubuntu"/>
          <w:sz w:val="22"/>
          <w:szCs w:val="28"/>
          <w:lang w:val="en-IN" w:eastAsia="en-IN"/>
        </w:rPr>
        <w:t>Sensitive data exposure</w:t>
      </w:r>
    </w:p>
    <w:p w14:paraId="0F732FC2" w14:textId="77777777" w:rsidR="00785C65" w:rsidRPr="00556AB6" w:rsidRDefault="00785C65" w:rsidP="00556AB6">
      <w:pPr>
        <w:pStyle w:val="ListParagraph"/>
        <w:numPr>
          <w:ilvl w:val="0"/>
          <w:numId w:val="539"/>
        </w:numPr>
        <w:rPr>
          <w:rFonts w:ascii="Ubuntu" w:hAnsi="Ubuntu"/>
          <w:sz w:val="22"/>
          <w:szCs w:val="28"/>
          <w:lang w:val="en-IN" w:eastAsia="en-IN"/>
        </w:rPr>
      </w:pPr>
      <w:r w:rsidRPr="00556AB6">
        <w:rPr>
          <w:rFonts w:ascii="Ubuntu" w:hAnsi="Ubuntu"/>
          <w:sz w:val="22"/>
          <w:szCs w:val="28"/>
          <w:lang w:val="en-IN" w:eastAsia="en-IN"/>
        </w:rPr>
        <w:t>Broken Access control</w:t>
      </w:r>
    </w:p>
    <w:p w14:paraId="50FBE397" w14:textId="77777777" w:rsidR="00785C65" w:rsidRPr="00556AB6" w:rsidRDefault="00785C65" w:rsidP="00556AB6">
      <w:pPr>
        <w:pStyle w:val="ListParagraph"/>
        <w:numPr>
          <w:ilvl w:val="0"/>
          <w:numId w:val="539"/>
        </w:numPr>
        <w:rPr>
          <w:rFonts w:ascii="Ubuntu" w:hAnsi="Ubuntu"/>
          <w:sz w:val="22"/>
          <w:szCs w:val="28"/>
          <w:lang w:val="en-IN" w:eastAsia="en-IN"/>
        </w:rPr>
      </w:pPr>
      <w:r w:rsidRPr="00556AB6">
        <w:rPr>
          <w:rFonts w:ascii="Ubuntu" w:hAnsi="Ubuntu"/>
          <w:sz w:val="22"/>
          <w:szCs w:val="28"/>
          <w:lang w:val="en-IN" w:eastAsia="en-IN"/>
        </w:rPr>
        <w:t>Security misconfiguration</w:t>
      </w:r>
    </w:p>
    <w:p w14:paraId="6A5707F2" w14:textId="77777777" w:rsidR="00785C65" w:rsidRPr="00556AB6" w:rsidRDefault="00785C65" w:rsidP="00556AB6">
      <w:pPr>
        <w:pStyle w:val="ListParagraph"/>
        <w:numPr>
          <w:ilvl w:val="0"/>
          <w:numId w:val="539"/>
        </w:numPr>
        <w:rPr>
          <w:rFonts w:ascii="Ubuntu" w:hAnsi="Ubuntu"/>
          <w:sz w:val="22"/>
          <w:szCs w:val="28"/>
          <w:lang w:val="en-IN" w:eastAsia="en-IN"/>
        </w:rPr>
      </w:pPr>
      <w:r w:rsidRPr="00556AB6">
        <w:rPr>
          <w:rFonts w:ascii="Ubuntu" w:hAnsi="Ubuntu"/>
          <w:sz w:val="22"/>
          <w:szCs w:val="28"/>
          <w:lang w:val="en-IN" w:eastAsia="en-IN"/>
        </w:rPr>
        <w:t>Cross Site Scripting (XSS)</w:t>
      </w:r>
    </w:p>
    <w:p w14:paraId="27D8C4EE" w14:textId="77777777" w:rsidR="00785C65" w:rsidRPr="00556AB6" w:rsidRDefault="00785C65" w:rsidP="00556AB6">
      <w:pPr>
        <w:pStyle w:val="ListParagraph"/>
        <w:numPr>
          <w:ilvl w:val="0"/>
          <w:numId w:val="539"/>
        </w:numPr>
        <w:rPr>
          <w:rFonts w:ascii="Ubuntu" w:hAnsi="Ubuntu"/>
          <w:sz w:val="22"/>
          <w:szCs w:val="28"/>
          <w:lang w:val="en-IN" w:eastAsia="en-IN"/>
        </w:rPr>
      </w:pPr>
      <w:r w:rsidRPr="00556AB6">
        <w:rPr>
          <w:rFonts w:ascii="Ubuntu" w:hAnsi="Ubuntu"/>
          <w:sz w:val="22"/>
          <w:szCs w:val="28"/>
          <w:lang w:val="en-IN" w:eastAsia="en-IN"/>
        </w:rPr>
        <w:t>Insecure Deserialization</w:t>
      </w:r>
    </w:p>
    <w:p w14:paraId="42079529" w14:textId="77777777" w:rsidR="00785C65" w:rsidRPr="00556AB6" w:rsidRDefault="00785C65" w:rsidP="00556AB6">
      <w:pPr>
        <w:pStyle w:val="ListParagraph"/>
        <w:numPr>
          <w:ilvl w:val="0"/>
          <w:numId w:val="539"/>
        </w:numPr>
        <w:rPr>
          <w:rFonts w:ascii="Ubuntu" w:hAnsi="Ubuntu"/>
          <w:sz w:val="22"/>
          <w:szCs w:val="28"/>
          <w:lang w:val="en-IN" w:eastAsia="en-IN"/>
        </w:rPr>
      </w:pPr>
      <w:r w:rsidRPr="00556AB6">
        <w:rPr>
          <w:rFonts w:ascii="Ubuntu" w:hAnsi="Ubuntu"/>
          <w:sz w:val="22"/>
          <w:szCs w:val="28"/>
          <w:lang w:val="en-IN" w:eastAsia="en-IN"/>
        </w:rPr>
        <w:lastRenderedPageBreak/>
        <w:t>Components with known vulnerabilities</w:t>
      </w:r>
    </w:p>
    <w:p w14:paraId="37F2104D" w14:textId="77777777" w:rsidR="00785C65" w:rsidRPr="00556AB6" w:rsidRDefault="00785C65" w:rsidP="00556AB6">
      <w:pPr>
        <w:pStyle w:val="ListParagraph"/>
        <w:numPr>
          <w:ilvl w:val="0"/>
          <w:numId w:val="539"/>
        </w:numPr>
        <w:rPr>
          <w:sz w:val="22"/>
          <w:szCs w:val="28"/>
          <w:lang w:val="en-IN" w:eastAsia="en-IN"/>
        </w:rPr>
      </w:pPr>
      <w:r w:rsidRPr="00556AB6">
        <w:rPr>
          <w:rFonts w:ascii="Ubuntu" w:hAnsi="Ubuntu"/>
          <w:sz w:val="22"/>
          <w:szCs w:val="28"/>
          <w:lang w:val="en-IN" w:eastAsia="en-IN"/>
        </w:rPr>
        <w:t>Missing security headers</w:t>
      </w:r>
    </w:p>
    <w:p w14:paraId="0BD089C3" w14:textId="77777777" w:rsidR="00785C65" w:rsidRDefault="00785C65" w:rsidP="00FA7A0D">
      <w:pPr>
        <w:pStyle w:val="HTMLPreformatted"/>
        <w:rPr>
          <w:rStyle w:val="HTMLCode"/>
          <w:rFonts w:ascii="Aptos Display" w:hAnsi="Aptos Display"/>
          <w:sz w:val="22"/>
          <w:szCs w:val="22"/>
        </w:rPr>
      </w:pPr>
    </w:p>
    <w:p w14:paraId="38B01D55" w14:textId="77777777" w:rsidR="00130C3A" w:rsidRDefault="00130C3A" w:rsidP="00FA7A0D">
      <w:pPr>
        <w:pStyle w:val="HTMLPreformatted"/>
        <w:rPr>
          <w:rStyle w:val="HTMLCode"/>
          <w:rFonts w:ascii="Aptos Display" w:hAnsi="Aptos Display"/>
          <w:sz w:val="22"/>
          <w:szCs w:val="22"/>
        </w:rPr>
      </w:pPr>
    </w:p>
    <w:p w14:paraId="212583A6" w14:textId="77777777" w:rsidR="00130C3A" w:rsidRDefault="00130C3A" w:rsidP="00FA7A0D">
      <w:pPr>
        <w:pStyle w:val="HTMLPreformatted"/>
        <w:rPr>
          <w:rStyle w:val="HTMLCode"/>
          <w:rFonts w:ascii="Aptos Display" w:hAnsi="Aptos Display"/>
          <w:sz w:val="22"/>
          <w:szCs w:val="22"/>
        </w:rPr>
      </w:pPr>
    </w:p>
    <w:p w14:paraId="145099B2" w14:textId="77777777" w:rsidR="00130C3A" w:rsidRDefault="00130C3A" w:rsidP="00FA7A0D">
      <w:pPr>
        <w:pStyle w:val="HTMLPreformatted"/>
        <w:rPr>
          <w:rStyle w:val="HTMLCode"/>
          <w:rFonts w:ascii="Aptos Display" w:hAnsi="Aptos Display"/>
          <w:sz w:val="22"/>
          <w:szCs w:val="22"/>
        </w:rPr>
      </w:pPr>
    </w:p>
    <w:p w14:paraId="735D0F50" w14:textId="77777777" w:rsidR="00130C3A" w:rsidRDefault="00130C3A" w:rsidP="00FA7A0D">
      <w:pPr>
        <w:pStyle w:val="HTMLPreformatted"/>
        <w:rPr>
          <w:rStyle w:val="HTMLCode"/>
          <w:rFonts w:ascii="Aptos Display" w:hAnsi="Aptos Display"/>
          <w:sz w:val="22"/>
          <w:szCs w:val="22"/>
        </w:rPr>
      </w:pPr>
    </w:p>
    <w:p w14:paraId="463A1719" w14:textId="77777777" w:rsidR="00130C3A" w:rsidRDefault="00130C3A" w:rsidP="00FA7A0D">
      <w:pPr>
        <w:pStyle w:val="HTMLPreformatted"/>
        <w:rPr>
          <w:rStyle w:val="HTMLCode"/>
          <w:rFonts w:ascii="Aptos Display" w:hAnsi="Aptos Display"/>
          <w:sz w:val="22"/>
          <w:szCs w:val="22"/>
        </w:rPr>
      </w:pPr>
    </w:p>
    <w:p w14:paraId="249C7694" w14:textId="77777777" w:rsidR="00130C3A" w:rsidRDefault="00130C3A" w:rsidP="00FA7A0D">
      <w:pPr>
        <w:pStyle w:val="HTMLPreformatted"/>
        <w:rPr>
          <w:rStyle w:val="HTMLCode"/>
          <w:rFonts w:ascii="Aptos Display" w:hAnsi="Aptos Display"/>
          <w:sz w:val="22"/>
          <w:szCs w:val="22"/>
        </w:rPr>
      </w:pPr>
    </w:p>
    <w:p w14:paraId="2AF2F0C6" w14:textId="77777777" w:rsidR="00130C3A" w:rsidRDefault="00130C3A" w:rsidP="00FA7A0D">
      <w:pPr>
        <w:pStyle w:val="HTMLPreformatted"/>
        <w:rPr>
          <w:rStyle w:val="HTMLCode"/>
          <w:rFonts w:ascii="Aptos Display" w:hAnsi="Aptos Display"/>
          <w:sz w:val="22"/>
          <w:szCs w:val="22"/>
        </w:rPr>
      </w:pPr>
    </w:p>
    <w:p w14:paraId="3FBE5184" w14:textId="77777777" w:rsidR="00130C3A" w:rsidRDefault="00130C3A" w:rsidP="00FA7A0D">
      <w:pPr>
        <w:pStyle w:val="HTMLPreformatted"/>
        <w:rPr>
          <w:rStyle w:val="HTMLCode"/>
          <w:rFonts w:ascii="Aptos Display" w:hAnsi="Aptos Display"/>
          <w:sz w:val="22"/>
          <w:szCs w:val="22"/>
        </w:rPr>
      </w:pPr>
    </w:p>
    <w:p w14:paraId="2277D4CA" w14:textId="77777777" w:rsidR="00130C3A" w:rsidRPr="003459A7" w:rsidRDefault="00130C3A" w:rsidP="00FA7A0D">
      <w:pPr>
        <w:pStyle w:val="HTMLPreformatted"/>
        <w:rPr>
          <w:rStyle w:val="HTMLCode"/>
          <w:rFonts w:ascii="Aptos Display" w:hAnsi="Aptos Display"/>
          <w:sz w:val="22"/>
          <w:szCs w:val="22"/>
        </w:rPr>
      </w:pPr>
    </w:p>
    <w:p w14:paraId="379C7694" w14:textId="4612EEC3" w:rsidR="00C43298" w:rsidRDefault="00CF49F8" w:rsidP="000F7092">
      <w:pPr>
        <w:pStyle w:val="Heading2"/>
        <w:numPr>
          <w:ilvl w:val="1"/>
          <w:numId w:val="25"/>
        </w:numPr>
        <w:shd w:val="clear" w:color="auto" w:fill="BDD6EE" w:themeFill="accent5" w:themeFillTint="66"/>
        <w:rPr>
          <w:rFonts w:ascii="Aptos" w:hAnsi="Aptos"/>
          <w:sz w:val="28"/>
          <w:szCs w:val="36"/>
        </w:rPr>
      </w:pPr>
      <w:bookmarkStart w:id="10" w:name="_Toc168854895"/>
      <w:bookmarkEnd w:id="0"/>
      <w:r w:rsidRPr="000F7092">
        <w:rPr>
          <w:rFonts w:ascii="Aptos" w:hAnsi="Aptos"/>
          <w:sz w:val="28"/>
          <w:szCs w:val="36"/>
        </w:rPr>
        <w:t>C</w:t>
      </w:r>
      <w:r w:rsidR="00284ABF" w:rsidRPr="000F7092">
        <w:rPr>
          <w:rFonts w:ascii="Aptos" w:hAnsi="Aptos"/>
          <w:sz w:val="28"/>
          <w:szCs w:val="36"/>
        </w:rPr>
        <w:t>ase Study: Create Java Project DevSecOps Pipeline in</w:t>
      </w:r>
      <w:r w:rsidR="000F7092">
        <w:rPr>
          <w:rFonts w:ascii="Aptos" w:hAnsi="Aptos"/>
          <w:sz w:val="28"/>
          <w:szCs w:val="36"/>
        </w:rPr>
        <w:t xml:space="preserve"> GCP (End to End)</w:t>
      </w:r>
      <w:bookmarkEnd w:id="10"/>
    </w:p>
    <w:p w14:paraId="45F6AC2E" w14:textId="77777777" w:rsidR="000F7092" w:rsidRDefault="000F7092" w:rsidP="000F7092"/>
    <w:p w14:paraId="775BEAB3" w14:textId="77777777" w:rsidR="00556AB6" w:rsidRDefault="00556AB6" w:rsidP="000F7092"/>
    <w:p w14:paraId="3F1405EE" w14:textId="77777777" w:rsidR="000F7092" w:rsidRPr="000F7092" w:rsidRDefault="000F7092" w:rsidP="000F7092"/>
    <w:p w14:paraId="5B5EF427" w14:textId="20BC073E" w:rsidR="00284ABF" w:rsidRDefault="00556AB6" w:rsidP="00556AB6">
      <w:pPr>
        <w:jc w:val="center"/>
      </w:pPr>
      <w:r>
        <w:object w:dxaOrig="29653" w:dyaOrig="15805" w14:anchorId="6E4F9E2F">
          <v:shape id="_x0000_i1026" type="#_x0000_t75" style="width:493.7pt;height:263.15pt" o:ole="">
            <v:imagedata r:id="rId19" o:title=""/>
          </v:shape>
          <o:OLEObject Type="Embed" ProgID="Visio.Drawing.15" ShapeID="_x0000_i1026" DrawAspect="Content" ObjectID="_1780175453" r:id="rId20"/>
        </w:object>
      </w:r>
    </w:p>
    <w:p w14:paraId="1AA7BFE5" w14:textId="77777777" w:rsidR="00284ABF" w:rsidRPr="00556AB6" w:rsidRDefault="00284ABF" w:rsidP="00C43298">
      <w:pPr>
        <w:rPr>
          <w:rFonts w:ascii="Ubuntu" w:hAnsi="Ubuntu"/>
          <w:sz w:val="22"/>
          <w:szCs w:val="28"/>
        </w:rPr>
      </w:pPr>
    </w:p>
    <w:p w14:paraId="5F60CA92" w14:textId="77777777" w:rsidR="00284ABF" w:rsidRDefault="00284ABF" w:rsidP="00C43298">
      <w:pPr>
        <w:rPr>
          <w:rFonts w:ascii="Ubuntu" w:hAnsi="Ubuntu"/>
          <w:sz w:val="22"/>
          <w:szCs w:val="28"/>
        </w:rPr>
      </w:pPr>
    </w:p>
    <w:p w14:paraId="07B86D9F" w14:textId="77777777" w:rsidR="00556AB6" w:rsidRPr="00556AB6" w:rsidRDefault="00556AB6" w:rsidP="00C43298">
      <w:pPr>
        <w:rPr>
          <w:rFonts w:ascii="Ubuntu" w:hAnsi="Ubuntu"/>
          <w:sz w:val="22"/>
          <w:szCs w:val="28"/>
        </w:rPr>
      </w:pPr>
    </w:p>
    <w:p w14:paraId="2FC77009" w14:textId="4D68F46F" w:rsidR="00284ABF" w:rsidRPr="00556AB6" w:rsidRDefault="0074653E" w:rsidP="00C43298">
      <w:pPr>
        <w:rPr>
          <w:rFonts w:ascii="Ubuntu" w:hAnsi="Ubuntu"/>
          <w:sz w:val="22"/>
          <w:szCs w:val="28"/>
        </w:rPr>
      </w:pPr>
      <w:r w:rsidRPr="00556AB6">
        <w:rPr>
          <w:rFonts w:ascii="Ubuntu" w:hAnsi="Ubuntu"/>
          <w:sz w:val="22"/>
          <w:szCs w:val="28"/>
        </w:rPr>
        <w:t>List of Security Branches as a Career:</w:t>
      </w:r>
    </w:p>
    <w:p w14:paraId="0DA8ACA6" w14:textId="77777777" w:rsidR="0074653E" w:rsidRPr="00556AB6" w:rsidRDefault="0074653E" w:rsidP="00C43298">
      <w:pPr>
        <w:rPr>
          <w:rFonts w:ascii="Ubuntu" w:hAnsi="Ubuntu"/>
          <w:sz w:val="22"/>
          <w:szCs w:val="28"/>
        </w:rPr>
      </w:pPr>
    </w:p>
    <w:p w14:paraId="27631E69" w14:textId="792D0741" w:rsidR="0074653E" w:rsidRPr="00556AB6" w:rsidRDefault="0074653E" w:rsidP="0074653E">
      <w:pPr>
        <w:pStyle w:val="ListParagraph"/>
        <w:numPr>
          <w:ilvl w:val="1"/>
          <w:numId w:val="534"/>
        </w:numPr>
        <w:rPr>
          <w:rFonts w:ascii="Ubuntu" w:hAnsi="Ubuntu"/>
          <w:sz w:val="22"/>
          <w:szCs w:val="28"/>
        </w:rPr>
      </w:pPr>
      <w:r w:rsidRPr="00556AB6">
        <w:rPr>
          <w:rFonts w:ascii="Ubuntu" w:hAnsi="Ubuntu"/>
          <w:sz w:val="22"/>
          <w:szCs w:val="28"/>
        </w:rPr>
        <w:t>DevSecOps</w:t>
      </w:r>
    </w:p>
    <w:p w14:paraId="2F12D24C" w14:textId="1A30C38B" w:rsidR="0074653E" w:rsidRPr="00556AB6" w:rsidRDefault="0074653E" w:rsidP="0074653E">
      <w:pPr>
        <w:pStyle w:val="ListParagraph"/>
        <w:numPr>
          <w:ilvl w:val="1"/>
          <w:numId w:val="534"/>
        </w:numPr>
        <w:rPr>
          <w:rFonts w:ascii="Ubuntu" w:hAnsi="Ubuntu"/>
          <w:sz w:val="22"/>
          <w:szCs w:val="28"/>
        </w:rPr>
      </w:pPr>
      <w:r w:rsidRPr="00556AB6">
        <w:rPr>
          <w:rFonts w:ascii="Ubuntu" w:hAnsi="Ubuntu"/>
          <w:sz w:val="22"/>
          <w:szCs w:val="28"/>
        </w:rPr>
        <w:t>Cloud Penetration Testing</w:t>
      </w:r>
    </w:p>
    <w:p w14:paraId="7DAA4820" w14:textId="4E31154F" w:rsidR="0074653E" w:rsidRPr="00556AB6" w:rsidRDefault="0074653E" w:rsidP="0074653E">
      <w:pPr>
        <w:pStyle w:val="ListParagraph"/>
        <w:numPr>
          <w:ilvl w:val="1"/>
          <w:numId w:val="534"/>
        </w:numPr>
        <w:rPr>
          <w:rFonts w:ascii="Ubuntu" w:hAnsi="Ubuntu"/>
          <w:sz w:val="22"/>
          <w:szCs w:val="28"/>
        </w:rPr>
      </w:pPr>
      <w:r w:rsidRPr="00556AB6">
        <w:rPr>
          <w:rFonts w:ascii="Ubuntu" w:hAnsi="Ubuntu"/>
          <w:sz w:val="22"/>
          <w:szCs w:val="28"/>
        </w:rPr>
        <w:t>Container Security</w:t>
      </w:r>
    </w:p>
    <w:p w14:paraId="6818FA41" w14:textId="1186C1ED" w:rsidR="0074653E" w:rsidRPr="00556AB6" w:rsidRDefault="0074653E" w:rsidP="0074653E">
      <w:pPr>
        <w:pStyle w:val="ListParagraph"/>
        <w:numPr>
          <w:ilvl w:val="1"/>
          <w:numId w:val="534"/>
        </w:numPr>
        <w:rPr>
          <w:rFonts w:ascii="Ubuntu" w:hAnsi="Ubuntu"/>
          <w:sz w:val="22"/>
          <w:szCs w:val="28"/>
        </w:rPr>
      </w:pPr>
      <w:r w:rsidRPr="00556AB6">
        <w:rPr>
          <w:rFonts w:ascii="Ubuntu" w:hAnsi="Ubuntu"/>
          <w:sz w:val="22"/>
          <w:szCs w:val="28"/>
        </w:rPr>
        <w:t>Security Architecture and Design</w:t>
      </w:r>
    </w:p>
    <w:p w14:paraId="63630E54" w14:textId="1E656CA9" w:rsidR="0074653E" w:rsidRPr="00556AB6" w:rsidRDefault="0074653E" w:rsidP="0074653E">
      <w:pPr>
        <w:pStyle w:val="ListParagraph"/>
        <w:numPr>
          <w:ilvl w:val="1"/>
          <w:numId w:val="534"/>
        </w:numPr>
        <w:rPr>
          <w:rFonts w:ascii="Ubuntu" w:hAnsi="Ubuntu"/>
          <w:sz w:val="22"/>
          <w:szCs w:val="28"/>
        </w:rPr>
      </w:pPr>
      <w:r w:rsidRPr="00556AB6">
        <w:rPr>
          <w:rFonts w:ascii="Ubuntu" w:hAnsi="Ubuntu"/>
          <w:sz w:val="22"/>
          <w:szCs w:val="28"/>
        </w:rPr>
        <w:t>Web Penetration Testing</w:t>
      </w:r>
    </w:p>
    <w:p w14:paraId="73620717" w14:textId="201C90AF" w:rsidR="0074653E" w:rsidRPr="00556AB6" w:rsidRDefault="0074653E" w:rsidP="0074653E">
      <w:pPr>
        <w:pStyle w:val="ListParagraph"/>
        <w:numPr>
          <w:ilvl w:val="1"/>
          <w:numId w:val="534"/>
        </w:numPr>
        <w:rPr>
          <w:rFonts w:ascii="Ubuntu" w:hAnsi="Ubuntu"/>
          <w:sz w:val="22"/>
          <w:szCs w:val="28"/>
        </w:rPr>
      </w:pPr>
      <w:r w:rsidRPr="00556AB6">
        <w:rPr>
          <w:rFonts w:ascii="Ubuntu" w:hAnsi="Ubuntu"/>
          <w:sz w:val="22"/>
          <w:szCs w:val="28"/>
        </w:rPr>
        <w:t>Mobile Penetration Testing</w:t>
      </w:r>
    </w:p>
    <w:p w14:paraId="7CFB436F" w14:textId="1BF44FF6" w:rsidR="0074653E" w:rsidRPr="00556AB6" w:rsidRDefault="0074653E" w:rsidP="0074653E">
      <w:pPr>
        <w:pStyle w:val="ListParagraph"/>
        <w:numPr>
          <w:ilvl w:val="1"/>
          <w:numId w:val="534"/>
        </w:numPr>
        <w:rPr>
          <w:rFonts w:ascii="Ubuntu" w:hAnsi="Ubuntu"/>
          <w:sz w:val="22"/>
          <w:szCs w:val="28"/>
        </w:rPr>
      </w:pPr>
      <w:r w:rsidRPr="00556AB6">
        <w:rPr>
          <w:rFonts w:ascii="Ubuntu" w:hAnsi="Ubuntu"/>
          <w:sz w:val="22"/>
          <w:szCs w:val="28"/>
        </w:rPr>
        <w:t>Cloud Security &amp; Compliance</w:t>
      </w:r>
    </w:p>
    <w:p w14:paraId="197449FD" w14:textId="77777777" w:rsidR="0074653E" w:rsidRPr="00556AB6" w:rsidRDefault="0074653E" w:rsidP="00C43298">
      <w:pPr>
        <w:rPr>
          <w:rFonts w:ascii="Ubuntu" w:hAnsi="Ubuntu"/>
          <w:sz w:val="22"/>
          <w:szCs w:val="28"/>
        </w:rPr>
      </w:pPr>
    </w:p>
    <w:p w14:paraId="5BBF1E98" w14:textId="77777777" w:rsidR="00284ABF" w:rsidRPr="00556AB6" w:rsidRDefault="00284ABF" w:rsidP="00C43298">
      <w:pPr>
        <w:rPr>
          <w:rFonts w:ascii="Ubuntu" w:hAnsi="Ubuntu"/>
          <w:sz w:val="22"/>
          <w:szCs w:val="28"/>
        </w:rPr>
      </w:pPr>
    </w:p>
    <w:p w14:paraId="45B37544" w14:textId="77777777" w:rsidR="00284ABF" w:rsidRPr="00556AB6" w:rsidRDefault="00284ABF" w:rsidP="00C43298">
      <w:pPr>
        <w:rPr>
          <w:rFonts w:ascii="Ubuntu" w:hAnsi="Ubuntu"/>
          <w:sz w:val="22"/>
          <w:szCs w:val="28"/>
        </w:rPr>
      </w:pPr>
    </w:p>
    <w:p w14:paraId="61F631A3" w14:textId="77777777" w:rsidR="00284ABF" w:rsidRPr="00556AB6" w:rsidRDefault="00284ABF" w:rsidP="00C43298">
      <w:pPr>
        <w:rPr>
          <w:rFonts w:ascii="Ubuntu" w:hAnsi="Ubuntu"/>
          <w:sz w:val="22"/>
          <w:szCs w:val="28"/>
        </w:rPr>
      </w:pPr>
    </w:p>
    <w:p w14:paraId="4006DBEF" w14:textId="77777777" w:rsidR="00284ABF" w:rsidRDefault="00284ABF" w:rsidP="00C43298">
      <w:pPr>
        <w:rPr>
          <w:rFonts w:ascii="Ubuntu" w:hAnsi="Ubuntu"/>
          <w:sz w:val="22"/>
          <w:szCs w:val="28"/>
        </w:rPr>
      </w:pPr>
    </w:p>
    <w:p w14:paraId="78548AC9" w14:textId="77777777" w:rsidR="00130C3A" w:rsidRDefault="00130C3A" w:rsidP="00C43298">
      <w:pPr>
        <w:rPr>
          <w:rFonts w:ascii="Ubuntu" w:hAnsi="Ubuntu"/>
          <w:sz w:val="22"/>
          <w:szCs w:val="28"/>
        </w:rPr>
      </w:pPr>
    </w:p>
    <w:p w14:paraId="375BE136" w14:textId="77777777" w:rsidR="00130C3A" w:rsidRDefault="00130C3A" w:rsidP="00C43298">
      <w:pPr>
        <w:rPr>
          <w:rFonts w:ascii="Ubuntu" w:hAnsi="Ubuntu"/>
          <w:sz w:val="22"/>
          <w:szCs w:val="28"/>
        </w:rPr>
      </w:pPr>
    </w:p>
    <w:p w14:paraId="3667CB35" w14:textId="77777777" w:rsidR="00130C3A" w:rsidRDefault="00130C3A" w:rsidP="00C43298">
      <w:pPr>
        <w:rPr>
          <w:rFonts w:ascii="Ubuntu" w:hAnsi="Ubuntu"/>
          <w:sz w:val="22"/>
          <w:szCs w:val="28"/>
        </w:rPr>
      </w:pPr>
    </w:p>
    <w:p w14:paraId="51E49182" w14:textId="77777777" w:rsidR="00130C3A" w:rsidRDefault="00130C3A" w:rsidP="00C43298">
      <w:pPr>
        <w:rPr>
          <w:rFonts w:ascii="Ubuntu" w:hAnsi="Ubuntu"/>
          <w:sz w:val="22"/>
          <w:szCs w:val="28"/>
        </w:rPr>
      </w:pPr>
    </w:p>
    <w:p w14:paraId="7BE3C3DF" w14:textId="77777777" w:rsidR="00130C3A" w:rsidRDefault="00130C3A" w:rsidP="00C43298">
      <w:pPr>
        <w:rPr>
          <w:rFonts w:ascii="Ubuntu" w:hAnsi="Ubuntu"/>
          <w:sz w:val="22"/>
          <w:szCs w:val="28"/>
        </w:rPr>
      </w:pPr>
    </w:p>
    <w:p w14:paraId="487F6B13" w14:textId="77777777" w:rsidR="00130C3A" w:rsidRDefault="00130C3A" w:rsidP="00C43298">
      <w:pPr>
        <w:rPr>
          <w:rFonts w:ascii="Ubuntu" w:hAnsi="Ubuntu"/>
          <w:sz w:val="22"/>
          <w:szCs w:val="28"/>
        </w:rPr>
      </w:pPr>
    </w:p>
    <w:p w14:paraId="184FEC51" w14:textId="77777777" w:rsidR="00130C3A" w:rsidRDefault="00130C3A" w:rsidP="00C43298">
      <w:pPr>
        <w:rPr>
          <w:rFonts w:ascii="Ubuntu" w:hAnsi="Ubuntu"/>
          <w:sz w:val="22"/>
          <w:szCs w:val="28"/>
        </w:rPr>
      </w:pPr>
    </w:p>
    <w:p w14:paraId="52091627" w14:textId="77777777" w:rsidR="00130C3A" w:rsidRDefault="00130C3A" w:rsidP="00C43298">
      <w:pPr>
        <w:rPr>
          <w:rFonts w:ascii="Ubuntu" w:hAnsi="Ubuntu"/>
          <w:sz w:val="22"/>
          <w:szCs w:val="28"/>
        </w:rPr>
      </w:pPr>
    </w:p>
    <w:p w14:paraId="42D469AC" w14:textId="77777777" w:rsidR="00130C3A" w:rsidRDefault="00130C3A" w:rsidP="00C43298">
      <w:pPr>
        <w:rPr>
          <w:rFonts w:ascii="Ubuntu" w:hAnsi="Ubuntu"/>
          <w:sz w:val="22"/>
          <w:szCs w:val="28"/>
        </w:rPr>
      </w:pPr>
    </w:p>
    <w:p w14:paraId="52303539" w14:textId="77777777" w:rsidR="00130C3A" w:rsidRDefault="00130C3A" w:rsidP="00C43298">
      <w:pPr>
        <w:rPr>
          <w:rFonts w:ascii="Ubuntu" w:hAnsi="Ubuntu"/>
          <w:sz w:val="22"/>
          <w:szCs w:val="28"/>
        </w:rPr>
      </w:pPr>
    </w:p>
    <w:p w14:paraId="4BF59849" w14:textId="77777777" w:rsidR="00130C3A" w:rsidRDefault="00130C3A" w:rsidP="00C43298">
      <w:pPr>
        <w:rPr>
          <w:rFonts w:ascii="Ubuntu" w:hAnsi="Ubuntu"/>
          <w:sz w:val="22"/>
          <w:szCs w:val="28"/>
        </w:rPr>
      </w:pPr>
    </w:p>
    <w:p w14:paraId="32EBB470" w14:textId="6D90F30E" w:rsidR="00C43298" w:rsidRDefault="002D7840" w:rsidP="001079A0">
      <w:pPr>
        <w:pStyle w:val="Heading1"/>
        <w:numPr>
          <w:ilvl w:val="0"/>
          <w:numId w:val="25"/>
        </w:numPr>
        <w:shd w:val="clear" w:color="auto" w:fill="BDD6EE" w:themeFill="accent5" w:themeFillTint="66"/>
        <w:ind w:left="1260" w:hanging="1260"/>
        <w:jc w:val="left"/>
        <w:rPr>
          <w:rFonts w:ascii="Tahoma" w:hAnsi="Tahoma" w:cs="Tahoma"/>
          <w:smallCaps/>
          <w:color w:val="auto"/>
          <w:spacing w:val="10"/>
          <w:kern w:val="32"/>
          <w:sz w:val="32"/>
          <w:szCs w:val="32"/>
        </w:rPr>
      </w:pPr>
      <w:bookmarkStart w:id="11" w:name="_Toc168854896"/>
      <w:r w:rsidRPr="000F7092">
        <w:rPr>
          <w:rFonts w:ascii="Tahoma" w:hAnsi="Tahoma" w:cs="Tahoma"/>
          <w:smallCaps/>
          <w:color w:val="auto"/>
          <w:spacing w:val="10"/>
          <w:kern w:val="32"/>
          <w:sz w:val="32"/>
          <w:szCs w:val="32"/>
        </w:rPr>
        <w:t xml:space="preserve">Azure </w:t>
      </w:r>
      <w:r w:rsidR="00071A38" w:rsidRPr="000F7092">
        <w:rPr>
          <w:rFonts w:ascii="Tahoma" w:hAnsi="Tahoma" w:cs="Tahoma"/>
          <w:smallCaps/>
          <w:color w:val="auto"/>
          <w:spacing w:val="10"/>
          <w:kern w:val="32"/>
          <w:sz w:val="32"/>
          <w:szCs w:val="32"/>
        </w:rPr>
        <w:t>D</w:t>
      </w:r>
      <w:r w:rsidR="000F7092" w:rsidRPr="000F7092">
        <w:rPr>
          <w:rFonts w:ascii="Tahoma" w:hAnsi="Tahoma" w:cs="Tahoma"/>
          <w:smallCaps/>
          <w:color w:val="auto"/>
          <w:spacing w:val="10"/>
          <w:kern w:val="32"/>
          <w:sz w:val="32"/>
          <w:szCs w:val="32"/>
        </w:rPr>
        <w:t>evSecOps</w:t>
      </w:r>
      <w:bookmarkEnd w:id="11"/>
    </w:p>
    <w:p w14:paraId="7FB9EEE9" w14:textId="77777777" w:rsidR="000F7092" w:rsidRDefault="000F7092" w:rsidP="000F7092"/>
    <w:p w14:paraId="3EB39A64" w14:textId="5CA1655D" w:rsidR="0038068C" w:rsidRPr="00C43298" w:rsidRDefault="002D6A66" w:rsidP="00C43298">
      <w:pPr>
        <w:pStyle w:val="Heading2"/>
        <w:numPr>
          <w:ilvl w:val="1"/>
          <w:numId w:val="25"/>
        </w:numPr>
        <w:shd w:val="clear" w:color="auto" w:fill="BDD6EE" w:themeFill="accent5" w:themeFillTint="66"/>
        <w:rPr>
          <w:rFonts w:ascii="Aptos" w:hAnsi="Aptos"/>
          <w:sz w:val="28"/>
          <w:szCs w:val="36"/>
        </w:rPr>
      </w:pPr>
      <w:bookmarkStart w:id="12" w:name="_Toc168854897"/>
      <w:r>
        <w:rPr>
          <w:rFonts w:ascii="Aptos" w:hAnsi="Aptos"/>
          <w:sz w:val="28"/>
          <w:szCs w:val="36"/>
        </w:rPr>
        <w:t>DevSecOps in Azure DevOps</w:t>
      </w:r>
      <w:bookmarkEnd w:id="12"/>
    </w:p>
    <w:p w14:paraId="326167BC" w14:textId="77777777" w:rsidR="00D70EAD" w:rsidRDefault="00D70EAD" w:rsidP="0038068C">
      <w:pPr>
        <w:shd w:val="clear" w:color="auto" w:fill="FFFFFF"/>
        <w:jc w:val="left"/>
        <w:textAlignment w:val="baseline"/>
        <w:rPr>
          <w:rFonts w:ascii="Aptos Display" w:hAnsi="Aptos Display"/>
          <w:b/>
          <w:bCs/>
          <w:sz w:val="24"/>
          <w:szCs w:val="32"/>
        </w:rPr>
      </w:pPr>
    </w:p>
    <w:p w14:paraId="60427ECF" w14:textId="324DF8CB" w:rsidR="00D70EAD" w:rsidRDefault="00D70EAD" w:rsidP="00D70EAD">
      <w:pPr>
        <w:shd w:val="clear" w:color="auto" w:fill="FFFFFF"/>
        <w:jc w:val="center"/>
        <w:textAlignment w:val="baseline"/>
        <w:rPr>
          <w:rFonts w:ascii="Aptos Display" w:hAnsi="Aptos Display"/>
          <w:b/>
          <w:bCs/>
          <w:sz w:val="24"/>
          <w:szCs w:val="32"/>
        </w:rPr>
      </w:pPr>
      <w:r>
        <w:object w:dxaOrig="24289" w:dyaOrig="9985" w14:anchorId="7B293F44">
          <v:shape id="_x0000_i1027" type="#_x0000_t75" style="width:451.8pt;height:186.2pt" o:ole="">
            <v:imagedata r:id="rId21" o:title=""/>
          </v:shape>
          <o:OLEObject Type="Embed" ProgID="Visio.Drawing.15" ShapeID="_x0000_i1027" DrawAspect="Content" ObjectID="_1780175454" r:id="rId22"/>
        </w:object>
      </w:r>
    </w:p>
    <w:p w14:paraId="2B4D570E" w14:textId="77777777" w:rsidR="00D70EAD" w:rsidRDefault="00D70EAD" w:rsidP="0038068C">
      <w:pPr>
        <w:shd w:val="clear" w:color="auto" w:fill="FFFFFF"/>
        <w:jc w:val="left"/>
        <w:textAlignment w:val="baseline"/>
        <w:rPr>
          <w:rFonts w:ascii="Aptos Display" w:hAnsi="Aptos Display"/>
          <w:b/>
          <w:bCs/>
          <w:sz w:val="24"/>
          <w:szCs w:val="32"/>
        </w:rPr>
      </w:pPr>
    </w:p>
    <w:p w14:paraId="2773664F" w14:textId="10333B94" w:rsidR="00D70EAD" w:rsidRDefault="00527DD5" w:rsidP="0038068C">
      <w:pPr>
        <w:shd w:val="clear" w:color="auto" w:fill="FFFFFF"/>
        <w:jc w:val="left"/>
        <w:textAlignment w:val="baseline"/>
        <w:rPr>
          <w:rFonts w:ascii="Ubuntu" w:hAnsi="Ubuntu"/>
          <w:b/>
          <w:bCs/>
          <w:sz w:val="22"/>
          <w:szCs w:val="22"/>
        </w:rPr>
      </w:pPr>
      <w:r w:rsidRPr="00527DD5">
        <w:rPr>
          <w:rFonts w:ascii="Ubuntu" w:hAnsi="Ubuntu"/>
          <w:b/>
          <w:bCs/>
          <w:sz w:val="22"/>
          <w:szCs w:val="22"/>
        </w:rPr>
        <w:t>Question</w:t>
      </w:r>
      <w:r w:rsidR="00BF76DA">
        <w:rPr>
          <w:rFonts w:ascii="Ubuntu" w:hAnsi="Ubuntu"/>
          <w:b/>
          <w:bCs/>
          <w:sz w:val="22"/>
          <w:szCs w:val="22"/>
        </w:rPr>
        <w:t>-1</w:t>
      </w:r>
      <w:r w:rsidRPr="00527DD5">
        <w:rPr>
          <w:rFonts w:ascii="Ubuntu" w:hAnsi="Ubuntu"/>
          <w:b/>
          <w:bCs/>
          <w:sz w:val="22"/>
          <w:szCs w:val="22"/>
        </w:rPr>
        <w:t>:</w:t>
      </w:r>
    </w:p>
    <w:p w14:paraId="3D7C6EF6" w14:textId="77777777" w:rsidR="00527DD5" w:rsidRPr="00527DD5" w:rsidRDefault="00527DD5" w:rsidP="0038068C">
      <w:pPr>
        <w:shd w:val="clear" w:color="auto" w:fill="FFFFFF"/>
        <w:jc w:val="left"/>
        <w:textAlignment w:val="baseline"/>
        <w:rPr>
          <w:rFonts w:ascii="Ubuntu" w:hAnsi="Ubuntu"/>
          <w:b/>
          <w:bCs/>
          <w:sz w:val="22"/>
          <w:szCs w:val="22"/>
        </w:rPr>
      </w:pPr>
    </w:p>
    <w:p w14:paraId="4EE9717B" w14:textId="77777777" w:rsidR="00527DD5" w:rsidRPr="00527DD5" w:rsidRDefault="00527DD5" w:rsidP="00527DD5">
      <w:pPr>
        <w:shd w:val="clear" w:color="auto" w:fill="FFFFFF"/>
        <w:jc w:val="left"/>
        <w:rPr>
          <w:rFonts w:ascii="Ubuntu" w:hAnsi="Ubuntu"/>
          <w:color w:val="2D2F31"/>
          <w:sz w:val="22"/>
          <w:szCs w:val="22"/>
          <w:lang w:val="en-IN" w:eastAsia="en-IN"/>
        </w:rPr>
      </w:pPr>
      <w:r w:rsidRPr="00527DD5">
        <w:rPr>
          <w:rFonts w:ascii="Ubuntu" w:hAnsi="Ubuntu"/>
          <w:color w:val="2D2F31"/>
          <w:sz w:val="22"/>
          <w:szCs w:val="22"/>
          <w:lang w:val="en-IN" w:eastAsia="en-IN"/>
        </w:rPr>
        <w:t>Write a YAML file that defines an Azure DevOps CI/CD pipeline with two steps: "build" and "test". The pipeline should be triggered whenever there is a code change in "master" branch. The code should be run on "ubuntu-latest" machine.</w:t>
      </w:r>
    </w:p>
    <w:p w14:paraId="358BE256" w14:textId="77777777" w:rsidR="00527DD5" w:rsidRPr="00527DD5" w:rsidRDefault="00527DD5" w:rsidP="00527DD5">
      <w:pPr>
        <w:shd w:val="clear" w:color="auto" w:fill="FFFFFF"/>
        <w:spacing w:before="100" w:beforeAutospacing="1" w:after="100" w:afterAutospacing="1"/>
        <w:jc w:val="left"/>
        <w:rPr>
          <w:rFonts w:ascii="Ubuntu" w:hAnsi="Ubuntu"/>
          <w:color w:val="2D2F31"/>
          <w:sz w:val="22"/>
          <w:szCs w:val="22"/>
          <w:lang w:val="en-IN" w:eastAsia="en-IN"/>
        </w:rPr>
      </w:pPr>
      <w:r w:rsidRPr="00527DD5">
        <w:rPr>
          <w:rFonts w:ascii="Ubuntu" w:hAnsi="Ubuntu"/>
          <w:color w:val="2D2F31"/>
          <w:sz w:val="22"/>
          <w:szCs w:val="22"/>
          <w:lang w:val="en-IN" w:eastAsia="en-IN"/>
        </w:rPr>
        <w:t>1) The "build" step should be called "Building Azure DevOps App", which runs the script "mvn clean package".</w:t>
      </w:r>
    </w:p>
    <w:p w14:paraId="5276CA7E" w14:textId="77777777" w:rsidR="00527DD5" w:rsidRPr="00527DD5" w:rsidRDefault="00527DD5" w:rsidP="00527DD5">
      <w:pPr>
        <w:shd w:val="clear" w:color="auto" w:fill="FFFFFF"/>
        <w:spacing w:before="100" w:beforeAutospacing="1" w:after="100" w:afterAutospacing="1"/>
        <w:jc w:val="left"/>
        <w:rPr>
          <w:rFonts w:ascii="Ubuntu" w:hAnsi="Ubuntu"/>
          <w:color w:val="2D2F31"/>
          <w:sz w:val="22"/>
          <w:szCs w:val="22"/>
          <w:lang w:val="en-IN" w:eastAsia="en-IN"/>
        </w:rPr>
      </w:pPr>
      <w:r w:rsidRPr="00527DD5">
        <w:rPr>
          <w:rFonts w:ascii="Ubuntu" w:hAnsi="Ubuntu"/>
          <w:color w:val="2D2F31"/>
          <w:sz w:val="22"/>
          <w:szCs w:val="22"/>
          <w:lang w:val="en-IN" w:eastAsia="en-IN"/>
        </w:rPr>
        <w:t>2) The "test" step should be called "Testing Azure DevOps App", which runs the script "mvn clean test".</w:t>
      </w:r>
    </w:p>
    <w:p w14:paraId="0775A0B8"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569CD6"/>
          <w:sz w:val="21"/>
          <w:szCs w:val="21"/>
          <w:lang w:val="en-IN" w:eastAsia="en-IN"/>
        </w:rPr>
        <w:t>trigger</w:t>
      </w:r>
      <w:r w:rsidRPr="00527DD5">
        <w:rPr>
          <w:rFonts w:ascii="Consolas" w:hAnsi="Consolas"/>
          <w:color w:val="CCCCCC"/>
          <w:sz w:val="21"/>
          <w:szCs w:val="21"/>
          <w:lang w:val="en-IN" w:eastAsia="en-IN"/>
        </w:rPr>
        <w:t>:</w:t>
      </w:r>
    </w:p>
    <w:p w14:paraId="46A3626C"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w:t>
      </w:r>
      <w:r w:rsidRPr="00527DD5">
        <w:rPr>
          <w:rFonts w:ascii="Consolas" w:hAnsi="Consolas"/>
          <w:color w:val="569CD6"/>
          <w:sz w:val="21"/>
          <w:szCs w:val="21"/>
          <w:lang w:val="en-IN" w:eastAsia="en-IN"/>
        </w:rPr>
        <w:t>branches</w:t>
      </w:r>
      <w:r w:rsidRPr="00527DD5">
        <w:rPr>
          <w:rFonts w:ascii="Consolas" w:hAnsi="Consolas"/>
          <w:color w:val="CCCCCC"/>
          <w:sz w:val="21"/>
          <w:szCs w:val="21"/>
          <w:lang w:val="en-IN" w:eastAsia="en-IN"/>
        </w:rPr>
        <w:t>:</w:t>
      </w:r>
    </w:p>
    <w:p w14:paraId="0503B031"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w:t>
      </w:r>
      <w:r w:rsidRPr="00527DD5">
        <w:rPr>
          <w:rFonts w:ascii="Consolas" w:hAnsi="Consolas"/>
          <w:color w:val="569CD6"/>
          <w:sz w:val="21"/>
          <w:szCs w:val="21"/>
          <w:lang w:val="en-IN" w:eastAsia="en-IN"/>
        </w:rPr>
        <w:t>include</w:t>
      </w:r>
      <w:r w:rsidRPr="00527DD5">
        <w:rPr>
          <w:rFonts w:ascii="Consolas" w:hAnsi="Consolas"/>
          <w:color w:val="CCCCCC"/>
          <w:sz w:val="21"/>
          <w:szCs w:val="21"/>
          <w:lang w:val="en-IN" w:eastAsia="en-IN"/>
        </w:rPr>
        <w:t>:</w:t>
      </w:r>
    </w:p>
    <w:p w14:paraId="798AEAF0"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 </w:t>
      </w:r>
      <w:r w:rsidRPr="00527DD5">
        <w:rPr>
          <w:rFonts w:ascii="Consolas" w:hAnsi="Consolas"/>
          <w:color w:val="CE9178"/>
          <w:sz w:val="21"/>
          <w:szCs w:val="21"/>
          <w:lang w:val="en-IN" w:eastAsia="en-IN"/>
        </w:rPr>
        <w:t>master</w:t>
      </w:r>
    </w:p>
    <w:p w14:paraId="616400A8"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p>
    <w:p w14:paraId="547A1674"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569CD6"/>
          <w:sz w:val="21"/>
          <w:szCs w:val="21"/>
          <w:lang w:val="en-IN" w:eastAsia="en-IN"/>
        </w:rPr>
        <w:t>pool</w:t>
      </w:r>
      <w:r w:rsidRPr="00527DD5">
        <w:rPr>
          <w:rFonts w:ascii="Consolas" w:hAnsi="Consolas"/>
          <w:color w:val="CCCCCC"/>
          <w:sz w:val="21"/>
          <w:szCs w:val="21"/>
          <w:lang w:val="en-IN" w:eastAsia="en-IN"/>
        </w:rPr>
        <w:t>:</w:t>
      </w:r>
    </w:p>
    <w:p w14:paraId="6ABC4FC8"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lastRenderedPageBreak/>
        <w:t xml:space="preserve">  </w:t>
      </w:r>
      <w:proofErr w:type="spellStart"/>
      <w:r w:rsidRPr="00527DD5">
        <w:rPr>
          <w:rFonts w:ascii="Consolas" w:hAnsi="Consolas"/>
          <w:color w:val="569CD6"/>
          <w:sz w:val="21"/>
          <w:szCs w:val="21"/>
          <w:lang w:val="en-IN" w:eastAsia="en-IN"/>
        </w:rPr>
        <w:t>vmImage</w:t>
      </w:r>
      <w:proofErr w:type="spellEnd"/>
      <w:r w:rsidRPr="00527DD5">
        <w:rPr>
          <w:rFonts w:ascii="Consolas" w:hAnsi="Consolas"/>
          <w:color w:val="CCCCCC"/>
          <w:sz w:val="21"/>
          <w:szCs w:val="21"/>
          <w:lang w:val="en-IN" w:eastAsia="en-IN"/>
        </w:rPr>
        <w:t xml:space="preserve">: </w:t>
      </w:r>
      <w:r w:rsidRPr="00527DD5">
        <w:rPr>
          <w:rFonts w:ascii="Consolas" w:hAnsi="Consolas"/>
          <w:color w:val="CE9178"/>
          <w:sz w:val="21"/>
          <w:szCs w:val="21"/>
          <w:lang w:val="en-IN" w:eastAsia="en-IN"/>
        </w:rPr>
        <w:t>'ubuntu-latest'</w:t>
      </w:r>
    </w:p>
    <w:p w14:paraId="554D9E38"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569CD6"/>
          <w:sz w:val="21"/>
          <w:szCs w:val="21"/>
          <w:lang w:val="en-IN" w:eastAsia="en-IN"/>
        </w:rPr>
        <w:t>jobs</w:t>
      </w:r>
      <w:r w:rsidRPr="00527DD5">
        <w:rPr>
          <w:rFonts w:ascii="Consolas" w:hAnsi="Consolas"/>
          <w:color w:val="CCCCCC"/>
          <w:sz w:val="21"/>
          <w:szCs w:val="21"/>
          <w:lang w:val="en-IN" w:eastAsia="en-IN"/>
        </w:rPr>
        <w:t>:</w:t>
      </w:r>
    </w:p>
    <w:p w14:paraId="1DBBC022"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w:t>
      </w:r>
      <w:r w:rsidRPr="00527DD5">
        <w:rPr>
          <w:rFonts w:ascii="Consolas" w:hAnsi="Consolas"/>
          <w:color w:val="569CD6"/>
          <w:sz w:val="21"/>
          <w:szCs w:val="21"/>
          <w:lang w:val="en-IN" w:eastAsia="en-IN"/>
        </w:rPr>
        <w:t>job</w:t>
      </w:r>
      <w:r w:rsidRPr="00527DD5">
        <w:rPr>
          <w:rFonts w:ascii="Consolas" w:hAnsi="Consolas"/>
          <w:color w:val="CCCCCC"/>
          <w:sz w:val="21"/>
          <w:szCs w:val="21"/>
          <w:lang w:val="en-IN" w:eastAsia="en-IN"/>
        </w:rPr>
        <w:t xml:space="preserve">: </w:t>
      </w:r>
      <w:r w:rsidRPr="00527DD5">
        <w:rPr>
          <w:rFonts w:ascii="Consolas" w:hAnsi="Consolas"/>
          <w:color w:val="CE9178"/>
          <w:sz w:val="21"/>
          <w:szCs w:val="21"/>
          <w:lang w:val="en-IN" w:eastAsia="en-IN"/>
        </w:rPr>
        <w:t>build</w:t>
      </w:r>
    </w:p>
    <w:p w14:paraId="46C6A082"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w:t>
      </w:r>
      <w:proofErr w:type="spellStart"/>
      <w:r w:rsidRPr="00527DD5">
        <w:rPr>
          <w:rFonts w:ascii="Consolas" w:hAnsi="Consolas"/>
          <w:color w:val="569CD6"/>
          <w:sz w:val="21"/>
          <w:szCs w:val="21"/>
          <w:lang w:val="en-IN" w:eastAsia="en-IN"/>
        </w:rPr>
        <w:t>displayName</w:t>
      </w:r>
      <w:proofErr w:type="spellEnd"/>
      <w:r w:rsidRPr="00527DD5">
        <w:rPr>
          <w:rFonts w:ascii="Consolas" w:hAnsi="Consolas"/>
          <w:color w:val="CCCCCC"/>
          <w:sz w:val="21"/>
          <w:szCs w:val="21"/>
          <w:lang w:val="en-IN" w:eastAsia="en-IN"/>
        </w:rPr>
        <w:t xml:space="preserve">: </w:t>
      </w:r>
      <w:r w:rsidRPr="00527DD5">
        <w:rPr>
          <w:rFonts w:ascii="Consolas" w:hAnsi="Consolas"/>
          <w:color w:val="CE9178"/>
          <w:sz w:val="21"/>
          <w:szCs w:val="21"/>
          <w:lang w:val="en-IN" w:eastAsia="en-IN"/>
        </w:rPr>
        <w:t>'Building and Testing Azure DevOps App'</w:t>
      </w:r>
    </w:p>
    <w:p w14:paraId="4D0871FE"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w:t>
      </w:r>
      <w:r w:rsidRPr="00527DD5">
        <w:rPr>
          <w:rFonts w:ascii="Consolas" w:hAnsi="Consolas"/>
          <w:color w:val="569CD6"/>
          <w:sz w:val="21"/>
          <w:szCs w:val="21"/>
          <w:lang w:val="en-IN" w:eastAsia="en-IN"/>
        </w:rPr>
        <w:t>steps</w:t>
      </w:r>
      <w:r w:rsidRPr="00527DD5">
        <w:rPr>
          <w:rFonts w:ascii="Consolas" w:hAnsi="Consolas"/>
          <w:color w:val="CCCCCC"/>
          <w:sz w:val="21"/>
          <w:szCs w:val="21"/>
          <w:lang w:val="en-IN" w:eastAsia="en-IN"/>
        </w:rPr>
        <w:t>:</w:t>
      </w:r>
    </w:p>
    <w:p w14:paraId="580A0426"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 </w:t>
      </w:r>
      <w:r w:rsidRPr="00527DD5">
        <w:rPr>
          <w:rFonts w:ascii="Consolas" w:hAnsi="Consolas"/>
          <w:color w:val="569CD6"/>
          <w:sz w:val="21"/>
          <w:szCs w:val="21"/>
          <w:lang w:val="en-IN" w:eastAsia="en-IN"/>
        </w:rPr>
        <w:t>task</w:t>
      </w:r>
      <w:r w:rsidRPr="00527DD5">
        <w:rPr>
          <w:rFonts w:ascii="Consolas" w:hAnsi="Consolas"/>
          <w:color w:val="CCCCCC"/>
          <w:sz w:val="21"/>
          <w:szCs w:val="21"/>
          <w:lang w:val="en-IN" w:eastAsia="en-IN"/>
        </w:rPr>
        <w:t xml:space="preserve">: </w:t>
      </w:r>
      <w:r w:rsidRPr="00527DD5">
        <w:rPr>
          <w:rFonts w:ascii="Consolas" w:hAnsi="Consolas"/>
          <w:color w:val="CE9178"/>
          <w:sz w:val="21"/>
          <w:szCs w:val="21"/>
          <w:lang w:val="en-IN" w:eastAsia="en-IN"/>
        </w:rPr>
        <w:t>Maven@3</w:t>
      </w:r>
    </w:p>
    <w:p w14:paraId="134E0EB5"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w:t>
      </w:r>
      <w:proofErr w:type="spellStart"/>
      <w:r w:rsidRPr="00527DD5">
        <w:rPr>
          <w:rFonts w:ascii="Consolas" w:hAnsi="Consolas"/>
          <w:color w:val="569CD6"/>
          <w:sz w:val="21"/>
          <w:szCs w:val="21"/>
          <w:lang w:val="en-IN" w:eastAsia="en-IN"/>
        </w:rPr>
        <w:t>displayName</w:t>
      </w:r>
      <w:proofErr w:type="spellEnd"/>
      <w:r w:rsidRPr="00527DD5">
        <w:rPr>
          <w:rFonts w:ascii="Consolas" w:hAnsi="Consolas"/>
          <w:color w:val="CCCCCC"/>
          <w:sz w:val="21"/>
          <w:szCs w:val="21"/>
          <w:lang w:val="en-IN" w:eastAsia="en-IN"/>
        </w:rPr>
        <w:t xml:space="preserve">: </w:t>
      </w:r>
      <w:r w:rsidRPr="00527DD5">
        <w:rPr>
          <w:rFonts w:ascii="Consolas" w:hAnsi="Consolas"/>
          <w:color w:val="CE9178"/>
          <w:sz w:val="21"/>
          <w:szCs w:val="21"/>
          <w:lang w:val="en-IN" w:eastAsia="en-IN"/>
        </w:rPr>
        <w:t>'Building Azure DevOps App'</w:t>
      </w:r>
    </w:p>
    <w:p w14:paraId="3496F49F"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w:t>
      </w:r>
      <w:r w:rsidRPr="00527DD5">
        <w:rPr>
          <w:rFonts w:ascii="Consolas" w:hAnsi="Consolas"/>
          <w:color w:val="569CD6"/>
          <w:sz w:val="21"/>
          <w:szCs w:val="21"/>
          <w:lang w:val="en-IN" w:eastAsia="en-IN"/>
        </w:rPr>
        <w:t>inputs</w:t>
      </w:r>
      <w:r w:rsidRPr="00527DD5">
        <w:rPr>
          <w:rFonts w:ascii="Consolas" w:hAnsi="Consolas"/>
          <w:color w:val="CCCCCC"/>
          <w:sz w:val="21"/>
          <w:szCs w:val="21"/>
          <w:lang w:val="en-IN" w:eastAsia="en-IN"/>
        </w:rPr>
        <w:t>:</w:t>
      </w:r>
    </w:p>
    <w:p w14:paraId="1E333A73"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w:t>
      </w:r>
      <w:r w:rsidRPr="00527DD5">
        <w:rPr>
          <w:rFonts w:ascii="Consolas" w:hAnsi="Consolas"/>
          <w:color w:val="569CD6"/>
          <w:sz w:val="21"/>
          <w:szCs w:val="21"/>
          <w:lang w:val="en-IN" w:eastAsia="en-IN"/>
        </w:rPr>
        <w:t>goals</w:t>
      </w:r>
      <w:r w:rsidRPr="00527DD5">
        <w:rPr>
          <w:rFonts w:ascii="Consolas" w:hAnsi="Consolas"/>
          <w:color w:val="CCCCCC"/>
          <w:sz w:val="21"/>
          <w:szCs w:val="21"/>
          <w:lang w:val="en-IN" w:eastAsia="en-IN"/>
        </w:rPr>
        <w:t xml:space="preserve">: </w:t>
      </w:r>
      <w:r w:rsidRPr="00527DD5">
        <w:rPr>
          <w:rFonts w:ascii="Consolas" w:hAnsi="Consolas"/>
          <w:color w:val="CE9178"/>
          <w:sz w:val="21"/>
          <w:szCs w:val="21"/>
          <w:lang w:val="en-IN" w:eastAsia="en-IN"/>
        </w:rPr>
        <w:t>'clean package'</w:t>
      </w:r>
    </w:p>
    <w:p w14:paraId="2E561A95"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p>
    <w:p w14:paraId="38468093"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 </w:t>
      </w:r>
      <w:r w:rsidRPr="00527DD5">
        <w:rPr>
          <w:rFonts w:ascii="Consolas" w:hAnsi="Consolas"/>
          <w:color w:val="569CD6"/>
          <w:sz w:val="21"/>
          <w:szCs w:val="21"/>
          <w:lang w:val="en-IN" w:eastAsia="en-IN"/>
        </w:rPr>
        <w:t>task</w:t>
      </w:r>
      <w:r w:rsidRPr="00527DD5">
        <w:rPr>
          <w:rFonts w:ascii="Consolas" w:hAnsi="Consolas"/>
          <w:color w:val="CCCCCC"/>
          <w:sz w:val="21"/>
          <w:szCs w:val="21"/>
          <w:lang w:val="en-IN" w:eastAsia="en-IN"/>
        </w:rPr>
        <w:t xml:space="preserve">: </w:t>
      </w:r>
      <w:r w:rsidRPr="00527DD5">
        <w:rPr>
          <w:rFonts w:ascii="Consolas" w:hAnsi="Consolas"/>
          <w:color w:val="CE9178"/>
          <w:sz w:val="21"/>
          <w:szCs w:val="21"/>
          <w:lang w:val="en-IN" w:eastAsia="en-IN"/>
        </w:rPr>
        <w:t>Maven@3</w:t>
      </w:r>
    </w:p>
    <w:p w14:paraId="03BF54F5"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w:t>
      </w:r>
      <w:proofErr w:type="spellStart"/>
      <w:r w:rsidRPr="00527DD5">
        <w:rPr>
          <w:rFonts w:ascii="Consolas" w:hAnsi="Consolas"/>
          <w:color w:val="569CD6"/>
          <w:sz w:val="21"/>
          <w:szCs w:val="21"/>
          <w:lang w:val="en-IN" w:eastAsia="en-IN"/>
        </w:rPr>
        <w:t>displayName</w:t>
      </w:r>
      <w:proofErr w:type="spellEnd"/>
      <w:r w:rsidRPr="00527DD5">
        <w:rPr>
          <w:rFonts w:ascii="Consolas" w:hAnsi="Consolas"/>
          <w:color w:val="CCCCCC"/>
          <w:sz w:val="21"/>
          <w:szCs w:val="21"/>
          <w:lang w:val="en-IN" w:eastAsia="en-IN"/>
        </w:rPr>
        <w:t xml:space="preserve">: </w:t>
      </w:r>
      <w:r w:rsidRPr="00527DD5">
        <w:rPr>
          <w:rFonts w:ascii="Consolas" w:hAnsi="Consolas"/>
          <w:color w:val="CE9178"/>
          <w:sz w:val="21"/>
          <w:szCs w:val="21"/>
          <w:lang w:val="en-IN" w:eastAsia="en-IN"/>
        </w:rPr>
        <w:t>'Testing Azure DevOps App'</w:t>
      </w:r>
    </w:p>
    <w:p w14:paraId="5E2AEE67"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w:t>
      </w:r>
      <w:r w:rsidRPr="00527DD5">
        <w:rPr>
          <w:rFonts w:ascii="Consolas" w:hAnsi="Consolas"/>
          <w:color w:val="569CD6"/>
          <w:sz w:val="21"/>
          <w:szCs w:val="21"/>
          <w:lang w:val="en-IN" w:eastAsia="en-IN"/>
        </w:rPr>
        <w:t>inputs</w:t>
      </w:r>
      <w:r w:rsidRPr="00527DD5">
        <w:rPr>
          <w:rFonts w:ascii="Consolas" w:hAnsi="Consolas"/>
          <w:color w:val="CCCCCC"/>
          <w:sz w:val="21"/>
          <w:szCs w:val="21"/>
          <w:lang w:val="en-IN" w:eastAsia="en-IN"/>
        </w:rPr>
        <w:t>:</w:t>
      </w:r>
    </w:p>
    <w:p w14:paraId="3008D67C"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w:t>
      </w:r>
      <w:r w:rsidRPr="00527DD5">
        <w:rPr>
          <w:rFonts w:ascii="Consolas" w:hAnsi="Consolas"/>
          <w:color w:val="569CD6"/>
          <w:sz w:val="21"/>
          <w:szCs w:val="21"/>
          <w:lang w:val="en-IN" w:eastAsia="en-IN"/>
        </w:rPr>
        <w:t>goals</w:t>
      </w:r>
      <w:r w:rsidRPr="00527DD5">
        <w:rPr>
          <w:rFonts w:ascii="Consolas" w:hAnsi="Consolas"/>
          <w:color w:val="CCCCCC"/>
          <w:sz w:val="21"/>
          <w:szCs w:val="21"/>
          <w:lang w:val="en-IN" w:eastAsia="en-IN"/>
        </w:rPr>
        <w:t xml:space="preserve">: </w:t>
      </w:r>
      <w:r w:rsidRPr="00527DD5">
        <w:rPr>
          <w:rFonts w:ascii="Consolas" w:hAnsi="Consolas"/>
          <w:color w:val="CE9178"/>
          <w:sz w:val="21"/>
          <w:szCs w:val="21"/>
          <w:lang w:val="en-IN" w:eastAsia="en-IN"/>
        </w:rPr>
        <w:t>'clean test'</w:t>
      </w:r>
    </w:p>
    <w:p w14:paraId="5E19308E"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w:t>
      </w:r>
      <w:r w:rsidRPr="00527DD5">
        <w:rPr>
          <w:rFonts w:ascii="Consolas" w:hAnsi="Consolas"/>
          <w:color w:val="CE9178"/>
          <w:sz w:val="21"/>
          <w:szCs w:val="21"/>
          <w:lang w:val="en-IN" w:eastAsia="en-IN"/>
        </w:rPr>
        <w:t>-------------------------------------------------------------</w:t>
      </w:r>
    </w:p>
    <w:p w14:paraId="0768ABCE"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569CD6"/>
          <w:sz w:val="21"/>
          <w:szCs w:val="21"/>
          <w:lang w:val="en-IN" w:eastAsia="en-IN"/>
        </w:rPr>
        <w:t>trigger</w:t>
      </w:r>
      <w:r w:rsidRPr="00527DD5">
        <w:rPr>
          <w:rFonts w:ascii="Consolas" w:hAnsi="Consolas"/>
          <w:color w:val="CCCCCC"/>
          <w:sz w:val="21"/>
          <w:szCs w:val="21"/>
          <w:lang w:val="en-IN" w:eastAsia="en-IN"/>
        </w:rPr>
        <w:t>:</w:t>
      </w:r>
    </w:p>
    <w:p w14:paraId="5593A6BF"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w:t>
      </w:r>
      <w:r w:rsidRPr="00527DD5">
        <w:rPr>
          <w:rFonts w:ascii="Consolas" w:hAnsi="Consolas"/>
          <w:color w:val="CE9178"/>
          <w:sz w:val="21"/>
          <w:szCs w:val="21"/>
          <w:lang w:val="en-IN" w:eastAsia="en-IN"/>
        </w:rPr>
        <w:t>master</w:t>
      </w:r>
    </w:p>
    <w:p w14:paraId="1C70CDF9"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p>
    <w:p w14:paraId="2E9A821B"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569CD6"/>
          <w:sz w:val="21"/>
          <w:szCs w:val="21"/>
          <w:lang w:val="en-IN" w:eastAsia="en-IN"/>
        </w:rPr>
        <w:t>pool</w:t>
      </w:r>
      <w:r w:rsidRPr="00527DD5">
        <w:rPr>
          <w:rFonts w:ascii="Consolas" w:hAnsi="Consolas"/>
          <w:color w:val="CCCCCC"/>
          <w:sz w:val="21"/>
          <w:szCs w:val="21"/>
          <w:lang w:val="en-IN" w:eastAsia="en-IN"/>
        </w:rPr>
        <w:t>:</w:t>
      </w:r>
    </w:p>
    <w:p w14:paraId="787E0592"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w:t>
      </w:r>
      <w:proofErr w:type="spellStart"/>
      <w:r w:rsidRPr="00527DD5">
        <w:rPr>
          <w:rFonts w:ascii="Consolas" w:hAnsi="Consolas"/>
          <w:color w:val="569CD6"/>
          <w:sz w:val="21"/>
          <w:szCs w:val="21"/>
          <w:lang w:val="en-IN" w:eastAsia="en-IN"/>
        </w:rPr>
        <w:t>vmImage</w:t>
      </w:r>
      <w:proofErr w:type="spellEnd"/>
      <w:r w:rsidRPr="00527DD5">
        <w:rPr>
          <w:rFonts w:ascii="Consolas" w:hAnsi="Consolas"/>
          <w:color w:val="CCCCCC"/>
          <w:sz w:val="21"/>
          <w:szCs w:val="21"/>
          <w:lang w:val="en-IN" w:eastAsia="en-IN"/>
        </w:rPr>
        <w:t xml:space="preserve">: </w:t>
      </w:r>
      <w:r w:rsidRPr="00527DD5">
        <w:rPr>
          <w:rFonts w:ascii="Consolas" w:hAnsi="Consolas"/>
          <w:color w:val="CE9178"/>
          <w:sz w:val="21"/>
          <w:szCs w:val="21"/>
          <w:lang w:val="en-IN" w:eastAsia="en-IN"/>
        </w:rPr>
        <w:t>ubuntu-latest</w:t>
      </w:r>
    </w:p>
    <w:p w14:paraId="15A8A1FC"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p>
    <w:p w14:paraId="015B026A"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569CD6"/>
          <w:sz w:val="21"/>
          <w:szCs w:val="21"/>
          <w:lang w:val="en-IN" w:eastAsia="en-IN"/>
        </w:rPr>
        <w:t>steps</w:t>
      </w:r>
      <w:r w:rsidRPr="00527DD5">
        <w:rPr>
          <w:rFonts w:ascii="Consolas" w:hAnsi="Consolas"/>
          <w:color w:val="CCCCCC"/>
          <w:sz w:val="21"/>
          <w:szCs w:val="21"/>
          <w:lang w:val="en-IN" w:eastAsia="en-IN"/>
        </w:rPr>
        <w:t>:</w:t>
      </w:r>
    </w:p>
    <w:p w14:paraId="1B784306"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w:t>
      </w:r>
      <w:r w:rsidRPr="00527DD5">
        <w:rPr>
          <w:rFonts w:ascii="Consolas" w:hAnsi="Consolas"/>
          <w:color w:val="569CD6"/>
          <w:sz w:val="21"/>
          <w:szCs w:val="21"/>
          <w:lang w:val="en-IN" w:eastAsia="en-IN"/>
        </w:rPr>
        <w:t>script</w:t>
      </w:r>
      <w:r w:rsidRPr="00527DD5">
        <w:rPr>
          <w:rFonts w:ascii="Consolas" w:hAnsi="Consolas"/>
          <w:color w:val="CCCCCC"/>
          <w:sz w:val="21"/>
          <w:szCs w:val="21"/>
          <w:lang w:val="en-IN" w:eastAsia="en-IN"/>
        </w:rPr>
        <w:t xml:space="preserve">: </w:t>
      </w:r>
      <w:r w:rsidRPr="00527DD5">
        <w:rPr>
          <w:rFonts w:ascii="Consolas" w:hAnsi="Consolas"/>
          <w:color w:val="C586C0"/>
          <w:sz w:val="21"/>
          <w:szCs w:val="21"/>
          <w:lang w:val="en-IN" w:eastAsia="en-IN"/>
        </w:rPr>
        <w:t>|</w:t>
      </w:r>
    </w:p>
    <w:p w14:paraId="6FAFFE97"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E9178"/>
          <w:sz w:val="21"/>
          <w:szCs w:val="21"/>
          <w:lang w:val="en-IN" w:eastAsia="en-IN"/>
        </w:rPr>
        <w:t>    mvn clean package</w:t>
      </w:r>
    </w:p>
    <w:p w14:paraId="4DC6E226"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w:t>
      </w:r>
      <w:proofErr w:type="spellStart"/>
      <w:r w:rsidRPr="00527DD5">
        <w:rPr>
          <w:rFonts w:ascii="Consolas" w:hAnsi="Consolas"/>
          <w:color w:val="569CD6"/>
          <w:sz w:val="21"/>
          <w:szCs w:val="21"/>
          <w:lang w:val="en-IN" w:eastAsia="en-IN"/>
        </w:rPr>
        <w:t>displayName</w:t>
      </w:r>
      <w:proofErr w:type="spellEnd"/>
      <w:r w:rsidRPr="00527DD5">
        <w:rPr>
          <w:rFonts w:ascii="Consolas" w:hAnsi="Consolas"/>
          <w:color w:val="CCCCCC"/>
          <w:sz w:val="21"/>
          <w:szCs w:val="21"/>
          <w:lang w:val="en-IN" w:eastAsia="en-IN"/>
        </w:rPr>
        <w:t xml:space="preserve">: </w:t>
      </w:r>
      <w:r w:rsidRPr="00527DD5">
        <w:rPr>
          <w:rFonts w:ascii="Consolas" w:hAnsi="Consolas"/>
          <w:color w:val="CE9178"/>
          <w:sz w:val="21"/>
          <w:szCs w:val="21"/>
          <w:lang w:val="en-IN" w:eastAsia="en-IN"/>
        </w:rPr>
        <w:t>"Building Azure DevOps App"</w:t>
      </w:r>
    </w:p>
    <w:p w14:paraId="61DEB4A1"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p>
    <w:p w14:paraId="37C462C0"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CCCCC"/>
          <w:sz w:val="21"/>
          <w:szCs w:val="21"/>
          <w:lang w:val="en-IN" w:eastAsia="en-IN"/>
        </w:rPr>
        <w:t xml:space="preserve">- </w:t>
      </w:r>
      <w:r w:rsidRPr="00527DD5">
        <w:rPr>
          <w:rFonts w:ascii="Consolas" w:hAnsi="Consolas"/>
          <w:color w:val="569CD6"/>
          <w:sz w:val="21"/>
          <w:szCs w:val="21"/>
          <w:lang w:val="en-IN" w:eastAsia="en-IN"/>
        </w:rPr>
        <w:t>script</w:t>
      </w:r>
      <w:r w:rsidRPr="00527DD5">
        <w:rPr>
          <w:rFonts w:ascii="Consolas" w:hAnsi="Consolas"/>
          <w:color w:val="CCCCCC"/>
          <w:sz w:val="21"/>
          <w:szCs w:val="21"/>
          <w:lang w:val="en-IN" w:eastAsia="en-IN"/>
        </w:rPr>
        <w:t xml:space="preserve">: </w:t>
      </w:r>
      <w:r w:rsidRPr="00527DD5">
        <w:rPr>
          <w:rFonts w:ascii="Consolas" w:hAnsi="Consolas"/>
          <w:color w:val="C586C0"/>
          <w:sz w:val="21"/>
          <w:szCs w:val="21"/>
          <w:lang w:val="en-IN" w:eastAsia="en-IN"/>
        </w:rPr>
        <w:t>|</w:t>
      </w:r>
    </w:p>
    <w:p w14:paraId="040D2690" w14:textId="77777777" w:rsidR="00527DD5" w:rsidRPr="00527DD5" w:rsidRDefault="00527DD5" w:rsidP="00527DD5">
      <w:pPr>
        <w:shd w:val="clear" w:color="auto" w:fill="1F1F1F"/>
        <w:spacing w:line="285" w:lineRule="atLeast"/>
        <w:jc w:val="left"/>
        <w:rPr>
          <w:rFonts w:ascii="Consolas" w:hAnsi="Consolas"/>
          <w:color w:val="CCCCCC"/>
          <w:sz w:val="21"/>
          <w:szCs w:val="21"/>
          <w:lang w:val="en-IN" w:eastAsia="en-IN"/>
        </w:rPr>
      </w:pPr>
      <w:r w:rsidRPr="00527DD5">
        <w:rPr>
          <w:rFonts w:ascii="Consolas" w:hAnsi="Consolas"/>
          <w:color w:val="CE9178"/>
          <w:sz w:val="21"/>
          <w:szCs w:val="21"/>
          <w:lang w:val="en-IN" w:eastAsia="en-IN"/>
        </w:rPr>
        <w:t>    mvn clean test</w:t>
      </w:r>
    </w:p>
    <w:p w14:paraId="078D0861" w14:textId="77777777" w:rsidR="00527DD5" w:rsidRDefault="00527DD5" w:rsidP="00527DD5">
      <w:pPr>
        <w:shd w:val="clear" w:color="auto" w:fill="1F1F1F"/>
        <w:spacing w:line="285" w:lineRule="atLeast"/>
        <w:jc w:val="left"/>
        <w:rPr>
          <w:rFonts w:ascii="Consolas" w:hAnsi="Consolas"/>
          <w:color w:val="CE9178"/>
          <w:sz w:val="21"/>
          <w:szCs w:val="21"/>
          <w:lang w:val="en-IN" w:eastAsia="en-IN"/>
        </w:rPr>
      </w:pPr>
      <w:r w:rsidRPr="00527DD5">
        <w:rPr>
          <w:rFonts w:ascii="Consolas" w:hAnsi="Consolas"/>
          <w:color w:val="CCCCCC"/>
          <w:sz w:val="21"/>
          <w:szCs w:val="21"/>
          <w:lang w:val="en-IN" w:eastAsia="en-IN"/>
        </w:rPr>
        <w:t xml:space="preserve">  </w:t>
      </w:r>
      <w:proofErr w:type="spellStart"/>
      <w:r w:rsidRPr="00527DD5">
        <w:rPr>
          <w:rFonts w:ascii="Consolas" w:hAnsi="Consolas"/>
          <w:color w:val="569CD6"/>
          <w:sz w:val="21"/>
          <w:szCs w:val="21"/>
          <w:lang w:val="en-IN" w:eastAsia="en-IN"/>
        </w:rPr>
        <w:t>displayName</w:t>
      </w:r>
      <w:proofErr w:type="spellEnd"/>
      <w:r w:rsidRPr="00527DD5">
        <w:rPr>
          <w:rFonts w:ascii="Consolas" w:hAnsi="Consolas"/>
          <w:color w:val="CCCCCC"/>
          <w:sz w:val="21"/>
          <w:szCs w:val="21"/>
          <w:lang w:val="en-IN" w:eastAsia="en-IN"/>
        </w:rPr>
        <w:t xml:space="preserve">: </w:t>
      </w:r>
      <w:r w:rsidRPr="00527DD5">
        <w:rPr>
          <w:rFonts w:ascii="Consolas" w:hAnsi="Consolas"/>
          <w:color w:val="CE9178"/>
          <w:sz w:val="21"/>
          <w:szCs w:val="21"/>
          <w:lang w:val="en-IN" w:eastAsia="en-IN"/>
        </w:rPr>
        <w:t>"Testing Azure DevOps App"</w:t>
      </w:r>
    </w:p>
    <w:p w14:paraId="30A645D6" w14:textId="77777777" w:rsidR="00BF76DA" w:rsidRPr="00527DD5" w:rsidRDefault="00BF76DA" w:rsidP="00527DD5">
      <w:pPr>
        <w:shd w:val="clear" w:color="auto" w:fill="1F1F1F"/>
        <w:spacing w:line="285" w:lineRule="atLeast"/>
        <w:jc w:val="left"/>
        <w:rPr>
          <w:rFonts w:ascii="Consolas" w:hAnsi="Consolas"/>
          <w:color w:val="CCCCCC"/>
          <w:sz w:val="21"/>
          <w:szCs w:val="21"/>
          <w:lang w:val="en-IN" w:eastAsia="en-IN"/>
        </w:rPr>
      </w:pPr>
    </w:p>
    <w:p w14:paraId="0AB1E8EC" w14:textId="77777777" w:rsidR="00527DD5" w:rsidRDefault="00527DD5" w:rsidP="0038068C">
      <w:pPr>
        <w:shd w:val="clear" w:color="auto" w:fill="FFFFFF"/>
        <w:jc w:val="left"/>
        <w:textAlignment w:val="baseline"/>
        <w:rPr>
          <w:rFonts w:ascii="Aptos Display" w:hAnsi="Aptos Display"/>
          <w:b/>
          <w:bCs/>
          <w:sz w:val="24"/>
          <w:szCs w:val="32"/>
        </w:rPr>
      </w:pPr>
    </w:p>
    <w:p w14:paraId="41B37B60" w14:textId="18814441" w:rsidR="0038068C" w:rsidRDefault="00FA74C4" w:rsidP="0038068C">
      <w:pPr>
        <w:shd w:val="clear" w:color="auto" w:fill="FFFFFF"/>
        <w:jc w:val="left"/>
        <w:textAlignment w:val="baseline"/>
        <w:rPr>
          <w:rFonts w:ascii="Aptos Display" w:hAnsi="Aptos Display"/>
          <w:b/>
          <w:bCs/>
          <w:sz w:val="24"/>
          <w:szCs w:val="32"/>
        </w:rPr>
      </w:pPr>
      <w:r>
        <w:rPr>
          <w:rFonts w:ascii="Aptos Display" w:hAnsi="Aptos Display"/>
          <w:b/>
          <w:bCs/>
          <w:sz w:val="24"/>
          <w:szCs w:val="32"/>
        </w:rPr>
        <w:t>Question-2</w:t>
      </w:r>
      <w:r w:rsidR="00BF76DA">
        <w:rPr>
          <w:rFonts w:ascii="Aptos Display" w:hAnsi="Aptos Display"/>
          <w:b/>
          <w:bCs/>
          <w:sz w:val="24"/>
          <w:szCs w:val="32"/>
        </w:rPr>
        <w:t>:</w:t>
      </w:r>
    </w:p>
    <w:p w14:paraId="46A04B70" w14:textId="77777777" w:rsidR="00FA74C4" w:rsidRDefault="00FA74C4" w:rsidP="0038068C">
      <w:pPr>
        <w:shd w:val="clear" w:color="auto" w:fill="FFFFFF"/>
        <w:jc w:val="left"/>
        <w:textAlignment w:val="baseline"/>
        <w:rPr>
          <w:rFonts w:ascii="Aptos Display" w:hAnsi="Aptos Display"/>
          <w:b/>
          <w:bCs/>
          <w:sz w:val="24"/>
          <w:szCs w:val="32"/>
        </w:rPr>
      </w:pPr>
    </w:p>
    <w:p w14:paraId="7EF993DE" w14:textId="77777777" w:rsidR="00FA74C4" w:rsidRPr="00FA74C4" w:rsidRDefault="00FA74C4" w:rsidP="0038068C">
      <w:pPr>
        <w:shd w:val="clear" w:color="auto" w:fill="FFFFFF"/>
        <w:jc w:val="left"/>
        <w:textAlignment w:val="baseline"/>
        <w:rPr>
          <w:rFonts w:ascii="Ubuntu" w:hAnsi="Ubuntu"/>
          <w:sz w:val="22"/>
          <w:szCs w:val="28"/>
        </w:rPr>
      </w:pPr>
      <w:r w:rsidRPr="00FA74C4">
        <w:rPr>
          <w:rFonts w:ascii="Ubuntu" w:hAnsi="Ubuntu"/>
          <w:sz w:val="22"/>
          <w:szCs w:val="28"/>
        </w:rPr>
        <w:t>Write a YAML file that defines an Azure DevOps DevSecOps pipeline with three steps: "build", "test" and "</w:t>
      </w:r>
      <w:proofErr w:type="spellStart"/>
      <w:r w:rsidRPr="00FA74C4">
        <w:rPr>
          <w:rFonts w:ascii="Ubuntu" w:hAnsi="Ubuntu"/>
          <w:sz w:val="22"/>
          <w:szCs w:val="28"/>
        </w:rPr>
        <w:t>sast</w:t>
      </w:r>
      <w:proofErr w:type="spellEnd"/>
      <w:r w:rsidRPr="00FA74C4">
        <w:rPr>
          <w:rFonts w:ascii="Ubuntu" w:hAnsi="Ubuntu"/>
          <w:sz w:val="22"/>
          <w:szCs w:val="28"/>
        </w:rPr>
        <w:t xml:space="preserve">". The pipeline should be triggered whenever there is a code change in "master" branch. The code should be run on "ubuntu-latest" machine. </w:t>
      </w:r>
    </w:p>
    <w:p w14:paraId="79A3BB1C" w14:textId="77777777" w:rsidR="00FA74C4" w:rsidRPr="00FA74C4" w:rsidRDefault="00FA74C4" w:rsidP="0038068C">
      <w:pPr>
        <w:shd w:val="clear" w:color="auto" w:fill="FFFFFF"/>
        <w:jc w:val="left"/>
        <w:textAlignment w:val="baseline"/>
        <w:rPr>
          <w:rFonts w:ascii="Ubuntu" w:hAnsi="Ubuntu"/>
          <w:sz w:val="22"/>
          <w:szCs w:val="28"/>
        </w:rPr>
      </w:pPr>
    </w:p>
    <w:p w14:paraId="6315EC35" w14:textId="77777777" w:rsidR="00FA74C4" w:rsidRPr="00FA74C4" w:rsidRDefault="00FA74C4" w:rsidP="0038068C">
      <w:pPr>
        <w:shd w:val="clear" w:color="auto" w:fill="FFFFFF"/>
        <w:jc w:val="left"/>
        <w:textAlignment w:val="baseline"/>
        <w:rPr>
          <w:rFonts w:ascii="Ubuntu" w:hAnsi="Ubuntu"/>
          <w:sz w:val="22"/>
          <w:szCs w:val="28"/>
        </w:rPr>
      </w:pPr>
      <w:r w:rsidRPr="00FA74C4">
        <w:rPr>
          <w:rFonts w:ascii="Ubuntu" w:hAnsi="Ubuntu"/>
          <w:sz w:val="22"/>
          <w:szCs w:val="28"/>
        </w:rPr>
        <w:t xml:space="preserve">1) The "build" step should be called "Building Azure DevOps App", which runs the script "mvn clean package". </w:t>
      </w:r>
    </w:p>
    <w:p w14:paraId="19577CB1" w14:textId="77777777" w:rsidR="00FA74C4" w:rsidRPr="00FA74C4" w:rsidRDefault="00FA74C4" w:rsidP="0038068C">
      <w:pPr>
        <w:shd w:val="clear" w:color="auto" w:fill="FFFFFF"/>
        <w:jc w:val="left"/>
        <w:textAlignment w:val="baseline"/>
        <w:rPr>
          <w:rFonts w:ascii="Ubuntu" w:hAnsi="Ubuntu"/>
          <w:sz w:val="22"/>
          <w:szCs w:val="28"/>
        </w:rPr>
      </w:pPr>
      <w:r w:rsidRPr="00FA74C4">
        <w:rPr>
          <w:rFonts w:ascii="Ubuntu" w:hAnsi="Ubuntu"/>
          <w:sz w:val="22"/>
          <w:szCs w:val="28"/>
        </w:rPr>
        <w:t xml:space="preserve">2) The "test" step should be called "Testing Azure DevOps App", which runs the script "mvn clean test". </w:t>
      </w:r>
    </w:p>
    <w:p w14:paraId="4DD175CC" w14:textId="77777777" w:rsidR="00FA74C4" w:rsidRPr="00FA74C4" w:rsidRDefault="00FA74C4" w:rsidP="0038068C">
      <w:pPr>
        <w:shd w:val="clear" w:color="auto" w:fill="FFFFFF"/>
        <w:jc w:val="left"/>
        <w:textAlignment w:val="baseline"/>
        <w:rPr>
          <w:rFonts w:ascii="Ubuntu" w:hAnsi="Ubuntu"/>
          <w:sz w:val="22"/>
          <w:szCs w:val="28"/>
        </w:rPr>
      </w:pPr>
      <w:r w:rsidRPr="00FA74C4">
        <w:rPr>
          <w:rFonts w:ascii="Ubuntu" w:hAnsi="Ubuntu"/>
          <w:sz w:val="22"/>
          <w:szCs w:val="28"/>
        </w:rPr>
        <w:t>3) The "</w:t>
      </w:r>
      <w:proofErr w:type="spellStart"/>
      <w:r w:rsidRPr="00FA74C4">
        <w:rPr>
          <w:rFonts w:ascii="Ubuntu" w:hAnsi="Ubuntu"/>
          <w:sz w:val="22"/>
          <w:szCs w:val="28"/>
        </w:rPr>
        <w:t>sast</w:t>
      </w:r>
      <w:proofErr w:type="spellEnd"/>
      <w:r w:rsidRPr="00FA74C4">
        <w:rPr>
          <w:rFonts w:ascii="Ubuntu" w:hAnsi="Ubuntu"/>
          <w:sz w:val="22"/>
          <w:szCs w:val="28"/>
        </w:rPr>
        <w:t xml:space="preserve">" step should be called "SAST Scan Azure DevOps App", which runs the </w:t>
      </w:r>
      <w:proofErr w:type="spellStart"/>
      <w:r w:rsidRPr="00FA74C4">
        <w:rPr>
          <w:rFonts w:ascii="Ubuntu" w:hAnsi="Ubuntu"/>
          <w:sz w:val="22"/>
          <w:szCs w:val="28"/>
        </w:rPr>
        <w:t>SonarCloud</w:t>
      </w:r>
      <w:proofErr w:type="spellEnd"/>
      <w:r w:rsidRPr="00FA74C4">
        <w:rPr>
          <w:rFonts w:ascii="Ubuntu" w:hAnsi="Ubuntu"/>
          <w:sz w:val="22"/>
          <w:szCs w:val="28"/>
        </w:rPr>
        <w:t xml:space="preserve"> script. Use the below values for integrating </w:t>
      </w:r>
      <w:proofErr w:type="spellStart"/>
      <w:r w:rsidRPr="00FA74C4">
        <w:rPr>
          <w:rFonts w:ascii="Ubuntu" w:hAnsi="Ubuntu"/>
          <w:sz w:val="22"/>
          <w:szCs w:val="28"/>
        </w:rPr>
        <w:t>SonarCloud</w:t>
      </w:r>
      <w:proofErr w:type="spellEnd"/>
      <w:r w:rsidRPr="00FA74C4">
        <w:rPr>
          <w:rFonts w:ascii="Ubuntu" w:hAnsi="Ubuntu"/>
          <w:sz w:val="22"/>
          <w:szCs w:val="28"/>
        </w:rPr>
        <w:t xml:space="preserve"> in DevSecOps pipeline: </w:t>
      </w:r>
    </w:p>
    <w:p w14:paraId="7441915A" w14:textId="77777777" w:rsidR="00FA74C4" w:rsidRPr="00FA74C4" w:rsidRDefault="00FA74C4" w:rsidP="0038068C">
      <w:pPr>
        <w:shd w:val="clear" w:color="auto" w:fill="FFFFFF"/>
        <w:jc w:val="left"/>
        <w:textAlignment w:val="baseline"/>
        <w:rPr>
          <w:rFonts w:ascii="Ubuntu" w:hAnsi="Ubuntu"/>
          <w:sz w:val="22"/>
          <w:szCs w:val="28"/>
        </w:rPr>
      </w:pPr>
    </w:p>
    <w:p w14:paraId="3DEF8EA2" w14:textId="3D380348" w:rsidR="00FA74C4" w:rsidRPr="00FA74C4" w:rsidRDefault="00FA74C4" w:rsidP="00FA74C4">
      <w:pPr>
        <w:shd w:val="clear" w:color="auto" w:fill="FFFFFF"/>
        <w:ind w:left="1440"/>
        <w:jc w:val="left"/>
        <w:textAlignment w:val="baseline"/>
        <w:rPr>
          <w:rFonts w:ascii="Ubuntu" w:hAnsi="Ubuntu"/>
          <w:sz w:val="22"/>
          <w:szCs w:val="28"/>
        </w:rPr>
      </w:pPr>
      <w:r w:rsidRPr="00FA74C4">
        <w:rPr>
          <w:rFonts w:ascii="Ubuntu" w:hAnsi="Ubuntu"/>
          <w:sz w:val="22"/>
          <w:szCs w:val="28"/>
        </w:rPr>
        <w:t xml:space="preserve">Sonar URL = </w:t>
      </w:r>
      <w:hyperlink r:id="rId23" w:history="1">
        <w:r w:rsidRPr="00FA74C4">
          <w:rPr>
            <w:rStyle w:val="Hyperlink"/>
            <w:rFonts w:ascii="Ubuntu" w:hAnsi="Ubuntu"/>
            <w:sz w:val="22"/>
            <w:szCs w:val="28"/>
          </w:rPr>
          <w:t>https://sonarcloud.io/</w:t>
        </w:r>
      </w:hyperlink>
      <w:r w:rsidRPr="00FA74C4">
        <w:rPr>
          <w:rFonts w:ascii="Ubuntu" w:hAnsi="Ubuntu"/>
          <w:sz w:val="22"/>
          <w:szCs w:val="28"/>
        </w:rPr>
        <w:t xml:space="preserve"> </w:t>
      </w:r>
    </w:p>
    <w:p w14:paraId="7F62CB8E" w14:textId="77777777" w:rsidR="00FA74C4" w:rsidRPr="00FA74C4" w:rsidRDefault="00FA74C4" w:rsidP="00FA74C4">
      <w:pPr>
        <w:shd w:val="clear" w:color="auto" w:fill="FFFFFF"/>
        <w:ind w:left="1440"/>
        <w:jc w:val="left"/>
        <w:textAlignment w:val="baseline"/>
        <w:rPr>
          <w:rFonts w:ascii="Ubuntu" w:hAnsi="Ubuntu"/>
          <w:sz w:val="22"/>
          <w:szCs w:val="28"/>
        </w:rPr>
      </w:pPr>
      <w:r w:rsidRPr="00FA74C4">
        <w:rPr>
          <w:rFonts w:ascii="Ubuntu" w:hAnsi="Ubuntu"/>
          <w:sz w:val="22"/>
          <w:szCs w:val="28"/>
        </w:rPr>
        <w:t xml:space="preserve">Sonar Org = </w:t>
      </w:r>
      <w:proofErr w:type="spellStart"/>
      <w:r w:rsidRPr="00FA74C4">
        <w:rPr>
          <w:rFonts w:ascii="Ubuntu" w:hAnsi="Ubuntu"/>
          <w:sz w:val="22"/>
          <w:szCs w:val="28"/>
        </w:rPr>
        <w:t>azuredevopsdevsecopsoorg</w:t>
      </w:r>
      <w:proofErr w:type="spellEnd"/>
      <w:r w:rsidRPr="00FA74C4">
        <w:rPr>
          <w:rFonts w:ascii="Ubuntu" w:hAnsi="Ubuntu"/>
          <w:sz w:val="22"/>
          <w:szCs w:val="28"/>
        </w:rPr>
        <w:t xml:space="preserve"> </w:t>
      </w:r>
    </w:p>
    <w:p w14:paraId="74436007" w14:textId="77777777" w:rsidR="00FA74C4" w:rsidRPr="00FA74C4" w:rsidRDefault="00FA74C4" w:rsidP="00FA74C4">
      <w:pPr>
        <w:shd w:val="clear" w:color="auto" w:fill="FFFFFF"/>
        <w:ind w:left="1440"/>
        <w:jc w:val="left"/>
        <w:textAlignment w:val="baseline"/>
        <w:rPr>
          <w:rFonts w:ascii="Ubuntu" w:hAnsi="Ubuntu"/>
          <w:sz w:val="22"/>
          <w:szCs w:val="28"/>
        </w:rPr>
      </w:pPr>
      <w:r w:rsidRPr="00FA74C4">
        <w:rPr>
          <w:rFonts w:ascii="Ubuntu" w:hAnsi="Ubuntu"/>
          <w:sz w:val="22"/>
          <w:szCs w:val="28"/>
        </w:rPr>
        <w:t xml:space="preserve">Sonar </w:t>
      </w:r>
      <w:proofErr w:type="spellStart"/>
      <w:r w:rsidRPr="00FA74C4">
        <w:rPr>
          <w:rFonts w:ascii="Ubuntu" w:hAnsi="Ubuntu"/>
          <w:sz w:val="22"/>
          <w:szCs w:val="28"/>
        </w:rPr>
        <w:t>ProjectKey</w:t>
      </w:r>
      <w:proofErr w:type="spellEnd"/>
      <w:r w:rsidRPr="00FA74C4">
        <w:rPr>
          <w:rFonts w:ascii="Ubuntu" w:hAnsi="Ubuntu"/>
          <w:sz w:val="22"/>
          <w:szCs w:val="28"/>
        </w:rPr>
        <w:t xml:space="preserve"> = </w:t>
      </w:r>
      <w:proofErr w:type="spellStart"/>
      <w:r w:rsidRPr="00FA74C4">
        <w:rPr>
          <w:rFonts w:ascii="Ubuntu" w:hAnsi="Ubuntu"/>
          <w:sz w:val="22"/>
          <w:szCs w:val="28"/>
        </w:rPr>
        <w:t>azuredevopsadodevsecopsprojectkey</w:t>
      </w:r>
      <w:proofErr w:type="spellEnd"/>
      <w:r w:rsidRPr="00FA74C4">
        <w:rPr>
          <w:rFonts w:ascii="Ubuntu" w:hAnsi="Ubuntu"/>
          <w:sz w:val="22"/>
          <w:szCs w:val="28"/>
        </w:rPr>
        <w:t xml:space="preserve"> </w:t>
      </w:r>
    </w:p>
    <w:p w14:paraId="191FA141" w14:textId="0C27F735" w:rsidR="00FA74C4" w:rsidRPr="00FA74C4" w:rsidRDefault="00FA74C4" w:rsidP="00FA74C4">
      <w:pPr>
        <w:shd w:val="clear" w:color="auto" w:fill="FFFFFF"/>
        <w:ind w:left="1440"/>
        <w:jc w:val="left"/>
        <w:textAlignment w:val="baseline"/>
        <w:rPr>
          <w:rFonts w:ascii="Ubuntu" w:hAnsi="Ubuntu"/>
          <w:b/>
          <w:bCs/>
          <w:sz w:val="28"/>
          <w:szCs w:val="36"/>
        </w:rPr>
      </w:pPr>
      <w:r w:rsidRPr="00FA74C4">
        <w:rPr>
          <w:rFonts w:ascii="Ubuntu" w:hAnsi="Ubuntu"/>
          <w:sz w:val="22"/>
          <w:szCs w:val="28"/>
        </w:rPr>
        <w:t>Sonar Login = 14ad47384add02744d3f9e34d</w:t>
      </w:r>
    </w:p>
    <w:p w14:paraId="0CC3D1EA" w14:textId="77777777" w:rsidR="00FA74C4" w:rsidRDefault="00FA74C4" w:rsidP="0038068C">
      <w:pPr>
        <w:shd w:val="clear" w:color="auto" w:fill="FFFFFF"/>
        <w:jc w:val="left"/>
        <w:textAlignment w:val="baseline"/>
        <w:rPr>
          <w:rFonts w:ascii="Aptos Display" w:hAnsi="Aptos Display"/>
          <w:b/>
          <w:bCs/>
          <w:sz w:val="24"/>
          <w:szCs w:val="32"/>
        </w:rPr>
      </w:pPr>
    </w:p>
    <w:p w14:paraId="1E870B0A"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p>
    <w:p w14:paraId="3DBF3615"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569CD6"/>
          <w:sz w:val="21"/>
          <w:szCs w:val="21"/>
          <w:lang w:val="en-IN" w:eastAsia="en-IN"/>
        </w:rPr>
        <w:t>trigger</w:t>
      </w:r>
      <w:r w:rsidRPr="00FA74C4">
        <w:rPr>
          <w:rFonts w:ascii="Consolas" w:hAnsi="Consolas"/>
          <w:color w:val="CCCCCC"/>
          <w:sz w:val="21"/>
          <w:szCs w:val="21"/>
          <w:lang w:val="en-IN" w:eastAsia="en-IN"/>
        </w:rPr>
        <w:t>:</w:t>
      </w:r>
    </w:p>
    <w:p w14:paraId="6B8A86FD"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branches</w:t>
      </w:r>
      <w:r w:rsidRPr="00FA74C4">
        <w:rPr>
          <w:rFonts w:ascii="Consolas" w:hAnsi="Consolas"/>
          <w:color w:val="CCCCCC"/>
          <w:sz w:val="21"/>
          <w:szCs w:val="21"/>
          <w:lang w:val="en-IN" w:eastAsia="en-IN"/>
        </w:rPr>
        <w:t>:</w:t>
      </w:r>
    </w:p>
    <w:p w14:paraId="3C697D10"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include</w:t>
      </w:r>
      <w:r w:rsidRPr="00FA74C4">
        <w:rPr>
          <w:rFonts w:ascii="Consolas" w:hAnsi="Consolas"/>
          <w:color w:val="CCCCCC"/>
          <w:sz w:val="21"/>
          <w:szCs w:val="21"/>
          <w:lang w:val="en-IN" w:eastAsia="en-IN"/>
        </w:rPr>
        <w:t>:</w:t>
      </w:r>
    </w:p>
    <w:p w14:paraId="35EFB10B"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 </w:t>
      </w:r>
      <w:r w:rsidRPr="00FA74C4">
        <w:rPr>
          <w:rFonts w:ascii="Consolas" w:hAnsi="Consolas"/>
          <w:color w:val="CE9178"/>
          <w:sz w:val="21"/>
          <w:szCs w:val="21"/>
          <w:lang w:val="en-IN" w:eastAsia="en-IN"/>
        </w:rPr>
        <w:t>master</w:t>
      </w:r>
    </w:p>
    <w:p w14:paraId="4767D1DB"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p>
    <w:p w14:paraId="74EA96BF"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569CD6"/>
          <w:sz w:val="21"/>
          <w:szCs w:val="21"/>
          <w:lang w:val="en-IN" w:eastAsia="en-IN"/>
        </w:rPr>
        <w:t>pool</w:t>
      </w:r>
      <w:r w:rsidRPr="00FA74C4">
        <w:rPr>
          <w:rFonts w:ascii="Consolas" w:hAnsi="Consolas"/>
          <w:color w:val="CCCCCC"/>
          <w:sz w:val="21"/>
          <w:szCs w:val="21"/>
          <w:lang w:val="en-IN" w:eastAsia="en-IN"/>
        </w:rPr>
        <w:t>:</w:t>
      </w:r>
    </w:p>
    <w:p w14:paraId="66A61592"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vmImage</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'ubuntu-latest'</w:t>
      </w:r>
    </w:p>
    <w:p w14:paraId="0C96695E"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p>
    <w:p w14:paraId="01550123"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569CD6"/>
          <w:sz w:val="21"/>
          <w:szCs w:val="21"/>
          <w:lang w:val="en-IN" w:eastAsia="en-IN"/>
        </w:rPr>
        <w:t>jobs</w:t>
      </w:r>
      <w:r w:rsidRPr="00FA74C4">
        <w:rPr>
          <w:rFonts w:ascii="Consolas" w:hAnsi="Consolas"/>
          <w:color w:val="CCCCCC"/>
          <w:sz w:val="21"/>
          <w:szCs w:val="21"/>
          <w:lang w:val="en-IN" w:eastAsia="en-IN"/>
        </w:rPr>
        <w:t>:</w:t>
      </w:r>
    </w:p>
    <w:p w14:paraId="351941DB"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job</w:t>
      </w:r>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build</w:t>
      </w:r>
    </w:p>
    <w:p w14:paraId="2500337F"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displayName</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'Building, Testing, and SAST Scan Azure DevOps App'</w:t>
      </w:r>
    </w:p>
    <w:p w14:paraId="13C45250"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steps</w:t>
      </w:r>
      <w:r w:rsidRPr="00FA74C4">
        <w:rPr>
          <w:rFonts w:ascii="Consolas" w:hAnsi="Consolas"/>
          <w:color w:val="CCCCCC"/>
          <w:sz w:val="21"/>
          <w:szCs w:val="21"/>
          <w:lang w:val="en-IN" w:eastAsia="en-IN"/>
        </w:rPr>
        <w:t>:</w:t>
      </w:r>
    </w:p>
    <w:p w14:paraId="6D96879C"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 </w:t>
      </w:r>
      <w:r w:rsidRPr="00FA74C4">
        <w:rPr>
          <w:rFonts w:ascii="Consolas" w:hAnsi="Consolas"/>
          <w:color w:val="569CD6"/>
          <w:sz w:val="21"/>
          <w:szCs w:val="21"/>
          <w:lang w:val="en-IN" w:eastAsia="en-IN"/>
        </w:rPr>
        <w:t>task</w:t>
      </w:r>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Maven@3</w:t>
      </w:r>
    </w:p>
    <w:p w14:paraId="42DD6B3D"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displayName</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'Building Azure DevOps App'</w:t>
      </w:r>
    </w:p>
    <w:p w14:paraId="4367D342"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inputs</w:t>
      </w:r>
      <w:r w:rsidRPr="00FA74C4">
        <w:rPr>
          <w:rFonts w:ascii="Consolas" w:hAnsi="Consolas"/>
          <w:color w:val="CCCCCC"/>
          <w:sz w:val="21"/>
          <w:szCs w:val="21"/>
          <w:lang w:val="en-IN" w:eastAsia="en-IN"/>
        </w:rPr>
        <w:t>:</w:t>
      </w:r>
    </w:p>
    <w:p w14:paraId="01206B7D"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goals</w:t>
      </w:r>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'clean package'</w:t>
      </w:r>
    </w:p>
    <w:p w14:paraId="53C84C16"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
    <w:p w14:paraId="461BD23E"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 </w:t>
      </w:r>
      <w:r w:rsidRPr="00FA74C4">
        <w:rPr>
          <w:rFonts w:ascii="Consolas" w:hAnsi="Consolas"/>
          <w:color w:val="569CD6"/>
          <w:sz w:val="21"/>
          <w:szCs w:val="21"/>
          <w:lang w:val="en-IN" w:eastAsia="en-IN"/>
        </w:rPr>
        <w:t>task</w:t>
      </w:r>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Maven@3</w:t>
      </w:r>
    </w:p>
    <w:p w14:paraId="345D6932"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displayName</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'Testing Azure DevOps App'</w:t>
      </w:r>
    </w:p>
    <w:p w14:paraId="7E996061"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inputs</w:t>
      </w:r>
      <w:r w:rsidRPr="00FA74C4">
        <w:rPr>
          <w:rFonts w:ascii="Consolas" w:hAnsi="Consolas"/>
          <w:color w:val="CCCCCC"/>
          <w:sz w:val="21"/>
          <w:szCs w:val="21"/>
          <w:lang w:val="en-IN" w:eastAsia="en-IN"/>
        </w:rPr>
        <w:t>:</w:t>
      </w:r>
    </w:p>
    <w:p w14:paraId="5D135270"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goals</w:t>
      </w:r>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'clean test'</w:t>
      </w:r>
    </w:p>
    <w:p w14:paraId="494E6D6D"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
    <w:p w14:paraId="60C8C729"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 </w:t>
      </w:r>
      <w:r w:rsidRPr="00FA74C4">
        <w:rPr>
          <w:rFonts w:ascii="Consolas" w:hAnsi="Consolas"/>
          <w:color w:val="569CD6"/>
          <w:sz w:val="21"/>
          <w:szCs w:val="21"/>
          <w:lang w:val="en-IN" w:eastAsia="en-IN"/>
        </w:rPr>
        <w:t>task</w:t>
      </w:r>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SonarCloudPrepare@1</w:t>
      </w:r>
    </w:p>
    <w:p w14:paraId="118D6490"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displayName</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 xml:space="preserve">'Prepare analysis on </w:t>
      </w:r>
      <w:proofErr w:type="spellStart"/>
      <w:r w:rsidRPr="00FA74C4">
        <w:rPr>
          <w:rFonts w:ascii="Consolas" w:hAnsi="Consolas"/>
          <w:color w:val="CE9178"/>
          <w:sz w:val="21"/>
          <w:szCs w:val="21"/>
          <w:lang w:val="en-IN" w:eastAsia="en-IN"/>
        </w:rPr>
        <w:t>SonarCloud</w:t>
      </w:r>
      <w:proofErr w:type="spellEnd"/>
      <w:r w:rsidRPr="00FA74C4">
        <w:rPr>
          <w:rFonts w:ascii="Consolas" w:hAnsi="Consolas"/>
          <w:color w:val="CE9178"/>
          <w:sz w:val="21"/>
          <w:szCs w:val="21"/>
          <w:lang w:val="en-IN" w:eastAsia="en-IN"/>
        </w:rPr>
        <w:t>'</w:t>
      </w:r>
    </w:p>
    <w:p w14:paraId="785794AB"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inputs</w:t>
      </w:r>
      <w:r w:rsidRPr="00FA74C4">
        <w:rPr>
          <w:rFonts w:ascii="Consolas" w:hAnsi="Consolas"/>
          <w:color w:val="CCCCCC"/>
          <w:sz w:val="21"/>
          <w:szCs w:val="21"/>
          <w:lang w:val="en-IN" w:eastAsia="en-IN"/>
        </w:rPr>
        <w:t>:</w:t>
      </w:r>
    </w:p>
    <w:p w14:paraId="52EF5257"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SonarCloud</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w:t>
      </w:r>
      <w:proofErr w:type="spellStart"/>
      <w:r w:rsidRPr="00FA74C4">
        <w:rPr>
          <w:rFonts w:ascii="Consolas" w:hAnsi="Consolas"/>
          <w:color w:val="CE9178"/>
          <w:sz w:val="21"/>
          <w:szCs w:val="21"/>
          <w:lang w:val="en-IN" w:eastAsia="en-IN"/>
        </w:rPr>
        <w:t>SonarCloud</w:t>
      </w:r>
      <w:proofErr w:type="spellEnd"/>
      <w:r w:rsidRPr="00FA74C4">
        <w:rPr>
          <w:rFonts w:ascii="Consolas" w:hAnsi="Consolas"/>
          <w:color w:val="CE9178"/>
          <w:sz w:val="21"/>
          <w:szCs w:val="21"/>
          <w:lang w:val="en-IN" w:eastAsia="en-IN"/>
        </w:rPr>
        <w:t>'</w:t>
      </w:r>
    </w:p>
    <w:p w14:paraId="4236B4F0"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organization</w:t>
      </w:r>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w:t>
      </w:r>
      <w:proofErr w:type="spellStart"/>
      <w:r w:rsidRPr="00FA74C4">
        <w:rPr>
          <w:rFonts w:ascii="Consolas" w:hAnsi="Consolas"/>
          <w:color w:val="CE9178"/>
          <w:sz w:val="21"/>
          <w:szCs w:val="21"/>
          <w:lang w:val="en-IN" w:eastAsia="en-IN"/>
        </w:rPr>
        <w:t>azuredevopsdevsecopsoorg</w:t>
      </w:r>
      <w:proofErr w:type="spellEnd"/>
      <w:r w:rsidRPr="00FA74C4">
        <w:rPr>
          <w:rFonts w:ascii="Consolas" w:hAnsi="Consolas"/>
          <w:color w:val="CE9178"/>
          <w:sz w:val="21"/>
          <w:szCs w:val="21"/>
          <w:lang w:val="en-IN" w:eastAsia="en-IN"/>
        </w:rPr>
        <w:t>'</w:t>
      </w:r>
    </w:p>
    <w:p w14:paraId="47C83327"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scannerMode</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'CLI'</w:t>
      </w:r>
    </w:p>
    <w:p w14:paraId="665F4272"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configMode</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'manual'</w:t>
      </w:r>
    </w:p>
    <w:p w14:paraId="6F85031A"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cliProjectKey</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w:t>
      </w:r>
      <w:proofErr w:type="spellStart"/>
      <w:r w:rsidRPr="00FA74C4">
        <w:rPr>
          <w:rFonts w:ascii="Consolas" w:hAnsi="Consolas"/>
          <w:color w:val="CE9178"/>
          <w:sz w:val="21"/>
          <w:szCs w:val="21"/>
          <w:lang w:val="en-IN" w:eastAsia="en-IN"/>
        </w:rPr>
        <w:t>azuredevopsadodevsecopsprojectkey</w:t>
      </w:r>
      <w:proofErr w:type="spellEnd"/>
      <w:r w:rsidRPr="00FA74C4">
        <w:rPr>
          <w:rFonts w:ascii="Consolas" w:hAnsi="Consolas"/>
          <w:color w:val="CE9178"/>
          <w:sz w:val="21"/>
          <w:szCs w:val="21"/>
          <w:lang w:val="en-IN" w:eastAsia="en-IN"/>
        </w:rPr>
        <w:t>'</w:t>
      </w:r>
    </w:p>
    <w:p w14:paraId="5CD4E7AB"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cliProjectName</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w:t>
      </w:r>
      <w:proofErr w:type="spellStart"/>
      <w:r w:rsidRPr="00FA74C4">
        <w:rPr>
          <w:rFonts w:ascii="Consolas" w:hAnsi="Consolas"/>
          <w:color w:val="CE9178"/>
          <w:sz w:val="21"/>
          <w:szCs w:val="21"/>
          <w:lang w:val="en-IN" w:eastAsia="en-IN"/>
        </w:rPr>
        <w:t>AzureDevOpsApp</w:t>
      </w:r>
      <w:proofErr w:type="spellEnd"/>
      <w:r w:rsidRPr="00FA74C4">
        <w:rPr>
          <w:rFonts w:ascii="Consolas" w:hAnsi="Consolas"/>
          <w:color w:val="CE9178"/>
          <w:sz w:val="21"/>
          <w:szCs w:val="21"/>
          <w:lang w:val="en-IN" w:eastAsia="en-IN"/>
        </w:rPr>
        <w:t>'</w:t>
      </w:r>
    </w:p>
    <w:p w14:paraId="6EC86243"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cliSources</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w:t>
      </w:r>
    </w:p>
    <w:p w14:paraId="186E87B3"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
    <w:p w14:paraId="63588C1B"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 </w:t>
      </w:r>
      <w:r w:rsidRPr="00FA74C4">
        <w:rPr>
          <w:rFonts w:ascii="Consolas" w:hAnsi="Consolas"/>
          <w:color w:val="569CD6"/>
          <w:sz w:val="21"/>
          <w:szCs w:val="21"/>
          <w:lang w:val="en-IN" w:eastAsia="en-IN"/>
        </w:rPr>
        <w:t>task</w:t>
      </w:r>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Maven@3</w:t>
      </w:r>
    </w:p>
    <w:p w14:paraId="5703DCD8"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displayName</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'SAST Scan Azure DevOps App'</w:t>
      </w:r>
    </w:p>
    <w:p w14:paraId="4A3C4008"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inputs</w:t>
      </w:r>
      <w:r w:rsidRPr="00FA74C4">
        <w:rPr>
          <w:rFonts w:ascii="Consolas" w:hAnsi="Consolas"/>
          <w:color w:val="CCCCCC"/>
          <w:sz w:val="21"/>
          <w:szCs w:val="21"/>
          <w:lang w:val="en-IN" w:eastAsia="en-IN"/>
        </w:rPr>
        <w:t>:</w:t>
      </w:r>
    </w:p>
    <w:p w14:paraId="04714C86"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goals</w:t>
      </w:r>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 xml:space="preserve">'clean verify </w:t>
      </w:r>
      <w:proofErr w:type="spellStart"/>
      <w:proofErr w:type="gramStart"/>
      <w:r w:rsidRPr="00FA74C4">
        <w:rPr>
          <w:rFonts w:ascii="Consolas" w:hAnsi="Consolas"/>
          <w:color w:val="CE9178"/>
          <w:sz w:val="21"/>
          <w:szCs w:val="21"/>
          <w:lang w:val="en-IN" w:eastAsia="en-IN"/>
        </w:rPr>
        <w:t>sonar:sonar</w:t>
      </w:r>
      <w:proofErr w:type="spellEnd"/>
      <w:proofErr w:type="gramEnd"/>
      <w:r w:rsidRPr="00FA74C4">
        <w:rPr>
          <w:rFonts w:ascii="Consolas" w:hAnsi="Consolas"/>
          <w:color w:val="CE9178"/>
          <w:sz w:val="21"/>
          <w:szCs w:val="21"/>
          <w:lang w:val="en-IN" w:eastAsia="en-IN"/>
        </w:rPr>
        <w:t>'</w:t>
      </w:r>
    </w:p>
    <w:p w14:paraId="09916D73"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options</w:t>
      </w:r>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w:t>
      </w:r>
      <w:proofErr w:type="spellStart"/>
      <w:r w:rsidRPr="00FA74C4">
        <w:rPr>
          <w:rFonts w:ascii="Consolas" w:hAnsi="Consolas"/>
          <w:color w:val="CE9178"/>
          <w:sz w:val="21"/>
          <w:szCs w:val="21"/>
          <w:lang w:val="en-IN" w:eastAsia="en-IN"/>
        </w:rPr>
        <w:t>Dsonar.projectKey</w:t>
      </w:r>
      <w:proofErr w:type="spellEnd"/>
      <w:r w:rsidRPr="00FA74C4">
        <w:rPr>
          <w:rFonts w:ascii="Consolas" w:hAnsi="Consolas"/>
          <w:color w:val="CE9178"/>
          <w:sz w:val="21"/>
          <w:szCs w:val="21"/>
          <w:lang w:val="en-IN" w:eastAsia="en-IN"/>
        </w:rPr>
        <w:t>=</w:t>
      </w:r>
      <w:proofErr w:type="spellStart"/>
      <w:r w:rsidRPr="00FA74C4">
        <w:rPr>
          <w:rFonts w:ascii="Consolas" w:hAnsi="Consolas"/>
          <w:color w:val="CE9178"/>
          <w:sz w:val="21"/>
          <w:szCs w:val="21"/>
          <w:lang w:val="en-IN" w:eastAsia="en-IN"/>
        </w:rPr>
        <w:t>azuredevopsadodevsecopsprojectkey</w:t>
      </w:r>
      <w:proofErr w:type="spellEnd"/>
      <w:r w:rsidRPr="00FA74C4">
        <w:rPr>
          <w:rFonts w:ascii="Consolas" w:hAnsi="Consolas"/>
          <w:color w:val="CE9178"/>
          <w:sz w:val="21"/>
          <w:szCs w:val="21"/>
          <w:lang w:val="en-IN" w:eastAsia="en-IN"/>
        </w:rPr>
        <w:t xml:space="preserve"> -</w:t>
      </w:r>
      <w:proofErr w:type="spellStart"/>
      <w:r w:rsidRPr="00FA74C4">
        <w:rPr>
          <w:rFonts w:ascii="Consolas" w:hAnsi="Consolas"/>
          <w:color w:val="CE9178"/>
          <w:sz w:val="21"/>
          <w:szCs w:val="21"/>
          <w:lang w:val="en-IN" w:eastAsia="en-IN"/>
        </w:rPr>
        <w:t>Dsonar.organization</w:t>
      </w:r>
      <w:proofErr w:type="spellEnd"/>
      <w:r w:rsidRPr="00FA74C4">
        <w:rPr>
          <w:rFonts w:ascii="Consolas" w:hAnsi="Consolas"/>
          <w:color w:val="CE9178"/>
          <w:sz w:val="21"/>
          <w:szCs w:val="21"/>
          <w:lang w:val="en-IN" w:eastAsia="en-IN"/>
        </w:rPr>
        <w:t>=</w:t>
      </w:r>
      <w:proofErr w:type="spellStart"/>
      <w:r w:rsidRPr="00FA74C4">
        <w:rPr>
          <w:rFonts w:ascii="Consolas" w:hAnsi="Consolas"/>
          <w:color w:val="CE9178"/>
          <w:sz w:val="21"/>
          <w:szCs w:val="21"/>
          <w:lang w:val="en-IN" w:eastAsia="en-IN"/>
        </w:rPr>
        <w:t>azuredevopsdevsecopsoorg</w:t>
      </w:r>
      <w:proofErr w:type="spellEnd"/>
      <w:r w:rsidRPr="00FA74C4">
        <w:rPr>
          <w:rFonts w:ascii="Consolas" w:hAnsi="Consolas"/>
          <w:color w:val="CE9178"/>
          <w:sz w:val="21"/>
          <w:szCs w:val="21"/>
          <w:lang w:val="en-IN" w:eastAsia="en-IN"/>
        </w:rPr>
        <w:t xml:space="preserve"> -Dsonar.host.url=https://sonarcloud.io/ -</w:t>
      </w:r>
      <w:proofErr w:type="spellStart"/>
      <w:r w:rsidRPr="00FA74C4">
        <w:rPr>
          <w:rFonts w:ascii="Consolas" w:hAnsi="Consolas"/>
          <w:color w:val="CE9178"/>
          <w:sz w:val="21"/>
          <w:szCs w:val="21"/>
          <w:lang w:val="en-IN" w:eastAsia="en-IN"/>
        </w:rPr>
        <w:t>Dsonar.login</w:t>
      </w:r>
      <w:proofErr w:type="spellEnd"/>
      <w:r w:rsidRPr="00FA74C4">
        <w:rPr>
          <w:rFonts w:ascii="Consolas" w:hAnsi="Consolas"/>
          <w:color w:val="CE9178"/>
          <w:sz w:val="21"/>
          <w:szCs w:val="21"/>
          <w:lang w:val="en-IN" w:eastAsia="en-IN"/>
        </w:rPr>
        <w:t>=14ad47384add02744d3f9e34d'</w:t>
      </w:r>
    </w:p>
    <w:p w14:paraId="2B20942B"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
    <w:p w14:paraId="1BE102BA"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 </w:t>
      </w:r>
      <w:r w:rsidRPr="00FA74C4">
        <w:rPr>
          <w:rFonts w:ascii="Consolas" w:hAnsi="Consolas"/>
          <w:color w:val="569CD6"/>
          <w:sz w:val="21"/>
          <w:szCs w:val="21"/>
          <w:lang w:val="en-IN" w:eastAsia="en-IN"/>
        </w:rPr>
        <w:t>task</w:t>
      </w:r>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SonarCloudPublish@1</w:t>
      </w:r>
    </w:p>
    <w:p w14:paraId="22324987"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displayName</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'Publish quality gate result'</w:t>
      </w:r>
    </w:p>
    <w:p w14:paraId="7E3B7D1B"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inputs</w:t>
      </w:r>
      <w:r w:rsidRPr="00FA74C4">
        <w:rPr>
          <w:rFonts w:ascii="Consolas" w:hAnsi="Consolas"/>
          <w:color w:val="CCCCCC"/>
          <w:sz w:val="21"/>
          <w:szCs w:val="21"/>
          <w:lang w:val="en-IN" w:eastAsia="en-IN"/>
        </w:rPr>
        <w:t>:</w:t>
      </w:r>
    </w:p>
    <w:p w14:paraId="4B3B766F"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pollingTimeoutSec</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'300'</w:t>
      </w:r>
    </w:p>
    <w:p w14:paraId="433B6374"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p>
    <w:p w14:paraId="58633EE4"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w:t>
      </w:r>
      <w:r w:rsidRPr="00FA74C4">
        <w:rPr>
          <w:rFonts w:ascii="Consolas" w:hAnsi="Consolas"/>
          <w:color w:val="CE9178"/>
          <w:sz w:val="21"/>
          <w:szCs w:val="21"/>
          <w:lang w:val="en-IN" w:eastAsia="en-IN"/>
        </w:rPr>
        <w:t>----------------------------------------------------------------------------------</w:t>
      </w:r>
    </w:p>
    <w:p w14:paraId="7270A44A"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p>
    <w:p w14:paraId="665BA790"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569CD6"/>
          <w:sz w:val="21"/>
          <w:szCs w:val="21"/>
          <w:lang w:val="en-IN" w:eastAsia="en-IN"/>
        </w:rPr>
        <w:t>trigger</w:t>
      </w:r>
      <w:r w:rsidRPr="00FA74C4">
        <w:rPr>
          <w:rFonts w:ascii="Consolas" w:hAnsi="Consolas"/>
          <w:color w:val="CCCCCC"/>
          <w:sz w:val="21"/>
          <w:szCs w:val="21"/>
          <w:lang w:val="en-IN" w:eastAsia="en-IN"/>
        </w:rPr>
        <w:t>:</w:t>
      </w:r>
    </w:p>
    <w:p w14:paraId="653822BE"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master</w:t>
      </w:r>
    </w:p>
    <w:p w14:paraId="3599AE49"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p>
    <w:p w14:paraId="63C0097F"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569CD6"/>
          <w:sz w:val="21"/>
          <w:szCs w:val="21"/>
          <w:lang w:val="en-IN" w:eastAsia="en-IN"/>
        </w:rPr>
        <w:t>pool</w:t>
      </w:r>
      <w:r w:rsidRPr="00FA74C4">
        <w:rPr>
          <w:rFonts w:ascii="Consolas" w:hAnsi="Consolas"/>
          <w:color w:val="CCCCCC"/>
          <w:sz w:val="21"/>
          <w:szCs w:val="21"/>
          <w:lang w:val="en-IN" w:eastAsia="en-IN"/>
        </w:rPr>
        <w:t>:</w:t>
      </w:r>
    </w:p>
    <w:p w14:paraId="59394B51"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vmImage</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ubuntu-latest</w:t>
      </w:r>
    </w:p>
    <w:p w14:paraId="060B37C6"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p>
    <w:p w14:paraId="77675622"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569CD6"/>
          <w:sz w:val="21"/>
          <w:szCs w:val="21"/>
          <w:lang w:val="en-IN" w:eastAsia="en-IN"/>
        </w:rPr>
        <w:t>steps</w:t>
      </w:r>
      <w:r w:rsidRPr="00FA74C4">
        <w:rPr>
          <w:rFonts w:ascii="Consolas" w:hAnsi="Consolas"/>
          <w:color w:val="CCCCCC"/>
          <w:sz w:val="21"/>
          <w:szCs w:val="21"/>
          <w:lang w:val="en-IN" w:eastAsia="en-IN"/>
        </w:rPr>
        <w:t>:</w:t>
      </w:r>
    </w:p>
    <w:p w14:paraId="526040D3"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script</w:t>
      </w:r>
      <w:r w:rsidRPr="00FA74C4">
        <w:rPr>
          <w:rFonts w:ascii="Consolas" w:hAnsi="Consolas"/>
          <w:color w:val="CCCCCC"/>
          <w:sz w:val="21"/>
          <w:szCs w:val="21"/>
          <w:lang w:val="en-IN" w:eastAsia="en-IN"/>
        </w:rPr>
        <w:t xml:space="preserve">: </w:t>
      </w:r>
      <w:r w:rsidRPr="00FA74C4">
        <w:rPr>
          <w:rFonts w:ascii="Consolas" w:hAnsi="Consolas"/>
          <w:color w:val="C586C0"/>
          <w:sz w:val="21"/>
          <w:szCs w:val="21"/>
          <w:lang w:val="en-IN" w:eastAsia="en-IN"/>
        </w:rPr>
        <w:t>|</w:t>
      </w:r>
    </w:p>
    <w:p w14:paraId="51A3BCD6"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E9178"/>
          <w:sz w:val="21"/>
          <w:szCs w:val="21"/>
          <w:lang w:val="en-IN" w:eastAsia="en-IN"/>
        </w:rPr>
        <w:t>    mvn clean package</w:t>
      </w:r>
    </w:p>
    <w:p w14:paraId="119043F3"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displayName</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"Building Azure DevOps App"</w:t>
      </w:r>
    </w:p>
    <w:p w14:paraId="668B6B76"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p>
    <w:p w14:paraId="0DA671D3"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script</w:t>
      </w:r>
      <w:r w:rsidRPr="00FA74C4">
        <w:rPr>
          <w:rFonts w:ascii="Consolas" w:hAnsi="Consolas"/>
          <w:color w:val="CCCCCC"/>
          <w:sz w:val="21"/>
          <w:szCs w:val="21"/>
          <w:lang w:val="en-IN" w:eastAsia="en-IN"/>
        </w:rPr>
        <w:t xml:space="preserve">: </w:t>
      </w:r>
      <w:r w:rsidRPr="00FA74C4">
        <w:rPr>
          <w:rFonts w:ascii="Consolas" w:hAnsi="Consolas"/>
          <w:color w:val="C586C0"/>
          <w:sz w:val="21"/>
          <w:szCs w:val="21"/>
          <w:lang w:val="en-IN" w:eastAsia="en-IN"/>
        </w:rPr>
        <w:t>|</w:t>
      </w:r>
    </w:p>
    <w:p w14:paraId="45696AF7"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E9178"/>
          <w:sz w:val="21"/>
          <w:szCs w:val="21"/>
          <w:lang w:val="en-IN" w:eastAsia="en-IN"/>
        </w:rPr>
        <w:t>    mvn clean test</w:t>
      </w:r>
    </w:p>
    <w:p w14:paraId="60410068" w14:textId="38B97A69" w:rsidR="00FA74C4" w:rsidRPr="00FA74C4" w:rsidRDefault="00FA74C4" w:rsidP="00FA74C4">
      <w:pPr>
        <w:shd w:val="clear" w:color="auto" w:fill="1F1F1F"/>
        <w:spacing w:line="285" w:lineRule="atLeast"/>
        <w:jc w:val="left"/>
        <w:rPr>
          <w:rFonts w:ascii="Consolas" w:hAnsi="Consolas"/>
          <w:color w:val="CE9178"/>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displayName</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"Testing Azure DevOps App"</w:t>
      </w:r>
    </w:p>
    <w:p w14:paraId="4EDFF582"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p>
    <w:p w14:paraId="00DA5F5C"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CCCCC"/>
          <w:sz w:val="21"/>
          <w:szCs w:val="21"/>
          <w:lang w:val="en-IN" w:eastAsia="en-IN"/>
        </w:rPr>
        <w:t xml:space="preserve">- </w:t>
      </w:r>
      <w:r w:rsidRPr="00FA74C4">
        <w:rPr>
          <w:rFonts w:ascii="Consolas" w:hAnsi="Consolas"/>
          <w:color w:val="569CD6"/>
          <w:sz w:val="21"/>
          <w:szCs w:val="21"/>
          <w:lang w:val="en-IN" w:eastAsia="en-IN"/>
        </w:rPr>
        <w:t>script</w:t>
      </w:r>
      <w:r w:rsidRPr="00FA74C4">
        <w:rPr>
          <w:rFonts w:ascii="Consolas" w:hAnsi="Consolas"/>
          <w:color w:val="CCCCCC"/>
          <w:sz w:val="21"/>
          <w:szCs w:val="21"/>
          <w:lang w:val="en-IN" w:eastAsia="en-IN"/>
        </w:rPr>
        <w:t xml:space="preserve">: </w:t>
      </w:r>
      <w:r w:rsidRPr="00FA74C4">
        <w:rPr>
          <w:rFonts w:ascii="Consolas" w:hAnsi="Consolas"/>
          <w:color w:val="C586C0"/>
          <w:sz w:val="21"/>
          <w:szCs w:val="21"/>
          <w:lang w:val="en-IN" w:eastAsia="en-IN"/>
        </w:rPr>
        <w:t>|</w:t>
      </w:r>
    </w:p>
    <w:p w14:paraId="54890BCF" w14:textId="77777777" w:rsidR="00FA74C4" w:rsidRPr="00FA74C4" w:rsidRDefault="00FA74C4" w:rsidP="00FA74C4">
      <w:pPr>
        <w:shd w:val="clear" w:color="auto" w:fill="1F1F1F"/>
        <w:spacing w:line="285" w:lineRule="atLeast"/>
        <w:jc w:val="left"/>
        <w:rPr>
          <w:rFonts w:ascii="Consolas" w:hAnsi="Consolas"/>
          <w:color w:val="CCCCCC"/>
          <w:sz w:val="21"/>
          <w:szCs w:val="21"/>
          <w:lang w:val="en-IN" w:eastAsia="en-IN"/>
        </w:rPr>
      </w:pPr>
      <w:r w:rsidRPr="00FA74C4">
        <w:rPr>
          <w:rFonts w:ascii="Consolas" w:hAnsi="Consolas"/>
          <w:color w:val="CE9178"/>
          <w:sz w:val="21"/>
          <w:szCs w:val="21"/>
          <w:lang w:val="en-IN" w:eastAsia="en-IN"/>
        </w:rPr>
        <w:t xml:space="preserve">    mvn verify package </w:t>
      </w:r>
      <w:proofErr w:type="spellStart"/>
      <w:proofErr w:type="gramStart"/>
      <w:r w:rsidRPr="00FA74C4">
        <w:rPr>
          <w:rFonts w:ascii="Consolas" w:hAnsi="Consolas"/>
          <w:color w:val="CE9178"/>
          <w:sz w:val="21"/>
          <w:szCs w:val="21"/>
          <w:lang w:val="en-IN" w:eastAsia="en-IN"/>
        </w:rPr>
        <w:t>sonar:sonar</w:t>
      </w:r>
      <w:proofErr w:type="spellEnd"/>
      <w:proofErr w:type="gramEnd"/>
      <w:r w:rsidRPr="00FA74C4">
        <w:rPr>
          <w:rFonts w:ascii="Consolas" w:hAnsi="Consolas"/>
          <w:color w:val="CE9178"/>
          <w:sz w:val="21"/>
          <w:szCs w:val="21"/>
          <w:lang w:val="en-IN" w:eastAsia="en-IN"/>
        </w:rPr>
        <w:t xml:space="preserve"> -Dsonar.host.url=https://sonarcloud.io/ -</w:t>
      </w:r>
      <w:proofErr w:type="spellStart"/>
      <w:r w:rsidRPr="00FA74C4">
        <w:rPr>
          <w:rFonts w:ascii="Consolas" w:hAnsi="Consolas"/>
          <w:color w:val="CE9178"/>
          <w:sz w:val="21"/>
          <w:szCs w:val="21"/>
          <w:lang w:val="en-IN" w:eastAsia="en-IN"/>
        </w:rPr>
        <w:t>Dsonar.organization</w:t>
      </w:r>
      <w:proofErr w:type="spellEnd"/>
      <w:r w:rsidRPr="00FA74C4">
        <w:rPr>
          <w:rFonts w:ascii="Consolas" w:hAnsi="Consolas"/>
          <w:color w:val="CE9178"/>
          <w:sz w:val="21"/>
          <w:szCs w:val="21"/>
          <w:lang w:val="en-IN" w:eastAsia="en-IN"/>
        </w:rPr>
        <w:t>=</w:t>
      </w:r>
      <w:proofErr w:type="spellStart"/>
      <w:r w:rsidRPr="00FA74C4">
        <w:rPr>
          <w:rFonts w:ascii="Consolas" w:hAnsi="Consolas"/>
          <w:color w:val="CE9178"/>
          <w:sz w:val="21"/>
          <w:szCs w:val="21"/>
          <w:lang w:val="en-IN" w:eastAsia="en-IN"/>
        </w:rPr>
        <w:t>azuredevopsdevsecopsoorg</w:t>
      </w:r>
      <w:proofErr w:type="spellEnd"/>
      <w:r w:rsidRPr="00FA74C4">
        <w:rPr>
          <w:rFonts w:ascii="Consolas" w:hAnsi="Consolas"/>
          <w:color w:val="CE9178"/>
          <w:sz w:val="21"/>
          <w:szCs w:val="21"/>
          <w:lang w:val="en-IN" w:eastAsia="en-IN"/>
        </w:rPr>
        <w:t xml:space="preserve"> -</w:t>
      </w:r>
      <w:proofErr w:type="spellStart"/>
      <w:r w:rsidRPr="00FA74C4">
        <w:rPr>
          <w:rFonts w:ascii="Consolas" w:hAnsi="Consolas"/>
          <w:color w:val="CE9178"/>
          <w:sz w:val="21"/>
          <w:szCs w:val="21"/>
          <w:lang w:val="en-IN" w:eastAsia="en-IN"/>
        </w:rPr>
        <w:t>Dsonar.projectKey</w:t>
      </w:r>
      <w:proofErr w:type="spellEnd"/>
      <w:r w:rsidRPr="00FA74C4">
        <w:rPr>
          <w:rFonts w:ascii="Consolas" w:hAnsi="Consolas"/>
          <w:color w:val="CE9178"/>
          <w:sz w:val="21"/>
          <w:szCs w:val="21"/>
          <w:lang w:val="en-IN" w:eastAsia="en-IN"/>
        </w:rPr>
        <w:t>=</w:t>
      </w:r>
      <w:proofErr w:type="spellStart"/>
      <w:r w:rsidRPr="00FA74C4">
        <w:rPr>
          <w:rFonts w:ascii="Consolas" w:hAnsi="Consolas"/>
          <w:color w:val="CE9178"/>
          <w:sz w:val="21"/>
          <w:szCs w:val="21"/>
          <w:lang w:val="en-IN" w:eastAsia="en-IN"/>
        </w:rPr>
        <w:t>azuredevopsadodevsecopsprojectkey</w:t>
      </w:r>
      <w:proofErr w:type="spellEnd"/>
      <w:r w:rsidRPr="00FA74C4">
        <w:rPr>
          <w:rFonts w:ascii="Consolas" w:hAnsi="Consolas"/>
          <w:color w:val="CE9178"/>
          <w:sz w:val="21"/>
          <w:szCs w:val="21"/>
          <w:lang w:val="en-IN" w:eastAsia="en-IN"/>
        </w:rPr>
        <w:t xml:space="preserve"> -</w:t>
      </w:r>
      <w:proofErr w:type="spellStart"/>
      <w:r w:rsidRPr="00FA74C4">
        <w:rPr>
          <w:rFonts w:ascii="Consolas" w:hAnsi="Consolas"/>
          <w:color w:val="CE9178"/>
          <w:sz w:val="21"/>
          <w:szCs w:val="21"/>
          <w:lang w:val="en-IN" w:eastAsia="en-IN"/>
        </w:rPr>
        <w:t>Dsonar.login</w:t>
      </w:r>
      <w:proofErr w:type="spellEnd"/>
      <w:r w:rsidRPr="00FA74C4">
        <w:rPr>
          <w:rFonts w:ascii="Consolas" w:hAnsi="Consolas"/>
          <w:color w:val="CE9178"/>
          <w:sz w:val="21"/>
          <w:szCs w:val="21"/>
          <w:lang w:val="en-IN" w:eastAsia="en-IN"/>
        </w:rPr>
        <w:t>=14ad47384add02744d3f9e34d</w:t>
      </w:r>
    </w:p>
    <w:p w14:paraId="2896F7AB" w14:textId="77777777" w:rsidR="00FA74C4" w:rsidRDefault="00FA74C4" w:rsidP="00FA74C4">
      <w:pPr>
        <w:shd w:val="clear" w:color="auto" w:fill="1F1F1F"/>
        <w:spacing w:line="285" w:lineRule="atLeast"/>
        <w:jc w:val="left"/>
        <w:rPr>
          <w:rFonts w:ascii="Consolas" w:hAnsi="Consolas"/>
          <w:color w:val="CE9178"/>
          <w:sz w:val="21"/>
          <w:szCs w:val="21"/>
          <w:lang w:val="en-IN" w:eastAsia="en-IN"/>
        </w:rPr>
      </w:pPr>
      <w:r w:rsidRPr="00FA74C4">
        <w:rPr>
          <w:rFonts w:ascii="Consolas" w:hAnsi="Consolas"/>
          <w:color w:val="CCCCCC"/>
          <w:sz w:val="21"/>
          <w:szCs w:val="21"/>
          <w:lang w:val="en-IN" w:eastAsia="en-IN"/>
        </w:rPr>
        <w:t xml:space="preserve">  </w:t>
      </w:r>
      <w:proofErr w:type="spellStart"/>
      <w:r w:rsidRPr="00FA74C4">
        <w:rPr>
          <w:rFonts w:ascii="Consolas" w:hAnsi="Consolas"/>
          <w:color w:val="569CD6"/>
          <w:sz w:val="21"/>
          <w:szCs w:val="21"/>
          <w:lang w:val="en-IN" w:eastAsia="en-IN"/>
        </w:rPr>
        <w:t>displayName</w:t>
      </w:r>
      <w:proofErr w:type="spellEnd"/>
      <w:r w:rsidRPr="00FA74C4">
        <w:rPr>
          <w:rFonts w:ascii="Consolas" w:hAnsi="Consolas"/>
          <w:color w:val="CCCCCC"/>
          <w:sz w:val="21"/>
          <w:szCs w:val="21"/>
          <w:lang w:val="en-IN" w:eastAsia="en-IN"/>
        </w:rPr>
        <w:t xml:space="preserve">: </w:t>
      </w:r>
      <w:r w:rsidRPr="00FA74C4">
        <w:rPr>
          <w:rFonts w:ascii="Consolas" w:hAnsi="Consolas"/>
          <w:color w:val="CE9178"/>
          <w:sz w:val="21"/>
          <w:szCs w:val="21"/>
          <w:lang w:val="en-IN" w:eastAsia="en-IN"/>
        </w:rPr>
        <w:t>"SAST Scan Azure DevOps App"</w:t>
      </w:r>
    </w:p>
    <w:p w14:paraId="454A5EAE" w14:textId="77777777" w:rsidR="00BF76DA" w:rsidRPr="00FA74C4" w:rsidRDefault="00BF76DA" w:rsidP="00FA74C4">
      <w:pPr>
        <w:shd w:val="clear" w:color="auto" w:fill="1F1F1F"/>
        <w:spacing w:line="285" w:lineRule="atLeast"/>
        <w:jc w:val="left"/>
        <w:rPr>
          <w:rFonts w:ascii="Consolas" w:hAnsi="Consolas"/>
          <w:color w:val="CCCCCC"/>
          <w:sz w:val="21"/>
          <w:szCs w:val="21"/>
          <w:lang w:val="en-IN" w:eastAsia="en-IN"/>
        </w:rPr>
      </w:pPr>
    </w:p>
    <w:p w14:paraId="17BD7DCF" w14:textId="77777777" w:rsidR="00FA74C4" w:rsidRPr="00C43298" w:rsidRDefault="00FA74C4" w:rsidP="0038068C">
      <w:pPr>
        <w:shd w:val="clear" w:color="auto" w:fill="FFFFFF"/>
        <w:jc w:val="left"/>
        <w:textAlignment w:val="baseline"/>
        <w:rPr>
          <w:rFonts w:ascii="Aptos Display" w:hAnsi="Aptos Display"/>
          <w:b/>
          <w:bCs/>
          <w:sz w:val="24"/>
          <w:szCs w:val="32"/>
        </w:rPr>
      </w:pPr>
    </w:p>
    <w:p w14:paraId="3BFBFFB4" w14:textId="77777777" w:rsidR="0038068C" w:rsidRPr="0038068C" w:rsidRDefault="0038068C" w:rsidP="0038068C">
      <w:pPr>
        <w:rPr>
          <w:rFonts w:ascii="Calibri" w:hAnsi="Calibri" w:cs="Calibri"/>
          <w:sz w:val="22"/>
        </w:rPr>
      </w:pPr>
    </w:p>
    <w:p w14:paraId="48117AB1" w14:textId="6AA210B0" w:rsidR="0038068C" w:rsidRPr="00C43298" w:rsidRDefault="0097185C" w:rsidP="00C43298">
      <w:pPr>
        <w:pStyle w:val="Heading2"/>
        <w:numPr>
          <w:ilvl w:val="1"/>
          <w:numId w:val="25"/>
        </w:numPr>
        <w:shd w:val="clear" w:color="auto" w:fill="BDD6EE" w:themeFill="accent5" w:themeFillTint="66"/>
        <w:rPr>
          <w:rFonts w:ascii="Aptos" w:hAnsi="Aptos"/>
          <w:sz w:val="28"/>
          <w:szCs w:val="36"/>
        </w:rPr>
      </w:pPr>
      <w:bookmarkStart w:id="13" w:name="_Toc168854898"/>
      <w:proofErr w:type="spellStart"/>
      <w:r>
        <w:rPr>
          <w:rFonts w:ascii="Aptos" w:hAnsi="Aptos"/>
          <w:sz w:val="28"/>
          <w:szCs w:val="36"/>
        </w:rPr>
        <w:t>SonarCloud</w:t>
      </w:r>
      <w:proofErr w:type="spellEnd"/>
      <w:r>
        <w:rPr>
          <w:rFonts w:ascii="Aptos" w:hAnsi="Aptos"/>
          <w:sz w:val="28"/>
          <w:szCs w:val="36"/>
        </w:rPr>
        <w:t xml:space="preserve"> Integration</w:t>
      </w:r>
      <w:bookmarkEnd w:id="13"/>
    </w:p>
    <w:p w14:paraId="518DB638" w14:textId="77777777" w:rsidR="0038068C" w:rsidRDefault="0038068C" w:rsidP="00DC77CF">
      <w:pPr>
        <w:rPr>
          <w:rFonts w:ascii="Calibri" w:hAnsi="Calibri" w:cs="Calibri"/>
          <w:sz w:val="22"/>
        </w:rPr>
      </w:pPr>
    </w:p>
    <w:p w14:paraId="0998D4A6" w14:textId="77777777" w:rsidR="0038068C" w:rsidRDefault="0038068C" w:rsidP="00DC77CF">
      <w:pPr>
        <w:rPr>
          <w:rFonts w:ascii="Calibri" w:hAnsi="Calibri" w:cs="Calibri"/>
          <w:sz w:val="22"/>
        </w:rPr>
      </w:pPr>
    </w:p>
    <w:p w14:paraId="1467EDDE" w14:textId="77777777" w:rsidR="0038068C" w:rsidRDefault="0038068C" w:rsidP="00DC77CF">
      <w:pPr>
        <w:rPr>
          <w:rFonts w:ascii="Calibri" w:hAnsi="Calibri" w:cs="Calibri"/>
          <w:sz w:val="22"/>
        </w:rPr>
      </w:pPr>
    </w:p>
    <w:p w14:paraId="6099C51F" w14:textId="77777777" w:rsidR="0038068C" w:rsidRDefault="0038068C" w:rsidP="00DC77CF">
      <w:pPr>
        <w:rPr>
          <w:rFonts w:ascii="Calibri" w:hAnsi="Calibri" w:cs="Calibri"/>
          <w:sz w:val="22"/>
        </w:rPr>
      </w:pPr>
    </w:p>
    <w:p w14:paraId="6771D913" w14:textId="77777777" w:rsidR="0038068C" w:rsidRDefault="0038068C" w:rsidP="00DC77CF">
      <w:pPr>
        <w:rPr>
          <w:rFonts w:ascii="Calibri" w:hAnsi="Calibri" w:cs="Calibri"/>
          <w:sz w:val="22"/>
        </w:rPr>
      </w:pPr>
    </w:p>
    <w:p w14:paraId="752B644A" w14:textId="4BA848C2" w:rsidR="0038068C" w:rsidRPr="0097185C" w:rsidRDefault="0097185C" w:rsidP="0097185C">
      <w:pPr>
        <w:pStyle w:val="Heading2"/>
        <w:numPr>
          <w:ilvl w:val="1"/>
          <w:numId w:val="25"/>
        </w:numPr>
        <w:shd w:val="clear" w:color="auto" w:fill="BDD6EE" w:themeFill="accent5" w:themeFillTint="66"/>
        <w:rPr>
          <w:rFonts w:ascii="Aptos" w:hAnsi="Aptos"/>
          <w:sz w:val="28"/>
          <w:szCs w:val="36"/>
        </w:rPr>
      </w:pPr>
      <w:bookmarkStart w:id="14" w:name="_Toc168854899"/>
      <w:r w:rsidRPr="0097185C">
        <w:rPr>
          <w:rFonts w:ascii="Aptos" w:hAnsi="Aptos"/>
          <w:sz w:val="28"/>
          <w:szCs w:val="36"/>
        </w:rPr>
        <w:t>Snyk</w:t>
      </w:r>
      <w:r>
        <w:rPr>
          <w:rFonts w:ascii="Aptos" w:hAnsi="Aptos"/>
          <w:sz w:val="28"/>
          <w:szCs w:val="36"/>
        </w:rPr>
        <w:t xml:space="preserve"> Integration</w:t>
      </w:r>
      <w:bookmarkEnd w:id="14"/>
    </w:p>
    <w:p w14:paraId="29DAFFD8" w14:textId="77777777" w:rsidR="0038068C" w:rsidRDefault="0038068C" w:rsidP="00DC77CF">
      <w:pPr>
        <w:rPr>
          <w:rFonts w:ascii="Calibri" w:hAnsi="Calibri" w:cs="Calibri"/>
          <w:sz w:val="22"/>
        </w:rPr>
      </w:pPr>
    </w:p>
    <w:p w14:paraId="7B98680D" w14:textId="3E6EAC3A" w:rsidR="0038068C" w:rsidRPr="0097185C" w:rsidRDefault="0097185C" w:rsidP="00DC77CF">
      <w:pPr>
        <w:rPr>
          <w:rFonts w:ascii="Ubuntu" w:hAnsi="Ubuntu" w:cs="Calibri"/>
          <w:sz w:val="22"/>
        </w:rPr>
      </w:pPr>
      <w:r w:rsidRPr="0097185C">
        <w:rPr>
          <w:rFonts w:ascii="Ubuntu" w:hAnsi="Ubuntu" w:cs="Calibri"/>
          <w:sz w:val="22"/>
        </w:rPr>
        <w:t>Steps to integrate Snyk using azure-</w:t>
      </w:r>
      <w:proofErr w:type="spellStart"/>
      <w:r w:rsidRPr="0097185C">
        <w:rPr>
          <w:rFonts w:ascii="Ubuntu" w:hAnsi="Ubuntu" w:cs="Calibri"/>
          <w:sz w:val="22"/>
        </w:rPr>
        <w:t>pipeline.yaml</w:t>
      </w:r>
      <w:proofErr w:type="spellEnd"/>
      <w:r w:rsidRPr="0097185C">
        <w:rPr>
          <w:rFonts w:ascii="Ubuntu" w:hAnsi="Ubuntu" w:cs="Calibri"/>
          <w:sz w:val="22"/>
        </w:rPr>
        <w:t xml:space="preserve"> file:</w:t>
      </w:r>
    </w:p>
    <w:p w14:paraId="76636900" w14:textId="77777777" w:rsidR="0097185C" w:rsidRPr="0097185C" w:rsidRDefault="0097185C" w:rsidP="00DC77CF">
      <w:pPr>
        <w:rPr>
          <w:rFonts w:ascii="Ubuntu" w:hAnsi="Ubuntu" w:cs="Calibri"/>
          <w:sz w:val="22"/>
        </w:rPr>
      </w:pPr>
    </w:p>
    <w:p w14:paraId="085AFBF1" w14:textId="7A942392" w:rsidR="0097185C" w:rsidRPr="0097185C" w:rsidRDefault="0097185C" w:rsidP="0097185C">
      <w:pPr>
        <w:pStyle w:val="ListParagraph"/>
        <w:numPr>
          <w:ilvl w:val="0"/>
          <w:numId w:val="541"/>
        </w:numPr>
        <w:rPr>
          <w:rFonts w:ascii="Ubuntu" w:hAnsi="Ubuntu" w:cs="Calibri"/>
          <w:sz w:val="22"/>
        </w:rPr>
      </w:pPr>
      <w:r w:rsidRPr="0097185C">
        <w:rPr>
          <w:rFonts w:ascii="Ubuntu" w:hAnsi="Ubuntu" w:cs="Calibri"/>
          <w:sz w:val="22"/>
        </w:rPr>
        <w:t>Add Snyk Plugin to Pom.xml</w:t>
      </w:r>
    </w:p>
    <w:p w14:paraId="5AC1D18D" w14:textId="40595B89" w:rsidR="0097185C" w:rsidRPr="0097185C" w:rsidRDefault="0097185C" w:rsidP="0097185C">
      <w:pPr>
        <w:pStyle w:val="ListParagraph"/>
        <w:numPr>
          <w:ilvl w:val="0"/>
          <w:numId w:val="541"/>
        </w:numPr>
        <w:rPr>
          <w:rFonts w:ascii="Ubuntu" w:hAnsi="Ubuntu" w:cs="Calibri"/>
          <w:sz w:val="22"/>
        </w:rPr>
      </w:pPr>
      <w:r w:rsidRPr="0097185C">
        <w:rPr>
          <w:rFonts w:ascii="Ubuntu" w:hAnsi="Ubuntu" w:cs="Calibri"/>
          <w:sz w:val="22"/>
        </w:rPr>
        <w:t>Add Snyk Token as a Pipeline Variable</w:t>
      </w:r>
    </w:p>
    <w:p w14:paraId="462C6981" w14:textId="307C2572" w:rsidR="0097185C" w:rsidRPr="0097185C" w:rsidRDefault="0097185C" w:rsidP="0097185C">
      <w:pPr>
        <w:pStyle w:val="ListParagraph"/>
        <w:numPr>
          <w:ilvl w:val="0"/>
          <w:numId w:val="541"/>
        </w:numPr>
        <w:rPr>
          <w:rFonts w:ascii="Ubuntu" w:hAnsi="Ubuntu" w:cs="Calibri"/>
          <w:sz w:val="22"/>
        </w:rPr>
      </w:pPr>
      <w:r w:rsidRPr="0097185C">
        <w:rPr>
          <w:rFonts w:ascii="Ubuntu" w:hAnsi="Ubuntu" w:cs="Calibri"/>
          <w:sz w:val="22"/>
        </w:rPr>
        <w:t>Add code changes to azure-pipeline.yaml file</w:t>
      </w:r>
    </w:p>
    <w:p w14:paraId="7A86BD43" w14:textId="0DDB8099" w:rsidR="0097185C" w:rsidRDefault="0097185C" w:rsidP="0097185C">
      <w:pPr>
        <w:rPr>
          <w:rFonts w:ascii="Calibri" w:hAnsi="Calibri" w:cs="Calibri"/>
          <w:sz w:val="22"/>
        </w:rPr>
      </w:pPr>
    </w:p>
    <w:p w14:paraId="2E5CC22F" w14:textId="082C9D20" w:rsidR="0057731C" w:rsidRPr="00832135" w:rsidRDefault="0057731C" w:rsidP="0097185C">
      <w:pPr>
        <w:rPr>
          <w:rFonts w:ascii="Calibri" w:hAnsi="Calibri" w:cs="Calibri"/>
          <w:b/>
          <w:bCs/>
          <w:color w:val="C00000"/>
          <w:sz w:val="36"/>
          <w:szCs w:val="40"/>
        </w:rPr>
      </w:pPr>
      <w:r w:rsidRPr="00832135">
        <w:rPr>
          <w:b/>
          <w:bCs/>
          <w:noProof/>
          <w:color w:val="C00000"/>
        </w:rPr>
        <w:drawing>
          <wp:anchor distT="0" distB="0" distL="114300" distR="114300" simplePos="0" relativeHeight="251665920" behindDoc="0" locked="0" layoutInCell="1" allowOverlap="1" wp14:anchorId="013948A4" wp14:editId="335BA47B">
            <wp:simplePos x="0" y="0"/>
            <wp:positionH relativeFrom="margin">
              <wp:align>left</wp:align>
            </wp:positionH>
            <wp:positionV relativeFrom="paragraph">
              <wp:posOffset>7505</wp:posOffset>
            </wp:positionV>
            <wp:extent cx="1166495" cy="907415"/>
            <wp:effectExtent l="0" t="0" r="0" b="6985"/>
            <wp:wrapThrough wrapText="bothSides">
              <wp:wrapPolygon edited="0">
                <wp:start x="0" y="0"/>
                <wp:lineTo x="0" y="21313"/>
                <wp:lineTo x="21165" y="21313"/>
                <wp:lineTo x="21165" y="0"/>
                <wp:lineTo x="0" y="0"/>
              </wp:wrapPolygon>
            </wp:wrapThrough>
            <wp:docPr id="104875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53476" name=""/>
                    <pic:cNvPicPr/>
                  </pic:nvPicPr>
                  <pic:blipFill>
                    <a:blip r:embed="rId24">
                      <a:extLst>
                        <a:ext uri="{28A0092B-C50C-407E-A947-70E740481C1C}">
                          <a14:useLocalDpi xmlns:a14="http://schemas.microsoft.com/office/drawing/2010/main" val="0"/>
                        </a:ext>
                      </a:extLst>
                    </a:blip>
                    <a:stretch>
                      <a:fillRect/>
                    </a:stretch>
                  </pic:blipFill>
                  <pic:spPr>
                    <a:xfrm>
                      <a:off x="0" y="0"/>
                      <a:ext cx="1166495" cy="907415"/>
                    </a:xfrm>
                    <a:prstGeom prst="rect">
                      <a:avLst/>
                    </a:prstGeom>
                  </pic:spPr>
                </pic:pic>
              </a:graphicData>
            </a:graphic>
            <wp14:sizeRelH relativeFrom="margin">
              <wp14:pctWidth>0</wp14:pctWidth>
            </wp14:sizeRelH>
            <wp14:sizeRelV relativeFrom="margin">
              <wp14:pctHeight>0</wp14:pctHeight>
            </wp14:sizeRelV>
          </wp:anchor>
        </w:drawing>
      </w:r>
      <w:r w:rsidR="007F53C4" w:rsidRPr="00832135">
        <w:rPr>
          <w:rFonts w:ascii="Calibri" w:hAnsi="Calibri" w:cs="Calibri"/>
          <w:b/>
          <w:bCs/>
          <w:color w:val="C00000"/>
          <w:sz w:val="36"/>
          <w:szCs w:val="40"/>
        </w:rPr>
        <w:t xml:space="preserve">mvn </w:t>
      </w:r>
      <w:proofErr w:type="spellStart"/>
      <w:r w:rsidR="007F53C4" w:rsidRPr="00832135">
        <w:rPr>
          <w:rFonts w:ascii="Calibri" w:hAnsi="Calibri" w:cs="Calibri"/>
          <w:b/>
          <w:bCs/>
          <w:color w:val="C00000"/>
          <w:sz w:val="36"/>
          <w:szCs w:val="40"/>
        </w:rPr>
        <w:t>snyk:test</w:t>
      </w:r>
      <w:proofErr w:type="spellEnd"/>
      <w:r w:rsidR="007F53C4" w:rsidRPr="00832135">
        <w:rPr>
          <w:rFonts w:ascii="Calibri" w:hAnsi="Calibri" w:cs="Calibri"/>
          <w:b/>
          <w:bCs/>
          <w:color w:val="C00000"/>
          <w:sz w:val="36"/>
          <w:szCs w:val="40"/>
        </w:rPr>
        <w:t xml:space="preserve"> -</w:t>
      </w:r>
      <w:proofErr w:type="spellStart"/>
      <w:r w:rsidR="007F53C4" w:rsidRPr="00832135">
        <w:rPr>
          <w:rFonts w:ascii="Calibri" w:hAnsi="Calibri" w:cs="Calibri"/>
          <w:b/>
          <w:bCs/>
          <w:color w:val="C00000"/>
          <w:sz w:val="36"/>
          <w:szCs w:val="40"/>
        </w:rPr>
        <w:t>fn</w:t>
      </w:r>
      <w:proofErr w:type="spellEnd"/>
    </w:p>
    <w:p w14:paraId="041F5664" w14:textId="77777777" w:rsidR="0057731C" w:rsidRDefault="0057731C" w:rsidP="0097185C">
      <w:pPr>
        <w:rPr>
          <w:rFonts w:ascii="Calibri" w:hAnsi="Calibri" w:cs="Calibri"/>
          <w:sz w:val="28"/>
          <w:szCs w:val="32"/>
        </w:rPr>
      </w:pPr>
    </w:p>
    <w:p w14:paraId="636BECF7" w14:textId="379256F9" w:rsidR="0097185C" w:rsidRPr="0057731C" w:rsidRDefault="0057731C" w:rsidP="0097185C">
      <w:pPr>
        <w:rPr>
          <w:rFonts w:ascii="Calibri" w:hAnsi="Calibri" w:cs="Calibri"/>
          <w:sz w:val="28"/>
          <w:szCs w:val="32"/>
        </w:rPr>
      </w:pPr>
      <w:r w:rsidRPr="0057731C">
        <w:rPr>
          <w:rFonts w:ascii="Calibri" w:hAnsi="Calibri" w:cs="Calibri"/>
          <w:sz w:val="28"/>
          <w:szCs w:val="32"/>
        </w:rPr>
        <w:t>flag is used to avoid any build failure in case Snyk identifies security issues within third party.</w:t>
      </w:r>
    </w:p>
    <w:p w14:paraId="3327DDE6" w14:textId="65FA525C" w:rsidR="0057731C" w:rsidRPr="0057731C" w:rsidRDefault="0057731C" w:rsidP="0097185C">
      <w:pPr>
        <w:rPr>
          <w:rFonts w:ascii="Ubuntu" w:hAnsi="Ubuntu" w:cs="Calibri"/>
          <w:sz w:val="22"/>
        </w:rPr>
      </w:pPr>
    </w:p>
    <w:p w14:paraId="4E18D1FC" w14:textId="2E3B118A" w:rsidR="0038068C" w:rsidRDefault="0038068C" w:rsidP="00DC77CF">
      <w:pPr>
        <w:rPr>
          <w:rFonts w:ascii="Calibri" w:hAnsi="Calibri" w:cs="Calibri"/>
          <w:sz w:val="22"/>
        </w:rPr>
      </w:pPr>
    </w:p>
    <w:p w14:paraId="6A62F490" w14:textId="334D62EE" w:rsidR="00122927" w:rsidRPr="00122927" w:rsidRDefault="00122927" w:rsidP="00122927">
      <w:pPr>
        <w:shd w:val="clear" w:color="auto" w:fill="FFFFFF"/>
        <w:jc w:val="left"/>
        <w:textAlignment w:val="baseline"/>
        <w:rPr>
          <w:rFonts w:ascii="Aptos Display" w:hAnsi="Aptos Display"/>
          <w:b/>
          <w:bCs/>
          <w:sz w:val="24"/>
          <w:szCs w:val="32"/>
        </w:rPr>
      </w:pPr>
      <w:r w:rsidRPr="00122927">
        <w:rPr>
          <w:rFonts w:ascii="Aptos Display" w:hAnsi="Aptos Display"/>
          <w:b/>
          <w:bCs/>
          <w:sz w:val="24"/>
          <w:szCs w:val="32"/>
        </w:rPr>
        <w:t>Question-1:</w:t>
      </w:r>
    </w:p>
    <w:p w14:paraId="323C11E2" w14:textId="77777777" w:rsidR="00122927" w:rsidRDefault="00122927" w:rsidP="00DC77CF">
      <w:pPr>
        <w:rPr>
          <w:rFonts w:ascii="Calibri" w:hAnsi="Calibri" w:cs="Calibri"/>
          <w:sz w:val="22"/>
        </w:rPr>
      </w:pPr>
    </w:p>
    <w:p w14:paraId="525766C7" w14:textId="77777777" w:rsidR="00122927" w:rsidRDefault="00122927" w:rsidP="00122927">
      <w:pPr>
        <w:shd w:val="clear" w:color="auto" w:fill="FFFFFF"/>
        <w:jc w:val="left"/>
        <w:rPr>
          <w:rFonts w:ascii="Ubuntu" w:hAnsi="Ubuntu"/>
          <w:color w:val="2D2F31"/>
          <w:sz w:val="22"/>
          <w:szCs w:val="22"/>
          <w:lang w:val="en-IN" w:eastAsia="en-IN"/>
        </w:rPr>
      </w:pPr>
      <w:r w:rsidRPr="00122927">
        <w:rPr>
          <w:rFonts w:ascii="Ubuntu" w:hAnsi="Ubuntu"/>
          <w:color w:val="2D2F31"/>
          <w:sz w:val="22"/>
          <w:szCs w:val="22"/>
          <w:lang w:val="en-IN" w:eastAsia="en-IN"/>
        </w:rPr>
        <w:t>Write a YAML file that defines an Azure DevOps DevSecOps pipeline with three steps: "build", "test" and "</w:t>
      </w:r>
      <w:proofErr w:type="spellStart"/>
      <w:r w:rsidRPr="00122927">
        <w:rPr>
          <w:rFonts w:ascii="Ubuntu" w:hAnsi="Ubuntu"/>
          <w:color w:val="2D2F31"/>
          <w:sz w:val="22"/>
          <w:szCs w:val="22"/>
          <w:lang w:val="en-IN" w:eastAsia="en-IN"/>
        </w:rPr>
        <w:t>sca</w:t>
      </w:r>
      <w:proofErr w:type="spellEnd"/>
      <w:r w:rsidRPr="00122927">
        <w:rPr>
          <w:rFonts w:ascii="Ubuntu" w:hAnsi="Ubuntu"/>
          <w:color w:val="2D2F31"/>
          <w:sz w:val="22"/>
          <w:szCs w:val="22"/>
          <w:lang w:val="en-IN" w:eastAsia="en-IN"/>
        </w:rPr>
        <w:t>". The pipeline should be triggered whenever there is a code change in "master" branch. The code should be run on "ubuntu-latest" machine. Also, Snyk should fail the build if security vulnerabilities are identified.</w:t>
      </w:r>
    </w:p>
    <w:p w14:paraId="6B601839" w14:textId="77777777" w:rsidR="00122927" w:rsidRPr="00122927" w:rsidRDefault="00122927" w:rsidP="00122927">
      <w:pPr>
        <w:shd w:val="clear" w:color="auto" w:fill="FFFFFF"/>
        <w:jc w:val="left"/>
        <w:rPr>
          <w:rFonts w:ascii="Ubuntu" w:hAnsi="Ubuntu"/>
          <w:color w:val="2D2F31"/>
          <w:sz w:val="22"/>
          <w:szCs w:val="22"/>
          <w:lang w:val="en-IN" w:eastAsia="en-IN"/>
        </w:rPr>
      </w:pPr>
    </w:p>
    <w:p w14:paraId="6307B2A2" w14:textId="77777777" w:rsidR="00122927" w:rsidRDefault="00122927" w:rsidP="00122927">
      <w:pPr>
        <w:shd w:val="clear" w:color="auto" w:fill="FFFFFF"/>
        <w:ind w:left="720"/>
        <w:jc w:val="left"/>
        <w:rPr>
          <w:rFonts w:ascii="Ubuntu" w:hAnsi="Ubuntu"/>
          <w:color w:val="2D2F31"/>
          <w:sz w:val="22"/>
          <w:szCs w:val="22"/>
          <w:lang w:val="en-IN" w:eastAsia="en-IN"/>
        </w:rPr>
      </w:pPr>
      <w:r w:rsidRPr="00122927">
        <w:rPr>
          <w:rFonts w:ascii="Ubuntu" w:hAnsi="Ubuntu"/>
          <w:color w:val="2D2F31"/>
          <w:sz w:val="22"/>
          <w:szCs w:val="22"/>
          <w:lang w:val="en-IN" w:eastAsia="en-IN"/>
        </w:rPr>
        <w:t>1) The "build" step should be called "Building Azure DevOps App", which runs the script "mvn clean package".</w:t>
      </w:r>
    </w:p>
    <w:p w14:paraId="110BF468" w14:textId="03515A73" w:rsidR="00122927" w:rsidRPr="00122927" w:rsidRDefault="00122927" w:rsidP="00122927">
      <w:pPr>
        <w:shd w:val="clear" w:color="auto" w:fill="FFFFFF"/>
        <w:ind w:left="720"/>
        <w:jc w:val="left"/>
        <w:rPr>
          <w:rFonts w:ascii="Ubuntu" w:hAnsi="Ubuntu"/>
          <w:color w:val="2D2F31"/>
          <w:sz w:val="22"/>
          <w:szCs w:val="22"/>
          <w:lang w:val="en-IN" w:eastAsia="en-IN"/>
        </w:rPr>
      </w:pPr>
      <w:r w:rsidRPr="00122927">
        <w:rPr>
          <w:rFonts w:ascii="Ubuntu" w:hAnsi="Ubuntu"/>
          <w:color w:val="2D2F31"/>
          <w:sz w:val="22"/>
          <w:szCs w:val="22"/>
          <w:lang w:val="en-IN" w:eastAsia="en-IN"/>
        </w:rPr>
        <w:t>2) The "test" step should be called "Testing Azure DevOps App", which runs the script "mvn clean test".</w:t>
      </w:r>
    </w:p>
    <w:p w14:paraId="12AC02C4" w14:textId="77777777" w:rsidR="00122927" w:rsidRPr="00122927" w:rsidRDefault="00122927" w:rsidP="00122927">
      <w:pPr>
        <w:shd w:val="clear" w:color="auto" w:fill="FFFFFF"/>
        <w:ind w:left="720"/>
        <w:jc w:val="left"/>
        <w:rPr>
          <w:rFonts w:ascii="Ubuntu" w:hAnsi="Ubuntu"/>
          <w:color w:val="2D2F31"/>
          <w:sz w:val="22"/>
          <w:szCs w:val="22"/>
          <w:lang w:val="en-IN" w:eastAsia="en-IN"/>
        </w:rPr>
      </w:pPr>
      <w:r w:rsidRPr="00122927">
        <w:rPr>
          <w:rFonts w:ascii="Ubuntu" w:hAnsi="Ubuntu"/>
          <w:color w:val="2D2F31"/>
          <w:sz w:val="22"/>
          <w:szCs w:val="22"/>
          <w:lang w:val="en-IN" w:eastAsia="en-IN"/>
        </w:rPr>
        <w:t>3) The "</w:t>
      </w:r>
      <w:proofErr w:type="spellStart"/>
      <w:r w:rsidRPr="00122927">
        <w:rPr>
          <w:rFonts w:ascii="Ubuntu" w:hAnsi="Ubuntu"/>
          <w:color w:val="2D2F31"/>
          <w:sz w:val="22"/>
          <w:szCs w:val="22"/>
          <w:lang w:val="en-IN" w:eastAsia="en-IN"/>
        </w:rPr>
        <w:t>sca</w:t>
      </w:r>
      <w:proofErr w:type="spellEnd"/>
      <w:r w:rsidRPr="00122927">
        <w:rPr>
          <w:rFonts w:ascii="Ubuntu" w:hAnsi="Ubuntu"/>
          <w:color w:val="2D2F31"/>
          <w:sz w:val="22"/>
          <w:szCs w:val="22"/>
          <w:lang w:val="en-IN" w:eastAsia="en-IN"/>
        </w:rPr>
        <w:t>" step should be called "SCA Scan Azure DevOps App". For running SCA scan, SNYK_TOKEN is "5464-4564654-7775411-8858"</w:t>
      </w:r>
    </w:p>
    <w:p w14:paraId="635D1F78" w14:textId="77777777" w:rsidR="00122927" w:rsidRDefault="00122927" w:rsidP="00DC77CF">
      <w:pPr>
        <w:rPr>
          <w:rFonts w:ascii="Calibri" w:hAnsi="Calibri" w:cs="Calibri"/>
          <w:sz w:val="22"/>
        </w:rPr>
      </w:pPr>
    </w:p>
    <w:p w14:paraId="0E1E673B"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p>
    <w:p w14:paraId="3F6AED85"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569CD6"/>
          <w:sz w:val="21"/>
          <w:szCs w:val="21"/>
          <w:lang w:val="en-IN" w:eastAsia="en-IN"/>
        </w:rPr>
        <w:t>trigger</w:t>
      </w:r>
      <w:r w:rsidRPr="00122927">
        <w:rPr>
          <w:rFonts w:ascii="Consolas" w:hAnsi="Consolas"/>
          <w:color w:val="CCCCCC"/>
          <w:sz w:val="21"/>
          <w:szCs w:val="21"/>
          <w:lang w:val="en-IN" w:eastAsia="en-IN"/>
        </w:rPr>
        <w:t>:</w:t>
      </w:r>
    </w:p>
    <w:p w14:paraId="0426CBCE"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r w:rsidRPr="00122927">
        <w:rPr>
          <w:rFonts w:ascii="Consolas" w:hAnsi="Consolas"/>
          <w:color w:val="569CD6"/>
          <w:sz w:val="21"/>
          <w:szCs w:val="21"/>
          <w:lang w:val="en-IN" w:eastAsia="en-IN"/>
        </w:rPr>
        <w:t>branches</w:t>
      </w:r>
      <w:r w:rsidRPr="00122927">
        <w:rPr>
          <w:rFonts w:ascii="Consolas" w:hAnsi="Consolas"/>
          <w:color w:val="CCCCCC"/>
          <w:sz w:val="21"/>
          <w:szCs w:val="21"/>
          <w:lang w:val="en-IN" w:eastAsia="en-IN"/>
        </w:rPr>
        <w:t>:</w:t>
      </w:r>
    </w:p>
    <w:p w14:paraId="5F65520F"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r w:rsidRPr="00122927">
        <w:rPr>
          <w:rFonts w:ascii="Consolas" w:hAnsi="Consolas"/>
          <w:color w:val="569CD6"/>
          <w:sz w:val="21"/>
          <w:szCs w:val="21"/>
          <w:lang w:val="en-IN" w:eastAsia="en-IN"/>
        </w:rPr>
        <w:t>include</w:t>
      </w:r>
      <w:r w:rsidRPr="00122927">
        <w:rPr>
          <w:rFonts w:ascii="Consolas" w:hAnsi="Consolas"/>
          <w:color w:val="CCCCCC"/>
          <w:sz w:val="21"/>
          <w:szCs w:val="21"/>
          <w:lang w:val="en-IN" w:eastAsia="en-IN"/>
        </w:rPr>
        <w:t>:</w:t>
      </w:r>
    </w:p>
    <w:p w14:paraId="4D09FA71"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 </w:t>
      </w:r>
      <w:r w:rsidRPr="00122927">
        <w:rPr>
          <w:rFonts w:ascii="Consolas" w:hAnsi="Consolas"/>
          <w:color w:val="CE9178"/>
          <w:sz w:val="21"/>
          <w:szCs w:val="21"/>
          <w:lang w:val="en-IN" w:eastAsia="en-IN"/>
        </w:rPr>
        <w:t>master</w:t>
      </w:r>
    </w:p>
    <w:p w14:paraId="12D99799"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p>
    <w:p w14:paraId="40997431"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569CD6"/>
          <w:sz w:val="21"/>
          <w:szCs w:val="21"/>
          <w:lang w:val="en-IN" w:eastAsia="en-IN"/>
        </w:rPr>
        <w:t>pool</w:t>
      </w:r>
      <w:r w:rsidRPr="00122927">
        <w:rPr>
          <w:rFonts w:ascii="Consolas" w:hAnsi="Consolas"/>
          <w:color w:val="CCCCCC"/>
          <w:sz w:val="21"/>
          <w:szCs w:val="21"/>
          <w:lang w:val="en-IN" w:eastAsia="en-IN"/>
        </w:rPr>
        <w:t>:</w:t>
      </w:r>
    </w:p>
    <w:p w14:paraId="5A0B4AB3"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proofErr w:type="spellStart"/>
      <w:r w:rsidRPr="00122927">
        <w:rPr>
          <w:rFonts w:ascii="Consolas" w:hAnsi="Consolas"/>
          <w:color w:val="569CD6"/>
          <w:sz w:val="21"/>
          <w:szCs w:val="21"/>
          <w:lang w:val="en-IN" w:eastAsia="en-IN"/>
        </w:rPr>
        <w:t>vmImage</w:t>
      </w:r>
      <w:proofErr w:type="spellEnd"/>
      <w:r w:rsidRPr="00122927">
        <w:rPr>
          <w:rFonts w:ascii="Consolas" w:hAnsi="Consolas"/>
          <w:color w:val="CCCCCC"/>
          <w:sz w:val="21"/>
          <w:szCs w:val="21"/>
          <w:lang w:val="en-IN" w:eastAsia="en-IN"/>
        </w:rPr>
        <w:t xml:space="preserve">: </w:t>
      </w:r>
      <w:r w:rsidRPr="00122927">
        <w:rPr>
          <w:rFonts w:ascii="Consolas" w:hAnsi="Consolas"/>
          <w:color w:val="CE9178"/>
          <w:sz w:val="21"/>
          <w:szCs w:val="21"/>
          <w:lang w:val="en-IN" w:eastAsia="en-IN"/>
        </w:rPr>
        <w:t>'ubuntu-latest'</w:t>
      </w:r>
    </w:p>
    <w:p w14:paraId="7E3D9921"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p>
    <w:p w14:paraId="1C287A9B"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569CD6"/>
          <w:sz w:val="21"/>
          <w:szCs w:val="21"/>
          <w:lang w:val="en-IN" w:eastAsia="en-IN"/>
        </w:rPr>
        <w:t>jobs</w:t>
      </w:r>
      <w:r w:rsidRPr="00122927">
        <w:rPr>
          <w:rFonts w:ascii="Consolas" w:hAnsi="Consolas"/>
          <w:color w:val="CCCCCC"/>
          <w:sz w:val="21"/>
          <w:szCs w:val="21"/>
          <w:lang w:val="en-IN" w:eastAsia="en-IN"/>
        </w:rPr>
        <w:t>:</w:t>
      </w:r>
    </w:p>
    <w:p w14:paraId="57F44A46"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r w:rsidRPr="00122927">
        <w:rPr>
          <w:rFonts w:ascii="Consolas" w:hAnsi="Consolas"/>
          <w:color w:val="569CD6"/>
          <w:sz w:val="21"/>
          <w:szCs w:val="21"/>
          <w:lang w:val="en-IN" w:eastAsia="en-IN"/>
        </w:rPr>
        <w:t>job</w:t>
      </w:r>
      <w:r w:rsidRPr="00122927">
        <w:rPr>
          <w:rFonts w:ascii="Consolas" w:hAnsi="Consolas"/>
          <w:color w:val="CCCCCC"/>
          <w:sz w:val="21"/>
          <w:szCs w:val="21"/>
          <w:lang w:val="en-IN" w:eastAsia="en-IN"/>
        </w:rPr>
        <w:t xml:space="preserve">: </w:t>
      </w:r>
      <w:r w:rsidRPr="00122927">
        <w:rPr>
          <w:rFonts w:ascii="Consolas" w:hAnsi="Consolas"/>
          <w:color w:val="CE9178"/>
          <w:sz w:val="21"/>
          <w:szCs w:val="21"/>
          <w:lang w:val="en-IN" w:eastAsia="en-IN"/>
        </w:rPr>
        <w:t>build</w:t>
      </w:r>
    </w:p>
    <w:p w14:paraId="51D24196"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proofErr w:type="spellStart"/>
      <w:r w:rsidRPr="00122927">
        <w:rPr>
          <w:rFonts w:ascii="Consolas" w:hAnsi="Consolas"/>
          <w:color w:val="569CD6"/>
          <w:sz w:val="21"/>
          <w:szCs w:val="21"/>
          <w:lang w:val="en-IN" w:eastAsia="en-IN"/>
        </w:rPr>
        <w:t>displayName</w:t>
      </w:r>
      <w:proofErr w:type="spellEnd"/>
      <w:r w:rsidRPr="00122927">
        <w:rPr>
          <w:rFonts w:ascii="Consolas" w:hAnsi="Consolas"/>
          <w:color w:val="CCCCCC"/>
          <w:sz w:val="21"/>
          <w:szCs w:val="21"/>
          <w:lang w:val="en-IN" w:eastAsia="en-IN"/>
        </w:rPr>
        <w:t xml:space="preserve">: </w:t>
      </w:r>
      <w:r w:rsidRPr="00122927">
        <w:rPr>
          <w:rFonts w:ascii="Consolas" w:hAnsi="Consolas"/>
          <w:color w:val="CE9178"/>
          <w:sz w:val="21"/>
          <w:szCs w:val="21"/>
          <w:lang w:val="en-IN" w:eastAsia="en-IN"/>
        </w:rPr>
        <w:t>'Building, Testing, and SCA Scan Azure DevOps App'</w:t>
      </w:r>
    </w:p>
    <w:p w14:paraId="0A2AEF63"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r w:rsidRPr="00122927">
        <w:rPr>
          <w:rFonts w:ascii="Consolas" w:hAnsi="Consolas"/>
          <w:color w:val="569CD6"/>
          <w:sz w:val="21"/>
          <w:szCs w:val="21"/>
          <w:lang w:val="en-IN" w:eastAsia="en-IN"/>
        </w:rPr>
        <w:t>steps</w:t>
      </w:r>
      <w:r w:rsidRPr="00122927">
        <w:rPr>
          <w:rFonts w:ascii="Consolas" w:hAnsi="Consolas"/>
          <w:color w:val="CCCCCC"/>
          <w:sz w:val="21"/>
          <w:szCs w:val="21"/>
          <w:lang w:val="en-IN" w:eastAsia="en-IN"/>
        </w:rPr>
        <w:t>:</w:t>
      </w:r>
    </w:p>
    <w:p w14:paraId="2C2E5EEA"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 </w:t>
      </w:r>
      <w:r w:rsidRPr="00122927">
        <w:rPr>
          <w:rFonts w:ascii="Consolas" w:hAnsi="Consolas"/>
          <w:color w:val="569CD6"/>
          <w:sz w:val="21"/>
          <w:szCs w:val="21"/>
          <w:lang w:val="en-IN" w:eastAsia="en-IN"/>
        </w:rPr>
        <w:t>task</w:t>
      </w:r>
      <w:r w:rsidRPr="00122927">
        <w:rPr>
          <w:rFonts w:ascii="Consolas" w:hAnsi="Consolas"/>
          <w:color w:val="CCCCCC"/>
          <w:sz w:val="21"/>
          <w:szCs w:val="21"/>
          <w:lang w:val="en-IN" w:eastAsia="en-IN"/>
        </w:rPr>
        <w:t xml:space="preserve">: </w:t>
      </w:r>
      <w:r w:rsidRPr="00122927">
        <w:rPr>
          <w:rFonts w:ascii="Consolas" w:hAnsi="Consolas"/>
          <w:color w:val="CE9178"/>
          <w:sz w:val="21"/>
          <w:szCs w:val="21"/>
          <w:lang w:val="en-IN" w:eastAsia="en-IN"/>
        </w:rPr>
        <w:t>Maven@3</w:t>
      </w:r>
    </w:p>
    <w:p w14:paraId="09FC0875"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proofErr w:type="spellStart"/>
      <w:r w:rsidRPr="00122927">
        <w:rPr>
          <w:rFonts w:ascii="Consolas" w:hAnsi="Consolas"/>
          <w:color w:val="569CD6"/>
          <w:sz w:val="21"/>
          <w:szCs w:val="21"/>
          <w:lang w:val="en-IN" w:eastAsia="en-IN"/>
        </w:rPr>
        <w:t>displayName</w:t>
      </w:r>
      <w:proofErr w:type="spellEnd"/>
      <w:r w:rsidRPr="00122927">
        <w:rPr>
          <w:rFonts w:ascii="Consolas" w:hAnsi="Consolas"/>
          <w:color w:val="CCCCCC"/>
          <w:sz w:val="21"/>
          <w:szCs w:val="21"/>
          <w:lang w:val="en-IN" w:eastAsia="en-IN"/>
        </w:rPr>
        <w:t xml:space="preserve">: </w:t>
      </w:r>
      <w:r w:rsidRPr="00122927">
        <w:rPr>
          <w:rFonts w:ascii="Consolas" w:hAnsi="Consolas"/>
          <w:color w:val="CE9178"/>
          <w:sz w:val="21"/>
          <w:szCs w:val="21"/>
          <w:lang w:val="en-IN" w:eastAsia="en-IN"/>
        </w:rPr>
        <w:t>'Building Azure DevOps App'</w:t>
      </w:r>
    </w:p>
    <w:p w14:paraId="24DD34FE"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r w:rsidRPr="00122927">
        <w:rPr>
          <w:rFonts w:ascii="Consolas" w:hAnsi="Consolas"/>
          <w:color w:val="569CD6"/>
          <w:sz w:val="21"/>
          <w:szCs w:val="21"/>
          <w:lang w:val="en-IN" w:eastAsia="en-IN"/>
        </w:rPr>
        <w:t>inputs</w:t>
      </w:r>
      <w:r w:rsidRPr="00122927">
        <w:rPr>
          <w:rFonts w:ascii="Consolas" w:hAnsi="Consolas"/>
          <w:color w:val="CCCCCC"/>
          <w:sz w:val="21"/>
          <w:szCs w:val="21"/>
          <w:lang w:val="en-IN" w:eastAsia="en-IN"/>
        </w:rPr>
        <w:t>:</w:t>
      </w:r>
    </w:p>
    <w:p w14:paraId="5546A87F"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r w:rsidRPr="00122927">
        <w:rPr>
          <w:rFonts w:ascii="Consolas" w:hAnsi="Consolas"/>
          <w:color w:val="569CD6"/>
          <w:sz w:val="21"/>
          <w:szCs w:val="21"/>
          <w:lang w:val="en-IN" w:eastAsia="en-IN"/>
        </w:rPr>
        <w:t>goals</w:t>
      </w:r>
      <w:r w:rsidRPr="00122927">
        <w:rPr>
          <w:rFonts w:ascii="Consolas" w:hAnsi="Consolas"/>
          <w:color w:val="CCCCCC"/>
          <w:sz w:val="21"/>
          <w:szCs w:val="21"/>
          <w:lang w:val="en-IN" w:eastAsia="en-IN"/>
        </w:rPr>
        <w:t xml:space="preserve">: </w:t>
      </w:r>
      <w:r w:rsidRPr="00122927">
        <w:rPr>
          <w:rFonts w:ascii="Consolas" w:hAnsi="Consolas"/>
          <w:color w:val="CE9178"/>
          <w:sz w:val="21"/>
          <w:szCs w:val="21"/>
          <w:lang w:val="en-IN" w:eastAsia="en-IN"/>
        </w:rPr>
        <w:t>'clean package'</w:t>
      </w:r>
    </w:p>
    <w:p w14:paraId="12BB0122"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p>
    <w:p w14:paraId="2B272588"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 </w:t>
      </w:r>
      <w:r w:rsidRPr="00122927">
        <w:rPr>
          <w:rFonts w:ascii="Consolas" w:hAnsi="Consolas"/>
          <w:color w:val="569CD6"/>
          <w:sz w:val="21"/>
          <w:szCs w:val="21"/>
          <w:lang w:val="en-IN" w:eastAsia="en-IN"/>
        </w:rPr>
        <w:t>task</w:t>
      </w:r>
      <w:r w:rsidRPr="00122927">
        <w:rPr>
          <w:rFonts w:ascii="Consolas" w:hAnsi="Consolas"/>
          <w:color w:val="CCCCCC"/>
          <w:sz w:val="21"/>
          <w:szCs w:val="21"/>
          <w:lang w:val="en-IN" w:eastAsia="en-IN"/>
        </w:rPr>
        <w:t xml:space="preserve">: </w:t>
      </w:r>
      <w:r w:rsidRPr="00122927">
        <w:rPr>
          <w:rFonts w:ascii="Consolas" w:hAnsi="Consolas"/>
          <w:color w:val="CE9178"/>
          <w:sz w:val="21"/>
          <w:szCs w:val="21"/>
          <w:lang w:val="en-IN" w:eastAsia="en-IN"/>
        </w:rPr>
        <w:t>Maven@3</w:t>
      </w:r>
    </w:p>
    <w:p w14:paraId="17D7A461"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proofErr w:type="spellStart"/>
      <w:r w:rsidRPr="00122927">
        <w:rPr>
          <w:rFonts w:ascii="Consolas" w:hAnsi="Consolas"/>
          <w:color w:val="569CD6"/>
          <w:sz w:val="21"/>
          <w:szCs w:val="21"/>
          <w:lang w:val="en-IN" w:eastAsia="en-IN"/>
        </w:rPr>
        <w:t>displayName</w:t>
      </w:r>
      <w:proofErr w:type="spellEnd"/>
      <w:r w:rsidRPr="00122927">
        <w:rPr>
          <w:rFonts w:ascii="Consolas" w:hAnsi="Consolas"/>
          <w:color w:val="CCCCCC"/>
          <w:sz w:val="21"/>
          <w:szCs w:val="21"/>
          <w:lang w:val="en-IN" w:eastAsia="en-IN"/>
        </w:rPr>
        <w:t xml:space="preserve">: </w:t>
      </w:r>
      <w:r w:rsidRPr="00122927">
        <w:rPr>
          <w:rFonts w:ascii="Consolas" w:hAnsi="Consolas"/>
          <w:color w:val="CE9178"/>
          <w:sz w:val="21"/>
          <w:szCs w:val="21"/>
          <w:lang w:val="en-IN" w:eastAsia="en-IN"/>
        </w:rPr>
        <w:t>'Testing Azure DevOps App'</w:t>
      </w:r>
    </w:p>
    <w:p w14:paraId="46C9EC23"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r w:rsidRPr="00122927">
        <w:rPr>
          <w:rFonts w:ascii="Consolas" w:hAnsi="Consolas"/>
          <w:color w:val="569CD6"/>
          <w:sz w:val="21"/>
          <w:szCs w:val="21"/>
          <w:lang w:val="en-IN" w:eastAsia="en-IN"/>
        </w:rPr>
        <w:t>inputs</w:t>
      </w:r>
      <w:r w:rsidRPr="00122927">
        <w:rPr>
          <w:rFonts w:ascii="Consolas" w:hAnsi="Consolas"/>
          <w:color w:val="CCCCCC"/>
          <w:sz w:val="21"/>
          <w:szCs w:val="21"/>
          <w:lang w:val="en-IN" w:eastAsia="en-IN"/>
        </w:rPr>
        <w:t>:</w:t>
      </w:r>
    </w:p>
    <w:p w14:paraId="4B74DED2"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r w:rsidRPr="00122927">
        <w:rPr>
          <w:rFonts w:ascii="Consolas" w:hAnsi="Consolas"/>
          <w:color w:val="569CD6"/>
          <w:sz w:val="21"/>
          <w:szCs w:val="21"/>
          <w:lang w:val="en-IN" w:eastAsia="en-IN"/>
        </w:rPr>
        <w:t>goals</w:t>
      </w:r>
      <w:r w:rsidRPr="00122927">
        <w:rPr>
          <w:rFonts w:ascii="Consolas" w:hAnsi="Consolas"/>
          <w:color w:val="CCCCCC"/>
          <w:sz w:val="21"/>
          <w:szCs w:val="21"/>
          <w:lang w:val="en-IN" w:eastAsia="en-IN"/>
        </w:rPr>
        <w:t xml:space="preserve">: </w:t>
      </w:r>
      <w:r w:rsidRPr="00122927">
        <w:rPr>
          <w:rFonts w:ascii="Consolas" w:hAnsi="Consolas"/>
          <w:color w:val="CE9178"/>
          <w:sz w:val="21"/>
          <w:szCs w:val="21"/>
          <w:lang w:val="en-IN" w:eastAsia="en-IN"/>
        </w:rPr>
        <w:t>'clean test'</w:t>
      </w:r>
    </w:p>
    <w:p w14:paraId="5D94EB8A"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p>
    <w:p w14:paraId="351CF163"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 </w:t>
      </w:r>
      <w:r w:rsidRPr="00122927">
        <w:rPr>
          <w:rFonts w:ascii="Consolas" w:hAnsi="Consolas"/>
          <w:color w:val="569CD6"/>
          <w:sz w:val="21"/>
          <w:szCs w:val="21"/>
          <w:lang w:val="en-IN" w:eastAsia="en-IN"/>
        </w:rPr>
        <w:t>script</w:t>
      </w:r>
      <w:r w:rsidRPr="00122927">
        <w:rPr>
          <w:rFonts w:ascii="Consolas" w:hAnsi="Consolas"/>
          <w:color w:val="CCCCCC"/>
          <w:sz w:val="21"/>
          <w:szCs w:val="21"/>
          <w:lang w:val="en-IN" w:eastAsia="en-IN"/>
        </w:rPr>
        <w:t xml:space="preserve">: </w:t>
      </w:r>
      <w:r w:rsidRPr="00122927">
        <w:rPr>
          <w:rFonts w:ascii="Consolas" w:hAnsi="Consolas"/>
          <w:color w:val="C586C0"/>
          <w:sz w:val="21"/>
          <w:szCs w:val="21"/>
          <w:lang w:val="en-IN" w:eastAsia="en-IN"/>
        </w:rPr>
        <w:t>|</w:t>
      </w:r>
    </w:p>
    <w:p w14:paraId="32653E27"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E9178"/>
          <w:sz w:val="21"/>
          <w:szCs w:val="21"/>
          <w:lang w:val="en-IN" w:eastAsia="en-IN"/>
        </w:rPr>
        <w:t>        echo "Running SCA scan with Snyk"</w:t>
      </w:r>
    </w:p>
    <w:p w14:paraId="710E3A2D"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E9178"/>
          <w:sz w:val="21"/>
          <w:szCs w:val="21"/>
          <w:lang w:val="en-IN" w:eastAsia="en-IN"/>
        </w:rPr>
        <w:t xml:space="preserve">        </w:t>
      </w:r>
      <w:proofErr w:type="spellStart"/>
      <w:r w:rsidRPr="00122927">
        <w:rPr>
          <w:rFonts w:ascii="Consolas" w:hAnsi="Consolas"/>
          <w:color w:val="CE9178"/>
          <w:sz w:val="21"/>
          <w:szCs w:val="21"/>
          <w:lang w:val="en-IN" w:eastAsia="en-IN"/>
        </w:rPr>
        <w:t>snyk</w:t>
      </w:r>
      <w:proofErr w:type="spellEnd"/>
      <w:r w:rsidRPr="00122927">
        <w:rPr>
          <w:rFonts w:ascii="Consolas" w:hAnsi="Consolas"/>
          <w:color w:val="CE9178"/>
          <w:sz w:val="21"/>
          <w:szCs w:val="21"/>
          <w:lang w:val="en-IN" w:eastAsia="en-IN"/>
        </w:rPr>
        <w:t xml:space="preserve"> test --severity-threshold=high</w:t>
      </w:r>
    </w:p>
    <w:p w14:paraId="49DAD2A6"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proofErr w:type="spellStart"/>
      <w:r w:rsidRPr="00122927">
        <w:rPr>
          <w:rFonts w:ascii="Consolas" w:hAnsi="Consolas"/>
          <w:color w:val="569CD6"/>
          <w:sz w:val="21"/>
          <w:szCs w:val="21"/>
          <w:lang w:val="en-IN" w:eastAsia="en-IN"/>
        </w:rPr>
        <w:t>displayName</w:t>
      </w:r>
      <w:proofErr w:type="spellEnd"/>
      <w:r w:rsidRPr="00122927">
        <w:rPr>
          <w:rFonts w:ascii="Consolas" w:hAnsi="Consolas"/>
          <w:color w:val="CCCCCC"/>
          <w:sz w:val="21"/>
          <w:szCs w:val="21"/>
          <w:lang w:val="en-IN" w:eastAsia="en-IN"/>
        </w:rPr>
        <w:t xml:space="preserve">: </w:t>
      </w:r>
      <w:r w:rsidRPr="00122927">
        <w:rPr>
          <w:rFonts w:ascii="Consolas" w:hAnsi="Consolas"/>
          <w:color w:val="CE9178"/>
          <w:sz w:val="21"/>
          <w:szCs w:val="21"/>
          <w:lang w:val="en-IN" w:eastAsia="en-IN"/>
        </w:rPr>
        <w:t>'SCA Scan Azure DevOps App'</w:t>
      </w:r>
    </w:p>
    <w:p w14:paraId="6ACFFF59"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r w:rsidRPr="00122927">
        <w:rPr>
          <w:rFonts w:ascii="Consolas" w:hAnsi="Consolas"/>
          <w:color w:val="569CD6"/>
          <w:sz w:val="21"/>
          <w:szCs w:val="21"/>
          <w:lang w:val="en-IN" w:eastAsia="en-IN"/>
        </w:rPr>
        <w:t>env</w:t>
      </w:r>
      <w:r w:rsidRPr="00122927">
        <w:rPr>
          <w:rFonts w:ascii="Consolas" w:hAnsi="Consolas"/>
          <w:color w:val="CCCCCC"/>
          <w:sz w:val="21"/>
          <w:szCs w:val="21"/>
          <w:lang w:val="en-IN" w:eastAsia="en-IN"/>
        </w:rPr>
        <w:t>:</w:t>
      </w:r>
    </w:p>
    <w:p w14:paraId="4883D964"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r w:rsidRPr="00122927">
        <w:rPr>
          <w:rFonts w:ascii="Consolas" w:hAnsi="Consolas"/>
          <w:color w:val="569CD6"/>
          <w:sz w:val="21"/>
          <w:szCs w:val="21"/>
          <w:lang w:val="en-IN" w:eastAsia="en-IN"/>
        </w:rPr>
        <w:t>SNYK_TOKEN</w:t>
      </w:r>
      <w:r w:rsidRPr="00122927">
        <w:rPr>
          <w:rFonts w:ascii="Consolas" w:hAnsi="Consolas"/>
          <w:color w:val="CCCCCC"/>
          <w:sz w:val="21"/>
          <w:szCs w:val="21"/>
          <w:lang w:val="en-IN" w:eastAsia="en-IN"/>
        </w:rPr>
        <w:t xml:space="preserve">: </w:t>
      </w:r>
      <w:r w:rsidRPr="00122927">
        <w:rPr>
          <w:rFonts w:ascii="Consolas" w:hAnsi="Consolas"/>
          <w:color w:val="CE9178"/>
          <w:sz w:val="21"/>
          <w:szCs w:val="21"/>
          <w:lang w:val="en-IN" w:eastAsia="en-IN"/>
        </w:rPr>
        <w:t>'5464-4564654-7775411-8858'</w:t>
      </w:r>
    </w:p>
    <w:p w14:paraId="0537A613"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proofErr w:type="spellStart"/>
      <w:r w:rsidRPr="00122927">
        <w:rPr>
          <w:rFonts w:ascii="Consolas" w:hAnsi="Consolas"/>
          <w:color w:val="569CD6"/>
          <w:sz w:val="21"/>
          <w:szCs w:val="21"/>
          <w:lang w:val="en-IN" w:eastAsia="en-IN"/>
        </w:rPr>
        <w:t>continueOnError</w:t>
      </w:r>
      <w:proofErr w:type="spellEnd"/>
      <w:r w:rsidRPr="00122927">
        <w:rPr>
          <w:rFonts w:ascii="Consolas" w:hAnsi="Consolas"/>
          <w:color w:val="CCCCCC"/>
          <w:sz w:val="21"/>
          <w:szCs w:val="21"/>
          <w:lang w:val="en-IN" w:eastAsia="en-IN"/>
        </w:rPr>
        <w:t xml:space="preserve">: </w:t>
      </w:r>
      <w:r w:rsidRPr="00122927">
        <w:rPr>
          <w:rFonts w:ascii="Consolas" w:hAnsi="Consolas"/>
          <w:color w:val="569CD6"/>
          <w:sz w:val="21"/>
          <w:szCs w:val="21"/>
          <w:lang w:val="en-IN" w:eastAsia="en-IN"/>
        </w:rPr>
        <w:t>false</w:t>
      </w:r>
    </w:p>
    <w:p w14:paraId="42EAEB16"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p>
    <w:p w14:paraId="49499012"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w:t>
      </w:r>
      <w:r w:rsidRPr="00122927">
        <w:rPr>
          <w:rFonts w:ascii="Consolas" w:hAnsi="Consolas"/>
          <w:color w:val="CE9178"/>
          <w:sz w:val="21"/>
          <w:szCs w:val="21"/>
          <w:lang w:val="en-IN" w:eastAsia="en-IN"/>
        </w:rPr>
        <w:t>----------------------------------------------------------------------------</w:t>
      </w:r>
    </w:p>
    <w:p w14:paraId="2628DDA7"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p>
    <w:p w14:paraId="08CC24B7"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569CD6"/>
          <w:sz w:val="21"/>
          <w:szCs w:val="21"/>
          <w:lang w:val="en-IN" w:eastAsia="en-IN"/>
        </w:rPr>
        <w:lastRenderedPageBreak/>
        <w:t>trigger</w:t>
      </w:r>
      <w:r w:rsidRPr="00122927">
        <w:rPr>
          <w:rFonts w:ascii="Consolas" w:hAnsi="Consolas"/>
          <w:color w:val="CCCCCC"/>
          <w:sz w:val="21"/>
          <w:szCs w:val="21"/>
          <w:lang w:val="en-IN" w:eastAsia="en-IN"/>
        </w:rPr>
        <w:t>:</w:t>
      </w:r>
    </w:p>
    <w:p w14:paraId="1AA93A2E"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r w:rsidRPr="00122927">
        <w:rPr>
          <w:rFonts w:ascii="Consolas" w:hAnsi="Consolas"/>
          <w:color w:val="CE9178"/>
          <w:sz w:val="21"/>
          <w:szCs w:val="21"/>
          <w:lang w:val="en-IN" w:eastAsia="en-IN"/>
        </w:rPr>
        <w:t>master</w:t>
      </w:r>
    </w:p>
    <w:p w14:paraId="6929A4F1"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p>
    <w:p w14:paraId="7DA98E29"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569CD6"/>
          <w:sz w:val="21"/>
          <w:szCs w:val="21"/>
          <w:lang w:val="en-IN" w:eastAsia="en-IN"/>
        </w:rPr>
        <w:t>pool</w:t>
      </w:r>
      <w:r w:rsidRPr="00122927">
        <w:rPr>
          <w:rFonts w:ascii="Consolas" w:hAnsi="Consolas"/>
          <w:color w:val="CCCCCC"/>
          <w:sz w:val="21"/>
          <w:szCs w:val="21"/>
          <w:lang w:val="en-IN" w:eastAsia="en-IN"/>
        </w:rPr>
        <w:t>:</w:t>
      </w:r>
    </w:p>
    <w:p w14:paraId="6CBFA836"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proofErr w:type="spellStart"/>
      <w:r w:rsidRPr="00122927">
        <w:rPr>
          <w:rFonts w:ascii="Consolas" w:hAnsi="Consolas"/>
          <w:color w:val="569CD6"/>
          <w:sz w:val="21"/>
          <w:szCs w:val="21"/>
          <w:lang w:val="en-IN" w:eastAsia="en-IN"/>
        </w:rPr>
        <w:t>vmImage</w:t>
      </w:r>
      <w:proofErr w:type="spellEnd"/>
      <w:r w:rsidRPr="00122927">
        <w:rPr>
          <w:rFonts w:ascii="Consolas" w:hAnsi="Consolas"/>
          <w:color w:val="CCCCCC"/>
          <w:sz w:val="21"/>
          <w:szCs w:val="21"/>
          <w:lang w:val="en-IN" w:eastAsia="en-IN"/>
        </w:rPr>
        <w:t xml:space="preserve">: </w:t>
      </w:r>
      <w:r w:rsidRPr="00122927">
        <w:rPr>
          <w:rFonts w:ascii="Consolas" w:hAnsi="Consolas"/>
          <w:color w:val="CE9178"/>
          <w:sz w:val="21"/>
          <w:szCs w:val="21"/>
          <w:lang w:val="en-IN" w:eastAsia="en-IN"/>
        </w:rPr>
        <w:t>ubuntu-latest</w:t>
      </w:r>
    </w:p>
    <w:p w14:paraId="0FA5206C"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p>
    <w:p w14:paraId="4CD98C00"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569CD6"/>
          <w:sz w:val="21"/>
          <w:szCs w:val="21"/>
          <w:lang w:val="en-IN" w:eastAsia="en-IN"/>
        </w:rPr>
        <w:t>steps</w:t>
      </w:r>
      <w:r w:rsidRPr="00122927">
        <w:rPr>
          <w:rFonts w:ascii="Consolas" w:hAnsi="Consolas"/>
          <w:color w:val="CCCCCC"/>
          <w:sz w:val="21"/>
          <w:szCs w:val="21"/>
          <w:lang w:val="en-IN" w:eastAsia="en-IN"/>
        </w:rPr>
        <w:t>:</w:t>
      </w:r>
    </w:p>
    <w:p w14:paraId="50DCC1C0"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r w:rsidRPr="00122927">
        <w:rPr>
          <w:rFonts w:ascii="Consolas" w:hAnsi="Consolas"/>
          <w:color w:val="569CD6"/>
          <w:sz w:val="21"/>
          <w:szCs w:val="21"/>
          <w:lang w:val="en-IN" w:eastAsia="en-IN"/>
        </w:rPr>
        <w:t>script</w:t>
      </w:r>
      <w:r w:rsidRPr="00122927">
        <w:rPr>
          <w:rFonts w:ascii="Consolas" w:hAnsi="Consolas"/>
          <w:color w:val="CCCCCC"/>
          <w:sz w:val="21"/>
          <w:szCs w:val="21"/>
          <w:lang w:val="en-IN" w:eastAsia="en-IN"/>
        </w:rPr>
        <w:t xml:space="preserve">: </w:t>
      </w:r>
      <w:r w:rsidRPr="00122927">
        <w:rPr>
          <w:rFonts w:ascii="Consolas" w:hAnsi="Consolas"/>
          <w:color w:val="C586C0"/>
          <w:sz w:val="21"/>
          <w:szCs w:val="21"/>
          <w:lang w:val="en-IN" w:eastAsia="en-IN"/>
        </w:rPr>
        <w:t>|</w:t>
      </w:r>
    </w:p>
    <w:p w14:paraId="4001D637"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E9178"/>
          <w:sz w:val="21"/>
          <w:szCs w:val="21"/>
          <w:lang w:val="en-IN" w:eastAsia="en-IN"/>
        </w:rPr>
        <w:t>    mvn clean package</w:t>
      </w:r>
    </w:p>
    <w:p w14:paraId="2183D24D"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proofErr w:type="spellStart"/>
      <w:r w:rsidRPr="00122927">
        <w:rPr>
          <w:rFonts w:ascii="Consolas" w:hAnsi="Consolas"/>
          <w:color w:val="569CD6"/>
          <w:sz w:val="21"/>
          <w:szCs w:val="21"/>
          <w:lang w:val="en-IN" w:eastAsia="en-IN"/>
        </w:rPr>
        <w:t>displayName</w:t>
      </w:r>
      <w:proofErr w:type="spellEnd"/>
      <w:r w:rsidRPr="00122927">
        <w:rPr>
          <w:rFonts w:ascii="Consolas" w:hAnsi="Consolas"/>
          <w:color w:val="CCCCCC"/>
          <w:sz w:val="21"/>
          <w:szCs w:val="21"/>
          <w:lang w:val="en-IN" w:eastAsia="en-IN"/>
        </w:rPr>
        <w:t xml:space="preserve">: </w:t>
      </w:r>
      <w:r w:rsidRPr="00122927">
        <w:rPr>
          <w:rFonts w:ascii="Consolas" w:hAnsi="Consolas"/>
          <w:color w:val="CE9178"/>
          <w:sz w:val="21"/>
          <w:szCs w:val="21"/>
          <w:lang w:val="en-IN" w:eastAsia="en-IN"/>
        </w:rPr>
        <w:t>"Building Azure DevOps App"</w:t>
      </w:r>
    </w:p>
    <w:p w14:paraId="5927910A"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p>
    <w:p w14:paraId="5DF407E5"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r w:rsidRPr="00122927">
        <w:rPr>
          <w:rFonts w:ascii="Consolas" w:hAnsi="Consolas"/>
          <w:color w:val="569CD6"/>
          <w:sz w:val="21"/>
          <w:szCs w:val="21"/>
          <w:lang w:val="en-IN" w:eastAsia="en-IN"/>
        </w:rPr>
        <w:t>script</w:t>
      </w:r>
      <w:r w:rsidRPr="00122927">
        <w:rPr>
          <w:rFonts w:ascii="Consolas" w:hAnsi="Consolas"/>
          <w:color w:val="CCCCCC"/>
          <w:sz w:val="21"/>
          <w:szCs w:val="21"/>
          <w:lang w:val="en-IN" w:eastAsia="en-IN"/>
        </w:rPr>
        <w:t xml:space="preserve">: </w:t>
      </w:r>
      <w:r w:rsidRPr="00122927">
        <w:rPr>
          <w:rFonts w:ascii="Consolas" w:hAnsi="Consolas"/>
          <w:color w:val="C586C0"/>
          <w:sz w:val="21"/>
          <w:szCs w:val="21"/>
          <w:lang w:val="en-IN" w:eastAsia="en-IN"/>
        </w:rPr>
        <w:t>|</w:t>
      </w:r>
    </w:p>
    <w:p w14:paraId="75DFBF2B"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E9178"/>
          <w:sz w:val="21"/>
          <w:szCs w:val="21"/>
          <w:lang w:val="en-IN" w:eastAsia="en-IN"/>
        </w:rPr>
        <w:t>    mvn clean test</w:t>
      </w:r>
    </w:p>
    <w:p w14:paraId="23B5D2CD"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proofErr w:type="spellStart"/>
      <w:r w:rsidRPr="00122927">
        <w:rPr>
          <w:rFonts w:ascii="Consolas" w:hAnsi="Consolas"/>
          <w:color w:val="569CD6"/>
          <w:sz w:val="21"/>
          <w:szCs w:val="21"/>
          <w:lang w:val="en-IN" w:eastAsia="en-IN"/>
        </w:rPr>
        <w:t>displayName</w:t>
      </w:r>
      <w:proofErr w:type="spellEnd"/>
      <w:r w:rsidRPr="00122927">
        <w:rPr>
          <w:rFonts w:ascii="Consolas" w:hAnsi="Consolas"/>
          <w:color w:val="CCCCCC"/>
          <w:sz w:val="21"/>
          <w:szCs w:val="21"/>
          <w:lang w:val="en-IN" w:eastAsia="en-IN"/>
        </w:rPr>
        <w:t xml:space="preserve">: </w:t>
      </w:r>
      <w:r w:rsidRPr="00122927">
        <w:rPr>
          <w:rFonts w:ascii="Consolas" w:hAnsi="Consolas"/>
          <w:color w:val="CE9178"/>
          <w:sz w:val="21"/>
          <w:szCs w:val="21"/>
          <w:lang w:val="en-IN" w:eastAsia="en-IN"/>
        </w:rPr>
        <w:t>"Testing Azure DevOps App"</w:t>
      </w:r>
    </w:p>
    <w:p w14:paraId="1164D7D2"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p>
    <w:p w14:paraId="64B8427E"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r w:rsidRPr="00122927">
        <w:rPr>
          <w:rFonts w:ascii="Consolas" w:hAnsi="Consolas"/>
          <w:color w:val="569CD6"/>
          <w:sz w:val="21"/>
          <w:szCs w:val="21"/>
          <w:lang w:val="en-IN" w:eastAsia="en-IN"/>
        </w:rPr>
        <w:t>script</w:t>
      </w:r>
      <w:r w:rsidRPr="00122927">
        <w:rPr>
          <w:rFonts w:ascii="Consolas" w:hAnsi="Consolas"/>
          <w:color w:val="CCCCCC"/>
          <w:sz w:val="21"/>
          <w:szCs w:val="21"/>
          <w:lang w:val="en-IN" w:eastAsia="en-IN"/>
        </w:rPr>
        <w:t xml:space="preserve">: </w:t>
      </w:r>
      <w:r w:rsidRPr="00122927">
        <w:rPr>
          <w:rFonts w:ascii="Consolas" w:hAnsi="Consolas"/>
          <w:color w:val="C586C0"/>
          <w:sz w:val="21"/>
          <w:szCs w:val="21"/>
          <w:lang w:val="en-IN" w:eastAsia="en-IN"/>
        </w:rPr>
        <w:t>|</w:t>
      </w:r>
    </w:p>
    <w:p w14:paraId="0BDBC640"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E9178"/>
          <w:sz w:val="21"/>
          <w:szCs w:val="21"/>
          <w:lang w:val="en-IN" w:eastAsia="en-IN"/>
        </w:rPr>
        <w:t>    SNYK_TOKEN='5464-4564654-7775411-8858'</w:t>
      </w:r>
    </w:p>
    <w:p w14:paraId="09513D00"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E9178"/>
          <w:sz w:val="21"/>
          <w:szCs w:val="21"/>
          <w:lang w:val="en-IN" w:eastAsia="en-IN"/>
        </w:rPr>
        <w:t>    export SNYK_TOKEN</w:t>
      </w:r>
    </w:p>
    <w:p w14:paraId="0C9DE1E0"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E9178"/>
          <w:sz w:val="21"/>
          <w:szCs w:val="21"/>
          <w:lang w:val="en-IN" w:eastAsia="en-IN"/>
        </w:rPr>
        <w:t xml:space="preserve">    mvn </w:t>
      </w:r>
      <w:proofErr w:type="spellStart"/>
      <w:r w:rsidRPr="00122927">
        <w:rPr>
          <w:rFonts w:ascii="Consolas" w:hAnsi="Consolas"/>
          <w:color w:val="CE9178"/>
          <w:sz w:val="21"/>
          <w:szCs w:val="21"/>
          <w:lang w:val="en-IN" w:eastAsia="en-IN"/>
        </w:rPr>
        <w:t>snyk:test</w:t>
      </w:r>
      <w:proofErr w:type="spellEnd"/>
      <w:r w:rsidRPr="00122927">
        <w:rPr>
          <w:rFonts w:ascii="Consolas" w:hAnsi="Consolas"/>
          <w:color w:val="CE9178"/>
          <w:sz w:val="21"/>
          <w:szCs w:val="21"/>
          <w:lang w:val="en-IN" w:eastAsia="en-IN"/>
        </w:rPr>
        <w:t xml:space="preserve"> </w:t>
      </w:r>
    </w:p>
    <w:p w14:paraId="1FEEFCAF"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proofErr w:type="spellStart"/>
      <w:r w:rsidRPr="00122927">
        <w:rPr>
          <w:rFonts w:ascii="Consolas" w:hAnsi="Consolas"/>
          <w:color w:val="569CD6"/>
          <w:sz w:val="21"/>
          <w:szCs w:val="21"/>
          <w:lang w:val="en-IN" w:eastAsia="en-IN"/>
        </w:rPr>
        <w:t>displayName</w:t>
      </w:r>
      <w:proofErr w:type="spellEnd"/>
      <w:r w:rsidRPr="00122927">
        <w:rPr>
          <w:rFonts w:ascii="Consolas" w:hAnsi="Consolas"/>
          <w:color w:val="CCCCCC"/>
          <w:sz w:val="21"/>
          <w:szCs w:val="21"/>
          <w:lang w:val="en-IN" w:eastAsia="en-IN"/>
        </w:rPr>
        <w:t xml:space="preserve">: </w:t>
      </w:r>
      <w:r w:rsidRPr="00122927">
        <w:rPr>
          <w:rFonts w:ascii="Consolas" w:hAnsi="Consolas"/>
          <w:color w:val="CE9178"/>
          <w:sz w:val="21"/>
          <w:szCs w:val="21"/>
          <w:lang w:val="en-IN" w:eastAsia="en-IN"/>
        </w:rPr>
        <w:t>"SCA Scan Azure DevOps App"</w:t>
      </w:r>
    </w:p>
    <w:p w14:paraId="2E6082CB" w14:textId="77777777" w:rsidR="00122927" w:rsidRPr="00122927" w:rsidRDefault="00122927" w:rsidP="00122927">
      <w:pPr>
        <w:shd w:val="clear" w:color="auto" w:fill="1F1F1F"/>
        <w:spacing w:line="285" w:lineRule="atLeast"/>
        <w:jc w:val="left"/>
        <w:rPr>
          <w:rFonts w:ascii="Consolas" w:hAnsi="Consolas"/>
          <w:color w:val="CCCCCC"/>
          <w:sz w:val="21"/>
          <w:szCs w:val="21"/>
          <w:lang w:val="en-IN" w:eastAsia="en-IN"/>
        </w:rPr>
      </w:pPr>
      <w:r w:rsidRPr="00122927">
        <w:rPr>
          <w:rFonts w:ascii="Consolas" w:hAnsi="Consolas"/>
          <w:color w:val="CCCCCC"/>
          <w:sz w:val="21"/>
          <w:szCs w:val="21"/>
          <w:lang w:val="en-IN" w:eastAsia="en-IN"/>
        </w:rPr>
        <w:t xml:space="preserve">  </w:t>
      </w:r>
    </w:p>
    <w:p w14:paraId="7EAFF743" w14:textId="77777777" w:rsidR="00122927" w:rsidRDefault="00122927" w:rsidP="00DC77CF">
      <w:pPr>
        <w:rPr>
          <w:rFonts w:ascii="Calibri" w:hAnsi="Calibri" w:cs="Calibri"/>
          <w:sz w:val="22"/>
        </w:rPr>
      </w:pPr>
    </w:p>
    <w:p w14:paraId="7C42430A" w14:textId="05712D4B" w:rsidR="00E11045" w:rsidRDefault="00E11045" w:rsidP="00DC77CF">
      <w:pPr>
        <w:rPr>
          <w:rFonts w:ascii="Calibri" w:hAnsi="Calibri" w:cs="Calibri"/>
          <w:b/>
          <w:bCs/>
          <w:color w:val="FF0000"/>
          <w:sz w:val="56"/>
          <w:szCs w:val="72"/>
        </w:rPr>
      </w:pPr>
      <w:r>
        <w:rPr>
          <w:rFonts w:ascii="Calibri" w:hAnsi="Calibri" w:cs="Calibri"/>
          <w:sz w:val="22"/>
        </w:rPr>
        <w:t xml:space="preserve">ZAP Security report will be saved in Azure under </w:t>
      </w:r>
      <w:proofErr w:type="spellStart"/>
      <w:r w:rsidRPr="00E11045">
        <w:rPr>
          <w:rFonts w:ascii="Calibri" w:hAnsi="Calibri" w:cs="Calibri"/>
          <w:b/>
          <w:bCs/>
          <w:color w:val="FF0000"/>
          <w:sz w:val="56"/>
          <w:szCs w:val="72"/>
          <w:highlight w:val="yellow"/>
        </w:rPr>
        <w:t>AzureStagingDirectory</w:t>
      </w:r>
      <w:proofErr w:type="spellEnd"/>
    </w:p>
    <w:p w14:paraId="36F94CAB" w14:textId="77777777" w:rsidR="00130C3A" w:rsidRDefault="00130C3A" w:rsidP="00E11045">
      <w:pPr>
        <w:rPr>
          <w:rFonts w:ascii="Ubuntu" w:hAnsi="Ubuntu" w:cs="Calibri"/>
          <w:sz w:val="22"/>
        </w:rPr>
      </w:pPr>
    </w:p>
    <w:p w14:paraId="7EFF2428" w14:textId="483F1444" w:rsidR="00E11045" w:rsidRPr="0097185C" w:rsidRDefault="00E11045" w:rsidP="00E11045">
      <w:pPr>
        <w:rPr>
          <w:rFonts w:ascii="Ubuntu" w:hAnsi="Ubuntu" w:cs="Calibri"/>
          <w:sz w:val="22"/>
        </w:rPr>
      </w:pPr>
      <w:r w:rsidRPr="0097185C">
        <w:rPr>
          <w:rFonts w:ascii="Ubuntu" w:hAnsi="Ubuntu" w:cs="Calibri"/>
          <w:sz w:val="22"/>
        </w:rPr>
        <w:t xml:space="preserve">Steps to </w:t>
      </w:r>
      <w:r>
        <w:rPr>
          <w:rFonts w:ascii="Ubuntu" w:hAnsi="Ubuntu" w:cs="Calibri"/>
          <w:sz w:val="22"/>
        </w:rPr>
        <w:t>create End-To-End DevSecOps Pipeline for a Java Project using Azure DevOps:</w:t>
      </w:r>
    </w:p>
    <w:p w14:paraId="1D1B1CED" w14:textId="77777777" w:rsidR="00E11045" w:rsidRPr="0097185C" w:rsidRDefault="00E11045" w:rsidP="00E11045">
      <w:pPr>
        <w:rPr>
          <w:rFonts w:ascii="Ubuntu" w:hAnsi="Ubuntu" w:cs="Calibri"/>
          <w:sz w:val="22"/>
        </w:rPr>
      </w:pPr>
    </w:p>
    <w:p w14:paraId="34317675" w14:textId="65B4F426" w:rsidR="00E11045" w:rsidRPr="0097185C" w:rsidRDefault="00E11045" w:rsidP="00E11045">
      <w:pPr>
        <w:pStyle w:val="ListParagraph"/>
        <w:numPr>
          <w:ilvl w:val="0"/>
          <w:numId w:val="542"/>
        </w:numPr>
        <w:rPr>
          <w:rFonts w:ascii="Ubuntu" w:hAnsi="Ubuntu" w:cs="Calibri"/>
          <w:sz w:val="22"/>
        </w:rPr>
      </w:pPr>
      <w:r>
        <w:rPr>
          <w:rFonts w:ascii="Ubuntu" w:hAnsi="Ubuntu" w:cs="Calibri"/>
          <w:sz w:val="22"/>
        </w:rPr>
        <w:t>Update azure-pipeline.yaml with scripts for SAST, SCA, and DAST steps.</w:t>
      </w:r>
    </w:p>
    <w:p w14:paraId="689A2F7B" w14:textId="6A562BB3" w:rsidR="00E11045" w:rsidRPr="0097185C" w:rsidRDefault="00E11045" w:rsidP="00E11045">
      <w:pPr>
        <w:pStyle w:val="ListParagraph"/>
        <w:numPr>
          <w:ilvl w:val="0"/>
          <w:numId w:val="542"/>
        </w:numPr>
        <w:rPr>
          <w:rFonts w:ascii="Ubuntu" w:hAnsi="Ubuntu" w:cs="Calibri"/>
          <w:sz w:val="22"/>
        </w:rPr>
      </w:pPr>
      <w:r w:rsidRPr="0097185C">
        <w:rPr>
          <w:rFonts w:ascii="Ubuntu" w:hAnsi="Ubuntu" w:cs="Calibri"/>
          <w:sz w:val="22"/>
        </w:rPr>
        <w:t>Add Pipeline Variable</w:t>
      </w:r>
      <w:r>
        <w:rPr>
          <w:rFonts w:ascii="Ubuntu" w:hAnsi="Ubuntu" w:cs="Calibri"/>
          <w:sz w:val="22"/>
        </w:rPr>
        <w:t>s with security tokens for SonarCloud and Snyk.</w:t>
      </w:r>
    </w:p>
    <w:p w14:paraId="7E1C7EBC" w14:textId="2A907E8E" w:rsidR="00E11045" w:rsidRDefault="00E11045" w:rsidP="00E11045">
      <w:pPr>
        <w:pStyle w:val="ListParagraph"/>
        <w:numPr>
          <w:ilvl w:val="0"/>
          <w:numId w:val="542"/>
        </w:numPr>
        <w:rPr>
          <w:rFonts w:ascii="Ubuntu" w:hAnsi="Ubuntu" w:cs="Calibri"/>
          <w:sz w:val="22"/>
        </w:rPr>
      </w:pPr>
      <w:r>
        <w:rPr>
          <w:rFonts w:ascii="Ubuntu" w:hAnsi="Ubuntu" w:cs="Calibri"/>
          <w:sz w:val="22"/>
        </w:rPr>
        <w:t>Update pom.xml file with SonarCloud and Snyk Plugins.</w:t>
      </w:r>
    </w:p>
    <w:p w14:paraId="21AE5499" w14:textId="77777777" w:rsidR="00E11045" w:rsidRDefault="00E11045" w:rsidP="00E11045">
      <w:pPr>
        <w:rPr>
          <w:rFonts w:ascii="Ubuntu" w:hAnsi="Ubuntu" w:cs="Calibri"/>
          <w:sz w:val="22"/>
        </w:rPr>
      </w:pPr>
    </w:p>
    <w:p w14:paraId="5F79AC6A" w14:textId="77777777" w:rsidR="00E11045" w:rsidRDefault="00E11045" w:rsidP="00E11045">
      <w:pPr>
        <w:rPr>
          <w:rFonts w:ascii="Ubuntu" w:hAnsi="Ubuntu" w:cs="Calibri"/>
          <w:sz w:val="22"/>
        </w:rPr>
      </w:pPr>
    </w:p>
    <w:p w14:paraId="59CDBF48" w14:textId="6614147F" w:rsidR="00E11045" w:rsidRPr="0052446A" w:rsidRDefault="0052446A" w:rsidP="0052446A">
      <w:pPr>
        <w:pStyle w:val="Heading2"/>
        <w:numPr>
          <w:ilvl w:val="1"/>
          <w:numId w:val="25"/>
        </w:numPr>
        <w:shd w:val="clear" w:color="auto" w:fill="BDD6EE" w:themeFill="accent5" w:themeFillTint="66"/>
        <w:rPr>
          <w:rFonts w:ascii="Aptos" w:hAnsi="Aptos"/>
          <w:sz w:val="28"/>
          <w:szCs w:val="36"/>
        </w:rPr>
      </w:pPr>
      <w:bookmarkStart w:id="15" w:name="_Toc168854900"/>
      <w:r w:rsidRPr="0052446A">
        <w:rPr>
          <w:rFonts w:ascii="Aptos" w:hAnsi="Aptos"/>
          <w:sz w:val="28"/>
          <w:szCs w:val="36"/>
        </w:rPr>
        <w:t>MODULAR ADO DEVSECOPS PIPELINE</w:t>
      </w:r>
      <w:bookmarkEnd w:id="15"/>
    </w:p>
    <w:p w14:paraId="2F6FFEE3" w14:textId="77777777" w:rsidR="00E11045" w:rsidRPr="00E11045" w:rsidRDefault="00E11045" w:rsidP="00DC77CF">
      <w:pPr>
        <w:rPr>
          <w:rFonts w:ascii="Ubuntu" w:hAnsi="Ubuntu" w:cs="Calibri"/>
          <w:b/>
          <w:bCs/>
          <w:color w:val="FF0000"/>
          <w:sz w:val="22"/>
          <w:szCs w:val="22"/>
        </w:rPr>
      </w:pPr>
    </w:p>
    <w:p w14:paraId="677221AD" w14:textId="77777777" w:rsidR="0052446A" w:rsidRPr="0052446A" w:rsidRDefault="0052446A" w:rsidP="0052446A">
      <w:pPr>
        <w:rPr>
          <w:rFonts w:ascii="Ubuntu" w:hAnsi="Ubuntu" w:cs="Calibri"/>
          <w:sz w:val="24"/>
        </w:rPr>
      </w:pPr>
      <w:r w:rsidRPr="0052446A">
        <w:rPr>
          <w:rFonts w:ascii="Ubuntu" w:hAnsi="Ubuntu" w:cs="Calibri"/>
          <w:sz w:val="24"/>
        </w:rPr>
        <w:t xml:space="preserve">The modularization concept is related to parent child </w:t>
      </w:r>
      <w:proofErr w:type="spellStart"/>
      <w:r w:rsidRPr="0052446A">
        <w:rPr>
          <w:rFonts w:ascii="Ubuntu" w:hAnsi="Ubuntu" w:cs="Calibri"/>
          <w:sz w:val="24"/>
        </w:rPr>
        <w:t>Yaml</w:t>
      </w:r>
      <w:proofErr w:type="spellEnd"/>
      <w:r w:rsidRPr="0052446A">
        <w:rPr>
          <w:rFonts w:ascii="Ubuntu" w:hAnsi="Ubuntu" w:cs="Calibri"/>
          <w:sz w:val="24"/>
        </w:rPr>
        <w:t xml:space="preserve"> files concept that helps to make the overall code maintainable and reusable.</w:t>
      </w:r>
    </w:p>
    <w:p w14:paraId="2082E675" w14:textId="77777777" w:rsidR="0052446A" w:rsidRPr="0052446A" w:rsidRDefault="0052446A" w:rsidP="0052446A">
      <w:pPr>
        <w:rPr>
          <w:rFonts w:ascii="Ubuntu" w:hAnsi="Ubuntu" w:cs="Calibri"/>
          <w:sz w:val="24"/>
        </w:rPr>
      </w:pPr>
    </w:p>
    <w:p w14:paraId="58CFCC9A" w14:textId="77777777" w:rsidR="0052446A" w:rsidRPr="0052446A" w:rsidRDefault="0052446A" w:rsidP="0052446A">
      <w:pPr>
        <w:rPr>
          <w:rFonts w:ascii="Ubuntu" w:hAnsi="Ubuntu" w:cs="Calibri"/>
          <w:sz w:val="24"/>
        </w:rPr>
      </w:pPr>
      <w:r w:rsidRPr="0052446A">
        <w:rPr>
          <w:rFonts w:ascii="Ubuntu" w:hAnsi="Ubuntu" w:cs="Calibri"/>
          <w:sz w:val="24"/>
        </w:rPr>
        <w:t xml:space="preserve">There will be a parent </w:t>
      </w:r>
      <w:proofErr w:type="spellStart"/>
      <w:r w:rsidRPr="0052446A">
        <w:rPr>
          <w:rFonts w:ascii="Ubuntu" w:hAnsi="Ubuntu" w:cs="Calibri"/>
          <w:sz w:val="24"/>
        </w:rPr>
        <w:t>Yaml</w:t>
      </w:r>
      <w:proofErr w:type="spellEnd"/>
      <w:r w:rsidRPr="0052446A">
        <w:rPr>
          <w:rFonts w:ascii="Ubuntu" w:hAnsi="Ubuntu" w:cs="Calibri"/>
          <w:sz w:val="24"/>
        </w:rPr>
        <w:t xml:space="preserve"> file that will have references to multiple child </w:t>
      </w:r>
      <w:proofErr w:type="spellStart"/>
      <w:r w:rsidRPr="0052446A">
        <w:rPr>
          <w:rFonts w:ascii="Ubuntu" w:hAnsi="Ubuntu" w:cs="Calibri"/>
          <w:sz w:val="24"/>
        </w:rPr>
        <w:t>Yaml</w:t>
      </w:r>
      <w:proofErr w:type="spellEnd"/>
      <w:r w:rsidRPr="0052446A">
        <w:rPr>
          <w:rFonts w:ascii="Ubuntu" w:hAnsi="Ubuntu" w:cs="Calibri"/>
          <w:sz w:val="24"/>
        </w:rPr>
        <w:t xml:space="preserve"> files, and these child </w:t>
      </w:r>
      <w:proofErr w:type="spellStart"/>
      <w:r w:rsidRPr="0052446A">
        <w:rPr>
          <w:rFonts w:ascii="Ubuntu" w:hAnsi="Ubuntu" w:cs="Calibri"/>
          <w:sz w:val="24"/>
        </w:rPr>
        <w:t>Yaml</w:t>
      </w:r>
      <w:proofErr w:type="spellEnd"/>
      <w:r w:rsidRPr="0052446A">
        <w:rPr>
          <w:rFonts w:ascii="Ubuntu" w:hAnsi="Ubuntu" w:cs="Calibri"/>
          <w:sz w:val="24"/>
        </w:rPr>
        <w:t xml:space="preserve"> files will have different configurations.</w:t>
      </w:r>
    </w:p>
    <w:p w14:paraId="36E90F54" w14:textId="77777777" w:rsidR="0052446A" w:rsidRPr="0052446A" w:rsidRDefault="0052446A" w:rsidP="0052446A">
      <w:pPr>
        <w:rPr>
          <w:rFonts w:ascii="Ubuntu" w:hAnsi="Ubuntu" w:cs="Calibri"/>
          <w:sz w:val="24"/>
        </w:rPr>
      </w:pPr>
    </w:p>
    <w:p w14:paraId="5C545ADD" w14:textId="0B699672" w:rsidR="00E11045" w:rsidRPr="0052446A" w:rsidRDefault="0052446A" w:rsidP="0052446A">
      <w:pPr>
        <w:rPr>
          <w:rFonts w:ascii="Ubuntu" w:hAnsi="Ubuntu" w:cs="Calibri"/>
          <w:sz w:val="24"/>
        </w:rPr>
      </w:pPr>
      <w:r w:rsidRPr="0052446A">
        <w:rPr>
          <w:rFonts w:ascii="Ubuntu" w:hAnsi="Ubuntu" w:cs="Calibri"/>
          <w:sz w:val="24"/>
        </w:rPr>
        <w:t>So</w:t>
      </w:r>
      <w:r>
        <w:rPr>
          <w:rFonts w:ascii="Ubuntu" w:hAnsi="Ubuntu" w:cs="Calibri"/>
          <w:sz w:val="24"/>
        </w:rPr>
        <w:t>,</w:t>
      </w:r>
      <w:r w:rsidRPr="0052446A">
        <w:rPr>
          <w:rFonts w:ascii="Ubuntu" w:hAnsi="Ubuntu" w:cs="Calibri"/>
          <w:sz w:val="24"/>
        </w:rPr>
        <w:t xml:space="preserve"> you can have a single parent </w:t>
      </w:r>
      <w:proofErr w:type="spellStart"/>
      <w:r w:rsidRPr="0052446A">
        <w:rPr>
          <w:rFonts w:ascii="Ubuntu" w:hAnsi="Ubuntu" w:cs="Calibri"/>
          <w:sz w:val="24"/>
        </w:rPr>
        <w:t>Yaml</w:t>
      </w:r>
      <w:proofErr w:type="spellEnd"/>
      <w:r w:rsidRPr="0052446A">
        <w:rPr>
          <w:rFonts w:ascii="Ubuntu" w:hAnsi="Ubuntu" w:cs="Calibri"/>
          <w:sz w:val="24"/>
        </w:rPr>
        <w:t xml:space="preserve"> file calling multiple child </w:t>
      </w:r>
      <w:proofErr w:type="spellStart"/>
      <w:r w:rsidRPr="0052446A">
        <w:rPr>
          <w:rFonts w:ascii="Ubuntu" w:hAnsi="Ubuntu" w:cs="Calibri"/>
          <w:sz w:val="24"/>
        </w:rPr>
        <w:t>Yaml</w:t>
      </w:r>
      <w:proofErr w:type="spellEnd"/>
      <w:r w:rsidRPr="0052446A">
        <w:rPr>
          <w:rFonts w:ascii="Ubuntu" w:hAnsi="Ubuntu" w:cs="Calibri"/>
          <w:sz w:val="24"/>
        </w:rPr>
        <w:t xml:space="preserve"> files, and each child </w:t>
      </w:r>
      <w:proofErr w:type="spellStart"/>
      <w:r w:rsidRPr="0052446A">
        <w:rPr>
          <w:rFonts w:ascii="Ubuntu" w:hAnsi="Ubuntu" w:cs="Calibri"/>
          <w:sz w:val="24"/>
        </w:rPr>
        <w:t>Yaml</w:t>
      </w:r>
      <w:proofErr w:type="spellEnd"/>
      <w:r w:rsidRPr="0052446A">
        <w:rPr>
          <w:rFonts w:ascii="Ubuntu" w:hAnsi="Ubuntu" w:cs="Calibri"/>
          <w:sz w:val="24"/>
        </w:rPr>
        <w:t xml:space="preserve"> file can have a different job, task or stage.</w:t>
      </w:r>
    </w:p>
    <w:p w14:paraId="3BBC7735" w14:textId="77777777" w:rsidR="00E11045" w:rsidRPr="00E11045" w:rsidRDefault="00E11045" w:rsidP="00DC77CF">
      <w:pPr>
        <w:rPr>
          <w:rFonts w:ascii="Ubuntu" w:hAnsi="Ubuntu" w:cs="Calibri"/>
          <w:b/>
          <w:bCs/>
          <w:color w:val="FF0000"/>
          <w:sz w:val="22"/>
          <w:szCs w:val="22"/>
        </w:rPr>
      </w:pPr>
    </w:p>
    <w:p w14:paraId="59C8AD15" w14:textId="77777777" w:rsidR="00E11045" w:rsidRPr="00E11045" w:rsidRDefault="00E11045" w:rsidP="00DC77CF">
      <w:pPr>
        <w:rPr>
          <w:rFonts w:ascii="Ubuntu" w:hAnsi="Ubuntu" w:cs="Calibri"/>
          <w:b/>
          <w:bCs/>
          <w:color w:val="FF0000"/>
          <w:sz w:val="22"/>
          <w:szCs w:val="22"/>
        </w:rPr>
      </w:pPr>
    </w:p>
    <w:p w14:paraId="0A13F9A1" w14:textId="69CB8424" w:rsidR="00E11045" w:rsidRDefault="0052446A" w:rsidP="00DC77CF">
      <w:pPr>
        <w:rPr>
          <w:rFonts w:ascii="Ubuntu" w:hAnsi="Ubuntu" w:cs="Calibri"/>
          <w:b/>
          <w:bCs/>
          <w:color w:val="FF0000"/>
          <w:sz w:val="22"/>
          <w:szCs w:val="22"/>
        </w:rPr>
      </w:pPr>
      <w:r>
        <w:rPr>
          <w:rFonts w:ascii="Ubuntu" w:hAnsi="Ubuntu" w:cs="Calibri"/>
          <w:b/>
          <w:bCs/>
          <w:color w:val="FF0000"/>
          <w:sz w:val="22"/>
          <w:szCs w:val="22"/>
        </w:rPr>
        <w:t>Advantages:</w:t>
      </w:r>
    </w:p>
    <w:p w14:paraId="7503AA54" w14:textId="77777777" w:rsidR="0052446A" w:rsidRDefault="0052446A" w:rsidP="00DC77CF">
      <w:pPr>
        <w:rPr>
          <w:rFonts w:ascii="Ubuntu" w:hAnsi="Ubuntu" w:cs="Calibri"/>
          <w:b/>
          <w:bCs/>
          <w:color w:val="FF0000"/>
          <w:sz w:val="22"/>
          <w:szCs w:val="22"/>
        </w:rPr>
      </w:pPr>
    </w:p>
    <w:p w14:paraId="2A39FB3F" w14:textId="0383D7AC" w:rsidR="0052446A" w:rsidRDefault="0052446A" w:rsidP="0052446A">
      <w:pPr>
        <w:pStyle w:val="ListParagraph"/>
        <w:numPr>
          <w:ilvl w:val="0"/>
          <w:numId w:val="544"/>
        </w:numPr>
        <w:rPr>
          <w:rFonts w:ascii="Ubuntu" w:hAnsi="Ubuntu" w:cs="Calibri"/>
          <w:sz w:val="24"/>
        </w:rPr>
      </w:pPr>
      <w:r w:rsidRPr="0052446A">
        <w:rPr>
          <w:rFonts w:ascii="Ubuntu" w:hAnsi="Ubuntu" w:cs="Calibri"/>
          <w:b/>
          <w:bCs/>
          <w:sz w:val="24"/>
        </w:rPr>
        <w:t>Reusability</w:t>
      </w:r>
      <w:r w:rsidRPr="0052446A">
        <w:rPr>
          <w:rFonts w:ascii="Ubuntu" w:hAnsi="Ubuntu" w:cs="Calibri"/>
          <w:sz w:val="24"/>
        </w:rPr>
        <w:t>: Child YAML files can be reused across multiple pipelines.</w:t>
      </w:r>
    </w:p>
    <w:p w14:paraId="6AF48317" w14:textId="77777777" w:rsidR="0052446A" w:rsidRPr="0052446A" w:rsidRDefault="0052446A" w:rsidP="0052446A">
      <w:pPr>
        <w:rPr>
          <w:rFonts w:ascii="Ubuntu" w:hAnsi="Ubuntu" w:cs="Calibri"/>
          <w:sz w:val="24"/>
        </w:rPr>
      </w:pPr>
    </w:p>
    <w:p w14:paraId="2EBC9A69" w14:textId="6CED3705" w:rsidR="0052446A" w:rsidRDefault="0052446A" w:rsidP="0052446A">
      <w:pPr>
        <w:pStyle w:val="ListParagraph"/>
        <w:numPr>
          <w:ilvl w:val="0"/>
          <w:numId w:val="544"/>
        </w:numPr>
        <w:rPr>
          <w:rFonts w:ascii="Ubuntu" w:hAnsi="Ubuntu" w:cs="Calibri"/>
          <w:sz w:val="24"/>
        </w:rPr>
      </w:pPr>
      <w:r w:rsidRPr="0052446A">
        <w:rPr>
          <w:rFonts w:ascii="Ubuntu" w:hAnsi="Ubuntu" w:cs="Calibri"/>
          <w:b/>
          <w:bCs/>
          <w:sz w:val="24"/>
        </w:rPr>
        <w:lastRenderedPageBreak/>
        <w:t>Readability</w:t>
      </w:r>
      <w:r w:rsidRPr="0052446A">
        <w:rPr>
          <w:rFonts w:ascii="Ubuntu" w:hAnsi="Ubuntu" w:cs="Calibri"/>
          <w:sz w:val="24"/>
        </w:rPr>
        <w:t>: Pipeline configurations are organized into smaller, focused files, improving readability and maintainability.</w:t>
      </w:r>
    </w:p>
    <w:p w14:paraId="179ABFAC" w14:textId="77777777" w:rsidR="0052446A" w:rsidRPr="0052446A" w:rsidRDefault="0052446A" w:rsidP="0052446A">
      <w:pPr>
        <w:rPr>
          <w:rFonts w:ascii="Ubuntu" w:hAnsi="Ubuntu" w:cs="Calibri"/>
          <w:sz w:val="24"/>
        </w:rPr>
      </w:pPr>
    </w:p>
    <w:p w14:paraId="27932128" w14:textId="0D45456C" w:rsidR="0052446A" w:rsidRPr="0052446A" w:rsidRDefault="0052446A" w:rsidP="0052446A">
      <w:pPr>
        <w:pStyle w:val="ListParagraph"/>
        <w:numPr>
          <w:ilvl w:val="0"/>
          <w:numId w:val="544"/>
        </w:numPr>
        <w:rPr>
          <w:rFonts w:ascii="Ubuntu" w:hAnsi="Ubuntu" w:cs="Calibri"/>
          <w:sz w:val="24"/>
        </w:rPr>
      </w:pPr>
      <w:r w:rsidRPr="0052446A">
        <w:rPr>
          <w:rFonts w:ascii="Ubuntu" w:hAnsi="Ubuntu" w:cs="Calibri"/>
          <w:b/>
          <w:bCs/>
          <w:sz w:val="24"/>
        </w:rPr>
        <w:t>Parameterization</w:t>
      </w:r>
      <w:r w:rsidRPr="0052446A">
        <w:rPr>
          <w:rFonts w:ascii="Ubuntu" w:hAnsi="Ubuntu" w:cs="Calibri"/>
          <w:sz w:val="24"/>
        </w:rPr>
        <w:t>: Parameters allow customization of child YAML files based on the specific requirements of each pipeline.</w:t>
      </w:r>
    </w:p>
    <w:p w14:paraId="49441641" w14:textId="77777777" w:rsidR="0052446A" w:rsidRPr="0052446A" w:rsidRDefault="0052446A" w:rsidP="00DC77CF">
      <w:pPr>
        <w:rPr>
          <w:rFonts w:ascii="Ubuntu" w:hAnsi="Ubuntu" w:cs="Calibri"/>
          <w:sz w:val="24"/>
        </w:rPr>
      </w:pPr>
    </w:p>
    <w:p w14:paraId="603F7F2F" w14:textId="77777777" w:rsidR="00E11045" w:rsidRPr="0052446A" w:rsidRDefault="00E11045" w:rsidP="00DC77CF">
      <w:pPr>
        <w:rPr>
          <w:rFonts w:ascii="Ubuntu" w:hAnsi="Ubuntu" w:cs="Calibri"/>
          <w:sz w:val="24"/>
        </w:rPr>
      </w:pPr>
    </w:p>
    <w:p w14:paraId="6A1359CE" w14:textId="77777777" w:rsidR="00525227" w:rsidRDefault="00525227" w:rsidP="00DC77CF">
      <w:pPr>
        <w:rPr>
          <w:rFonts w:ascii="Ubuntu" w:hAnsi="Ubuntu" w:cs="Calibri"/>
          <w:sz w:val="24"/>
        </w:rPr>
      </w:pPr>
    </w:p>
    <w:p w14:paraId="46F451D4" w14:textId="77777777" w:rsidR="00411F4E" w:rsidRDefault="00411F4E" w:rsidP="00DC77CF">
      <w:pPr>
        <w:rPr>
          <w:rFonts w:ascii="Ubuntu" w:hAnsi="Ubuntu" w:cs="Calibri"/>
          <w:sz w:val="24"/>
        </w:rPr>
      </w:pPr>
    </w:p>
    <w:p w14:paraId="1CFC334E" w14:textId="77777777" w:rsidR="00411F4E" w:rsidRDefault="00411F4E" w:rsidP="00DC77CF">
      <w:pPr>
        <w:rPr>
          <w:rFonts w:ascii="Ubuntu" w:hAnsi="Ubuntu" w:cs="Calibri"/>
          <w:sz w:val="24"/>
        </w:rPr>
      </w:pPr>
    </w:p>
    <w:p w14:paraId="5B5FAC4C" w14:textId="77777777" w:rsidR="00411F4E" w:rsidRDefault="00411F4E" w:rsidP="00DC77CF">
      <w:pPr>
        <w:rPr>
          <w:rFonts w:ascii="Ubuntu" w:hAnsi="Ubuntu" w:cs="Calibri"/>
          <w:sz w:val="24"/>
        </w:rPr>
      </w:pPr>
    </w:p>
    <w:p w14:paraId="3FF72D2E" w14:textId="77777777" w:rsidR="002D7840" w:rsidRPr="002D7840" w:rsidRDefault="002D7840" w:rsidP="002D7840">
      <w:pPr>
        <w:pStyle w:val="Heading1"/>
        <w:numPr>
          <w:ilvl w:val="0"/>
          <w:numId w:val="25"/>
        </w:numPr>
        <w:shd w:val="clear" w:color="auto" w:fill="BDD6EE" w:themeFill="accent5" w:themeFillTint="66"/>
        <w:ind w:left="1260" w:hanging="1260"/>
        <w:jc w:val="left"/>
        <w:rPr>
          <w:rFonts w:ascii="Tahoma" w:hAnsi="Tahoma" w:cs="Tahoma"/>
          <w:smallCaps/>
          <w:color w:val="auto"/>
          <w:spacing w:val="10"/>
          <w:kern w:val="32"/>
          <w:sz w:val="32"/>
          <w:szCs w:val="32"/>
        </w:rPr>
      </w:pPr>
      <w:bookmarkStart w:id="16" w:name="_Toc168854901"/>
      <w:r w:rsidRPr="002D7840">
        <w:rPr>
          <w:rFonts w:ascii="Tahoma" w:hAnsi="Tahoma" w:cs="Tahoma"/>
          <w:smallCaps/>
          <w:color w:val="auto"/>
          <w:spacing w:val="10"/>
          <w:kern w:val="32"/>
          <w:sz w:val="32"/>
          <w:szCs w:val="32"/>
        </w:rPr>
        <w:t>AWS DevSecOps</w:t>
      </w:r>
    </w:p>
    <w:p w14:paraId="088D12AF" w14:textId="77777777" w:rsidR="002D7840" w:rsidRDefault="002D7840" w:rsidP="002D7840">
      <w:pPr>
        <w:rPr>
          <w:rFonts w:ascii="Ubuntu" w:hAnsi="Ubuntu" w:cs="Calibri"/>
          <w:sz w:val="24"/>
        </w:rPr>
      </w:pPr>
    </w:p>
    <w:p w14:paraId="2712764D" w14:textId="3F5395D4" w:rsidR="002D7840" w:rsidRPr="002D7840" w:rsidRDefault="002D7840" w:rsidP="002D7840">
      <w:pPr>
        <w:pStyle w:val="Heading2"/>
        <w:numPr>
          <w:ilvl w:val="1"/>
          <w:numId w:val="25"/>
        </w:numPr>
        <w:shd w:val="clear" w:color="auto" w:fill="BDD6EE" w:themeFill="accent5" w:themeFillTint="66"/>
        <w:rPr>
          <w:rFonts w:ascii="Aptos" w:hAnsi="Aptos"/>
          <w:sz w:val="28"/>
          <w:szCs w:val="36"/>
        </w:rPr>
      </w:pPr>
      <w:r w:rsidRPr="002D7840">
        <w:rPr>
          <w:rFonts w:ascii="Aptos" w:hAnsi="Aptos"/>
          <w:sz w:val="28"/>
          <w:szCs w:val="36"/>
        </w:rPr>
        <w:t>Tools for implementing DevSecOps in AWS</w:t>
      </w:r>
    </w:p>
    <w:p w14:paraId="0537C05B" w14:textId="77777777" w:rsidR="002D7840" w:rsidRDefault="002D7840" w:rsidP="002D7840">
      <w:pPr>
        <w:rPr>
          <w:rFonts w:ascii="Ubuntu" w:hAnsi="Ubuntu" w:cs="Calibri"/>
          <w:sz w:val="24"/>
        </w:rPr>
      </w:pPr>
    </w:p>
    <w:p w14:paraId="7C62B3A1" w14:textId="350E93E3" w:rsidR="002D7840" w:rsidRDefault="002D7840" w:rsidP="002D7840">
      <w:pPr>
        <w:jc w:val="center"/>
        <w:rPr>
          <w:rFonts w:ascii="Ubuntu" w:hAnsi="Ubuntu" w:cs="Calibri"/>
          <w:sz w:val="24"/>
        </w:rPr>
      </w:pPr>
      <w:r>
        <w:object w:dxaOrig="17749" w:dyaOrig="6349" w14:anchorId="52669F70">
          <v:shape id="_x0000_i1028" type="#_x0000_t75" style="width:451.7pt;height:161.6pt" o:ole="">
            <v:imagedata r:id="rId25" o:title=""/>
          </v:shape>
          <o:OLEObject Type="Embed" ProgID="Visio.Drawing.15" ShapeID="_x0000_i1028" DrawAspect="Content" ObjectID="_1780175455" r:id="rId26"/>
        </w:object>
      </w:r>
    </w:p>
    <w:p w14:paraId="0F06A341" w14:textId="77777777" w:rsidR="002D7840" w:rsidRDefault="002D7840" w:rsidP="002D7840">
      <w:pPr>
        <w:rPr>
          <w:rFonts w:ascii="Ubuntu" w:hAnsi="Ubuntu" w:cs="Calibri"/>
          <w:sz w:val="24"/>
        </w:rPr>
      </w:pPr>
    </w:p>
    <w:p w14:paraId="1930AD82" w14:textId="77777777" w:rsidR="002D7840" w:rsidRDefault="002D7840" w:rsidP="002D7840">
      <w:pPr>
        <w:rPr>
          <w:rFonts w:ascii="Ubuntu" w:hAnsi="Ubuntu" w:cs="Calibri"/>
          <w:sz w:val="24"/>
        </w:rPr>
      </w:pPr>
    </w:p>
    <w:p w14:paraId="0622E8FF" w14:textId="77777777" w:rsidR="002D7840" w:rsidRDefault="002D7840" w:rsidP="002D7840">
      <w:pPr>
        <w:rPr>
          <w:rFonts w:ascii="Ubuntu" w:hAnsi="Ubuntu" w:cs="Calibri"/>
          <w:sz w:val="24"/>
        </w:rPr>
      </w:pPr>
    </w:p>
    <w:p w14:paraId="5BE49F25" w14:textId="7EF6612C" w:rsidR="00683595" w:rsidRPr="00683595" w:rsidRDefault="00683595" w:rsidP="00683595">
      <w:pPr>
        <w:pStyle w:val="Heading2"/>
        <w:numPr>
          <w:ilvl w:val="1"/>
          <w:numId w:val="25"/>
        </w:numPr>
        <w:shd w:val="clear" w:color="auto" w:fill="BDD6EE" w:themeFill="accent5" w:themeFillTint="66"/>
        <w:rPr>
          <w:rFonts w:ascii="Aptos" w:hAnsi="Aptos"/>
          <w:sz w:val="28"/>
          <w:szCs w:val="36"/>
        </w:rPr>
      </w:pPr>
      <w:r w:rsidRPr="00683595">
        <w:rPr>
          <w:rFonts w:ascii="Aptos" w:hAnsi="Aptos"/>
          <w:sz w:val="28"/>
          <w:szCs w:val="36"/>
        </w:rPr>
        <w:t xml:space="preserve">Bridgecrew </w:t>
      </w:r>
      <w:r>
        <w:rPr>
          <w:rFonts w:ascii="Aptos" w:hAnsi="Aptos"/>
          <w:sz w:val="28"/>
          <w:szCs w:val="36"/>
        </w:rPr>
        <w:t>by</w:t>
      </w:r>
      <w:r w:rsidRPr="00683595">
        <w:rPr>
          <w:rFonts w:ascii="Aptos" w:hAnsi="Aptos"/>
          <w:sz w:val="28"/>
          <w:szCs w:val="36"/>
        </w:rPr>
        <w:t xml:space="preserve"> </w:t>
      </w:r>
      <w:r>
        <w:rPr>
          <w:rFonts w:ascii="Aptos" w:hAnsi="Aptos"/>
          <w:sz w:val="28"/>
          <w:szCs w:val="36"/>
        </w:rPr>
        <w:t>Palo Alto</w:t>
      </w:r>
      <w:r w:rsidR="00B65BC1">
        <w:rPr>
          <w:rFonts w:ascii="Aptos" w:hAnsi="Aptos"/>
          <w:sz w:val="28"/>
          <w:szCs w:val="36"/>
        </w:rPr>
        <w:t>/Prisma Cloud</w:t>
      </w:r>
    </w:p>
    <w:p w14:paraId="4467A217" w14:textId="52F91980" w:rsidR="00683595" w:rsidRDefault="00683595" w:rsidP="002D7840">
      <w:pPr>
        <w:rPr>
          <w:rFonts w:ascii="Ubuntu" w:hAnsi="Ubuntu" w:cs="Calibri"/>
          <w:sz w:val="24"/>
        </w:rPr>
      </w:pPr>
      <w:r>
        <w:rPr>
          <w:rFonts w:ascii="Ubuntu" w:hAnsi="Ubuntu" w:cs="Calibri"/>
          <w:sz w:val="24"/>
        </w:rPr>
        <w:br/>
        <w:t xml:space="preserve">Automated </w:t>
      </w:r>
      <w:proofErr w:type="spellStart"/>
      <w:r>
        <w:rPr>
          <w:rFonts w:ascii="Ubuntu" w:hAnsi="Ubuntu" w:cs="Calibri"/>
          <w:sz w:val="24"/>
        </w:rPr>
        <w:t>Iac</w:t>
      </w:r>
      <w:proofErr w:type="spellEnd"/>
      <w:r>
        <w:rPr>
          <w:rFonts w:ascii="Ubuntu" w:hAnsi="Ubuntu" w:cs="Calibri"/>
          <w:sz w:val="24"/>
        </w:rPr>
        <w:t xml:space="preserve"> Security Scanning &amp; Code Fixes</w:t>
      </w:r>
    </w:p>
    <w:p w14:paraId="3B6C43A7" w14:textId="77777777" w:rsidR="002D7840" w:rsidRDefault="002D7840" w:rsidP="002D7840">
      <w:pPr>
        <w:rPr>
          <w:rFonts w:ascii="Ubuntu" w:hAnsi="Ubuntu" w:cs="Calibri"/>
          <w:sz w:val="24"/>
        </w:rPr>
      </w:pPr>
    </w:p>
    <w:p w14:paraId="2AF8F81F" w14:textId="77777777" w:rsidR="002D7840" w:rsidRDefault="002D7840" w:rsidP="002D7840">
      <w:pPr>
        <w:rPr>
          <w:rFonts w:ascii="Ubuntu" w:hAnsi="Ubuntu" w:cs="Calibri"/>
          <w:sz w:val="24"/>
        </w:rPr>
      </w:pPr>
    </w:p>
    <w:p w14:paraId="1D2C19E1" w14:textId="77777777" w:rsidR="002D7840" w:rsidRDefault="002D7840" w:rsidP="002D7840">
      <w:pPr>
        <w:rPr>
          <w:rFonts w:ascii="Ubuntu" w:hAnsi="Ubuntu" w:cs="Calibri"/>
          <w:sz w:val="24"/>
        </w:rPr>
      </w:pPr>
    </w:p>
    <w:p w14:paraId="0A5140B1" w14:textId="77777777" w:rsidR="002D7840" w:rsidRDefault="002D7840" w:rsidP="002D7840">
      <w:pPr>
        <w:rPr>
          <w:rFonts w:ascii="Ubuntu" w:hAnsi="Ubuntu" w:cs="Calibri"/>
          <w:sz w:val="24"/>
        </w:rPr>
      </w:pPr>
    </w:p>
    <w:p w14:paraId="6A2B7C2C" w14:textId="77777777" w:rsidR="002D7840" w:rsidRDefault="002D7840" w:rsidP="002D7840">
      <w:pPr>
        <w:rPr>
          <w:rFonts w:ascii="Ubuntu" w:hAnsi="Ubuntu" w:cs="Calibri"/>
          <w:sz w:val="24"/>
        </w:rPr>
      </w:pPr>
    </w:p>
    <w:p w14:paraId="135C341E" w14:textId="2F66F082" w:rsidR="00411F4E" w:rsidRPr="00411F4E" w:rsidRDefault="00411F4E" w:rsidP="00411F4E">
      <w:pPr>
        <w:pStyle w:val="Heading1"/>
        <w:numPr>
          <w:ilvl w:val="0"/>
          <w:numId w:val="25"/>
        </w:numPr>
        <w:shd w:val="clear" w:color="auto" w:fill="BDD6EE" w:themeFill="accent5" w:themeFillTint="66"/>
        <w:ind w:left="1260" w:hanging="1260"/>
        <w:jc w:val="left"/>
        <w:rPr>
          <w:rFonts w:ascii="Tahoma" w:hAnsi="Tahoma" w:cs="Tahoma"/>
          <w:smallCaps/>
          <w:color w:val="auto"/>
          <w:spacing w:val="10"/>
          <w:kern w:val="32"/>
          <w:sz w:val="32"/>
          <w:szCs w:val="32"/>
        </w:rPr>
      </w:pPr>
      <w:r w:rsidRPr="00411F4E">
        <w:rPr>
          <w:rFonts w:ascii="Tahoma" w:hAnsi="Tahoma" w:cs="Tahoma"/>
          <w:smallCaps/>
          <w:color w:val="auto"/>
          <w:spacing w:val="10"/>
          <w:kern w:val="32"/>
          <w:sz w:val="32"/>
          <w:szCs w:val="32"/>
        </w:rPr>
        <w:t>Azure DevOps</w:t>
      </w:r>
      <w:bookmarkEnd w:id="16"/>
    </w:p>
    <w:p w14:paraId="06BFADC3" w14:textId="77777777" w:rsidR="00411F4E" w:rsidRDefault="00411F4E" w:rsidP="00DC77CF">
      <w:pPr>
        <w:rPr>
          <w:rFonts w:ascii="Ubuntu" w:hAnsi="Ubuntu" w:cs="Calibri"/>
          <w:sz w:val="24"/>
        </w:rPr>
      </w:pPr>
    </w:p>
    <w:p w14:paraId="12A23C79" w14:textId="2792618F" w:rsidR="00411F4E" w:rsidRDefault="00411F4E" w:rsidP="00DC77CF">
      <w:pPr>
        <w:rPr>
          <w:rFonts w:ascii="Ubuntu" w:hAnsi="Ubuntu" w:cs="Calibri"/>
          <w:sz w:val="24"/>
        </w:rPr>
      </w:pPr>
      <w:r>
        <w:rPr>
          <w:noProof/>
        </w:rPr>
        <w:lastRenderedPageBreak/>
        <w:drawing>
          <wp:inline distT="0" distB="0" distL="0" distR="0" wp14:anchorId="35B56F5C" wp14:editId="795CC593">
            <wp:extent cx="6429375" cy="3738880"/>
            <wp:effectExtent l="0" t="0" r="9525" b="0"/>
            <wp:docPr id="90396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62436" name=""/>
                    <pic:cNvPicPr/>
                  </pic:nvPicPr>
                  <pic:blipFill>
                    <a:blip r:embed="rId27"/>
                    <a:stretch>
                      <a:fillRect/>
                    </a:stretch>
                  </pic:blipFill>
                  <pic:spPr>
                    <a:xfrm>
                      <a:off x="0" y="0"/>
                      <a:ext cx="6429375" cy="3738880"/>
                    </a:xfrm>
                    <a:prstGeom prst="rect">
                      <a:avLst/>
                    </a:prstGeom>
                  </pic:spPr>
                </pic:pic>
              </a:graphicData>
            </a:graphic>
          </wp:inline>
        </w:drawing>
      </w:r>
    </w:p>
    <w:p w14:paraId="37E6421B" w14:textId="77777777" w:rsidR="00411F4E" w:rsidRDefault="00411F4E" w:rsidP="00DC77CF">
      <w:pPr>
        <w:rPr>
          <w:rFonts w:ascii="Ubuntu" w:hAnsi="Ubuntu" w:cs="Calibri"/>
          <w:sz w:val="24"/>
        </w:rPr>
      </w:pPr>
    </w:p>
    <w:p w14:paraId="1468A25B" w14:textId="59539986" w:rsidR="00411F4E" w:rsidRPr="0052446A" w:rsidRDefault="00411F4E" w:rsidP="00DC77CF">
      <w:pPr>
        <w:rPr>
          <w:rFonts w:ascii="Ubuntu" w:hAnsi="Ubuntu" w:cs="Calibri"/>
          <w:sz w:val="24"/>
        </w:rPr>
      </w:pPr>
      <w:r>
        <w:rPr>
          <w:noProof/>
        </w:rPr>
        <w:drawing>
          <wp:inline distT="0" distB="0" distL="0" distR="0" wp14:anchorId="77358517" wp14:editId="0C55EC1E">
            <wp:extent cx="6429375" cy="3287395"/>
            <wp:effectExtent l="0" t="0" r="9525" b="8255"/>
            <wp:docPr id="85252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20175" name=""/>
                    <pic:cNvPicPr/>
                  </pic:nvPicPr>
                  <pic:blipFill>
                    <a:blip r:embed="rId28"/>
                    <a:stretch>
                      <a:fillRect/>
                    </a:stretch>
                  </pic:blipFill>
                  <pic:spPr>
                    <a:xfrm>
                      <a:off x="0" y="0"/>
                      <a:ext cx="6429375" cy="3287395"/>
                    </a:xfrm>
                    <a:prstGeom prst="rect">
                      <a:avLst/>
                    </a:prstGeom>
                  </pic:spPr>
                </pic:pic>
              </a:graphicData>
            </a:graphic>
          </wp:inline>
        </w:drawing>
      </w:r>
    </w:p>
    <w:p w14:paraId="7329D5E4" w14:textId="77777777" w:rsidR="00525227" w:rsidRPr="0052446A" w:rsidRDefault="00525227" w:rsidP="00DC77CF">
      <w:pPr>
        <w:rPr>
          <w:rFonts w:ascii="Ubuntu" w:hAnsi="Ubuntu" w:cs="Calibri"/>
          <w:sz w:val="24"/>
        </w:rPr>
      </w:pPr>
    </w:p>
    <w:p w14:paraId="35021CC6" w14:textId="77777777" w:rsidR="00525227" w:rsidRDefault="00525227" w:rsidP="00DC77CF">
      <w:pPr>
        <w:rPr>
          <w:rFonts w:ascii="Ubuntu" w:hAnsi="Ubuntu" w:cs="Calibri"/>
          <w:sz w:val="24"/>
        </w:rPr>
      </w:pPr>
    </w:p>
    <w:p w14:paraId="042A9D13" w14:textId="77777777" w:rsidR="000F1C2F" w:rsidRDefault="000F1C2F" w:rsidP="00DC77CF">
      <w:pPr>
        <w:rPr>
          <w:rFonts w:ascii="Ubuntu" w:hAnsi="Ubuntu" w:cs="Calibri"/>
          <w:sz w:val="24"/>
        </w:rPr>
      </w:pPr>
    </w:p>
    <w:p w14:paraId="1B498E89" w14:textId="77777777" w:rsidR="000F1C2F" w:rsidRDefault="000F1C2F" w:rsidP="00DC77CF">
      <w:pPr>
        <w:rPr>
          <w:rFonts w:ascii="Ubuntu" w:hAnsi="Ubuntu" w:cs="Calibri"/>
          <w:sz w:val="24"/>
        </w:rPr>
      </w:pPr>
    </w:p>
    <w:p w14:paraId="1427910A" w14:textId="77777777" w:rsidR="000F1C2F" w:rsidRDefault="000F1C2F" w:rsidP="00DC77CF">
      <w:pPr>
        <w:rPr>
          <w:rFonts w:ascii="Ubuntu" w:hAnsi="Ubuntu" w:cs="Calibri"/>
          <w:sz w:val="24"/>
        </w:rPr>
      </w:pPr>
    </w:p>
    <w:p w14:paraId="4698396D" w14:textId="5749A398" w:rsidR="000F1C2F" w:rsidRPr="000F1C2F" w:rsidRDefault="000F1C2F" w:rsidP="000F1C2F">
      <w:pPr>
        <w:pStyle w:val="Heading2"/>
        <w:numPr>
          <w:ilvl w:val="1"/>
          <w:numId w:val="25"/>
        </w:numPr>
        <w:shd w:val="clear" w:color="auto" w:fill="BDD6EE" w:themeFill="accent5" w:themeFillTint="66"/>
        <w:rPr>
          <w:rFonts w:ascii="Aptos" w:hAnsi="Aptos"/>
          <w:sz w:val="28"/>
          <w:szCs w:val="36"/>
        </w:rPr>
      </w:pPr>
      <w:bookmarkStart w:id="17" w:name="_Toc168854902"/>
      <w:r w:rsidRPr="000F1C2F">
        <w:rPr>
          <w:rFonts w:ascii="Aptos" w:hAnsi="Aptos"/>
          <w:sz w:val="28"/>
          <w:szCs w:val="36"/>
        </w:rPr>
        <w:t>Azure DevOps Platform</w:t>
      </w:r>
      <w:bookmarkEnd w:id="17"/>
    </w:p>
    <w:p w14:paraId="1EE13EA8" w14:textId="77777777" w:rsidR="000F1C2F" w:rsidRDefault="000F1C2F" w:rsidP="00DC77CF">
      <w:pPr>
        <w:rPr>
          <w:rFonts w:ascii="Ubuntu" w:hAnsi="Ubuntu" w:cs="Calibri"/>
          <w:sz w:val="24"/>
        </w:rPr>
      </w:pPr>
    </w:p>
    <w:p w14:paraId="69372289" w14:textId="19D5C717" w:rsidR="000F1C2F" w:rsidRDefault="00787F10" w:rsidP="000F1C2F">
      <w:pPr>
        <w:jc w:val="center"/>
        <w:rPr>
          <w:rFonts w:ascii="Ubuntu" w:hAnsi="Ubuntu" w:cs="Calibri"/>
          <w:sz w:val="24"/>
        </w:rPr>
      </w:pPr>
      <w:r>
        <w:object w:dxaOrig="8761" w:dyaOrig="2725" w14:anchorId="7A7CE8B7">
          <v:shape id="_x0000_i1029" type="#_x0000_t75" style="width:338.6pt;height:105.3pt" o:ole="">
            <v:imagedata r:id="rId29" o:title=""/>
          </v:shape>
          <o:OLEObject Type="Embed" ProgID="Visio.Drawing.15" ShapeID="_x0000_i1029" DrawAspect="Content" ObjectID="_1780175456" r:id="rId30"/>
        </w:object>
      </w:r>
    </w:p>
    <w:p w14:paraId="1B4747BD" w14:textId="77777777" w:rsidR="000F1C2F" w:rsidRDefault="000F1C2F" w:rsidP="00DC77CF">
      <w:pPr>
        <w:rPr>
          <w:rFonts w:ascii="Ubuntu" w:hAnsi="Ubuntu" w:cs="Calibri"/>
          <w:sz w:val="24"/>
        </w:rPr>
      </w:pPr>
    </w:p>
    <w:p w14:paraId="58670391" w14:textId="6EEFC326" w:rsidR="000F1C2F" w:rsidRDefault="00787F10" w:rsidP="00787F10">
      <w:pPr>
        <w:jc w:val="center"/>
        <w:rPr>
          <w:rFonts w:ascii="Ubuntu" w:hAnsi="Ubuntu" w:cs="Calibri"/>
          <w:sz w:val="24"/>
        </w:rPr>
      </w:pPr>
      <w:r>
        <w:object w:dxaOrig="11713" w:dyaOrig="5485" w14:anchorId="19756CC9">
          <v:shape id="_x0000_i1030" type="#_x0000_t75" style="width:405.25pt;height:189.25pt" o:ole="">
            <v:imagedata r:id="rId31" o:title=""/>
          </v:shape>
          <o:OLEObject Type="Embed" ProgID="Visio.Drawing.15" ShapeID="_x0000_i1030" DrawAspect="Content" ObjectID="_1780175457" r:id="rId32"/>
        </w:object>
      </w:r>
    </w:p>
    <w:p w14:paraId="4EFC9361" w14:textId="77777777" w:rsidR="000F1C2F" w:rsidRDefault="000F1C2F" w:rsidP="00DC77CF">
      <w:pPr>
        <w:rPr>
          <w:rFonts w:ascii="Ubuntu" w:hAnsi="Ubuntu" w:cs="Calibri"/>
          <w:sz w:val="24"/>
        </w:rPr>
      </w:pPr>
    </w:p>
    <w:p w14:paraId="1760E4CD" w14:textId="77777777" w:rsidR="000F1C2F" w:rsidRDefault="000F1C2F" w:rsidP="00DC77CF">
      <w:pPr>
        <w:rPr>
          <w:rFonts w:ascii="Ubuntu" w:hAnsi="Ubuntu" w:cs="Calibri"/>
          <w:sz w:val="24"/>
        </w:rPr>
      </w:pPr>
    </w:p>
    <w:p w14:paraId="330EC8B1" w14:textId="21B2C473" w:rsidR="00667A2C" w:rsidRDefault="00667A2C" w:rsidP="00667A2C">
      <w:pPr>
        <w:jc w:val="left"/>
        <w:rPr>
          <w:rFonts w:ascii="Ubuntu" w:hAnsi="Ubuntu" w:cs="Calibri"/>
          <w:sz w:val="24"/>
        </w:rPr>
      </w:pPr>
      <w:r>
        <w:object w:dxaOrig="22765" w:dyaOrig="8654" w14:anchorId="5D0ED4AB">
          <v:shape id="_x0000_i1031" type="#_x0000_t75" style="width:505.4pt;height:192.1pt" o:ole="">
            <v:imagedata r:id="rId33" o:title=""/>
          </v:shape>
          <o:OLEObject Type="Embed" ProgID="Visio.Drawing.15" ShapeID="_x0000_i1031" DrawAspect="Content" ObjectID="_1780175458" r:id="rId34"/>
        </w:object>
      </w:r>
    </w:p>
    <w:p w14:paraId="18C9471E" w14:textId="77777777" w:rsidR="000F1C2F" w:rsidRDefault="000F1C2F" w:rsidP="00DC77CF">
      <w:pPr>
        <w:rPr>
          <w:rFonts w:ascii="Ubuntu" w:hAnsi="Ubuntu" w:cs="Calibri"/>
          <w:sz w:val="24"/>
        </w:rPr>
      </w:pPr>
    </w:p>
    <w:p w14:paraId="067C3A94" w14:textId="77777777" w:rsidR="000F1C2F" w:rsidRDefault="000F1C2F" w:rsidP="00DC77CF">
      <w:pPr>
        <w:rPr>
          <w:rFonts w:ascii="Ubuntu" w:hAnsi="Ubuntu" w:cs="Calibri"/>
          <w:sz w:val="24"/>
        </w:rPr>
      </w:pPr>
    </w:p>
    <w:p w14:paraId="35C04303" w14:textId="1513CD21" w:rsidR="000F1C2F" w:rsidRPr="00404EA3" w:rsidRDefault="007F53B9" w:rsidP="00404EA3">
      <w:pPr>
        <w:pStyle w:val="Heading2"/>
        <w:numPr>
          <w:ilvl w:val="1"/>
          <w:numId w:val="25"/>
        </w:numPr>
        <w:shd w:val="clear" w:color="auto" w:fill="BDD6EE" w:themeFill="accent5" w:themeFillTint="66"/>
        <w:rPr>
          <w:rFonts w:ascii="Aptos" w:hAnsi="Aptos"/>
          <w:sz w:val="28"/>
          <w:szCs w:val="36"/>
        </w:rPr>
      </w:pPr>
      <w:bookmarkStart w:id="18" w:name="_Toc168854903"/>
      <w:r w:rsidRPr="00404EA3">
        <w:rPr>
          <w:rFonts w:ascii="Aptos" w:hAnsi="Aptos"/>
          <w:sz w:val="28"/>
          <w:szCs w:val="36"/>
        </w:rPr>
        <w:t>Automated Testing</w:t>
      </w:r>
      <w:bookmarkEnd w:id="18"/>
    </w:p>
    <w:p w14:paraId="2FD02B8A" w14:textId="77777777" w:rsidR="007F53B9" w:rsidRDefault="007F53B9" w:rsidP="00DC77CF">
      <w:pPr>
        <w:rPr>
          <w:rFonts w:ascii="Ubuntu" w:hAnsi="Ubuntu" w:cs="Calibri"/>
          <w:sz w:val="24"/>
        </w:rPr>
      </w:pPr>
    </w:p>
    <w:p w14:paraId="4D97F56A" w14:textId="64109ABC" w:rsidR="007F53B9" w:rsidRPr="007F53B9" w:rsidRDefault="007F53B9" w:rsidP="007F53B9">
      <w:pPr>
        <w:pStyle w:val="ListParagraph"/>
        <w:numPr>
          <w:ilvl w:val="0"/>
          <w:numId w:val="549"/>
        </w:numPr>
        <w:rPr>
          <w:rFonts w:ascii="Ubuntu" w:hAnsi="Ubuntu" w:cs="Calibri"/>
          <w:sz w:val="24"/>
        </w:rPr>
      </w:pPr>
      <w:r w:rsidRPr="007F53B9">
        <w:rPr>
          <w:rFonts w:ascii="Ubuntu" w:hAnsi="Ubuntu" w:cs="Calibri"/>
          <w:sz w:val="24"/>
        </w:rPr>
        <w:t xml:space="preserve">A </w:t>
      </w:r>
      <w:r w:rsidRPr="007F53B9">
        <w:rPr>
          <w:rFonts w:ascii="Ubuntu" w:hAnsi="Ubuntu" w:cs="Calibri"/>
          <w:b/>
          <w:bCs/>
          <w:sz w:val="24"/>
        </w:rPr>
        <w:t>unit test</w:t>
      </w:r>
      <w:r w:rsidRPr="007F53B9">
        <w:rPr>
          <w:rFonts w:ascii="Ubuntu" w:hAnsi="Ubuntu" w:cs="Calibri"/>
          <w:sz w:val="24"/>
        </w:rPr>
        <w:t xml:space="preserve"> is usually used to test a unit of source code, or a piece of source code,</w:t>
      </w:r>
      <w:r>
        <w:rPr>
          <w:rFonts w:ascii="Ubuntu" w:hAnsi="Ubuntu" w:cs="Calibri"/>
          <w:sz w:val="24"/>
        </w:rPr>
        <w:t xml:space="preserve"> </w:t>
      </w:r>
      <w:r w:rsidRPr="007F53B9">
        <w:rPr>
          <w:rFonts w:ascii="Ubuntu" w:hAnsi="Ubuntu" w:cs="Calibri"/>
          <w:sz w:val="24"/>
        </w:rPr>
        <w:t>to test functionality of that if acted as expected.</w:t>
      </w:r>
    </w:p>
    <w:p w14:paraId="59AECB6F" w14:textId="77777777" w:rsidR="007F53B9" w:rsidRPr="007F53B9" w:rsidRDefault="007F53B9" w:rsidP="007F53B9">
      <w:pPr>
        <w:rPr>
          <w:rFonts w:ascii="Ubuntu" w:hAnsi="Ubuntu" w:cs="Calibri"/>
          <w:sz w:val="24"/>
        </w:rPr>
      </w:pPr>
    </w:p>
    <w:p w14:paraId="21BF38B1" w14:textId="77777777" w:rsidR="007F53B9" w:rsidRPr="007F53B9" w:rsidRDefault="007F53B9" w:rsidP="007F53B9">
      <w:pPr>
        <w:pStyle w:val="ListParagraph"/>
        <w:numPr>
          <w:ilvl w:val="0"/>
          <w:numId w:val="549"/>
        </w:numPr>
        <w:rPr>
          <w:rFonts w:ascii="Ubuntu" w:hAnsi="Ubuntu" w:cs="Calibri"/>
          <w:sz w:val="24"/>
        </w:rPr>
      </w:pPr>
      <w:r w:rsidRPr="007F53B9">
        <w:rPr>
          <w:rFonts w:ascii="Ubuntu" w:hAnsi="Ubuntu" w:cs="Calibri"/>
          <w:b/>
          <w:bCs/>
          <w:sz w:val="24"/>
        </w:rPr>
        <w:t>User interface testing</w:t>
      </w:r>
      <w:r w:rsidRPr="007F53B9">
        <w:rPr>
          <w:rFonts w:ascii="Ubuntu" w:hAnsi="Ubuntu" w:cs="Calibri"/>
          <w:sz w:val="24"/>
        </w:rPr>
        <w:t xml:space="preserve"> is a process used to test if the application is functioning correctly according to your user or business requirements.</w:t>
      </w:r>
    </w:p>
    <w:p w14:paraId="3FEEB033" w14:textId="77777777" w:rsidR="007F53B9" w:rsidRPr="007F53B9" w:rsidRDefault="007F53B9" w:rsidP="007F53B9">
      <w:pPr>
        <w:rPr>
          <w:rFonts w:ascii="Ubuntu" w:hAnsi="Ubuntu" w:cs="Calibri"/>
          <w:sz w:val="24"/>
        </w:rPr>
      </w:pPr>
    </w:p>
    <w:p w14:paraId="43DCB364" w14:textId="29B7A27A" w:rsidR="007F53B9" w:rsidRPr="007F53B9" w:rsidRDefault="007F53B9" w:rsidP="007F53B9">
      <w:pPr>
        <w:pStyle w:val="ListParagraph"/>
        <w:numPr>
          <w:ilvl w:val="0"/>
          <w:numId w:val="549"/>
        </w:numPr>
        <w:rPr>
          <w:rFonts w:ascii="Ubuntu" w:hAnsi="Ubuntu" w:cs="Calibri"/>
          <w:sz w:val="24"/>
        </w:rPr>
      </w:pPr>
      <w:r w:rsidRPr="007F53B9">
        <w:rPr>
          <w:rFonts w:ascii="Ubuntu" w:hAnsi="Ubuntu" w:cs="Calibri"/>
          <w:sz w:val="24"/>
        </w:rPr>
        <w:lastRenderedPageBreak/>
        <w:t xml:space="preserve">In </w:t>
      </w:r>
      <w:r w:rsidRPr="007F53B9">
        <w:rPr>
          <w:rFonts w:ascii="Ubuntu" w:hAnsi="Ubuntu" w:cs="Calibri"/>
          <w:b/>
          <w:bCs/>
          <w:sz w:val="24"/>
        </w:rPr>
        <w:t>code quality testing</w:t>
      </w:r>
      <w:r w:rsidRPr="007F53B9">
        <w:rPr>
          <w:rFonts w:ascii="Ubuntu" w:hAnsi="Ubuntu" w:cs="Calibri"/>
          <w:sz w:val="24"/>
        </w:rPr>
        <w:t>, a well known phrase is called code smells. Code smells is to check the quality of code for any possible defects.  Code quality need to be conformed</w:t>
      </w:r>
      <w:r>
        <w:rPr>
          <w:rFonts w:ascii="Ubuntu" w:hAnsi="Ubuntu" w:cs="Calibri"/>
          <w:sz w:val="24"/>
        </w:rPr>
        <w:t xml:space="preserve"> </w:t>
      </w:r>
      <w:r w:rsidRPr="007F53B9">
        <w:rPr>
          <w:rFonts w:ascii="Ubuntu" w:hAnsi="Ubuntu" w:cs="Calibri"/>
          <w:sz w:val="24"/>
        </w:rPr>
        <w:t>to a development best practices, or development standards. Just one example of a best practice is maybe adding comment to your code, the way you declare your variables, or global variables, the way you declare global variables, the use of IF statements.</w:t>
      </w:r>
    </w:p>
    <w:p w14:paraId="04DACA84" w14:textId="77777777" w:rsidR="007F53B9" w:rsidRPr="007F53B9" w:rsidRDefault="007F53B9" w:rsidP="007F53B9">
      <w:pPr>
        <w:rPr>
          <w:rFonts w:ascii="Ubuntu" w:hAnsi="Ubuntu" w:cs="Calibri"/>
          <w:sz w:val="24"/>
        </w:rPr>
      </w:pPr>
    </w:p>
    <w:p w14:paraId="047422F5" w14:textId="72745BC5" w:rsidR="007F53B9" w:rsidRPr="007F53B9" w:rsidRDefault="007F53B9" w:rsidP="007F53B9">
      <w:pPr>
        <w:pStyle w:val="ListParagraph"/>
        <w:numPr>
          <w:ilvl w:val="0"/>
          <w:numId w:val="549"/>
        </w:numPr>
        <w:rPr>
          <w:rFonts w:ascii="Ubuntu" w:hAnsi="Ubuntu" w:cs="Calibri"/>
          <w:sz w:val="24"/>
        </w:rPr>
      </w:pPr>
      <w:r w:rsidRPr="007F53B9">
        <w:rPr>
          <w:rFonts w:ascii="Ubuntu" w:hAnsi="Ubuntu" w:cs="Calibri"/>
          <w:sz w:val="24"/>
        </w:rPr>
        <w:t xml:space="preserve">It is imperative to evaluate the </w:t>
      </w:r>
      <w:r w:rsidRPr="007F53B9">
        <w:rPr>
          <w:rFonts w:ascii="Ubuntu" w:hAnsi="Ubuntu" w:cs="Calibri"/>
          <w:b/>
          <w:bCs/>
          <w:sz w:val="24"/>
        </w:rPr>
        <w:t>security risks</w:t>
      </w:r>
      <w:r w:rsidRPr="007F53B9">
        <w:rPr>
          <w:rFonts w:ascii="Ubuntu" w:hAnsi="Ubuntu" w:cs="Calibri"/>
          <w:sz w:val="24"/>
        </w:rPr>
        <w:t xml:space="preserve"> in the software system in order to reduce the probability of a threat.  Also, test code for the probability of a threat from being hacked by hackers.</w:t>
      </w:r>
      <w:r>
        <w:rPr>
          <w:rFonts w:ascii="Ubuntu" w:hAnsi="Ubuntu" w:cs="Calibri"/>
          <w:sz w:val="24"/>
        </w:rPr>
        <w:t xml:space="preserve"> </w:t>
      </w:r>
      <w:r w:rsidRPr="007F53B9">
        <w:rPr>
          <w:rFonts w:ascii="Ubuntu" w:hAnsi="Ubuntu" w:cs="Calibri"/>
          <w:sz w:val="24"/>
        </w:rPr>
        <w:t>Two well known mechanisms are used for security vulnerability testing and it is called vulnerability assessments and penetration testing.</w:t>
      </w:r>
    </w:p>
    <w:p w14:paraId="766DB0EC" w14:textId="77777777" w:rsidR="007F53B9" w:rsidRPr="007F53B9" w:rsidRDefault="007F53B9" w:rsidP="007F53B9">
      <w:pPr>
        <w:rPr>
          <w:rFonts w:ascii="Ubuntu" w:hAnsi="Ubuntu" w:cs="Calibri"/>
          <w:sz w:val="24"/>
        </w:rPr>
      </w:pPr>
    </w:p>
    <w:p w14:paraId="3B6DA03D" w14:textId="6929361B" w:rsidR="007F53B9" w:rsidRDefault="007F53B9" w:rsidP="007F53B9">
      <w:pPr>
        <w:pStyle w:val="ListParagraph"/>
        <w:numPr>
          <w:ilvl w:val="0"/>
          <w:numId w:val="549"/>
        </w:numPr>
        <w:rPr>
          <w:rFonts w:ascii="Ubuntu" w:hAnsi="Ubuntu" w:cs="Calibri"/>
          <w:sz w:val="24"/>
        </w:rPr>
      </w:pPr>
      <w:r w:rsidRPr="007F53B9">
        <w:rPr>
          <w:rFonts w:ascii="Ubuntu" w:hAnsi="Ubuntu" w:cs="Calibri"/>
          <w:b/>
          <w:bCs/>
          <w:sz w:val="24"/>
        </w:rPr>
        <w:t>Performance testing</w:t>
      </w:r>
      <w:r w:rsidRPr="007F53B9">
        <w:rPr>
          <w:rFonts w:ascii="Ubuntu" w:hAnsi="Ubuntu" w:cs="Calibri"/>
          <w:sz w:val="24"/>
        </w:rPr>
        <w:t xml:space="preserve"> is used to test the overall performance of your application and how the user will experience using your system.</w:t>
      </w:r>
    </w:p>
    <w:p w14:paraId="513ACB33" w14:textId="77777777" w:rsidR="00CF1AC1" w:rsidRPr="00CF1AC1" w:rsidRDefault="00CF1AC1" w:rsidP="00CF1AC1">
      <w:pPr>
        <w:pStyle w:val="ListParagraph"/>
        <w:rPr>
          <w:rFonts w:ascii="Ubuntu" w:hAnsi="Ubuntu" w:cs="Calibri"/>
          <w:sz w:val="24"/>
        </w:rPr>
      </w:pPr>
    </w:p>
    <w:p w14:paraId="60B1D823" w14:textId="447155B0" w:rsidR="00CF1AC1" w:rsidRPr="00CF1AC1" w:rsidRDefault="00CF1AC1" w:rsidP="00CC2E58">
      <w:pPr>
        <w:pStyle w:val="ListParagraph"/>
        <w:numPr>
          <w:ilvl w:val="0"/>
          <w:numId w:val="549"/>
        </w:numPr>
        <w:rPr>
          <w:rFonts w:ascii="Ubuntu" w:hAnsi="Ubuntu" w:cs="Calibri"/>
          <w:sz w:val="24"/>
        </w:rPr>
      </w:pPr>
      <w:r w:rsidRPr="00CF1AC1">
        <w:rPr>
          <w:rFonts w:ascii="Ubuntu" w:hAnsi="Ubuntu" w:cs="Calibri"/>
          <w:sz w:val="24"/>
        </w:rPr>
        <w:t xml:space="preserve">The idea of </w:t>
      </w:r>
      <w:r w:rsidRPr="00CF1AC1">
        <w:rPr>
          <w:rFonts w:ascii="Ubuntu" w:hAnsi="Ubuntu" w:cs="Calibri"/>
          <w:b/>
          <w:bCs/>
          <w:sz w:val="24"/>
        </w:rPr>
        <w:t>integration testing</w:t>
      </w:r>
      <w:r w:rsidRPr="00CF1AC1">
        <w:rPr>
          <w:rFonts w:ascii="Ubuntu" w:hAnsi="Ubuntu" w:cs="Calibri"/>
          <w:sz w:val="24"/>
        </w:rPr>
        <w:t xml:space="preserve"> is to start testing only two modules that connects to each other.  Test if they are integrated together and test to make sure that the data is being communicated exactly as expected. For example, you can test connectivity from your user interface to a web service, or APIs, or you can test the integration between your web APIs and your database, or either your user interface and your database.</w:t>
      </w:r>
    </w:p>
    <w:p w14:paraId="075A59EF" w14:textId="77777777" w:rsidR="000F1C2F" w:rsidRDefault="000F1C2F" w:rsidP="00DC77CF">
      <w:pPr>
        <w:rPr>
          <w:rFonts w:ascii="Ubuntu" w:hAnsi="Ubuntu" w:cs="Calibri"/>
          <w:sz w:val="24"/>
        </w:rPr>
      </w:pPr>
    </w:p>
    <w:p w14:paraId="1131626C" w14:textId="2AE36710" w:rsidR="000F1C2F" w:rsidRDefault="009B2B94" w:rsidP="007F53B9">
      <w:pPr>
        <w:jc w:val="center"/>
        <w:rPr>
          <w:rFonts w:ascii="Ubuntu" w:hAnsi="Ubuntu" w:cs="Calibri"/>
          <w:sz w:val="24"/>
        </w:rPr>
      </w:pPr>
      <w:r>
        <w:object w:dxaOrig="18133" w:dyaOrig="9565" w14:anchorId="5B97D846">
          <v:shape id="_x0000_i1032" type="#_x0000_t75" style="width:505.9pt;height:266.85pt" o:ole="">
            <v:imagedata r:id="rId35" o:title=""/>
          </v:shape>
          <o:OLEObject Type="Embed" ProgID="Visio.Drawing.15" ShapeID="_x0000_i1032" DrawAspect="Content" ObjectID="_1780175459" r:id="rId36"/>
        </w:object>
      </w:r>
    </w:p>
    <w:p w14:paraId="524F1868" w14:textId="77777777" w:rsidR="000F1C2F" w:rsidRDefault="000F1C2F" w:rsidP="00DC77CF">
      <w:pPr>
        <w:rPr>
          <w:rFonts w:ascii="Ubuntu" w:hAnsi="Ubuntu" w:cs="Calibri"/>
          <w:sz w:val="24"/>
        </w:rPr>
      </w:pPr>
    </w:p>
    <w:p w14:paraId="1CD86D00" w14:textId="77777777" w:rsidR="000F1C2F" w:rsidRDefault="000F1C2F" w:rsidP="00DC77CF">
      <w:pPr>
        <w:rPr>
          <w:rFonts w:ascii="Ubuntu" w:hAnsi="Ubuntu" w:cs="Calibri"/>
          <w:sz w:val="24"/>
        </w:rPr>
      </w:pPr>
    </w:p>
    <w:p w14:paraId="53248BF7" w14:textId="77777777" w:rsidR="00404EA3" w:rsidRDefault="00404EA3" w:rsidP="00DC77CF">
      <w:pPr>
        <w:rPr>
          <w:rFonts w:ascii="Ubuntu" w:hAnsi="Ubuntu" w:cs="Calibri"/>
          <w:sz w:val="24"/>
        </w:rPr>
      </w:pPr>
    </w:p>
    <w:p w14:paraId="599D8760" w14:textId="77777777" w:rsidR="00404EA3" w:rsidRDefault="00404EA3" w:rsidP="00DC77CF">
      <w:pPr>
        <w:rPr>
          <w:rFonts w:ascii="Ubuntu" w:hAnsi="Ubuntu" w:cs="Calibri"/>
          <w:sz w:val="24"/>
        </w:rPr>
      </w:pPr>
    </w:p>
    <w:p w14:paraId="62601CDD" w14:textId="77777777" w:rsidR="00404EA3" w:rsidRDefault="00404EA3" w:rsidP="00DC77CF">
      <w:pPr>
        <w:rPr>
          <w:rFonts w:ascii="Ubuntu" w:hAnsi="Ubuntu" w:cs="Calibri"/>
          <w:sz w:val="24"/>
        </w:rPr>
      </w:pPr>
    </w:p>
    <w:p w14:paraId="70909188" w14:textId="77777777" w:rsidR="00404EA3" w:rsidRDefault="00404EA3" w:rsidP="00DC77CF">
      <w:pPr>
        <w:rPr>
          <w:rFonts w:ascii="Ubuntu" w:hAnsi="Ubuntu" w:cs="Calibri"/>
          <w:sz w:val="24"/>
        </w:rPr>
      </w:pPr>
    </w:p>
    <w:p w14:paraId="6C84F055" w14:textId="734FCF10" w:rsidR="000F1C2F" w:rsidRPr="00404EA3" w:rsidRDefault="00404EA3" w:rsidP="00404EA3">
      <w:pPr>
        <w:pStyle w:val="Heading2"/>
        <w:numPr>
          <w:ilvl w:val="1"/>
          <w:numId w:val="25"/>
        </w:numPr>
        <w:shd w:val="clear" w:color="auto" w:fill="BDD6EE" w:themeFill="accent5" w:themeFillTint="66"/>
        <w:rPr>
          <w:rFonts w:ascii="Aptos" w:hAnsi="Aptos"/>
          <w:sz w:val="28"/>
          <w:szCs w:val="36"/>
        </w:rPr>
      </w:pPr>
      <w:bookmarkStart w:id="19" w:name="_Toc168854904"/>
      <w:r w:rsidRPr="00404EA3">
        <w:rPr>
          <w:rFonts w:ascii="Aptos" w:hAnsi="Aptos"/>
          <w:sz w:val="28"/>
          <w:szCs w:val="36"/>
        </w:rPr>
        <w:t>Securi</w:t>
      </w:r>
      <w:r>
        <w:rPr>
          <w:rFonts w:ascii="Aptos" w:hAnsi="Aptos"/>
          <w:sz w:val="28"/>
          <w:szCs w:val="36"/>
        </w:rPr>
        <w:t>ng CI/CD Pipeline</w:t>
      </w:r>
      <w:bookmarkEnd w:id="19"/>
    </w:p>
    <w:p w14:paraId="2E2D9A35" w14:textId="77777777" w:rsidR="000F1C2F" w:rsidRDefault="000F1C2F" w:rsidP="00DC77CF">
      <w:pPr>
        <w:rPr>
          <w:rFonts w:ascii="Ubuntu" w:hAnsi="Ubuntu" w:cs="Calibri"/>
          <w:sz w:val="24"/>
        </w:rPr>
      </w:pPr>
    </w:p>
    <w:p w14:paraId="566BDF7D" w14:textId="72BAB9A8" w:rsidR="000F1C2F" w:rsidRPr="00404EA3" w:rsidRDefault="00404EA3" w:rsidP="00404EA3">
      <w:pPr>
        <w:pStyle w:val="ListParagraph"/>
        <w:numPr>
          <w:ilvl w:val="0"/>
          <w:numId w:val="552"/>
        </w:numPr>
        <w:rPr>
          <w:rFonts w:ascii="Ubuntu" w:hAnsi="Ubuntu" w:cs="Calibri"/>
          <w:sz w:val="24"/>
        </w:rPr>
      </w:pPr>
      <w:r w:rsidRPr="00404EA3">
        <w:rPr>
          <w:rFonts w:ascii="Ubuntu" w:hAnsi="Ubuntu" w:cs="Calibri"/>
          <w:sz w:val="24"/>
        </w:rPr>
        <w:t>CI/CD Pipeline is DevOps Engineer’s production environment</w:t>
      </w:r>
    </w:p>
    <w:p w14:paraId="152673C3" w14:textId="77C36DC6" w:rsidR="00404EA3" w:rsidRPr="00404EA3" w:rsidRDefault="00404EA3" w:rsidP="00404EA3">
      <w:pPr>
        <w:pStyle w:val="ListParagraph"/>
        <w:numPr>
          <w:ilvl w:val="0"/>
          <w:numId w:val="552"/>
        </w:numPr>
        <w:rPr>
          <w:rFonts w:ascii="Ubuntu" w:hAnsi="Ubuntu" w:cs="Calibri"/>
          <w:sz w:val="24"/>
        </w:rPr>
      </w:pPr>
      <w:r w:rsidRPr="00404EA3">
        <w:rPr>
          <w:rFonts w:ascii="Ubuntu" w:hAnsi="Ubuntu" w:cs="Calibri"/>
          <w:sz w:val="24"/>
        </w:rPr>
        <w:lastRenderedPageBreak/>
        <w:t>User Groups to Allow or Deny</w:t>
      </w:r>
    </w:p>
    <w:p w14:paraId="723D7882" w14:textId="6352F814" w:rsidR="00404EA3" w:rsidRPr="00404EA3" w:rsidRDefault="00404EA3" w:rsidP="00404EA3">
      <w:pPr>
        <w:pStyle w:val="ListParagraph"/>
        <w:numPr>
          <w:ilvl w:val="0"/>
          <w:numId w:val="552"/>
        </w:numPr>
        <w:rPr>
          <w:rFonts w:ascii="Ubuntu" w:hAnsi="Ubuntu" w:cs="Calibri"/>
          <w:sz w:val="24"/>
        </w:rPr>
      </w:pPr>
      <w:r w:rsidRPr="00404EA3">
        <w:rPr>
          <w:rFonts w:ascii="Ubuntu" w:hAnsi="Ubuntu" w:cs="Calibri"/>
          <w:sz w:val="24"/>
        </w:rPr>
        <w:t>Pre-deployment conditions to request manual approval</w:t>
      </w:r>
    </w:p>
    <w:p w14:paraId="12956455" w14:textId="2A488D19" w:rsidR="00404EA3" w:rsidRPr="00404EA3" w:rsidRDefault="00404EA3" w:rsidP="00404EA3">
      <w:pPr>
        <w:pStyle w:val="ListParagraph"/>
        <w:numPr>
          <w:ilvl w:val="0"/>
          <w:numId w:val="552"/>
        </w:numPr>
        <w:rPr>
          <w:rFonts w:ascii="Ubuntu" w:hAnsi="Ubuntu" w:cs="Calibri"/>
          <w:sz w:val="24"/>
        </w:rPr>
      </w:pPr>
      <w:r w:rsidRPr="00404EA3">
        <w:rPr>
          <w:rFonts w:ascii="Ubuntu" w:hAnsi="Ubuntu" w:cs="Calibri"/>
          <w:sz w:val="24"/>
        </w:rPr>
        <w:t>Post-deployment conditions</w:t>
      </w:r>
    </w:p>
    <w:p w14:paraId="5BC048F3" w14:textId="067FB3AD" w:rsidR="00404EA3" w:rsidRPr="00404EA3" w:rsidRDefault="00404EA3" w:rsidP="00404EA3">
      <w:pPr>
        <w:pStyle w:val="ListParagraph"/>
        <w:numPr>
          <w:ilvl w:val="0"/>
          <w:numId w:val="552"/>
        </w:numPr>
        <w:rPr>
          <w:rFonts w:ascii="Ubuntu" w:hAnsi="Ubuntu" w:cs="Calibri"/>
          <w:sz w:val="24"/>
        </w:rPr>
      </w:pPr>
      <w:r w:rsidRPr="00404EA3">
        <w:rPr>
          <w:rFonts w:ascii="Ubuntu" w:hAnsi="Ubuntu" w:cs="Calibri"/>
          <w:sz w:val="24"/>
        </w:rPr>
        <w:t>Pre-deployment gates</w:t>
      </w:r>
    </w:p>
    <w:p w14:paraId="246E1441" w14:textId="65B15E06" w:rsidR="00404EA3" w:rsidRPr="00404EA3" w:rsidRDefault="00404EA3" w:rsidP="00404EA3">
      <w:pPr>
        <w:pStyle w:val="ListParagraph"/>
        <w:numPr>
          <w:ilvl w:val="0"/>
          <w:numId w:val="552"/>
        </w:numPr>
        <w:rPr>
          <w:rFonts w:ascii="Ubuntu" w:hAnsi="Ubuntu" w:cs="Calibri"/>
          <w:sz w:val="24"/>
        </w:rPr>
      </w:pPr>
      <w:r w:rsidRPr="00404EA3">
        <w:rPr>
          <w:rFonts w:ascii="Ubuntu" w:hAnsi="Ubuntu" w:cs="Calibri"/>
          <w:sz w:val="24"/>
        </w:rPr>
        <w:t>Post-deployment gates</w:t>
      </w:r>
    </w:p>
    <w:p w14:paraId="68A7C34B" w14:textId="77777777" w:rsidR="00404EA3" w:rsidRDefault="00404EA3" w:rsidP="00DC77CF">
      <w:pPr>
        <w:rPr>
          <w:rFonts w:ascii="Ubuntu" w:hAnsi="Ubuntu" w:cs="Calibri"/>
          <w:sz w:val="24"/>
        </w:rPr>
      </w:pPr>
    </w:p>
    <w:p w14:paraId="0891D7EE" w14:textId="77777777" w:rsidR="000F1C2F" w:rsidRDefault="000F1C2F" w:rsidP="00DC77CF">
      <w:pPr>
        <w:rPr>
          <w:rFonts w:ascii="Ubuntu" w:hAnsi="Ubuntu" w:cs="Calibri"/>
          <w:sz w:val="24"/>
        </w:rPr>
      </w:pPr>
    </w:p>
    <w:p w14:paraId="786E8520" w14:textId="79D9A59F" w:rsidR="000F1C2F" w:rsidRPr="006B2D08" w:rsidRDefault="006B2D08" w:rsidP="006B2D08">
      <w:pPr>
        <w:pStyle w:val="Heading2"/>
        <w:numPr>
          <w:ilvl w:val="1"/>
          <w:numId w:val="25"/>
        </w:numPr>
        <w:shd w:val="clear" w:color="auto" w:fill="BDD6EE" w:themeFill="accent5" w:themeFillTint="66"/>
        <w:rPr>
          <w:rFonts w:ascii="Aptos" w:hAnsi="Aptos"/>
          <w:sz w:val="28"/>
          <w:szCs w:val="36"/>
        </w:rPr>
      </w:pPr>
      <w:bookmarkStart w:id="20" w:name="_Toc168854905"/>
      <w:r w:rsidRPr="006B2D08">
        <w:rPr>
          <w:rFonts w:ascii="Aptos" w:hAnsi="Aptos"/>
          <w:sz w:val="28"/>
          <w:szCs w:val="36"/>
        </w:rPr>
        <w:t>LAB 1</w:t>
      </w:r>
      <w:bookmarkEnd w:id="20"/>
    </w:p>
    <w:p w14:paraId="65500133" w14:textId="77777777" w:rsidR="006B2D08" w:rsidRDefault="006B2D08" w:rsidP="00DC77CF">
      <w:pPr>
        <w:rPr>
          <w:rFonts w:ascii="Ubuntu" w:hAnsi="Ubuntu" w:cs="Calibri"/>
          <w:sz w:val="24"/>
        </w:rPr>
      </w:pPr>
    </w:p>
    <w:p w14:paraId="5980834A" w14:textId="4BFFA7E2" w:rsidR="006B2D08" w:rsidRPr="006B2D08" w:rsidRDefault="006B2D08" w:rsidP="006B2D08">
      <w:pPr>
        <w:pStyle w:val="Heading3"/>
        <w:numPr>
          <w:ilvl w:val="2"/>
          <w:numId w:val="25"/>
        </w:numPr>
        <w:shd w:val="clear" w:color="auto" w:fill="BDD6EE" w:themeFill="accent5" w:themeFillTint="66"/>
        <w:rPr>
          <w:rFonts w:ascii="Aptos" w:hAnsi="Aptos" w:cs="Times New Roman"/>
          <w:sz w:val="28"/>
          <w:szCs w:val="36"/>
        </w:rPr>
      </w:pPr>
      <w:r w:rsidRPr="006B2D08">
        <w:rPr>
          <w:rFonts w:ascii="Aptos" w:hAnsi="Aptos" w:cs="Times New Roman"/>
          <w:sz w:val="28"/>
          <w:szCs w:val="36"/>
        </w:rPr>
        <w:t>Create MVC Application</w:t>
      </w:r>
    </w:p>
    <w:p w14:paraId="09FE8B6F" w14:textId="77777777" w:rsidR="000F1C2F" w:rsidRDefault="000F1C2F" w:rsidP="00DC77CF">
      <w:pPr>
        <w:rPr>
          <w:rFonts w:ascii="Ubuntu" w:hAnsi="Ubuntu" w:cs="Calibri"/>
          <w:sz w:val="24"/>
        </w:rPr>
      </w:pPr>
    </w:p>
    <w:p w14:paraId="0C886E92" w14:textId="2EF80DAA" w:rsidR="001D64F7" w:rsidRPr="001D64F7" w:rsidRDefault="001D64F7" w:rsidP="001D64F7">
      <w:pPr>
        <w:pStyle w:val="Heading1"/>
        <w:numPr>
          <w:ilvl w:val="0"/>
          <w:numId w:val="25"/>
        </w:numPr>
        <w:shd w:val="clear" w:color="auto" w:fill="BDD6EE" w:themeFill="accent5" w:themeFillTint="66"/>
        <w:ind w:left="1260" w:hanging="1260"/>
        <w:jc w:val="left"/>
        <w:rPr>
          <w:rFonts w:ascii="Tahoma" w:hAnsi="Tahoma" w:cs="Tahoma"/>
          <w:smallCaps/>
          <w:color w:val="auto"/>
          <w:spacing w:val="10"/>
          <w:kern w:val="32"/>
          <w:sz w:val="32"/>
          <w:szCs w:val="32"/>
        </w:rPr>
      </w:pPr>
      <w:bookmarkStart w:id="21" w:name="_Toc168854906"/>
      <w:r w:rsidRPr="001D64F7">
        <w:rPr>
          <w:rFonts w:ascii="Tahoma" w:hAnsi="Tahoma" w:cs="Tahoma"/>
          <w:smallCaps/>
          <w:color w:val="auto"/>
          <w:spacing w:val="10"/>
          <w:kern w:val="32"/>
          <w:sz w:val="32"/>
          <w:szCs w:val="32"/>
        </w:rPr>
        <w:t>Container Security</w:t>
      </w:r>
      <w:r>
        <w:rPr>
          <w:rFonts w:ascii="Tahoma" w:hAnsi="Tahoma" w:cs="Tahoma"/>
          <w:smallCaps/>
          <w:color w:val="auto"/>
          <w:spacing w:val="10"/>
          <w:kern w:val="32"/>
          <w:sz w:val="32"/>
          <w:szCs w:val="32"/>
        </w:rPr>
        <w:t xml:space="preserve"> &amp; CSPM (</w:t>
      </w:r>
      <w:r w:rsidRPr="001D64F7">
        <w:rPr>
          <w:rFonts w:ascii="Tahoma" w:hAnsi="Tahoma" w:cs="Tahoma"/>
          <w:smallCaps/>
          <w:color w:val="auto"/>
          <w:spacing w:val="10"/>
          <w:kern w:val="32"/>
          <w:sz w:val="32"/>
          <w:szCs w:val="32"/>
        </w:rPr>
        <w:t>Cloud security posture</w:t>
      </w:r>
      <w:r>
        <w:rPr>
          <w:rFonts w:ascii="Tahoma" w:hAnsi="Tahoma" w:cs="Tahoma"/>
          <w:smallCaps/>
          <w:color w:val="auto"/>
          <w:spacing w:val="10"/>
          <w:kern w:val="32"/>
          <w:sz w:val="32"/>
          <w:szCs w:val="32"/>
        </w:rPr>
        <w:t xml:space="preserve"> </w:t>
      </w:r>
      <w:r w:rsidRPr="001D64F7">
        <w:rPr>
          <w:rFonts w:ascii="Tahoma" w:hAnsi="Tahoma" w:cs="Tahoma"/>
          <w:smallCaps/>
          <w:color w:val="auto"/>
          <w:spacing w:val="10"/>
          <w:kern w:val="32"/>
          <w:sz w:val="32"/>
          <w:szCs w:val="32"/>
        </w:rPr>
        <w:t>management</w:t>
      </w:r>
      <w:r>
        <w:rPr>
          <w:rFonts w:ascii="Tahoma" w:hAnsi="Tahoma" w:cs="Tahoma"/>
          <w:smallCaps/>
          <w:color w:val="auto"/>
          <w:spacing w:val="10"/>
          <w:kern w:val="32"/>
          <w:sz w:val="32"/>
          <w:szCs w:val="32"/>
        </w:rPr>
        <w:t>)</w:t>
      </w:r>
      <w:bookmarkEnd w:id="21"/>
    </w:p>
    <w:p w14:paraId="64E66465" w14:textId="77777777" w:rsidR="001D64F7" w:rsidRDefault="001D64F7" w:rsidP="00DC77CF">
      <w:pPr>
        <w:rPr>
          <w:rFonts w:ascii="Ubuntu" w:hAnsi="Ubuntu" w:cs="Calibri"/>
          <w:sz w:val="24"/>
        </w:rPr>
      </w:pPr>
    </w:p>
    <w:p w14:paraId="098036AB" w14:textId="133FDDDF" w:rsidR="001D64F7" w:rsidRPr="001D64F7" w:rsidRDefault="001D64F7" w:rsidP="001D64F7">
      <w:pPr>
        <w:jc w:val="center"/>
        <w:rPr>
          <w:rFonts w:ascii="Ubuntu" w:hAnsi="Ubuntu" w:cs="Calibri"/>
          <w:b/>
          <w:bCs/>
          <w:color w:val="FF0000"/>
          <w:sz w:val="56"/>
          <w:szCs w:val="56"/>
        </w:rPr>
      </w:pPr>
      <w:r w:rsidRPr="001D64F7">
        <w:rPr>
          <w:rFonts w:ascii="Ubuntu" w:hAnsi="Ubuntu" w:cs="Calibri"/>
          <w:b/>
          <w:bCs/>
          <w:color w:val="FF0000"/>
          <w:sz w:val="56"/>
          <w:szCs w:val="56"/>
          <w:highlight w:val="yellow"/>
        </w:rPr>
        <w:t>QUALYS, AQUA, TRIVY, SNYK</w:t>
      </w:r>
    </w:p>
    <w:p w14:paraId="0E12E177" w14:textId="77777777" w:rsidR="001D64F7" w:rsidRDefault="001D64F7" w:rsidP="00DC77CF">
      <w:pPr>
        <w:rPr>
          <w:rFonts w:ascii="Ubuntu" w:hAnsi="Ubuntu" w:cs="Calibri"/>
          <w:sz w:val="24"/>
        </w:rPr>
      </w:pPr>
    </w:p>
    <w:p w14:paraId="5CDA1A55" w14:textId="38689E03" w:rsidR="001D64F7" w:rsidRPr="00B918C8" w:rsidRDefault="00B918C8" w:rsidP="00B918C8">
      <w:pPr>
        <w:pStyle w:val="ListParagraph"/>
        <w:numPr>
          <w:ilvl w:val="0"/>
          <w:numId w:val="556"/>
        </w:numPr>
        <w:rPr>
          <w:rFonts w:ascii="Ubuntu" w:hAnsi="Ubuntu" w:cs="Calibri"/>
          <w:sz w:val="24"/>
        </w:rPr>
      </w:pPr>
      <w:r w:rsidRPr="00B918C8">
        <w:rPr>
          <w:rFonts w:ascii="Ubuntu" w:hAnsi="Ubuntu" w:cs="Calibri"/>
          <w:sz w:val="24"/>
        </w:rPr>
        <w:t>Azure Security Engineer</w:t>
      </w:r>
    </w:p>
    <w:p w14:paraId="4EF7F594" w14:textId="7EE03A71" w:rsidR="00B918C8" w:rsidRPr="00B918C8" w:rsidRDefault="00B918C8" w:rsidP="00B918C8">
      <w:pPr>
        <w:pStyle w:val="ListParagraph"/>
        <w:numPr>
          <w:ilvl w:val="0"/>
          <w:numId w:val="556"/>
        </w:numPr>
        <w:rPr>
          <w:rFonts w:ascii="Ubuntu" w:hAnsi="Ubuntu" w:cs="Calibri"/>
          <w:sz w:val="24"/>
        </w:rPr>
      </w:pPr>
      <w:r w:rsidRPr="00B918C8">
        <w:rPr>
          <w:rFonts w:ascii="Ubuntu" w:hAnsi="Ubuntu" w:cs="Calibri"/>
          <w:sz w:val="24"/>
        </w:rPr>
        <w:t>AWS Developer Associate</w:t>
      </w:r>
    </w:p>
    <w:p w14:paraId="53DFFCEA" w14:textId="75F3ED41" w:rsidR="00B918C8" w:rsidRPr="00B918C8" w:rsidRDefault="00B918C8" w:rsidP="00B918C8">
      <w:pPr>
        <w:pStyle w:val="ListParagraph"/>
        <w:numPr>
          <w:ilvl w:val="0"/>
          <w:numId w:val="556"/>
        </w:numPr>
        <w:rPr>
          <w:rFonts w:ascii="Ubuntu" w:hAnsi="Ubuntu" w:cs="Calibri"/>
          <w:sz w:val="24"/>
        </w:rPr>
      </w:pPr>
      <w:r w:rsidRPr="00B918C8">
        <w:rPr>
          <w:rFonts w:ascii="Ubuntu" w:hAnsi="Ubuntu" w:cs="Calibri"/>
          <w:sz w:val="24"/>
        </w:rPr>
        <w:t>GCP ACE</w:t>
      </w:r>
    </w:p>
    <w:p w14:paraId="593FB2FC" w14:textId="0178F011" w:rsidR="00B918C8" w:rsidRPr="00B918C8" w:rsidRDefault="00B918C8" w:rsidP="00B918C8">
      <w:pPr>
        <w:pStyle w:val="ListParagraph"/>
        <w:numPr>
          <w:ilvl w:val="0"/>
          <w:numId w:val="556"/>
        </w:numPr>
        <w:rPr>
          <w:rFonts w:ascii="Ubuntu" w:hAnsi="Ubuntu" w:cs="Calibri"/>
          <w:sz w:val="24"/>
        </w:rPr>
      </w:pPr>
      <w:r w:rsidRPr="00B918C8">
        <w:rPr>
          <w:rFonts w:ascii="Ubuntu" w:hAnsi="Ubuntu" w:cs="Calibri"/>
          <w:sz w:val="24"/>
        </w:rPr>
        <w:t>CEHv10</w:t>
      </w:r>
    </w:p>
    <w:p w14:paraId="3616D55B" w14:textId="05EE3DDC" w:rsidR="00B918C8" w:rsidRPr="00B918C8" w:rsidRDefault="00B918C8" w:rsidP="00B918C8">
      <w:pPr>
        <w:pStyle w:val="ListParagraph"/>
        <w:numPr>
          <w:ilvl w:val="0"/>
          <w:numId w:val="556"/>
        </w:numPr>
        <w:rPr>
          <w:rFonts w:ascii="Ubuntu" w:hAnsi="Ubuntu" w:cs="Calibri"/>
          <w:sz w:val="24"/>
        </w:rPr>
      </w:pPr>
      <w:r w:rsidRPr="00B918C8">
        <w:rPr>
          <w:rFonts w:ascii="Ubuntu" w:hAnsi="Ubuntu" w:cs="Calibri"/>
          <w:sz w:val="24"/>
        </w:rPr>
        <w:t>SC-900</w:t>
      </w:r>
    </w:p>
    <w:p w14:paraId="509959D0" w14:textId="0BD86DE2" w:rsidR="00B918C8" w:rsidRPr="00B918C8" w:rsidRDefault="00B918C8" w:rsidP="00B918C8">
      <w:pPr>
        <w:pStyle w:val="ListParagraph"/>
        <w:numPr>
          <w:ilvl w:val="0"/>
          <w:numId w:val="556"/>
        </w:numPr>
        <w:rPr>
          <w:rFonts w:ascii="Ubuntu" w:hAnsi="Ubuntu" w:cs="Calibri"/>
          <w:sz w:val="24"/>
        </w:rPr>
      </w:pPr>
      <w:r w:rsidRPr="00B918C8">
        <w:rPr>
          <w:rFonts w:ascii="Ubuntu" w:hAnsi="Ubuntu" w:cs="Calibri"/>
          <w:sz w:val="24"/>
        </w:rPr>
        <w:t>DIAT</w:t>
      </w:r>
    </w:p>
    <w:p w14:paraId="161C1EFF" w14:textId="77777777" w:rsidR="001D64F7" w:rsidRDefault="001D64F7" w:rsidP="00DC77CF">
      <w:pPr>
        <w:rPr>
          <w:rFonts w:ascii="Ubuntu" w:hAnsi="Ubuntu" w:cs="Calibri"/>
          <w:sz w:val="24"/>
        </w:rPr>
      </w:pPr>
    </w:p>
    <w:p w14:paraId="7EA5F311" w14:textId="059EE72E" w:rsidR="00650727" w:rsidRPr="00650727" w:rsidRDefault="00650727" w:rsidP="00650727">
      <w:pPr>
        <w:pStyle w:val="Heading2"/>
        <w:numPr>
          <w:ilvl w:val="1"/>
          <w:numId w:val="25"/>
        </w:numPr>
        <w:shd w:val="clear" w:color="auto" w:fill="BDD6EE" w:themeFill="accent5" w:themeFillTint="66"/>
        <w:rPr>
          <w:rFonts w:ascii="Aptos" w:hAnsi="Aptos"/>
          <w:sz w:val="28"/>
          <w:szCs w:val="36"/>
        </w:rPr>
      </w:pPr>
      <w:bookmarkStart w:id="22" w:name="_Toc168854907"/>
      <w:r w:rsidRPr="00650727">
        <w:rPr>
          <w:rFonts w:ascii="Aptos" w:hAnsi="Aptos"/>
          <w:sz w:val="28"/>
          <w:szCs w:val="36"/>
        </w:rPr>
        <w:t>CSPM</w:t>
      </w:r>
      <w:r>
        <w:rPr>
          <w:rFonts w:ascii="Aptos" w:hAnsi="Aptos"/>
          <w:sz w:val="28"/>
          <w:szCs w:val="36"/>
        </w:rPr>
        <w:t xml:space="preserve"> (</w:t>
      </w:r>
      <w:r w:rsidRPr="00650727">
        <w:rPr>
          <w:rFonts w:ascii="Aptos" w:hAnsi="Aptos"/>
          <w:sz w:val="28"/>
          <w:szCs w:val="36"/>
        </w:rPr>
        <w:t>CLOUD SECURITY POSTURE MANAGEMENT</w:t>
      </w:r>
      <w:r>
        <w:rPr>
          <w:rFonts w:ascii="Aptos" w:hAnsi="Aptos"/>
          <w:sz w:val="28"/>
          <w:szCs w:val="36"/>
        </w:rPr>
        <w:t>)</w:t>
      </w:r>
      <w:bookmarkEnd w:id="22"/>
    </w:p>
    <w:p w14:paraId="498CB269" w14:textId="77777777" w:rsidR="000F1C2F" w:rsidRDefault="000F1C2F" w:rsidP="00DC77CF">
      <w:pPr>
        <w:rPr>
          <w:rFonts w:ascii="Ubuntu" w:hAnsi="Ubuntu" w:cs="Calibri"/>
          <w:sz w:val="24"/>
        </w:rPr>
      </w:pPr>
    </w:p>
    <w:p w14:paraId="22A534EA" w14:textId="694F842F" w:rsidR="000F1C2F" w:rsidRPr="00650727" w:rsidRDefault="00650727" w:rsidP="00DC77CF">
      <w:pPr>
        <w:rPr>
          <w:rFonts w:ascii="Ubuntu" w:hAnsi="Ubuntu" w:cs="Calibri"/>
          <w:b/>
          <w:bCs/>
          <w:color w:val="FF0000"/>
          <w:sz w:val="28"/>
          <w:szCs w:val="28"/>
        </w:rPr>
      </w:pPr>
      <w:r w:rsidRPr="00650727">
        <w:rPr>
          <w:rFonts w:ascii="Ubuntu" w:hAnsi="Ubuntu" w:cs="Calibri"/>
          <w:b/>
          <w:bCs/>
          <w:color w:val="FF0000"/>
          <w:sz w:val="28"/>
          <w:szCs w:val="28"/>
        </w:rPr>
        <w:t>What is a CSPM?</w:t>
      </w:r>
    </w:p>
    <w:p w14:paraId="4A4BBF52" w14:textId="77777777" w:rsidR="00650727" w:rsidRDefault="00650727" w:rsidP="00DC77CF">
      <w:pPr>
        <w:rPr>
          <w:rFonts w:ascii="Ubuntu" w:hAnsi="Ubuntu" w:cs="Calibri"/>
          <w:sz w:val="24"/>
        </w:rPr>
      </w:pPr>
    </w:p>
    <w:p w14:paraId="6F20153D" w14:textId="23FA03B8" w:rsidR="00650727" w:rsidRPr="00650727" w:rsidRDefault="00650727" w:rsidP="00650727">
      <w:pPr>
        <w:jc w:val="left"/>
        <w:rPr>
          <w:rFonts w:ascii="Ubuntu" w:hAnsi="Ubuntu" w:cs="Calibri"/>
          <w:b/>
          <w:bCs/>
          <w:sz w:val="24"/>
        </w:rPr>
      </w:pPr>
      <w:r w:rsidRPr="00650727">
        <w:rPr>
          <w:rFonts w:ascii="Ubuntu" w:hAnsi="Ubuntu" w:cs="Calibri"/>
          <w:b/>
          <w:bCs/>
          <w:sz w:val="24"/>
        </w:rPr>
        <w:t xml:space="preserve">Cloud Security Posture Management is the process of identifying </w:t>
      </w:r>
      <w:r>
        <w:rPr>
          <w:rFonts w:ascii="Ubuntu" w:hAnsi="Ubuntu" w:cs="Calibri"/>
          <w:b/>
          <w:bCs/>
          <w:sz w:val="24"/>
        </w:rPr>
        <w:t>m</w:t>
      </w:r>
      <w:r w:rsidRPr="00650727">
        <w:rPr>
          <w:rFonts w:ascii="Ubuntu" w:hAnsi="Ubuntu" w:cs="Calibri"/>
          <w:b/>
          <w:bCs/>
          <w:sz w:val="24"/>
        </w:rPr>
        <w:t>isconfigurations and compliance issues within cloud.</w:t>
      </w:r>
    </w:p>
    <w:p w14:paraId="0D79E2E1" w14:textId="77777777" w:rsidR="000F1C2F" w:rsidRDefault="000F1C2F" w:rsidP="00DC77CF">
      <w:pPr>
        <w:rPr>
          <w:rFonts w:ascii="Ubuntu" w:hAnsi="Ubuntu" w:cs="Calibri"/>
          <w:sz w:val="24"/>
        </w:rPr>
      </w:pPr>
    </w:p>
    <w:p w14:paraId="756B339B" w14:textId="77777777" w:rsidR="00C66B09" w:rsidRDefault="00C66B09" w:rsidP="00DC77CF">
      <w:pPr>
        <w:rPr>
          <w:rFonts w:ascii="Ubuntu" w:hAnsi="Ubuntu" w:cs="Calibri"/>
          <w:sz w:val="24"/>
        </w:rPr>
      </w:pPr>
      <w:r>
        <w:rPr>
          <w:rFonts w:ascii="Ubuntu" w:hAnsi="Ubuntu" w:cs="Calibri"/>
          <w:sz w:val="24"/>
        </w:rPr>
        <w:t xml:space="preserve">Compliance Framework: </w:t>
      </w:r>
    </w:p>
    <w:p w14:paraId="2BFC9341" w14:textId="3CBBDC3E" w:rsidR="00C66B09" w:rsidRPr="009A5CE5" w:rsidRDefault="00C66B09" w:rsidP="00F574ED">
      <w:pPr>
        <w:pStyle w:val="ListParagraph"/>
        <w:numPr>
          <w:ilvl w:val="0"/>
          <w:numId w:val="558"/>
        </w:numPr>
        <w:rPr>
          <w:rFonts w:ascii="Ubuntu" w:hAnsi="Ubuntu" w:cs="Calibri"/>
          <w:sz w:val="22"/>
          <w:szCs w:val="22"/>
        </w:rPr>
      </w:pPr>
      <w:r w:rsidRPr="009A5CE5">
        <w:rPr>
          <w:rFonts w:ascii="Ubuntu" w:hAnsi="Ubuntu" w:cs="Calibri"/>
          <w:sz w:val="22"/>
          <w:szCs w:val="22"/>
        </w:rPr>
        <w:t>HIPAA</w:t>
      </w:r>
      <w:r w:rsidR="00F574ED" w:rsidRPr="009A5CE5">
        <w:rPr>
          <w:rFonts w:ascii="Ubuntu" w:hAnsi="Ubuntu" w:cs="Calibri"/>
          <w:sz w:val="22"/>
          <w:szCs w:val="22"/>
        </w:rPr>
        <w:t xml:space="preserve"> (Health Insurance Portability and Accountability Act) in USA in 2003</w:t>
      </w:r>
    </w:p>
    <w:p w14:paraId="226CC1D7" w14:textId="456CB25E" w:rsidR="00C66B09" w:rsidRPr="009A5CE5" w:rsidRDefault="009A5CE5" w:rsidP="00F574ED">
      <w:pPr>
        <w:pStyle w:val="ListParagraph"/>
        <w:numPr>
          <w:ilvl w:val="0"/>
          <w:numId w:val="558"/>
        </w:numPr>
        <w:rPr>
          <w:rFonts w:ascii="Ubuntu" w:hAnsi="Ubuntu" w:cs="Calibri"/>
          <w:sz w:val="22"/>
          <w:szCs w:val="22"/>
        </w:rPr>
      </w:pPr>
      <w:r w:rsidRPr="009A5CE5">
        <w:rPr>
          <w:sz w:val="18"/>
          <w:szCs w:val="22"/>
        </w:rPr>
        <w:drawing>
          <wp:anchor distT="0" distB="0" distL="114300" distR="114300" simplePos="0" relativeHeight="251666944" behindDoc="0" locked="0" layoutInCell="1" allowOverlap="1" wp14:anchorId="2E69450C" wp14:editId="77114A2D">
            <wp:simplePos x="0" y="0"/>
            <wp:positionH relativeFrom="margin">
              <wp:posOffset>0</wp:posOffset>
            </wp:positionH>
            <wp:positionV relativeFrom="paragraph">
              <wp:posOffset>106045</wp:posOffset>
            </wp:positionV>
            <wp:extent cx="1048385" cy="336550"/>
            <wp:effectExtent l="0" t="0" r="0" b="6350"/>
            <wp:wrapThrough wrapText="bothSides">
              <wp:wrapPolygon edited="0">
                <wp:start x="0" y="0"/>
                <wp:lineTo x="0" y="20785"/>
                <wp:lineTo x="21194" y="20785"/>
                <wp:lineTo x="21194" y="0"/>
                <wp:lineTo x="0" y="0"/>
              </wp:wrapPolygon>
            </wp:wrapThrough>
            <wp:docPr id="1864152269" name="Picture 4" descr="Aqua Security - Netpoleon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qua Security - Netpoleon Solution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48385" cy="33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B09" w:rsidRPr="009A5CE5">
        <w:rPr>
          <w:rFonts w:ascii="Ubuntu" w:hAnsi="Ubuntu" w:cs="Calibri"/>
          <w:sz w:val="22"/>
          <w:szCs w:val="22"/>
        </w:rPr>
        <w:t>PCI DSS</w:t>
      </w:r>
      <w:r w:rsidR="00F574ED" w:rsidRPr="009A5CE5">
        <w:rPr>
          <w:rFonts w:ascii="Ubuntu" w:hAnsi="Ubuntu" w:cs="Calibri"/>
          <w:sz w:val="22"/>
          <w:szCs w:val="22"/>
        </w:rPr>
        <w:t xml:space="preserve"> (Payment Card Industry Data Security Standard) – International in 2004</w:t>
      </w:r>
    </w:p>
    <w:p w14:paraId="0450398C" w14:textId="3871A67C" w:rsidR="00C66B09" w:rsidRPr="009A5CE5" w:rsidRDefault="00C66B09" w:rsidP="00F574ED">
      <w:pPr>
        <w:pStyle w:val="ListParagraph"/>
        <w:numPr>
          <w:ilvl w:val="0"/>
          <w:numId w:val="558"/>
        </w:numPr>
        <w:rPr>
          <w:rFonts w:ascii="Ubuntu" w:hAnsi="Ubuntu" w:cs="Calibri"/>
          <w:sz w:val="22"/>
          <w:szCs w:val="22"/>
        </w:rPr>
      </w:pPr>
      <w:r w:rsidRPr="009A5CE5">
        <w:rPr>
          <w:rFonts w:ascii="Ubuntu" w:hAnsi="Ubuntu" w:cs="Calibri"/>
          <w:sz w:val="22"/>
          <w:szCs w:val="22"/>
        </w:rPr>
        <w:t>CIS</w:t>
      </w:r>
      <w:r w:rsidR="00F574ED" w:rsidRPr="009A5CE5">
        <w:rPr>
          <w:rFonts w:ascii="Ubuntu" w:hAnsi="Ubuntu" w:cs="Calibri"/>
          <w:sz w:val="22"/>
          <w:szCs w:val="22"/>
        </w:rPr>
        <w:t xml:space="preserve"> (Center for Internet Security)</w:t>
      </w:r>
    </w:p>
    <w:p w14:paraId="6F033E3D" w14:textId="207B7500" w:rsidR="00C66B09" w:rsidRPr="009A5CE5" w:rsidRDefault="00C66B09" w:rsidP="00F574ED">
      <w:pPr>
        <w:pStyle w:val="ListParagraph"/>
        <w:numPr>
          <w:ilvl w:val="0"/>
          <w:numId w:val="558"/>
        </w:numPr>
        <w:rPr>
          <w:rFonts w:ascii="Ubuntu" w:hAnsi="Ubuntu" w:cs="Calibri"/>
          <w:sz w:val="22"/>
          <w:szCs w:val="22"/>
        </w:rPr>
      </w:pPr>
      <w:r w:rsidRPr="009A5CE5">
        <w:rPr>
          <w:rFonts w:ascii="Ubuntu" w:hAnsi="Ubuntu" w:cs="Calibri"/>
          <w:sz w:val="22"/>
          <w:szCs w:val="22"/>
        </w:rPr>
        <w:t>GDPR</w:t>
      </w:r>
      <w:r w:rsidR="00F574ED" w:rsidRPr="009A5CE5">
        <w:rPr>
          <w:rFonts w:ascii="Ubuntu" w:hAnsi="Ubuntu" w:cs="Calibri"/>
          <w:sz w:val="22"/>
          <w:szCs w:val="22"/>
        </w:rPr>
        <w:t xml:space="preserve"> (General Data Protection Regulation) in European Union in 2018</w:t>
      </w:r>
    </w:p>
    <w:p w14:paraId="107BB266" w14:textId="6CBA092D" w:rsidR="00F574ED" w:rsidRPr="009A5CE5" w:rsidRDefault="00F574ED" w:rsidP="00F574ED">
      <w:pPr>
        <w:pStyle w:val="ListParagraph"/>
        <w:numPr>
          <w:ilvl w:val="0"/>
          <w:numId w:val="558"/>
        </w:numPr>
        <w:rPr>
          <w:rFonts w:ascii="Ubuntu" w:hAnsi="Ubuntu" w:cs="Calibri"/>
          <w:sz w:val="22"/>
          <w:szCs w:val="22"/>
        </w:rPr>
      </w:pPr>
      <w:r w:rsidRPr="009A5CE5">
        <w:rPr>
          <w:rFonts w:ascii="Ubuntu" w:hAnsi="Ubuntu" w:cs="Calibri"/>
          <w:sz w:val="22"/>
          <w:szCs w:val="22"/>
        </w:rPr>
        <w:t>ISO 27001 (International Organization for Standardization)</w:t>
      </w:r>
    </w:p>
    <w:p w14:paraId="16D9B5D1" w14:textId="77777777" w:rsidR="00843DDF" w:rsidRDefault="00843DDF" w:rsidP="009A5CE5">
      <w:pPr>
        <w:rPr>
          <w:rFonts w:ascii="Ubuntu" w:hAnsi="Ubuntu" w:cs="Calibri"/>
          <w:b/>
          <w:bCs/>
          <w:color w:val="C45911" w:themeColor="accent2" w:themeShade="BF"/>
          <w:sz w:val="22"/>
          <w:szCs w:val="22"/>
        </w:rPr>
      </w:pPr>
    </w:p>
    <w:p w14:paraId="78954CCD" w14:textId="573E94A7" w:rsidR="009A5CE5" w:rsidRPr="00843DDF" w:rsidRDefault="009A5CE5" w:rsidP="009A5CE5">
      <w:pPr>
        <w:rPr>
          <w:rFonts w:ascii="Ubuntu" w:hAnsi="Ubuntu" w:cs="Calibri"/>
          <w:b/>
          <w:bCs/>
          <w:color w:val="C45911" w:themeColor="accent2" w:themeShade="BF"/>
          <w:sz w:val="22"/>
          <w:szCs w:val="22"/>
        </w:rPr>
      </w:pPr>
      <w:r w:rsidRPr="00843DDF">
        <w:rPr>
          <w:rFonts w:ascii="Ubuntu" w:hAnsi="Ubuntu" w:cs="Calibri"/>
          <w:b/>
          <w:bCs/>
          <w:color w:val="C45911" w:themeColor="accent2" w:themeShade="BF"/>
          <w:sz w:val="22"/>
          <w:szCs w:val="22"/>
        </w:rPr>
        <w:t>Aqua, which implements cloud security posture management, and automatically identify such kind of misconfiguration and compliance issues within any cloud environment.</w:t>
      </w:r>
    </w:p>
    <w:p w14:paraId="24F49916" w14:textId="004AD006" w:rsidR="000F1C2F" w:rsidRDefault="000F1C2F" w:rsidP="00DC77CF">
      <w:pPr>
        <w:rPr>
          <w:rFonts w:ascii="Ubuntu" w:hAnsi="Ubuntu" w:cs="Calibri"/>
          <w:sz w:val="24"/>
        </w:rPr>
      </w:pPr>
    </w:p>
    <w:p w14:paraId="14082062" w14:textId="781D4148" w:rsidR="000F1C2F" w:rsidRPr="005022C6" w:rsidRDefault="005022C6" w:rsidP="005022C6">
      <w:pPr>
        <w:pStyle w:val="Heading2"/>
        <w:numPr>
          <w:ilvl w:val="1"/>
          <w:numId w:val="25"/>
        </w:numPr>
        <w:shd w:val="clear" w:color="auto" w:fill="BDD6EE" w:themeFill="accent5" w:themeFillTint="66"/>
        <w:rPr>
          <w:rFonts w:ascii="Aptos" w:hAnsi="Aptos"/>
          <w:sz w:val="28"/>
          <w:szCs w:val="36"/>
        </w:rPr>
      </w:pPr>
      <w:bookmarkStart w:id="23" w:name="_Toc168854908"/>
      <w:r w:rsidRPr="005022C6">
        <w:rPr>
          <w:rFonts w:ascii="Aptos" w:hAnsi="Aptos"/>
          <w:sz w:val="28"/>
          <w:szCs w:val="36"/>
        </w:rPr>
        <w:t>Qual</w:t>
      </w:r>
      <w:r w:rsidR="009E3F7F">
        <w:rPr>
          <w:rFonts w:ascii="Aptos" w:hAnsi="Aptos"/>
          <w:sz w:val="28"/>
          <w:szCs w:val="36"/>
        </w:rPr>
        <w:t>y</w:t>
      </w:r>
      <w:r w:rsidRPr="005022C6">
        <w:rPr>
          <w:rFonts w:ascii="Aptos" w:hAnsi="Aptos"/>
          <w:sz w:val="28"/>
          <w:szCs w:val="36"/>
        </w:rPr>
        <w:t>s</w:t>
      </w:r>
      <w:bookmarkEnd w:id="23"/>
      <w:r w:rsidR="002C6299">
        <w:rPr>
          <w:rFonts w:ascii="Aptos" w:hAnsi="Aptos"/>
          <w:sz w:val="28"/>
          <w:szCs w:val="36"/>
        </w:rPr>
        <w:t xml:space="preserve"> </w:t>
      </w:r>
    </w:p>
    <w:p w14:paraId="20E94E98" w14:textId="7885F09D" w:rsidR="000F1C2F" w:rsidRDefault="000F1C2F" w:rsidP="00DC77CF">
      <w:pPr>
        <w:rPr>
          <w:rFonts w:ascii="Ubuntu" w:hAnsi="Ubuntu" w:cs="Calibri"/>
          <w:sz w:val="24"/>
        </w:rPr>
      </w:pPr>
    </w:p>
    <w:p w14:paraId="6085139E" w14:textId="13A5890F" w:rsidR="002C6299" w:rsidRDefault="002C6299" w:rsidP="00DC77CF">
      <w:pPr>
        <w:rPr>
          <w:rFonts w:ascii="Ubuntu" w:hAnsi="Ubuntu" w:cs="Calibri"/>
          <w:b/>
          <w:bCs/>
          <w:color w:val="FF0000"/>
          <w:sz w:val="24"/>
        </w:rPr>
      </w:pPr>
      <w:r w:rsidRPr="002C6299">
        <w:rPr>
          <w:rFonts w:ascii="Ubuntu" w:hAnsi="Ubuntu" w:cs="Calibri"/>
          <w:b/>
          <w:bCs/>
          <w:color w:val="FF0000"/>
          <w:sz w:val="24"/>
          <w:highlight w:val="yellow"/>
        </w:rPr>
        <w:t>VMDR – Vulnerability Detection Management and Response</w:t>
      </w:r>
    </w:p>
    <w:p w14:paraId="009C7CCD" w14:textId="77777777" w:rsidR="002C6299" w:rsidRPr="002C6299" w:rsidRDefault="002C6299" w:rsidP="00DC77CF">
      <w:pPr>
        <w:rPr>
          <w:rFonts w:ascii="Ubuntu" w:hAnsi="Ubuntu" w:cs="Calibri"/>
          <w:b/>
          <w:bCs/>
          <w:color w:val="FF0000"/>
          <w:sz w:val="24"/>
        </w:rPr>
      </w:pPr>
    </w:p>
    <w:p w14:paraId="048E8E9B" w14:textId="77777777" w:rsidR="002C6299" w:rsidRDefault="002C6299" w:rsidP="00DC77CF">
      <w:pPr>
        <w:rPr>
          <w:rFonts w:ascii="Ubuntu" w:hAnsi="Ubuntu" w:cs="Calibri"/>
          <w:sz w:val="24"/>
        </w:rPr>
      </w:pPr>
    </w:p>
    <w:p w14:paraId="028952BD" w14:textId="155E5F92" w:rsidR="000F1C2F" w:rsidRDefault="009E3F7F" w:rsidP="00DC77CF">
      <w:pPr>
        <w:rPr>
          <w:rFonts w:ascii="Ubuntu" w:hAnsi="Ubuntu" w:cs="Calibri"/>
          <w:sz w:val="24"/>
        </w:rPr>
      </w:pPr>
      <w:r>
        <w:rPr>
          <w:rFonts w:ascii="Ubuntu" w:hAnsi="Ubuntu" w:cs="Calibri"/>
          <w:sz w:val="24"/>
        </w:rPr>
        <w:t>Create account in Qualys using organization email ID.</w:t>
      </w:r>
    </w:p>
    <w:p w14:paraId="60A71023" w14:textId="665CADB1" w:rsidR="009E3F7F" w:rsidRDefault="009E3F7F" w:rsidP="00DC77CF">
      <w:pPr>
        <w:rPr>
          <w:rFonts w:ascii="Ubuntu" w:hAnsi="Ubuntu" w:cs="Calibri"/>
          <w:sz w:val="24"/>
        </w:rPr>
      </w:pPr>
      <w:r>
        <w:rPr>
          <w:rFonts w:ascii="Ubuntu" w:hAnsi="Ubuntu" w:cs="Calibri"/>
          <w:sz w:val="24"/>
        </w:rPr>
        <w:t>TO connect any Cloud (AWS/Azure/GCP) use Total security.</w:t>
      </w:r>
    </w:p>
    <w:p w14:paraId="30841013" w14:textId="64347C52" w:rsidR="009E3F7F" w:rsidRDefault="009E3F7F" w:rsidP="00DC77CF">
      <w:pPr>
        <w:rPr>
          <w:rFonts w:ascii="Ubuntu" w:hAnsi="Ubuntu" w:cs="Calibri"/>
          <w:sz w:val="24"/>
        </w:rPr>
      </w:pPr>
      <w:r>
        <w:rPr>
          <w:rFonts w:ascii="Ubuntu" w:hAnsi="Ubuntu" w:cs="Calibri"/>
          <w:sz w:val="24"/>
        </w:rPr>
        <w:t>Through IAM Role create permission and add the ARN to Qualys to connect to AWS account.</w:t>
      </w:r>
    </w:p>
    <w:p w14:paraId="1B27B830" w14:textId="77777777" w:rsidR="000F1C2F" w:rsidRDefault="000F1C2F" w:rsidP="00DC77CF">
      <w:pPr>
        <w:rPr>
          <w:rFonts w:ascii="Ubuntu" w:hAnsi="Ubuntu" w:cs="Calibri"/>
          <w:sz w:val="24"/>
        </w:rPr>
      </w:pPr>
    </w:p>
    <w:p w14:paraId="6947F9BC" w14:textId="267B40B7" w:rsidR="009E3F7F" w:rsidRDefault="009E3F7F" w:rsidP="00DC77CF">
      <w:pPr>
        <w:rPr>
          <w:rFonts w:ascii="Ubuntu" w:hAnsi="Ubuntu" w:cs="Calibri"/>
          <w:sz w:val="24"/>
        </w:rPr>
      </w:pPr>
      <w:r w:rsidRPr="009E3F7F">
        <w:rPr>
          <w:rFonts w:ascii="Ubuntu" w:hAnsi="Ubuntu" w:cs="Calibri"/>
          <w:b/>
          <w:bCs/>
          <w:sz w:val="24"/>
          <w:highlight w:val="yellow"/>
        </w:rPr>
        <w:t>Container</w:t>
      </w:r>
      <w:r w:rsidRPr="009E3F7F">
        <w:rPr>
          <w:rFonts w:ascii="Ubuntu" w:hAnsi="Ubuntu" w:cs="Calibri"/>
          <w:sz w:val="24"/>
          <w:highlight w:val="yellow"/>
        </w:rPr>
        <w:t>:  A container is a standard unit of software that packages up code and all its dependencies so the application runs quickly and reliably from one computing environment to another.</w:t>
      </w:r>
    </w:p>
    <w:p w14:paraId="54517745" w14:textId="77777777" w:rsidR="000F1C2F" w:rsidRDefault="000F1C2F" w:rsidP="00DC77CF">
      <w:pPr>
        <w:rPr>
          <w:rFonts w:ascii="Ubuntu" w:hAnsi="Ubuntu" w:cs="Calibri"/>
          <w:sz w:val="24"/>
        </w:rPr>
      </w:pPr>
    </w:p>
    <w:p w14:paraId="08AF70E0" w14:textId="07F38B9D" w:rsidR="000F1C2F" w:rsidRDefault="00C051FF" w:rsidP="00DC77CF">
      <w:pPr>
        <w:rPr>
          <w:rFonts w:ascii="Ubuntu" w:hAnsi="Ubuntu" w:cs="Calibri"/>
          <w:sz w:val="24"/>
        </w:rPr>
      </w:pPr>
      <w:r>
        <w:rPr>
          <w:rFonts w:ascii="Ubuntu" w:hAnsi="Ubuntu" w:cs="Calibri"/>
          <w:sz w:val="24"/>
        </w:rPr>
        <w:t>Commercial Container Security Tool:  Aqua, Prisma Cloud.  These tools can be integrated in CI/CD platforms.</w:t>
      </w:r>
    </w:p>
    <w:p w14:paraId="19DC1B55" w14:textId="6884F054" w:rsidR="00C051FF" w:rsidRDefault="00C051FF" w:rsidP="00DC77CF">
      <w:pPr>
        <w:rPr>
          <w:rFonts w:ascii="Ubuntu" w:hAnsi="Ubuntu" w:cs="Calibri"/>
          <w:sz w:val="24"/>
        </w:rPr>
      </w:pPr>
      <w:r>
        <w:rPr>
          <w:rFonts w:ascii="Ubuntu" w:hAnsi="Ubuntu" w:cs="Calibri"/>
          <w:sz w:val="24"/>
        </w:rPr>
        <w:t xml:space="preserve">Free or </w:t>
      </w:r>
      <w:proofErr w:type="gramStart"/>
      <w:r>
        <w:rPr>
          <w:rFonts w:ascii="Ubuntu" w:hAnsi="Ubuntu" w:cs="Calibri"/>
          <w:sz w:val="24"/>
        </w:rPr>
        <w:t>Open source</w:t>
      </w:r>
      <w:proofErr w:type="gramEnd"/>
      <w:r>
        <w:rPr>
          <w:rFonts w:ascii="Ubuntu" w:hAnsi="Ubuntu" w:cs="Calibri"/>
          <w:sz w:val="24"/>
        </w:rPr>
        <w:t xml:space="preserve"> Container Security tools are Snyk Community Edition, </w:t>
      </w:r>
      <w:proofErr w:type="spellStart"/>
      <w:r>
        <w:rPr>
          <w:rFonts w:ascii="Ubuntu" w:hAnsi="Ubuntu" w:cs="Calibri"/>
          <w:sz w:val="24"/>
        </w:rPr>
        <w:t>Trivy</w:t>
      </w:r>
      <w:proofErr w:type="spellEnd"/>
      <w:r>
        <w:rPr>
          <w:rFonts w:ascii="Ubuntu" w:hAnsi="Ubuntu" w:cs="Calibri"/>
          <w:sz w:val="24"/>
        </w:rPr>
        <w:t>.</w:t>
      </w:r>
    </w:p>
    <w:p w14:paraId="674F1307" w14:textId="77777777" w:rsidR="009E3F7F" w:rsidRDefault="009E3F7F" w:rsidP="00DC77CF">
      <w:pPr>
        <w:rPr>
          <w:rFonts w:ascii="Ubuntu" w:hAnsi="Ubuntu" w:cs="Calibri"/>
          <w:sz w:val="24"/>
        </w:rPr>
      </w:pPr>
    </w:p>
    <w:p w14:paraId="1699D941" w14:textId="77777777" w:rsidR="006D7E8B" w:rsidRPr="006D7E8B" w:rsidRDefault="006D7E8B" w:rsidP="006D7E8B">
      <w:pPr>
        <w:pStyle w:val="Heading2"/>
        <w:numPr>
          <w:ilvl w:val="1"/>
          <w:numId w:val="25"/>
        </w:numPr>
        <w:shd w:val="clear" w:color="auto" w:fill="BDD6EE" w:themeFill="accent5" w:themeFillTint="66"/>
        <w:rPr>
          <w:rFonts w:ascii="Aptos" w:hAnsi="Aptos"/>
          <w:sz w:val="28"/>
          <w:szCs w:val="36"/>
        </w:rPr>
      </w:pPr>
      <w:bookmarkStart w:id="24" w:name="_Toc168854909"/>
      <w:r w:rsidRPr="006D7E8B">
        <w:rPr>
          <w:rFonts w:ascii="Aptos" w:hAnsi="Aptos"/>
          <w:sz w:val="28"/>
          <w:szCs w:val="36"/>
        </w:rPr>
        <w:t>Red Team vs. Blue Team in Cybersecurity</w:t>
      </w:r>
      <w:bookmarkEnd w:id="24"/>
    </w:p>
    <w:p w14:paraId="2FCCBC33" w14:textId="77777777" w:rsidR="009E3F7F" w:rsidRDefault="009E3F7F" w:rsidP="00DC77CF">
      <w:pPr>
        <w:rPr>
          <w:rFonts w:ascii="Ubuntu" w:hAnsi="Ubuntu" w:cs="Calibri"/>
          <w:sz w:val="24"/>
        </w:rPr>
      </w:pPr>
    </w:p>
    <w:p w14:paraId="6B7F2FD7" w14:textId="4845D8AD" w:rsidR="009E3F7F" w:rsidRDefault="006D7E8B" w:rsidP="00DC77CF">
      <w:pPr>
        <w:rPr>
          <w:rFonts w:ascii="Ubuntu" w:hAnsi="Ubuntu" w:cs="Calibri"/>
          <w:sz w:val="24"/>
        </w:rPr>
      </w:pPr>
      <w:r w:rsidRPr="006D7E8B">
        <w:rPr>
          <w:rFonts w:ascii="Ubuntu" w:hAnsi="Ubuntu" w:cs="Calibri"/>
          <w:sz w:val="24"/>
        </w:rPr>
        <w:t>Red teams and blue teams work as attackers and defenders to improve an organization's security.</w:t>
      </w:r>
    </w:p>
    <w:p w14:paraId="0BEC83E7" w14:textId="77777777" w:rsidR="009E3F7F" w:rsidRDefault="009E3F7F" w:rsidP="00DC77CF">
      <w:pPr>
        <w:rPr>
          <w:rFonts w:ascii="Ubuntu" w:hAnsi="Ubuntu" w:cs="Calibri"/>
          <w:sz w:val="24"/>
        </w:rPr>
      </w:pPr>
    </w:p>
    <w:p w14:paraId="3699E96D" w14:textId="1F47A6E6" w:rsidR="009E3F7F" w:rsidRDefault="006D7E8B" w:rsidP="00DC77CF">
      <w:pPr>
        <w:rPr>
          <w:rFonts w:ascii="Ubuntu" w:hAnsi="Ubuntu" w:cs="Calibri"/>
          <w:sz w:val="24"/>
        </w:rPr>
      </w:pPr>
      <w:r w:rsidRPr="006D7E8B">
        <w:rPr>
          <w:rFonts w:ascii="Ubuntu" w:hAnsi="Ubuntu" w:cs="Calibri"/>
          <w:sz w:val="24"/>
        </w:rPr>
        <w:t>A </w:t>
      </w:r>
      <w:r w:rsidRPr="006D7E8B">
        <w:rPr>
          <w:rFonts w:ascii="Ubuntu" w:hAnsi="Ubuntu" w:cs="Calibri"/>
          <w:b/>
          <w:bCs/>
          <w:sz w:val="24"/>
        </w:rPr>
        <w:t>red team</w:t>
      </w:r>
      <w:r w:rsidRPr="006D7E8B">
        <w:rPr>
          <w:rFonts w:ascii="Ubuntu" w:hAnsi="Ubuntu" w:cs="Calibri"/>
          <w:sz w:val="24"/>
        </w:rPr>
        <w:t> plays the role of the attacker by trying to find vulnerabilities and break through cybersecurity defenses. A </w:t>
      </w:r>
      <w:r w:rsidRPr="006D7E8B">
        <w:rPr>
          <w:rFonts w:ascii="Ubuntu" w:hAnsi="Ubuntu" w:cs="Calibri"/>
          <w:b/>
          <w:bCs/>
          <w:sz w:val="24"/>
        </w:rPr>
        <w:t>blue team</w:t>
      </w:r>
      <w:r w:rsidRPr="006D7E8B">
        <w:rPr>
          <w:rFonts w:ascii="Ubuntu" w:hAnsi="Ubuntu" w:cs="Calibri"/>
          <w:sz w:val="24"/>
        </w:rPr>
        <w:t> defends against attacks and responds to incidents when they occur.</w:t>
      </w:r>
    </w:p>
    <w:p w14:paraId="1FA00918" w14:textId="77777777" w:rsidR="009E3F7F" w:rsidRDefault="009E3F7F" w:rsidP="00DC77CF">
      <w:pPr>
        <w:rPr>
          <w:rFonts w:ascii="Ubuntu" w:hAnsi="Ubuntu" w:cs="Calibri"/>
          <w:sz w:val="24"/>
        </w:rPr>
      </w:pPr>
    </w:p>
    <w:p w14:paraId="47FAC102" w14:textId="77777777" w:rsidR="006D7E8B" w:rsidRPr="000B4A08" w:rsidRDefault="006D7E8B" w:rsidP="000B4A08">
      <w:pPr>
        <w:rPr>
          <w:rFonts w:ascii="Ubuntu" w:hAnsi="Ubuntu" w:cs="Calibri"/>
          <w:b/>
          <w:bCs/>
          <w:sz w:val="32"/>
          <w:szCs w:val="32"/>
        </w:rPr>
      </w:pPr>
      <w:r w:rsidRPr="000B4A08">
        <w:rPr>
          <w:rFonts w:ascii="Ubuntu" w:hAnsi="Ubuntu" w:cs="Calibri"/>
          <w:b/>
          <w:bCs/>
          <w:sz w:val="32"/>
          <w:szCs w:val="32"/>
        </w:rPr>
        <w:t xml:space="preserve">Benefits of a </w:t>
      </w:r>
      <w:r w:rsidRPr="000B4A08">
        <w:rPr>
          <w:rFonts w:ascii="Ubuntu" w:hAnsi="Ubuntu" w:cs="Calibri"/>
          <w:b/>
          <w:bCs/>
          <w:color w:val="FF0000"/>
          <w:sz w:val="32"/>
          <w:szCs w:val="32"/>
        </w:rPr>
        <w:t xml:space="preserve">red team </w:t>
      </w:r>
      <w:r w:rsidRPr="000B4A08">
        <w:rPr>
          <w:rFonts w:ascii="Ubuntu" w:hAnsi="Ubuntu" w:cs="Calibri"/>
          <w:b/>
          <w:bCs/>
          <w:sz w:val="32"/>
          <w:szCs w:val="32"/>
        </w:rPr>
        <w:t xml:space="preserve">vs. </w:t>
      </w:r>
      <w:r w:rsidRPr="000B4A08">
        <w:rPr>
          <w:rFonts w:ascii="Ubuntu" w:hAnsi="Ubuntu" w:cs="Calibri"/>
          <w:b/>
          <w:bCs/>
          <w:color w:val="00B0F0"/>
          <w:sz w:val="32"/>
          <w:szCs w:val="32"/>
        </w:rPr>
        <w:t xml:space="preserve">blue team </w:t>
      </w:r>
      <w:r w:rsidRPr="000B4A08">
        <w:rPr>
          <w:rFonts w:ascii="Ubuntu" w:hAnsi="Ubuntu" w:cs="Calibri"/>
          <w:b/>
          <w:bCs/>
          <w:sz w:val="32"/>
          <w:szCs w:val="32"/>
        </w:rPr>
        <w:t>approach</w:t>
      </w:r>
    </w:p>
    <w:p w14:paraId="79CB37B9" w14:textId="152EDF83" w:rsidR="006D7E8B" w:rsidRDefault="006D7E8B" w:rsidP="006D7E8B">
      <w:pPr>
        <w:pStyle w:val="NormalWeb"/>
        <w:shd w:val="clear" w:color="auto" w:fill="FFFFFF"/>
        <w:spacing w:before="360" w:beforeAutospacing="0" w:after="0" w:afterAutospacing="0"/>
        <w:rPr>
          <w:rFonts w:ascii="Ubuntu" w:hAnsi="Ubuntu" w:cs="Calibri"/>
          <w:sz w:val="24"/>
        </w:rPr>
      </w:pPr>
      <w:r w:rsidRPr="006D7E8B">
        <w:rPr>
          <w:rFonts w:ascii="Ubuntu" w:hAnsi="Ubuntu" w:cs="Calibri"/>
          <w:sz w:val="24"/>
        </w:rPr>
        <w:t>One-way organizations can assess their security capabilities is to stage a red team/blue team exercise. These two teams of professionals face off to put a security infrastructure to the test in a simulation meant to mimic a real attack. Taking a red team versus blue team approach to cybersecurity can have several benefits, allowing security teams to:</w:t>
      </w:r>
    </w:p>
    <w:p w14:paraId="5FE4F575" w14:textId="77777777" w:rsidR="006D7E8B" w:rsidRPr="006D7E8B" w:rsidRDefault="006D7E8B" w:rsidP="006D7E8B">
      <w:pPr>
        <w:pStyle w:val="NormalWeb"/>
        <w:shd w:val="clear" w:color="auto" w:fill="FFFFFF"/>
        <w:spacing w:before="0" w:beforeAutospacing="0" w:after="0" w:afterAutospacing="0"/>
        <w:rPr>
          <w:rFonts w:ascii="Ubuntu" w:hAnsi="Ubuntu" w:cs="Calibri"/>
          <w:sz w:val="24"/>
        </w:rPr>
      </w:pPr>
    </w:p>
    <w:p w14:paraId="0425B7C9" w14:textId="77777777" w:rsidR="006D7E8B" w:rsidRPr="006D7E8B" w:rsidRDefault="006D7E8B" w:rsidP="006D7E8B">
      <w:pPr>
        <w:pStyle w:val="NormalWeb"/>
        <w:numPr>
          <w:ilvl w:val="0"/>
          <w:numId w:val="561"/>
        </w:numPr>
        <w:shd w:val="clear" w:color="auto" w:fill="FFFFFF"/>
        <w:spacing w:before="0" w:beforeAutospacing="0" w:after="0" w:afterAutospacing="0"/>
        <w:jc w:val="left"/>
        <w:rPr>
          <w:rFonts w:ascii="Ubuntu" w:hAnsi="Ubuntu" w:cs="Calibri"/>
          <w:sz w:val="24"/>
        </w:rPr>
      </w:pPr>
      <w:r w:rsidRPr="006D7E8B">
        <w:rPr>
          <w:rFonts w:ascii="Ubuntu" w:hAnsi="Ubuntu" w:cs="Calibri"/>
          <w:sz w:val="24"/>
        </w:rPr>
        <w:t>Find vulnerabilities</w:t>
      </w:r>
    </w:p>
    <w:p w14:paraId="36084BFF" w14:textId="77777777" w:rsidR="006D7E8B" w:rsidRPr="006D7E8B" w:rsidRDefault="006D7E8B" w:rsidP="006D7E8B">
      <w:pPr>
        <w:pStyle w:val="NormalWeb"/>
        <w:numPr>
          <w:ilvl w:val="0"/>
          <w:numId w:val="561"/>
        </w:numPr>
        <w:shd w:val="clear" w:color="auto" w:fill="FFFFFF"/>
        <w:spacing w:before="0" w:beforeAutospacing="0" w:after="0" w:afterAutospacing="0"/>
        <w:jc w:val="left"/>
        <w:rPr>
          <w:rFonts w:ascii="Ubuntu" w:hAnsi="Ubuntu" w:cs="Calibri"/>
          <w:sz w:val="24"/>
        </w:rPr>
      </w:pPr>
      <w:r w:rsidRPr="006D7E8B">
        <w:rPr>
          <w:rFonts w:ascii="Ubuntu" w:hAnsi="Ubuntu" w:cs="Calibri"/>
          <w:sz w:val="24"/>
        </w:rPr>
        <w:t>Strengthen network security</w:t>
      </w:r>
    </w:p>
    <w:p w14:paraId="77585564" w14:textId="77777777" w:rsidR="006D7E8B" w:rsidRPr="006D7E8B" w:rsidRDefault="006D7E8B" w:rsidP="006D7E8B">
      <w:pPr>
        <w:pStyle w:val="NormalWeb"/>
        <w:numPr>
          <w:ilvl w:val="0"/>
          <w:numId w:val="561"/>
        </w:numPr>
        <w:shd w:val="clear" w:color="auto" w:fill="FFFFFF"/>
        <w:spacing w:before="0" w:beforeAutospacing="0" w:after="0" w:afterAutospacing="0"/>
        <w:jc w:val="left"/>
        <w:rPr>
          <w:rFonts w:ascii="Ubuntu" w:hAnsi="Ubuntu" w:cs="Calibri"/>
          <w:sz w:val="24"/>
        </w:rPr>
      </w:pPr>
      <w:r w:rsidRPr="006D7E8B">
        <w:rPr>
          <w:rFonts w:ascii="Ubuntu" w:hAnsi="Ubuntu" w:cs="Calibri"/>
          <w:sz w:val="24"/>
        </w:rPr>
        <w:t>Build experience in detecting and containing attacks</w:t>
      </w:r>
    </w:p>
    <w:p w14:paraId="12D0E2C7" w14:textId="77777777" w:rsidR="006D7E8B" w:rsidRPr="006D7E8B" w:rsidRDefault="006D7E8B" w:rsidP="006D7E8B">
      <w:pPr>
        <w:pStyle w:val="NormalWeb"/>
        <w:numPr>
          <w:ilvl w:val="0"/>
          <w:numId w:val="561"/>
        </w:numPr>
        <w:shd w:val="clear" w:color="auto" w:fill="FFFFFF"/>
        <w:spacing w:before="0" w:beforeAutospacing="0" w:after="0" w:afterAutospacing="0"/>
        <w:jc w:val="left"/>
        <w:rPr>
          <w:rFonts w:ascii="Ubuntu" w:hAnsi="Ubuntu" w:cs="Calibri"/>
          <w:sz w:val="24"/>
        </w:rPr>
      </w:pPr>
      <w:r w:rsidRPr="006D7E8B">
        <w:rPr>
          <w:rFonts w:ascii="Ubuntu" w:hAnsi="Ubuntu" w:cs="Calibri"/>
          <w:sz w:val="24"/>
        </w:rPr>
        <w:t>Develop response plans and procedures</w:t>
      </w:r>
    </w:p>
    <w:p w14:paraId="7298B319" w14:textId="77777777" w:rsidR="006D7E8B" w:rsidRPr="006D7E8B" w:rsidRDefault="006D7E8B" w:rsidP="006D7E8B">
      <w:pPr>
        <w:pStyle w:val="NormalWeb"/>
        <w:numPr>
          <w:ilvl w:val="0"/>
          <w:numId w:val="561"/>
        </w:numPr>
        <w:shd w:val="clear" w:color="auto" w:fill="FFFFFF"/>
        <w:spacing w:before="0" w:beforeAutospacing="0" w:after="0" w:afterAutospacing="0"/>
        <w:jc w:val="left"/>
        <w:rPr>
          <w:rFonts w:ascii="Ubuntu" w:hAnsi="Ubuntu" w:cs="Calibri"/>
          <w:sz w:val="24"/>
        </w:rPr>
      </w:pPr>
      <w:r w:rsidRPr="006D7E8B">
        <w:rPr>
          <w:rFonts w:ascii="Ubuntu" w:hAnsi="Ubuntu" w:cs="Calibri"/>
          <w:sz w:val="24"/>
        </w:rPr>
        <w:t>Create healthy competition and cooperation</w:t>
      </w:r>
    </w:p>
    <w:p w14:paraId="671BB8DF" w14:textId="77777777" w:rsidR="006D7E8B" w:rsidRPr="006D7E8B" w:rsidRDefault="006D7E8B" w:rsidP="006D7E8B">
      <w:pPr>
        <w:pStyle w:val="NormalWeb"/>
        <w:numPr>
          <w:ilvl w:val="0"/>
          <w:numId w:val="561"/>
        </w:numPr>
        <w:shd w:val="clear" w:color="auto" w:fill="FFFFFF"/>
        <w:spacing w:before="0" w:beforeAutospacing="0" w:after="0" w:afterAutospacing="0"/>
        <w:jc w:val="left"/>
        <w:rPr>
          <w:rFonts w:ascii="Ubuntu" w:hAnsi="Ubuntu" w:cs="Calibri"/>
          <w:sz w:val="24"/>
        </w:rPr>
      </w:pPr>
      <w:r w:rsidRPr="006D7E8B">
        <w:rPr>
          <w:rFonts w:ascii="Ubuntu" w:hAnsi="Ubuntu" w:cs="Calibri"/>
          <w:sz w:val="24"/>
        </w:rPr>
        <w:t>Raise security awareness among other staff</w:t>
      </w:r>
    </w:p>
    <w:p w14:paraId="43DFA867" w14:textId="77777777" w:rsidR="006D7E8B" w:rsidRDefault="006D7E8B" w:rsidP="00DC77CF">
      <w:pPr>
        <w:rPr>
          <w:rFonts w:ascii="Ubuntu" w:hAnsi="Ubuntu" w:cs="Calibri"/>
          <w:sz w:val="24"/>
        </w:rPr>
      </w:pPr>
    </w:p>
    <w:p w14:paraId="6782F1E8" w14:textId="24D4743C" w:rsidR="006D7E8B" w:rsidRPr="0039617A" w:rsidRDefault="0039617A" w:rsidP="00DC77CF">
      <w:pPr>
        <w:rPr>
          <w:rFonts w:ascii="Ubuntu" w:hAnsi="Ubuntu" w:cs="Calibri"/>
          <w:b/>
          <w:bCs/>
          <w:color w:val="FF0000"/>
          <w:sz w:val="28"/>
          <w:szCs w:val="28"/>
        </w:rPr>
      </w:pPr>
      <w:r w:rsidRPr="0039617A">
        <w:rPr>
          <w:rFonts w:ascii="Ubuntu" w:hAnsi="Ubuntu" w:cs="Calibri"/>
          <w:b/>
          <w:bCs/>
          <w:color w:val="FF0000"/>
          <w:sz w:val="28"/>
          <w:szCs w:val="28"/>
        </w:rPr>
        <w:t>AQUA CVSS Score (Common Vulnerability Scoring System)</w:t>
      </w:r>
    </w:p>
    <w:p w14:paraId="515F69F6" w14:textId="77777777" w:rsidR="006D7E8B" w:rsidRDefault="006D7E8B" w:rsidP="00DC77CF">
      <w:pPr>
        <w:rPr>
          <w:rFonts w:ascii="Ubuntu" w:hAnsi="Ubuntu" w:cs="Calibri"/>
          <w:sz w:val="24"/>
        </w:rPr>
      </w:pPr>
    </w:p>
    <w:p w14:paraId="0B68D026" w14:textId="0E27AE24" w:rsidR="006D7E8B" w:rsidRPr="0039617A" w:rsidRDefault="0039617A" w:rsidP="0039617A">
      <w:pPr>
        <w:pStyle w:val="NormalWeb"/>
        <w:numPr>
          <w:ilvl w:val="0"/>
          <w:numId w:val="561"/>
        </w:numPr>
        <w:shd w:val="clear" w:color="auto" w:fill="FFFFFF"/>
        <w:spacing w:before="0" w:beforeAutospacing="0" w:after="0" w:afterAutospacing="0"/>
        <w:jc w:val="left"/>
        <w:rPr>
          <w:rFonts w:ascii="Ubuntu" w:hAnsi="Ubuntu" w:cs="Calibri"/>
          <w:sz w:val="24"/>
        </w:rPr>
      </w:pPr>
      <w:r w:rsidRPr="0039617A">
        <w:rPr>
          <w:rFonts w:ascii="Ubuntu" w:hAnsi="Ubuntu" w:cs="Calibri"/>
          <w:sz w:val="24"/>
        </w:rPr>
        <w:t>Scores range from 0 to 10, with 10 being the most severe.</w:t>
      </w:r>
    </w:p>
    <w:p w14:paraId="350C80E5" w14:textId="77777777" w:rsidR="006D7E8B" w:rsidRDefault="006D7E8B" w:rsidP="00DC77CF">
      <w:pPr>
        <w:rPr>
          <w:rFonts w:ascii="Ubuntu" w:hAnsi="Ubuntu" w:cs="Calibri"/>
          <w:sz w:val="24"/>
        </w:rPr>
      </w:pPr>
    </w:p>
    <w:p w14:paraId="5BA6F1CD" w14:textId="4491D7D5" w:rsidR="006D7E8B" w:rsidRDefault="002C6299" w:rsidP="00DC77CF">
      <w:pPr>
        <w:rPr>
          <w:rFonts w:ascii="Ubuntu" w:hAnsi="Ubuntu" w:cs="Calibri"/>
          <w:sz w:val="24"/>
        </w:rPr>
      </w:pPr>
      <w:r>
        <w:rPr>
          <w:noProof/>
        </w:rPr>
        <w:lastRenderedPageBreak/>
        <w:drawing>
          <wp:inline distT="0" distB="0" distL="0" distR="0" wp14:anchorId="2A11CFBC" wp14:editId="4B041EC5">
            <wp:extent cx="6429375" cy="3540760"/>
            <wp:effectExtent l="0" t="0" r="9525" b="2540"/>
            <wp:docPr id="193130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06998" name=""/>
                    <pic:cNvPicPr/>
                  </pic:nvPicPr>
                  <pic:blipFill>
                    <a:blip r:embed="rId38"/>
                    <a:stretch>
                      <a:fillRect/>
                    </a:stretch>
                  </pic:blipFill>
                  <pic:spPr>
                    <a:xfrm>
                      <a:off x="0" y="0"/>
                      <a:ext cx="6429375" cy="3540760"/>
                    </a:xfrm>
                    <a:prstGeom prst="rect">
                      <a:avLst/>
                    </a:prstGeom>
                  </pic:spPr>
                </pic:pic>
              </a:graphicData>
            </a:graphic>
          </wp:inline>
        </w:drawing>
      </w:r>
    </w:p>
    <w:p w14:paraId="0A872F76" w14:textId="77777777" w:rsidR="009E3F7F" w:rsidRDefault="009E3F7F" w:rsidP="00DC77CF">
      <w:pPr>
        <w:rPr>
          <w:rFonts w:ascii="Ubuntu" w:hAnsi="Ubuntu" w:cs="Calibri"/>
          <w:sz w:val="24"/>
        </w:rPr>
      </w:pPr>
    </w:p>
    <w:p w14:paraId="409CFFB4" w14:textId="3C096F97" w:rsidR="000F1C2F" w:rsidRPr="000B4A08" w:rsidRDefault="000B4A08" w:rsidP="000B4A08">
      <w:pPr>
        <w:pStyle w:val="Heading2"/>
        <w:numPr>
          <w:ilvl w:val="1"/>
          <w:numId w:val="25"/>
        </w:numPr>
        <w:shd w:val="clear" w:color="auto" w:fill="BDD6EE" w:themeFill="accent5" w:themeFillTint="66"/>
        <w:rPr>
          <w:rFonts w:ascii="Aptos" w:hAnsi="Aptos"/>
          <w:sz w:val="28"/>
          <w:szCs w:val="36"/>
        </w:rPr>
      </w:pPr>
      <w:bookmarkStart w:id="25" w:name="_Toc168854910"/>
      <w:proofErr w:type="spellStart"/>
      <w:r w:rsidRPr="000B4A08">
        <w:rPr>
          <w:rFonts w:ascii="Aptos" w:hAnsi="Aptos"/>
          <w:sz w:val="28"/>
          <w:szCs w:val="36"/>
        </w:rPr>
        <w:t>Trivy</w:t>
      </w:r>
      <w:proofErr w:type="spellEnd"/>
      <w:r w:rsidR="00C72263">
        <w:rPr>
          <w:rFonts w:ascii="Aptos" w:hAnsi="Aptos"/>
          <w:sz w:val="28"/>
          <w:szCs w:val="36"/>
        </w:rPr>
        <w:t xml:space="preserve"> </w:t>
      </w:r>
      <w:r w:rsidR="005E7A25">
        <w:rPr>
          <w:rFonts w:ascii="Aptos" w:hAnsi="Aptos"/>
          <w:sz w:val="28"/>
          <w:szCs w:val="36"/>
        </w:rPr>
        <w:t xml:space="preserve">from AQUA </w:t>
      </w:r>
      <w:r w:rsidR="00C72263">
        <w:rPr>
          <w:rFonts w:ascii="Aptos" w:hAnsi="Aptos"/>
          <w:sz w:val="28"/>
          <w:szCs w:val="36"/>
        </w:rPr>
        <w:t>to Scan Container Image</w:t>
      </w:r>
      <w:bookmarkEnd w:id="25"/>
    </w:p>
    <w:p w14:paraId="468625AF" w14:textId="77777777" w:rsidR="000F1C2F" w:rsidRDefault="000F1C2F" w:rsidP="00DC77CF">
      <w:pPr>
        <w:rPr>
          <w:rFonts w:ascii="Ubuntu" w:hAnsi="Ubuntu" w:cs="Calibri"/>
          <w:sz w:val="24"/>
        </w:rPr>
      </w:pPr>
    </w:p>
    <w:p w14:paraId="7EFA5B42" w14:textId="7171312E" w:rsidR="00C72263" w:rsidRDefault="00C72263" w:rsidP="00C72263">
      <w:pPr>
        <w:pStyle w:val="NormalWeb"/>
        <w:numPr>
          <w:ilvl w:val="0"/>
          <w:numId w:val="561"/>
        </w:numPr>
        <w:shd w:val="clear" w:color="auto" w:fill="FFFFFF"/>
        <w:spacing w:before="0" w:beforeAutospacing="0" w:after="0" w:afterAutospacing="0"/>
        <w:jc w:val="left"/>
        <w:rPr>
          <w:rFonts w:ascii="Ubuntu" w:hAnsi="Ubuntu" w:cs="Calibri"/>
          <w:sz w:val="24"/>
        </w:rPr>
      </w:pPr>
      <w:r>
        <w:rPr>
          <w:rFonts w:ascii="Ubuntu" w:hAnsi="Ubuntu" w:cs="Calibri"/>
          <w:sz w:val="24"/>
        </w:rPr>
        <w:t xml:space="preserve">docker pull </w:t>
      </w:r>
      <w:proofErr w:type="spellStart"/>
      <w:r>
        <w:rPr>
          <w:rFonts w:ascii="Ubuntu" w:hAnsi="Ubuntu" w:cs="Calibri"/>
          <w:sz w:val="24"/>
        </w:rPr>
        <w:t>aquasec</w:t>
      </w:r>
      <w:proofErr w:type="spellEnd"/>
      <w:r>
        <w:rPr>
          <w:rFonts w:ascii="Ubuntu" w:hAnsi="Ubuntu" w:cs="Calibri"/>
          <w:sz w:val="24"/>
        </w:rPr>
        <w:t>/trivy:0.19.2</w:t>
      </w:r>
    </w:p>
    <w:p w14:paraId="7500421B" w14:textId="200F3E4C" w:rsidR="009D4D8B" w:rsidRDefault="009D4D8B" w:rsidP="009D4D8B">
      <w:pPr>
        <w:pStyle w:val="NormalWeb"/>
        <w:numPr>
          <w:ilvl w:val="0"/>
          <w:numId w:val="561"/>
        </w:numPr>
        <w:shd w:val="clear" w:color="auto" w:fill="FFFFFF"/>
        <w:spacing w:before="0" w:beforeAutospacing="0" w:after="0" w:afterAutospacing="0"/>
        <w:jc w:val="left"/>
        <w:rPr>
          <w:rFonts w:ascii="Ubuntu" w:hAnsi="Ubuntu" w:cs="Calibri"/>
          <w:sz w:val="24"/>
        </w:rPr>
      </w:pPr>
      <w:r>
        <w:rPr>
          <w:rFonts w:ascii="Ubuntu" w:hAnsi="Ubuntu" w:cs="Calibri"/>
          <w:sz w:val="24"/>
        </w:rPr>
        <w:t>docker run –rm -v C:\\Users\\asecu:/root</w:t>
      </w:r>
      <w:proofErr w:type="gramStart"/>
      <w:r>
        <w:rPr>
          <w:rFonts w:ascii="Ubuntu" w:hAnsi="Ubuntu" w:cs="Calibri"/>
          <w:sz w:val="24"/>
        </w:rPr>
        <w:t>/.cache</w:t>
      </w:r>
      <w:proofErr w:type="gramEnd"/>
      <w:r>
        <w:rPr>
          <w:rFonts w:ascii="Ubuntu" w:hAnsi="Ubuntu" w:cs="Calibri"/>
          <w:sz w:val="24"/>
        </w:rPr>
        <w:t xml:space="preserve">/ </w:t>
      </w:r>
      <w:proofErr w:type="spellStart"/>
      <w:r>
        <w:rPr>
          <w:rFonts w:ascii="Ubuntu" w:hAnsi="Ubuntu" w:cs="Calibri"/>
          <w:sz w:val="24"/>
        </w:rPr>
        <w:t>aquasec</w:t>
      </w:r>
      <w:proofErr w:type="spellEnd"/>
      <w:r>
        <w:rPr>
          <w:rFonts w:ascii="Ubuntu" w:hAnsi="Ubuntu" w:cs="Calibri"/>
          <w:sz w:val="24"/>
        </w:rPr>
        <w:t>/trivy:0.19.2 python:3.4-alpine</w:t>
      </w:r>
    </w:p>
    <w:p w14:paraId="6BF82AAB" w14:textId="77777777" w:rsidR="00C605E8" w:rsidRDefault="00C605E8" w:rsidP="00C605E8">
      <w:pPr>
        <w:pStyle w:val="NormalWeb"/>
        <w:shd w:val="clear" w:color="auto" w:fill="FFFFFF"/>
        <w:spacing w:before="0" w:beforeAutospacing="0" w:after="0" w:afterAutospacing="0"/>
        <w:jc w:val="left"/>
        <w:rPr>
          <w:rFonts w:ascii="Ubuntu" w:hAnsi="Ubuntu" w:cs="Calibri"/>
          <w:sz w:val="24"/>
        </w:rPr>
      </w:pPr>
    </w:p>
    <w:p w14:paraId="504205A2" w14:textId="2E84794F" w:rsidR="005E25C8" w:rsidRPr="00C605E8" w:rsidRDefault="005E25C8" w:rsidP="00DC77CF">
      <w:pPr>
        <w:rPr>
          <w:rFonts w:ascii="Ubuntu" w:hAnsi="Ubuntu" w:cs="Calibri"/>
          <w:b/>
          <w:bCs/>
          <w:sz w:val="36"/>
          <w:szCs w:val="36"/>
        </w:rPr>
      </w:pPr>
      <w:proofErr w:type="gramStart"/>
      <w:r w:rsidRPr="00C605E8">
        <w:rPr>
          <w:rFonts w:ascii="Ubuntu" w:hAnsi="Ubuntu" w:cs="Calibri"/>
          <w:b/>
          <w:bCs/>
          <w:color w:val="FF0000"/>
          <w:sz w:val="36"/>
          <w:szCs w:val="36"/>
          <w:highlight w:val="yellow"/>
        </w:rPr>
        <w:t>CVE</w:t>
      </w:r>
      <w:r w:rsidRPr="00C605E8">
        <w:rPr>
          <w:rFonts w:ascii="Ubuntu" w:hAnsi="Ubuntu" w:cs="Calibri"/>
          <w:b/>
          <w:bCs/>
          <w:sz w:val="36"/>
          <w:szCs w:val="36"/>
          <w:highlight w:val="yellow"/>
        </w:rPr>
        <w:t xml:space="preserve"> :</w:t>
      </w:r>
      <w:proofErr w:type="gramEnd"/>
      <w:r w:rsidRPr="00C605E8">
        <w:rPr>
          <w:rFonts w:ascii="Ubuntu" w:hAnsi="Ubuntu" w:cs="Calibri"/>
          <w:b/>
          <w:bCs/>
          <w:sz w:val="36"/>
          <w:szCs w:val="36"/>
          <w:highlight w:val="yellow"/>
        </w:rPr>
        <w:t xml:space="preserve">  </w:t>
      </w:r>
      <w:r w:rsidRPr="00C605E8">
        <w:rPr>
          <w:rFonts w:ascii="Ubuntu" w:hAnsi="Ubuntu" w:cs="Calibri"/>
          <w:b/>
          <w:bCs/>
          <w:color w:val="2E74B5" w:themeColor="accent5" w:themeShade="BF"/>
          <w:sz w:val="36"/>
          <w:szCs w:val="36"/>
          <w:highlight w:val="yellow"/>
        </w:rPr>
        <w:t>Common Vulnerabilities and Exposures</w:t>
      </w:r>
    </w:p>
    <w:p w14:paraId="11744576" w14:textId="1C421A3E" w:rsidR="005E25C8" w:rsidRDefault="005E25C8" w:rsidP="00DC77CF">
      <w:pPr>
        <w:rPr>
          <w:rFonts w:ascii="Ubuntu" w:hAnsi="Ubuntu" w:cs="Calibri"/>
          <w:sz w:val="24"/>
        </w:rPr>
      </w:pPr>
      <w:r>
        <w:rPr>
          <w:noProof/>
        </w:rPr>
        <w:drawing>
          <wp:inline distT="0" distB="0" distL="0" distR="0" wp14:anchorId="2EF5826F" wp14:editId="403128CB">
            <wp:extent cx="6430552" cy="3467100"/>
            <wp:effectExtent l="0" t="0" r="8890" b="0"/>
            <wp:docPr id="4868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31912" name=""/>
                    <pic:cNvPicPr/>
                  </pic:nvPicPr>
                  <pic:blipFill>
                    <a:blip r:embed="rId39"/>
                    <a:stretch>
                      <a:fillRect/>
                    </a:stretch>
                  </pic:blipFill>
                  <pic:spPr>
                    <a:xfrm>
                      <a:off x="0" y="0"/>
                      <a:ext cx="6451041" cy="3478147"/>
                    </a:xfrm>
                    <a:prstGeom prst="rect">
                      <a:avLst/>
                    </a:prstGeom>
                  </pic:spPr>
                </pic:pic>
              </a:graphicData>
            </a:graphic>
          </wp:inline>
        </w:drawing>
      </w:r>
    </w:p>
    <w:p w14:paraId="3B39ABD8" w14:textId="1BFD051F" w:rsidR="005E7A25" w:rsidRPr="005E7A25" w:rsidRDefault="005E7A25" w:rsidP="005E7A25">
      <w:pPr>
        <w:pStyle w:val="Heading2"/>
        <w:numPr>
          <w:ilvl w:val="1"/>
          <w:numId w:val="25"/>
        </w:numPr>
        <w:shd w:val="clear" w:color="auto" w:fill="BDD6EE" w:themeFill="accent5" w:themeFillTint="66"/>
        <w:rPr>
          <w:rFonts w:ascii="Aptos" w:hAnsi="Aptos"/>
          <w:sz w:val="28"/>
          <w:szCs w:val="36"/>
        </w:rPr>
      </w:pPr>
      <w:bookmarkStart w:id="26" w:name="_Toc168854911"/>
      <w:r w:rsidRPr="005E7A25">
        <w:rPr>
          <w:rFonts w:ascii="Aptos" w:hAnsi="Aptos"/>
          <w:sz w:val="28"/>
          <w:szCs w:val="36"/>
        </w:rPr>
        <w:lastRenderedPageBreak/>
        <w:t xml:space="preserve">Docker Scan </w:t>
      </w:r>
      <w:r>
        <w:rPr>
          <w:rFonts w:ascii="Aptos" w:hAnsi="Aptos"/>
          <w:sz w:val="28"/>
          <w:szCs w:val="36"/>
        </w:rPr>
        <w:t>to perform Container Scan</w:t>
      </w:r>
      <w:r w:rsidRPr="005E7A25">
        <w:rPr>
          <w:rFonts w:ascii="Aptos" w:hAnsi="Aptos"/>
          <w:sz w:val="28"/>
          <w:szCs w:val="36"/>
        </w:rPr>
        <w:t xml:space="preserve"> Using Snyk</w:t>
      </w:r>
      <w:r>
        <w:rPr>
          <w:rFonts w:ascii="Aptos" w:hAnsi="Aptos"/>
          <w:sz w:val="28"/>
          <w:szCs w:val="36"/>
        </w:rPr>
        <w:t xml:space="preserve"> in the Backend</w:t>
      </w:r>
      <w:bookmarkEnd w:id="26"/>
    </w:p>
    <w:p w14:paraId="31AAC096" w14:textId="1CFEF7CF" w:rsidR="000F1C2F" w:rsidRDefault="000F1C2F" w:rsidP="005E7A25">
      <w:pPr>
        <w:rPr>
          <w:rFonts w:ascii="Ubuntu" w:hAnsi="Ubuntu" w:cs="Calibri"/>
          <w:sz w:val="24"/>
        </w:rPr>
      </w:pPr>
    </w:p>
    <w:p w14:paraId="3951108A" w14:textId="13076DEB" w:rsidR="005E7A25" w:rsidRDefault="005E7A25" w:rsidP="005E7A25">
      <w:pPr>
        <w:rPr>
          <w:rFonts w:ascii="Ubuntu" w:hAnsi="Ubuntu" w:cs="Calibri"/>
          <w:sz w:val="24"/>
        </w:rPr>
      </w:pPr>
      <w:r>
        <w:rPr>
          <w:rFonts w:ascii="Ubuntu" w:hAnsi="Ubuntu" w:cs="Calibri"/>
          <w:sz w:val="24"/>
        </w:rPr>
        <w:t xml:space="preserve">Docker scan is using </w:t>
      </w:r>
      <w:proofErr w:type="spellStart"/>
      <w:r>
        <w:rPr>
          <w:rFonts w:ascii="Ubuntu" w:hAnsi="Ubuntu" w:cs="Calibri"/>
          <w:sz w:val="24"/>
        </w:rPr>
        <w:t>snyk</w:t>
      </w:r>
      <w:proofErr w:type="spellEnd"/>
      <w:r>
        <w:rPr>
          <w:rFonts w:ascii="Ubuntu" w:hAnsi="Ubuntu" w:cs="Calibri"/>
          <w:sz w:val="24"/>
        </w:rPr>
        <w:t xml:space="preserve"> to identify any kind of security vulnerabilities in Docker files and container images.</w:t>
      </w:r>
    </w:p>
    <w:p w14:paraId="5AFD46B4" w14:textId="2443AC0E" w:rsidR="005E7A25" w:rsidRDefault="005E7A25" w:rsidP="005E7A25">
      <w:pPr>
        <w:rPr>
          <w:rFonts w:ascii="Ubuntu" w:hAnsi="Ubuntu" w:cs="Calibri"/>
          <w:sz w:val="24"/>
        </w:rPr>
      </w:pPr>
      <w:r>
        <w:rPr>
          <w:rFonts w:ascii="Ubuntu" w:hAnsi="Ubuntu" w:cs="Calibri"/>
          <w:sz w:val="24"/>
        </w:rPr>
        <w:t xml:space="preserve">Hence Snyk is providing the capabilities to </w:t>
      </w:r>
      <w:r w:rsidRPr="005E7A25">
        <w:rPr>
          <w:rFonts w:ascii="Ubuntu" w:hAnsi="Ubuntu" w:cs="Calibri"/>
          <w:i/>
          <w:iCs/>
          <w:sz w:val="24"/>
        </w:rPr>
        <w:t>Docker Scan</w:t>
      </w:r>
      <w:r>
        <w:rPr>
          <w:rFonts w:ascii="Ubuntu" w:hAnsi="Ubuntu" w:cs="Calibri"/>
          <w:sz w:val="24"/>
        </w:rPr>
        <w:t>.</w:t>
      </w:r>
    </w:p>
    <w:p w14:paraId="1EE299FA" w14:textId="77777777" w:rsidR="005E7A25" w:rsidRDefault="005E7A25" w:rsidP="005E7A25">
      <w:pPr>
        <w:rPr>
          <w:rFonts w:ascii="Ubuntu" w:hAnsi="Ubuntu" w:cs="Calibri"/>
          <w:sz w:val="24"/>
        </w:rPr>
      </w:pPr>
    </w:p>
    <w:p w14:paraId="772B03B6" w14:textId="51C95376" w:rsidR="005E7A25" w:rsidRDefault="005E7A25" w:rsidP="005E7A25">
      <w:pPr>
        <w:rPr>
          <w:rFonts w:ascii="Ubuntu" w:hAnsi="Ubuntu" w:cs="Calibri"/>
          <w:sz w:val="24"/>
        </w:rPr>
      </w:pPr>
      <w:r>
        <w:rPr>
          <w:rFonts w:ascii="Ubuntu" w:hAnsi="Ubuntu" w:cs="Calibri"/>
          <w:sz w:val="24"/>
        </w:rPr>
        <w:t>&gt;docker scan –accept-license - -version</w:t>
      </w:r>
    </w:p>
    <w:p w14:paraId="375F88CA" w14:textId="18EB98BE" w:rsidR="005E7A25" w:rsidRDefault="005E7A25" w:rsidP="005E7A25">
      <w:pPr>
        <w:rPr>
          <w:rFonts w:ascii="Ubuntu" w:hAnsi="Ubuntu" w:cs="Calibri"/>
          <w:sz w:val="24"/>
        </w:rPr>
      </w:pPr>
      <w:r>
        <w:rPr>
          <w:rFonts w:ascii="Ubuntu" w:hAnsi="Ubuntu" w:cs="Calibri"/>
          <w:sz w:val="24"/>
        </w:rPr>
        <w:t>Version:</w:t>
      </w:r>
      <w:r>
        <w:rPr>
          <w:rFonts w:ascii="Ubuntu" w:hAnsi="Ubuntu" w:cs="Calibri"/>
          <w:sz w:val="24"/>
        </w:rPr>
        <w:tab/>
        <w:t>v0.19.0</w:t>
      </w:r>
    </w:p>
    <w:p w14:paraId="023061BD" w14:textId="437E4CEB" w:rsidR="005E7A25" w:rsidRDefault="005E7A25" w:rsidP="005E7A25">
      <w:pPr>
        <w:rPr>
          <w:rFonts w:ascii="Ubuntu" w:hAnsi="Ubuntu" w:cs="Calibri"/>
          <w:sz w:val="24"/>
        </w:rPr>
      </w:pPr>
      <w:r>
        <w:rPr>
          <w:rFonts w:ascii="Ubuntu" w:hAnsi="Ubuntu" w:cs="Calibri"/>
          <w:sz w:val="24"/>
        </w:rPr>
        <w:t>Git Commit:</w:t>
      </w:r>
      <w:r>
        <w:rPr>
          <w:rFonts w:ascii="Ubuntu" w:hAnsi="Ubuntu" w:cs="Calibri"/>
          <w:sz w:val="24"/>
        </w:rPr>
        <w:tab/>
        <w:t>9c79702</w:t>
      </w:r>
    </w:p>
    <w:p w14:paraId="0ED53C9A" w14:textId="66B7958A" w:rsidR="005E7A25" w:rsidRDefault="005E7A25" w:rsidP="005E7A25">
      <w:pPr>
        <w:rPr>
          <w:rFonts w:ascii="Ubuntu" w:hAnsi="Ubuntu" w:cs="Calibri"/>
          <w:sz w:val="24"/>
        </w:rPr>
      </w:pPr>
      <w:r>
        <w:rPr>
          <w:rFonts w:ascii="Ubuntu" w:hAnsi="Ubuntu" w:cs="Calibri"/>
          <w:sz w:val="24"/>
        </w:rPr>
        <w:t>Provider:</w:t>
      </w:r>
      <w:r>
        <w:rPr>
          <w:rFonts w:ascii="Ubuntu" w:hAnsi="Ubuntu" w:cs="Calibri"/>
          <w:sz w:val="24"/>
        </w:rPr>
        <w:tab/>
        <w:t>Snyk (1.827.0 (standalone))</w:t>
      </w:r>
    </w:p>
    <w:p w14:paraId="4E1B8143" w14:textId="77777777" w:rsidR="005E7A25" w:rsidRPr="005E7A25" w:rsidRDefault="005E7A25" w:rsidP="005E7A25">
      <w:pPr>
        <w:rPr>
          <w:rFonts w:ascii="Ubuntu" w:hAnsi="Ubuntu" w:cs="Calibri"/>
          <w:sz w:val="24"/>
        </w:rPr>
      </w:pPr>
    </w:p>
    <w:p w14:paraId="02382993" w14:textId="790EEE33" w:rsidR="000F1C2F" w:rsidRDefault="005E7A25" w:rsidP="00DC77CF">
      <w:pPr>
        <w:rPr>
          <w:rFonts w:ascii="Ubuntu" w:hAnsi="Ubuntu" w:cs="Calibri"/>
          <w:sz w:val="24"/>
        </w:rPr>
      </w:pPr>
      <w:r>
        <w:rPr>
          <w:rFonts w:ascii="Ubuntu" w:hAnsi="Ubuntu" w:cs="Calibri"/>
          <w:sz w:val="24"/>
        </w:rPr>
        <w:t>&gt;docker scan python:3.4-alpine</w:t>
      </w:r>
    </w:p>
    <w:p w14:paraId="6A66452B" w14:textId="77777777" w:rsidR="000F1C2F" w:rsidRDefault="000F1C2F" w:rsidP="00DC77CF">
      <w:pPr>
        <w:rPr>
          <w:rFonts w:ascii="Ubuntu" w:hAnsi="Ubuntu" w:cs="Calibri"/>
          <w:sz w:val="24"/>
        </w:rPr>
      </w:pPr>
    </w:p>
    <w:p w14:paraId="57CA26A5" w14:textId="08BB0180" w:rsidR="000F1C2F" w:rsidRPr="007D4119" w:rsidRDefault="007D4119" w:rsidP="007D4119">
      <w:pPr>
        <w:pStyle w:val="Heading2"/>
        <w:numPr>
          <w:ilvl w:val="1"/>
          <w:numId w:val="25"/>
        </w:numPr>
        <w:shd w:val="clear" w:color="auto" w:fill="BDD6EE" w:themeFill="accent5" w:themeFillTint="66"/>
        <w:rPr>
          <w:rFonts w:ascii="Aptos" w:hAnsi="Aptos"/>
          <w:sz w:val="28"/>
          <w:szCs w:val="36"/>
        </w:rPr>
      </w:pPr>
      <w:bookmarkStart w:id="27" w:name="_Toc168854912"/>
      <w:r w:rsidRPr="007D4119">
        <w:rPr>
          <w:rFonts w:ascii="Aptos" w:hAnsi="Aptos"/>
          <w:sz w:val="28"/>
          <w:szCs w:val="36"/>
        </w:rPr>
        <w:t>Snyk to perform Container Scan</w:t>
      </w:r>
      <w:bookmarkEnd w:id="27"/>
    </w:p>
    <w:p w14:paraId="145FE530" w14:textId="77777777" w:rsidR="000F1C2F" w:rsidRDefault="000F1C2F" w:rsidP="00DC77CF">
      <w:pPr>
        <w:rPr>
          <w:rFonts w:ascii="Ubuntu" w:hAnsi="Ubuntu" w:cs="Calibri"/>
          <w:sz w:val="24"/>
        </w:rPr>
      </w:pPr>
    </w:p>
    <w:p w14:paraId="62AC9C81" w14:textId="44B58D8E" w:rsidR="007D4119" w:rsidRDefault="007D4119" w:rsidP="00DC77CF">
      <w:pPr>
        <w:rPr>
          <w:rFonts w:ascii="Ubuntu" w:hAnsi="Ubuntu" w:cs="Calibri"/>
          <w:sz w:val="24"/>
        </w:rPr>
      </w:pPr>
      <w:r>
        <w:rPr>
          <w:rFonts w:ascii="Ubuntu" w:hAnsi="Ubuntu" w:cs="Calibri"/>
          <w:sz w:val="24"/>
        </w:rPr>
        <w:t>&gt;docker pull python:3.4-alpine</w:t>
      </w:r>
    </w:p>
    <w:p w14:paraId="0F3B258B" w14:textId="03DA1403" w:rsidR="000F1C2F" w:rsidRDefault="007D4119" w:rsidP="00DC77CF">
      <w:pPr>
        <w:rPr>
          <w:rFonts w:ascii="Ubuntu" w:hAnsi="Ubuntu" w:cs="Calibri"/>
          <w:sz w:val="24"/>
        </w:rPr>
      </w:pPr>
      <w:r>
        <w:rPr>
          <w:rFonts w:ascii="Ubuntu" w:hAnsi="Ubuntu" w:cs="Calibri"/>
          <w:sz w:val="24"/>
        </w:rPr>
        <w:t>&gt;snyk-win.exe container test python:3.4-alpine</w:t>
      </w:r>
    </w:p>
    <w:p w14:paraId="56A7A18B" w14:textId="77777777" w:rsidR="007D4119" w:rsidRDefault="007D4119" w:rsidP="00DC77CF">
      <w:pPr>
        <w:rPr>
          <w:rFonts w:ascii="Ubuntu" w:hAnsi="Ubuntu" w:cs="Calibri"/>
          <w:sz w:val="24"/>
        </w:rPr>
      </w:pPr>
    </w:p>
    <w:p w14:paraId="29E668BF" w14:textId="30928BA0" w:rsidR="000F1C2F" w:rsidRPr="007D4119" w:rsidRDefault="007D4119" w:rsidP="007D4119">
      <w:pPr>
        <w:pStyle w:val="Heading2"/>
        <w:numPr>
          <w:ilvl w:val="1"/>
          <w:numId w:val="25"/>
        </w:numPr>
        <w:shd w:val="clear" w:color="auto" w:fill="BDD6EE" w:themeFill="accent5" w:themeFillTint="66"/>
        <w:rPr>
          <w:rFonts w:ascii="Aptos" w:hAnsi="Aptos"/>
          <w:sz w:val="28"/>
          <w:szCs w:val="36"/>
        </w:rPr>
      </w:pPr>
      <w:bookmarkStart w:id="28" w:name="_Toc168854913"/>
      <w:r w:rsidRPr="007D4119">
        <w:rPr>
          <w:rFonts w:ascii="Aptos" w:hAnsi="Aptos"/>
          <w:sz w:val="28"/>
          <w:szCs w:val="36"/>
        </w:rPr>
        <w:t>False Positive Analysis</w:t>
      </w:r>
      <w:bookmarkEnd w:id="28"/>
    </w:p>
    <w:p w14:paraId="34CE2C6E" w14:textId="77777777" w:rsidR="00C72263" w:rsidRDefault="00C72263" w:rsidP="00DC77CF">
      <w:pPr>
        <w:rPr>
          <w:rFonts w:ascii="Ubuntu" w:hAnsi="Ubuntu" w:cs="Calibri"/>
          <w:sz w:val="24"/>
        </w:rPr>
      </w:pPr>
    </w:p>
    <w:p w14:paraId="4B9DC762" w14:textId="27349E77" w:rsidR="00C72263" w:rsidRDefault="00463CAA" w:rsidP="00463CAA">
      <w:pPr>
        <w:pStyle w:val="ListParagraph"/>
        <w:numPr>
          <w:ilvl w:val="0"/>
          <w:numId w:val="568"/>
        </w:numPr>
        <w:rPr>
          <w:rFonts w:ascii="Ubuntu" w:hAnsi="Ubuntu" w:cs="Calibri"/>
          <w:sz w:val="24"/>
        </w:rPr>
      </w:pPr>
      <w:r w:rsidRPr="00463CAA">
        <w:rPr>
          <w:rFonts w:ascii="Ubuntu" w:hAnsi="Ubuntu" w:cs="Calibri"/>
          <w:sz w:val="24"/>
        </w:rPr>
        <w:t>False positive analysis is the process of identifying and analyzing false positives in a system or process. A false positive, also known as a “false alarm”, is an error that occurs when a system or process wrongly identifies something as a threat or problem when it is not.</w:t>
      </w:r>
    </w:p>
    <w:p w14:paraId="13481584" w14:textId="01280D06" w:rsidR="00463CAA" w:rsidRDefault="00463CAA" w:rsidP="00463CAA">
      <w:pPr>
        <w:pStyle w:val="ListParagraph"/>
        <w:numPr>
          <w:ilvl w:val="0"/>
          <w:numId w:val="568"/>
        </w:numPr>
        <w:rPr>
          <w:rFonts w:ascii="Ubuntu" w:hAnsi="Ubuntu" w:cs="Calibri"/>
          <w:sz w:val="24"/>
        </w:rPr>
      </w:pPr>
      <w:r>
        <w:rPr>
          <w:rFonts w:ascii="Ubuntu" w:hAnsi="Ubuntu" w:cs="Calibri"/>
          <w:sz w:val="24"/>
        </w:rPr>
        <w:t>In the context of cybersecurity, false positives refer to instances where a security system or process wrongly identifies a code as being vulnerable. For example, If SonarQube says that CSRF token is not implemented in the system but the token is implemented with some other name would lead to False Positive event generated by SonarQube security tool.</w:t>
      </w:r>
    </w:p>
    <w:p w14:paraId="3B64B017" w14:textId="77777777" w:rsidR="00CF2535" w:rsidRDefault="00CF2535" w:rsidP="00463CAA">
      <w:pPr>
        <w:pStyle w:val="ListParagraph"/>
        <w:numPr>
          <w:ilvl w:val="0"/>
          <w:numId w:val="568"/>
        </w:numPr>
        <w:rPr>
          <w:rFonts w:ascii="Ubuntu" w:hAnsi="Ubuntu" w:cs="Calibri"/>
          <w:sz w:val="24"/>
        </w:rPr>
      </w:pPr>
      <w:r>
        <w:rPr>
          <w:rFonts w:ascii="Ubuntu" w:hAnsi="Ubuntu" w:cs="Calibri"/>
          <w:sz w:val="24"/>
        </w:rPr>
        <w:t>False positives can be a problem because they can waste resources, cause unnecessary disruptions, and lead to a lack of trust in the system or process.  They can also lead to    “alert fatigue“, where users become desensitized to alerts and may ignore them even when a real threat is present.</w:t>
      </w:r>
    </w:p>
    <w:p w14:paraId="5E336DCD" w14:textId="77777777" w:rsidR="00CF2535" w:rsidRDefault="00CF2535" w:rsidP="00463CAA">
      <w:pPr>
        <w:pStyle w:val="ListParagraph"/>
        <w:numPr>
          <w:ilvl w:val="0"/>
          <w:numId w:val="568"/>
        </w:numPr>
        <w:rPr>
          <w:rFonts w:ascii="Ubuntu" w:hAnsi="Ubuntu" w:cs="Calibri"/>
          <w:sz w:val="24"/>
        </w:rPr>
      </w:pPr>
      <w:r>
        <w:rPr>
          <w:rFonts w:ascii="Ubuntu" w:hAnsi="Ubuntu" w:cs="Calibri"/>
          <w:sz w:val="24"/>
        </w:rPr>
        <w:t>This involves improving the accuracy of the system by marking the incorrect security vulnerabilities in the system as False and then generating the report only with True Positives.</w:t>
      </w:r>
    </w:p>
    <w:p w14:paraId="65459E7D" w14:textId="77777777" w:rsidR="00CF2535" w:rsidRDefault="00CF2535" w:rsidP="00CF2535">
      <w:pPr>
        <w:rPr>
          <w:rFonts w:ascii="Ubuntu" w:hAnsi="Ubuntu" w:cs="Calibri"/>
          <w:sz w:val="24"/>
        </w:rPr>
      </w:pPr>
    </w:p>
    <w:p w14:paraId="22111A9C" w14:textId="39AC4E09" w:rsidR="00463CAA" w:rsidRPr="00CF2535" w:rsidRDefault="00CF2535" w:rsidP="00CF2535">
      <w:pPr>
        <w:pStyle w:val="Heading2"/>
        <w:numPr>
          <w:ilvl w:val="1"/>
          <w:numId w:val="25"/>
        </w:numPr>
        <w:shd w:val="clear" w:color="auto" w:fill="BDD6EE" w:themeFill="accent5" w:themeFillTint="66"/>
        <w:rPr>
          <w:rFonts w:ascii="Aptos" w:hAnsi="Aptos"/>
          <w:sz w:val="28"/>
          <w:szCs w:val="36"/>
        </w:rPr>
      </w:pPr>
      <w:bookmarkStart w:id="29" w:name="_Toc168854914"/>
      <w:r w:rsidRPr="00CF2535">
        <w:rPr>
          <w:rFonts w:ascii="Aptos" w:hAnsi="Aptos"/>
          <w:sz w:val="28"/>
          <w:szCs w:val="36"/>
        </w:rPr>
        <w:t>Perform FPA for Container Security Scans</w:t>
      </w:r>
      <w:bookmarkEnd w:id="29"/>
    </w:p>
    <w:p w14:paraId="5E9420F8" w14:textId="77777777" w:rsidR="00C72263" w:rsidRDefault="00C72263" w:rsidP="00DC77CF">
      <w:pPr>
        <w:rPr>
          <w:rFonts w:ascii="Ubuntu" w:hAnsi="Ubuntu" w:cs="Calibri"/>
          <w:sz w:val="24"/>
        </w:rPr>
      </w:pPr>
    </w:p>
    <w:p w14:paraId="78BB5A81" w14:textId="77777777" w:rsidR="005957A7" w:rsidRPr="005957A7" w:rsidRDefault="005957A7" w:rsidP="00DC77CF">
      <w:pPr>
        <w:rPr>
          <w:rFonts w:ascii="Ubuntu" w:hAnsi="Ubuntu"/>
          <w:sz w:val="22"/>
          <w:szCs w:val="28"/>
        </w:rPr>
      </w:pPr>
      <w:r w:rsidRPr="005957A7">
        <w:rPr>
          <w:rFonts w:ascii="Ubuntu" w:hAnsi="Ubuntu"/>
          <w:sz w:val="22"/>
          <w:szCs w:val="28"/>
        </w:rPr>
        <w:t xml:space="preserve">Write a declarative Jenkins file for a </w:t>
      </w:r>
      <w:proofErr w:type="spellStart"/>
      <w:r w:rsidRPr="005957A7">
        <w:rPr>
          <w:rFonts w:ascii="Ubuntu" w:hAnsi="Ubuntu"/>
          <w:sz w:val="22"/>
          <w:szCs w:val="28"/>
        </w:rPr>
        <w:t>linux</w:t>
      </w:r>
      <w:proofErr w:type="spellEnd"/>
      <w:r w:rsidRPr="005957A7">
        <w:rPr>
          <w:rFonts w:ascii="Ubuntu" w:hAnsi="Ubuntu"/>
          <w:sz w:val="22"/>
          <w:szCs w:val="28"/>
        </w:rPr>
        <w:t xml:space="preserve"> server to automate the container security scan process using </w:t>
      </w:r>
      <w:proofErr w:type="spellStart"/>
      <w:r w:rsidRPr="005957A7">
        <w:rPr>
          <w:rFonts w:ascii="Ubuntu" w:hAnsi="Ubuntu"/>
          <w:sz w:val="22"/>
          <w:szCs w:val="28"/>
        </w:rPr>
        <w:t>Trivy</w:t>
      </w:r>
      <w:proofErr w:type="spellEnd"/>
      <w:r w:rsidRPr="005957A7">
        <w:rPr>
          <w:rFonts w:ascii="Ubuntu" w:hAnsi="Ubuntu"/>
          <w:sz w:val="22"/>
          <w:szCs w:val="28"/>
        </w:rPr>
        <w:t xml:space="preserve"> and Snyk. The pipeline should build a Docker container image from the source code, perform security scans using </w:t>
      </w:r>
      <w:proofErr w:type="spellStart"/>
      <w:r w:rsidRPr="005957A7">
        <w:rPr>
          <w:rFonts w:ascii="Ubuntu" w:hAnsi="Ubuntu"/>
          <w:sz w:val="22"/>
          <w:szCs w:val="28"/>
        </w:rPr>
        <w:t>Trivy</w:t>
      </w:r>
      <w:proofErr w:type="spellEnd"/>
      <w:r w:rsidRPr="005957A7">
        <w:rPr>
          <w:rFonts w:ascii="Ubuntu" w:hAnsi="Ubuntu"/>
          <w:sz w:val="22"/>
          <w:szCs w:val="28"/>
        </w:rPr>
        <w:t xml:space="preserve"> and Snyk, and report the scan results. </w:t>
      </w:r>
    </w:p>
    <w:p w14:paraId="05036869" w14:textId="77777777" w:rsidR="005957A7" w:rsidRPr="005957A7" w:rsidRDefault="005957A7" w:rsidP="00DC77CF">
      <w:pPr>
        <w:rPr>
          <w:rFonts w:ascii="Ubuntu" w:hAnsi="Ubuntu"/>
          <w:sz w:val="22"/>
          <w:szCs w:val="28"/>
        </w:rPr>
      </w:pPr>
    </w:p>
    <w:p w14:paraId="45BAC4DA" w14:textId="77777777" w:rsidR="005957A7" w:rsidRPr="005957A7" w:rsidRDefault="005957A7" w:rsidP="00DC77CF">
      <w:pPr>
        <w:rPr>
          <w:rFonts w:ascii="Ubuntu" w:hAnsi="Ubuntu"/>
          <w:b/>
          <w:bCs/>
          <w:sz w:val="22"/>
          <w:szCs w:val="28"/>
        </w:rPr>
      </w:pPr>
      <w:r w:rsidRPr="005957A7">
        <w:rPr>
          <w:rFonts w:ascii="Ubuntu" w:hAnsi="Ubuntu"/>
          <w:b/>
          <w:bCs/>
          <w:sz w:val="22"/>
          <w:szCs w:val="28"/>
        </w:rPr>
        <w:t xml:space="preserve">System Details: </w:t>
      </w:r>
    </w:p>
    <w:p w14:paraId="48C620F9" w14:textId="77777777" w:rsidR="005957A7" w:rsidRDefault="005957A7" w:rsidP="00DC77CF">
      <w:pPr>
        <w:rPr>
          <w:rFonts w:ascii="Ubuntu" w:hAnsi="Ubuntu"/>
          <w:sz w:val="22"/>
          <w:szCs w:val="28"/>
        </w:rPr>
      </w:pPr>
    </w:p>
    <w:p w14:paraId="185D3A96" w14:textId="5F9A9800" w:rsidR="005957A7" w:rsidRPr="005957A7" w:rsidRDefault="005957A7" w:rsidP="005957A7">
      <w:pPr>
        <w:pStyle w:val="ListParagraph"/>
        <w:numPr>
          <w:ilvl w:val="0"/>
          <w:numId w:val="571"/>
        </w:numPr>
        <w:rPr>
          <w:rFonts w:ascii="Ubuntu" w:hAnsi="Ubuntu"/>
          <w:sz w:val="22"/>
          <w:szCs w:val="28"/>
        </w:rPr>
      </w:pPr>
      <w:r w:rsidRPr="005957A7">
        <w:rPr>
          <w:rFonts w:ascii="Ubuntu" w:hAnsi="Ubuntu"/>
          <w:sz w:val="22"/>
          <w:szCs w:val="28"/>
        </w:rPr>
        <w:t xml:space="preserve">Jenkins is installed on linux server with Trivy and Snyk CLI installed. </w:t>
      </w:r>
    </w:p>
    <w:p w14:paraId="6B585701" w14:textId="77777777" w:rsidR="005957A7" w:rsidRPr="005957A7" w:rsidRDefault="005957A7" w:rsidP="005957A7">
      <w:pPr>
        <w:pStyle w:val="ListParagraph"/>
        <w:numPr>
          <w:ilvl w:val="0"/>
          <w:numId w:val="571"/>
        </w:numPr>
        <w:rPr>
          <w:rFonts w:ascii="Ubuntu" w:hAnsi="Ubuntu"/>
          <w:sz w:val="22"/>
          <w:szCs w:val="28"/>
        </w:rPr>
      </w:pPr>
      <w:r w:rsidRPr="005957A7">
        <w:rPr>
          <w:rFonts w:ascii="Ubuntu" w:hAnsi="Ubuntu"/>
          <w:sz w:val="22"/>
          <w:szCs w:val="28"/>
        </w:rPr>
        <w:t xml:space="preserve">Docker is installed on the linux server along with Jenkins server or Jenkins agent. </w:t>
      </w:r>
    </w:p>
    <w:p w14:paraId="36E951A3" w14:textId="4B9D4477" w:rsidR="005957A7" w:rsidRPr="005957A7" w:rsidRDefault="005957A7" w:rsidP="005957A7">
      <w:pPr>
        <w:pStyle w:val="ListParagraph"/>
        <w:numPr>
          <w:ilvl w:val="0"/>
          <w:numId w:val="571"/>
        </w:numPr>
        <w:rPr>
          <w:rFonts w:ascii="Ubuntu" w:hAnsi="Ubuntu"/>
          <w:sz w:val="22"/>
          <w:szCs w:val="28"/>
        </w:rPr>
      </w:pPr>
      <w:r w:rsidRPr="005957A7">
        <w:rPr>
          <w:rFonts w:ascii="Ubuntu" w:hAnsi="Ubuntu"/>
          <w:sz w:val="22"/>
          <w:szCs w:val="28"/>
        </w:rPr>
        <w:lastRenderedPageBreak/>
        <w:t xml:space="preserve">Docker Pipeline(dockerpipeline) plugin is installed in Jenkins Snyk and Docker credentials are already declared in Jenkins Credential Manager as SNYK_TOKEN and DOCKER_LOGIN </w:t>
      </w:r>
    </w:p>
    <w:p w14:paraId="48F9BE9C" w14:textId="77777777" w:rsidR="005957A7" w:rsidRPr="005957A7" w:rsidRDefault="005957A7" w:rsidP="00DC77CF">
      <w:pPr>
        <w:rPr>
          <w:rFonts w:ascii="Ubuntu" w:hAnsi="Ubuntu"/>
          <w:sz w:val="22"/>
          <w:szCs w:val="28"/>
        </w:rPr>
      </w:pPr>
    </w:p>
    <w:p w14:paraId="6927AA2D" w14:textId="77777777" w:rsidR="005957A7" w:rsidRPr="005957A7" w:rsidRDefault="005957A7" w:rsidP="00DC77CF">
      <w:pPr>
        <w:rPr>
          <w:rFonts w:ascii="Ubuntu" w:hAnsi="Ubuntu"/>
          <w:b/>
          <w:bCs/>
          <w:sz w:val="22"/>
          <w:szCs w:val="28"/>
        </w:rPr>
      </w:pPr>
      <w:r w:rsidRPr="005957A7">
        <w:rPr>
          <w:rFonts w:ascii="Ubuntu" w:hAnsi="Ubuntu"/>
          <w:b/>
          <w:bCs/>
          <w:sz w:val="22"/>
          <w:szCs w:val="28"/>
        </w:rPr>
        <w:t>Questions for this assignment</w:t>
      </w:r>
    </w:p>
    <w:p w14:paraId="0A2920F0" w14:textId="77777777" w:rsidR="005957A7" w:rsidRPr="005957A7" w:rsidRDefault="005957A7" w:rsidP="00DC77CF">
      <w:pPr>
        <w:rPr>
          <w:rFonts w:ascii="Ubuntu" w:hAnsi="Ubuntu"/>
          <w:sz w:val="22"/>
          <w:szCs w:val="28"/>
        </w:rPr>
      </w:pPr>
    </w:p>
    <w:p w14:paraId="6D4D5E2B" w14:textId="77777777" w:rsidR="005957A7" w:rsidRPr="005957A7" w:rsidRDefault="005957A7" w:rsidP="00DC77CF">
      <w:pPr>
        <w:rPr>
          <w:rFonts w:ascii="Ubuntu" w:hAnsi="Ubuntu"/>
          <w:sz w:val="22"/>
          <w:szCs w:val="28"/>
        </w:rPr>
      </w:pPr>
      <w:r w:rsidRPr="005957A7">
        <w:rPr>
          <w:rFonts w:ascii="Ubuntu" w:hAnsi="Ubuntu"/>
          <w:sz w:val="22"/>
          <w:szCs w:val="28"/>
        </w:rPr>
        <w:t xml:space="preserve">Your </w:t>
      </w:r>
      <w:proofErr w:type="spellStart"/>
      <w:r w:rsidRPr="005957A7">
        <w:rPr>
          <w:rFonts w:ascii="Ubuntu" w:hAnsi="Ubuntu"/>
          <w:b/>
          <w:bCs/>
          <w:sz w:val="22"/>
          <w:szCs w:val="28"/>
        </w:rPr>
        <w:t>Jenkinsfile</w:t>
      </w:r>
      <w:proofErr w:type="spellEnd"/>
      <w:r w:rsidRPr="005957A7">
        <w:rPr>
          <w:rFonts w:ascii="Ubuntu" w:hAnsi="Ubuntu"/>
          <w:sz w:val="22"/>
          <w:szCs w:val="28"/>
        </w:rPr>
        <w:t xml:space="preserve"> should include the following stages: </w:t>
      </w:r>
    </w:p>
    <w:p w14:paraId="623378EC" w14:textId="77777777" w:rsidR="005957A7" w:rsidRPr="005957A7" w:rsidRDefault="005957A7" w:rsidP="00DC77CF">
      <w:pPr>
        <w:rPr>
          <w:rFonts w:ascii="Ubuntu" w:hAnsi="Ubuntu"/>
          <w:sz w:val="22"/>
          <w:szCs w:val="28"/>
        </w:rPr>
      </w:pPr>
    </w:p>
    <w:p w14:paraId="53344B77" w14:textId="77777777" w:rsidR="005957A7" w:rsidRPr="005957A7" w:rsidRDefault="005957A7" w:rsidP="005957A7">
      <w:pPr>
        <w:pStyle w:val="ListParagraph"/>
        <w:numPr>
          <w:ilvl w:val="0"/>
          <w:numId w:val="570"/>
        </w:numPr>
        <w:rPr>
          <w:rFonts w:ascii="Ubuntu" w:hAnsi="Ubuntu"/>
          <w:sz w:val="22"/>
          <w:szCs w:val="28"/>
        </w:rPr>
      </w:pPr>
      <w:r w:rsidRPr="005957A7">
        <w:rPr>
          <w:rFonts w:ascii="Ubuntu" w:hAnsi="Ubuntu"/>
          <w:b/>
          <w:bCs/>
          <w:sz w:val="22"/>
          <w:szCs w:val="28"/>
        </w:rPr>
        <w:t>Checkout</w:t>
      </w:r>
      <w:r w:rsidRPr="005957A7">
        <w:rPr>
          <w:rFonts w:ascii="Ubuntu" w:hAnsi="Ubuntu"/>
          <w:sz w:val="22"/>
          <w:szCs w:val="28"/>
        </w:rPr>
        <w:t xml:space="preserve">: Clone the source code repository (repo url: https://github.com/testrepo) from main branch containing the Dockerfile and application code. </w:t>
      </w:r>
    </w:p>
    <w:p w14:paraId="6A1DFD5E" w14:textId="77777777" w:rsidR="005957A7" w:rsidRPr="005957A7" w:rsidRDefault="005957A7" w:rsidP="005957A7">
      <w:pPr>
        <w:ind w:left="720"/>
        <w:rPr>
          <w:rFonts w:ascii="Ubuntu" w:hAnsi="Ubuntu"/>
          <w:sz w:val="22"/>
          <w:szCs w:val="28"/>
        </w:rPr>
      </w:pPr>
    </w:p>
    <w:p w14:paraId="5F4DE4BC" w14:textId="77777777" w:rsidR="005957A7" w:rsidRPr="005957A7" w:rsidRDefault="005957A7" w:rsidP="005957A7">
      <w:pPr>
        <w:pStyle w:val="ListParagraph"/>
        <w:numPr>
          <w:ilvl w:val="0"/>
          <w:numId w:val="570"/>
        </w:numPr>
        <w:rPr>
          <w:rFonts w:ascii="Ubuntu" w:hAnsi="Ubuntu"/>
          <w:sz w:val="22"/>
          <w:szCs w:val="28"/>
        </w:rPr>
      </w:pPr>
      <w:r w:rsidRPr="005957A7">
        <w:rPr>
          <w:rFonts w:ascii="Ubuntu" w:hAnsi="Ubuntu"/>
          <w:b/>
          <w:bCs/>
          <w:sz w:val="22"/>
          <w:szCs w:val="28"/>
        </w:rPr>
        <w:t>Build</w:t>
      </w:r>
      <w:r w:rsidRPr="005957A7">
        <w:rPr>
          <w:rFonts w:ascii="Ubuntu" w:hAnsi="Ubuntu"/>
          <w:sz w:val="22"/>
          <w:szCs w:val="28"/>
        </w:rPr>
        <w:t xml:space="preserve">: Build the Docker image(asecurityguru/testeb) using the Dockerfile. Pass the DOCKER_LOGIN credential using withCredentials. </w:t>
      </w:r>
    </w:p>
    <w:p w14:paraId="016D617C" w14:textId="77777777" w:rsidR="005957A7" w:rsidRPr="005957A7" w:rsidRDefault="005957A7" w:rsidP="005957A7">
      <w:pPr>
        <w:ind w:left="720"/>
        <w:rPr>
          <w:rFonts w:ascii="Ubuntu" w:hAnsi="Ubuntu"/>
          <w:sz w:val="22"/>
          <w:szCs w:val="28"/>
        </w:rPr>
      </w:pPr>
    </w:p>
    <w:p w14:paraId="3A013BF7" w14:textId="77777777" w:rsidR="005957A7" w:rsidRPr="005957A7" w:rsidRDefault="005957A7" w:rsidP="005957A7">
      <w:pPr>
        <w:pStyle w:val="ListParagraph"/>
        <w:numPr>
          <w:ilvl w:val="0"/>
          <w:numId w:val="570"/>
        </w:numPr>
        <w:rPr>
          <w:rFonts w:ascii="Ubuntu" w:hAnsi="Ubuntu"/>
          <w:sz w:val="22"/>
          <w:szCs w:val="28"/>
        </w:rPr>
      </w:pPr>
      <w:r w:rsidRPr="005957A7">
        <w:rPr>
          <w:rFonts w:ascii="Ubuntu" w:hAnsi="Ubuntu"/>
          <w:b/>
          <w:bCs/>
          <w:sz w:val="22"/>
          <w:szCs w:val="28"/>
        </w:rPr>
        <w:t>Trivy Container Security Scan</w:t>
      </w:r>
      <w:r w:rsidRPr="005957A7">
        <w:rPr>
          <w:rFonts w:ascii="Ubuntu" w:hAnsi="Ubuntu"/>
          <w:sz w:val="22"/>
          <w:szCs w:val="28"/>
        </w:rPr>
        <w:t xml:space="preserve">: Perform a security scan on the built Docker image using Trivy and store results in trivy-report.json file </w:t>
      </w:r>
    </w:p>
    <w:p w14:paraId="5C189439" w14:textId="77777777" w:rsidR="005957A7" w:rsidRPr="005957A7" w:rsidRDefault="005957A7" w:rsidP="005957A7">
      <w:pPr>
        <w:ind w:left="720"/>
        <w:rPr>
          <w:rFonts w:ascii="Ubuntu" w:hAnsi="Ubuntu"/>
          <w:sz w:val="22"/>
          <w:szCs w:val="28"/>
        </w:rPr>
      </w:pPr>
    </w:p>
    <w:p w14:paraId="31BACF2B" w14:textId="04207D0E" w:rsidR="005957A7" w:rsidRPr="005957A7" w:rsidRDefault="005957A7" w:rsidP="005957A7">
      <w:pPr>
        <w:pStyle w:val="ListParagraph"/>
        <w:numPr>
          <w:ilvl w:val="0"/>
          <w:numId w:val="570"/>
        </w:numPr>
        <w:rPr>
          <w:rFonts w:ascii="Ubuntu" w:hAnsi="Ubuntu"/>
          <w:sz w:val="22"/>
          <w:szCs w:val="28"/>
        </w:rPr>
      </w:pPr>
      <w:r w:rsidRPr="005957A7">
        <w:rPr>
          <w:rFonts w:ascii="Ubuntu" w:hAnsi="Ubuntu"/>
          <w:b/>
          <w:bCs/>
          <w:sz w:val="22"/>
          <w:szCs w:val="28"/>
        </w:rPr>
        <w:t>Snyk Container Security Scan</w:t>
      </w:r>
      <w:r w:rsidRPr="005957A7">
        <w:rPr>
          <w:rFonts w:ascii="Ubuntu" w:hAnsi="Ubuntu"/>
          <w:sz w:val="22"/>
          <w:szCs w:val="28"/>
        </w:rPr>
        <w:t xml:space="preserve">: Perform a security scan on the Docker image using Snyk CLI and store results in snyk-report.json file. Pass the SNYK_TOKEN credential using withCredentials. </w:t>
      </w:r>
    </w:p>
    <w:p w14:paraId="36B0DBCE" w14:textId="77777777" w:rsidR="005957A7" w:rsidRPr="005957A7" w:rsidRDefault="005957A7" w:rsidP="005957A7">
      <w:pPr>
        <w:ind w:left="720"/>
        <w:rPr>
          <w:rFonts w:ascii="Ubuntu" w:hAnsi="Ubuntu"/>
          <w:sz w:val="22"/>
          <w:szCs w:val="28"/>
        </w:rPr>
      </w:pPr>
    </w:p>
    <w:p w14:paraId="6BC29F8E" w14:textId="66AA84AD" w:rsidR="00C72263" w:rsidRPr="005957A7" w:rsidRDefault="005957A7" w:rsidP="005957A7">
      <w:pPr>
        <w:pStyle w:val="ListParagraph"/>
        <w:numPr>
          <w:ilvl w:val="0"/>
          <w:numId w:val="570"/>
        </w:numPr>
        <w:rPr>
          <w:rFonts w:ascii="Ubuntu" w:hAnsi="Ubuntu" w:cs="Calibri"/>
          <w:sz w:val="28"/>
          <w:szCs w:val="28"/>
        </w:rPr>
      </w:pPr>
      <w:r w:rsidRPr="005957A7">
        <w:rPr>
          <w:rFonts w:ascii="Ubuntu" w:hAnsi="Ubuntu"/>
          <w:b/>
          <w:bCs/>
          <w:sz w:val="22"/>
          <w:szCs w:val="28"/>
        </w:rPr>
        <w:t>Publish Results</w:t>
      </w:r>
      <w:r w:rsidRPr="005957A7">
        <w:rPr>
          <w:rFonts w:ascii="Ubuntu" w:hAnsi="Ubuntu"/>
          <w:sz w:val="22"/>
          <w:szCs w:val="28"/>
        </w:rPr>
        <w:t>: Publish both Trivy and Snyk security scan results as build artifacts. Note: Snyk and Docker credentials are already declared in Jenkins Credential Manager as SNYK_TOKEN and DOCKER_LOGIN</w:t>
      </w:r>
    </w:p>
    <w:p w14:paraId="789741EC" w14:textId="77777777" w:rsidR="00C72263" w:rsidRDefault="00C72263" w:rsidP="00DC77CF">
      <w:pPr>
        <w:rPr>
          <w:rFonts w:ascii="Ubuntu" w:hAnsi="Ubuntu" w:cs="Calibri"/>
          <w:sz w:val="24"/>
        </w:rPr>
      </w:pPr>
    </w:p>
    <w:p w14:paraId="63670889" w14:textId="77777777" w:rsidR="002A1E72" w:rsidRDefault="002A1E72" w:rsidP="002A1E72">
      <w:pPr>
        <w:shd w:val="clear" w:color="auto" w:fill="1E1E1E"/>
        <w:spacing w:line="285" w:lineRule="atLeast"/>
        <w:jc w:val="left"/>
        <w:rPr>
          <w:rFonts w:ascii="Consolas" w:hAnsi="Consolas"/>
          <w:color w:val="D4D4D4"/>
          <w:sz w:val="21"/>
          <w:szCs w:val="21"/>
          <w:lang w:val="en-IN" w:eastAsia="en-IN"/>
        </w:rPr>
      </w:pPr>
    </w:p>
    <w:p w14:paraId="4AB3D102" w14:textId="6AC6B051"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pipeline {</w:t>
      </w:r>
    </w:p>
    <w:p w14:paraId="6F66185C"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agent any</w:t>
      </w:r>
    </w:p>
    <w:p w14:paraId="3AC16B12"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p>
    <w:p w14:paraId="29356FE0"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environment {</w:t>
      </w:r>
    </w:p>
    <w:p w14:paraId="0211B228"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xml:space="preserve">        DOCKER_IMAGE = </w:t>
      </w:r>
      <w:r w:rsidRPr="002A1E72">
        <w:rPr>
          <w:rFonts w:ascii="Consolas" w:hAnsi="Consolas"/>
          <w:color w:val="CE9178"/>
          <w:sz w:val="21"/>
          <w:szCs w:val="21"/>
          <w:lang w:val="en-IN" w:eastAsia="en-IN"/>
        </w:rPr>
        <w:t>'</w:t>
      </w:r>
      <w:proofErr w:type="spellStart"/>
      <w:r w:rsidRPr="002A1E72">
        <w:rPr>
          <w:rFonts w:ascii="Consolas" w:hAnsi="Consolas"/>
          <w:color w:val="CE9178"/>
          <w:sz w:val="21"/>
          <w:szCs w:val="21"/>
          <w:lang w:val="en-IN" w:eastAsia="en-IN"/>
        </w:rPr>
        <w:t>asecurityguru</w:t>
      </w:r>
      <w:proofErr w:type="spellEnd"/>
      <w:r w:rsidRPr="002A1E72">
        <w:rPr>
          <w:rFonts w:ascii="Consolas" w:hAnsi="Consolas"/>
          <w:color w:val="CE9178"/>
          <w:sz w:val="21"/>
          <w:szCs w:val="21"/>
          <w:lang w:val="en-IN" w:eastAsia="en-IN"/>
        </w:rPr>
        <w:t>/</w:t>
      </w:r>
      <w:proofErr w:type="spellStart"/>
      <w:r w:rsidRPr="002A1E72">
        <w:rPr>
          <w:rFonts w:ascii="Consolas" w:hAnsi="Consolas"/>
          <w:color w:val="CE9178"/>
          <w:sz w:val="21"/>
          <w:szCs w:val="21"/>
          <w:lang w:val="en-IN" w:eastAsia="en-IN"/>
        </w:rPr>
        <w:t>testeb</w:t>
      </w:r>
      <w:proofErr w:type="spellEnd"/>
      <w:r w:rsidRPr="002A1E72">
        <w:rPr>
          <w:rFonts w:ascii="Consolas" w:hAnsi="Consolas"/>
          <w:color w:val="CE9178"/>
          <w:sz w:val="21"/>
          <w:szCs w:val="21"/>
          <w:lang w:val="en-IN" w:eastAsia="en-IN"/>
        </w:rPr>
        <w:t>'</w:t>
      </w:r>
    </w:p>
    <w:p w14:paraId="7BEC4A78"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w:t>
      </w:r>
    </w:p>
    <w:p w14:paraId="32F1E8AA"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p>
    <w:p w14:paraId="0577911C"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stages {</w:t>
      </w:r>
    </w:p>
    <w:p w14:paraId="5706A05C"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stage(</w:t>
      </w:r>
      <w:r w:rsidRPr="002A1E72">
        <w:rPr>
          <w:rFonts w:ascii="Consolas" w:hAnsi="Consolas"/>
          <w:color w:val="CE9178"/>
          <w:sz w:val="21"/>
          <w:szCs w:val="21"/>
          <w:lang w:val="en-IN" w:eastAsia="en-IN"/>
        </w:rPr>
        <w:t>'Checkout'</w:t>
      </w:r>
      <w:r w:rsidRPr="002A1E72">
        <w:rPr>
          <w:rFonts w:ascii="Consolas" w:hAnsi="Consolas"/>
          <w:color w:val="D4D4D4"/>
          <w:sz w:val="21"/>
          <w:szCs w:val="21"/>
          <w:lang w:val="en-IN" w:eastAsia="en-IN"/>
        </w:rPr>
        <w:t>) {</w:t>
      </w:r>
    </w:p>
    <w:p w14:paraId="3442C450"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steps {</w:t>
      </w:r>
    </w:p>
    <w:p w14:paraId="0071F135"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xml:space="preserve">                git url: </w:t>
      </w:r>
      <w:r w:rsidRPr="002A1E72">
        <w:rPr>
          <w:rFonts w:ascii="Consolas" w:hAnsi="Consolas"/>
          <w:color w:val="CE9178"/>
          <w:sz w:val="21"/>
          <w:szCs w:val="21"/>
          <w:lang w:val="en-IN" w:eastAsia="en-IN"/>
        </w:rPr>
        <w:t>'https://github.com/</w:t>
      </w:r>
      <w:proofErr w:type="spellStart"/>
      <w:r w:rsidRPr="002A1E72">
        <w:rPr>
          <w:rFonts w:ascii="Consolas" w:hAnsi="Consolas"/>
          <w:color w:val="CE9178"/>
          <w:sz w:val="21"/>
          <w:szCs w:val="21"/>
          <w:lang w:val="en-IN" w:eastAsia="en-IN"/>
        </w:rPr>
        <w:t>testrepo</w:t>
      </w:r>
      <w:proofErr w:type="spellEnd"/>
      <w:r w:rsidRPr="002A1E72">
        <w:rPr>
          <w:rFonts w:ascii="Consolas" w:hAnsi="Consolas"/>
          <w:color w:val="CE9178"/>
          <w:sz w:val="21"/>
          <w:szCs w:val="21"/>
          <w:lang w:val="en-IN" w:eastAsia="en-IN"/>
        </w:rPr>
        <w:t>'</w:t>
      </w:r>
      <w:r w:rsidRPr="002A1E72">
        <w:rPr>
          <w:rFonts w:ascii="Consolas" w:hAnsi="Consolas"/>
          <w:color w:val="D4D4D4"/>
          <w:sz w:val="21"/>
          <w:szCs w:val="21"/>
          <w:lang w:val="en-IN" w:eastAsia="en-IN"/>
        </w:rPr>
        <w:t xml:space="preserve">, branch: </w:t>
      </w:r>
      <w:r w:rsidRPr="002A1E72">
        <w:rPr>
          <w:rFonts w:ascii="Consolas" w:hAnsi="Consolas"/>
          <w:color w:val="CE9178"/>
          <w:sz w:val="21"/>
          <w:szCs w:val="21"/>
          <w:lang w:val="en-IN" w:eastAsia="en-IN"/>
        </w:rPr>
        <w:t>'main'</w:t>
      </w:r>
    </w:p>
    <w:p w14:paraId="2E3F1DF3"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w:t>
      </w:r>
    </w:p>
    <w:p w14:paraId="466CC6C0"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w:t>
      </w:r>
    </w:p>
    <w:p w14:paraId="56118010"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xml:space="preserve">        </w:t>
      </w:r>
    </w:p>
    <w:p w14:paraId="786AD2E8"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stage(</w:t>
      </w:r>
      <w:r w:rsidRPr="002A1E72">
        <w:rPr>
          <w:rFonts w:ascii="Consolas" w:hAnsi="Consolas"/>
          <w:color w:val="CE9178"/>
          <w:sz w:val="21"/>
          <w:szCs w:val="21"/>
          <w:lang w:val="en-IN" w:eastAsia="en-IN"/>
        </w:rPr>
        <w:t>'Build'</w:t>
      </w:r>
      <w:r w:rsidRPr="002A1E72">
        <w:rPr>
          <w:rFonts w:ascii="Consolas" w:hAnsi="Consolas"/>
          <w:color w:val="D4D4D4"/>
          <w:sz w:val="21"/>
          <w:szCs w:val="21"/>
          <w:lang w:val="en-IN" w:eastAsia="en-IN"/>
        </w:rPr>
        <w:t>) {</w:t>
      </w:r>
    </w:p>
    <w:p w14:paraId="3529FA1B"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steps {</w:t>
      </w:r>
    </w:p>
    <w:p w14:paraId="266C9FF9"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script {</w:t>
      </w:r>
    </w:p>
    <w:p w14:paraId="3041D5D8"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xml:space="preserve">                    </w:t>
      </w:r>
      <w:proofErr w:type="spellStart"/>
      <w:proofErr w:type="gramStart"/>
      <w:r w:rsidRPr="002A1E72">
        <w:rPr>
          <w:rFonts w:ascii="Consolas" w:hAnsi="Consolas"/>
          <w:color w:val="D4D4D4"/>
          <w:sz w:val="21"/>
          <w:szCs w:val="21"/>
          <w:lang w:val="en-IN" w:eastAsia="en-IN"/>
        </w:rPr>
        <w:t>withCredentials</w:t>
      </w:r>
      <w:proofErr w:type="spellEnd"/>
      <w:r w:rsidRPr="002A1E72">
        <w:rPr>
          <w:rFonts w:ascii="Consolas" w:hAnsi="Consolas"/>
          <w:color w:val="D4D4D4"/>
          <w:sz w:val="21"/>
          <w:szCs w:val="21"/>
          <w:lang w:val="en-IN" w:eastAsia="en-IN"/>
        </w:rPr>
        <w:t>(</w:t>
      </w:r>
      <w:proofErr w:type="gramEnd"/>
      <w:r w:rsidRPr="002A1E72">
        <w:rPr>
          <w:rFonts w:ascii="Consolas" w:hAnsi="Consolas"/>
          <w:color w:val="D4D4D4"/>
          <w:sz w:val="21"/>
          <w:szCs w:val="21"/>
          <w:lang w:val="en-IN" w:eastAsia="en-IN"/>
        </w:rPr>
        <w:t>[</w:t>
      </w:r>
      <w:proofErr w:type="spellStart"/>
      <w:r w:rsidRPr="002A1E72">
        <w:rPr>
          <w:rFonts w:ascii="Consolas" w:hAnsi="Consolas"/>
          <w:color w:val="D4D4D4"/>
          <w:sz w:val="21"/>
          <w:szCs w:val="21"/>
          <w:lang w:val="en-IN" w:eastAsia="en-IN"/>
        </w:rPr>
        <w:t>usernamePassword</w:t>
      </w:r>
      <w:proofErr w:type="spellEnd"/>
      <w:r w:rsidRPr="002A1E72">
        <w:rPr>
          <w:rFonts w:ascii="Consolas" w:hAnsi="Consolas"/>
          <w:color w:val="D4D4D4"/>
          <w:sz w:val="21"/>
          <w:szCs w:val="21"/>
          <w:lang w:val="en-IN" w:eastAsia="en-IN"/>
        </w:rPr>
        <w:t>(</w:t>
      </w:r>
      <w:proofErr w:type="spellStart"/>
      <w:r w:rsidRPr="002A1E72">
        <w:rPr>
          <w:rFonts w:ascii="Consolas" w:hAnsi="Consolas"/>
          <w:color w:val="D4D4D4"/>
          <w:sz w:val="21"/>
          <w:szCs w:val="21"/>
          <w:lang w:val="en-IN" w:eastAsia="en-IN"/>
        </w:rPr>
        <w:t>credentialsId</w:t>
      </w:r>
      <w:proofErr w:type="spellEnd"/>
      <w:r w:rsidRPr="002A1E72">
        <w:rPr>
          <w:rFonts w:ascii="Consolas" w:hAnsi="Consolas"/>
          <w:color w:val="D4D4D4"/>
          <w:sz w:val="21"/>
          <w:szCs w:val="21"/>
          <w:lang w:val="en-IN" w:eastAsia="en-IN"/>
        </w:rPr>
        <w:t xml:space="preserve">: </w:t>
      </w:r>
      <w:r w:rsidRPr="002A1E72">
        <w:rPr>
          <w:rFonts w:ascii="Consolas" w:hAnsi="Consolas"/>
          <w:color w:val="CE9178"/>
          <w:sz w:val="21"/>
          <w:szCs w:val="21"/>
          <w:lang w:val="en-IN" w:eastAsia="en-IN"/>
        </w:rPr>
        <w:t>'DOCKER_LOGIN'</w:t>
      </w:r>
      <w:r w:rsidRPr="002A1E72">
        <w:rPr>
          <w:rFonts w:ascii="Consolas" w:hAnsi="Consolas"/>
          <w:color w:val="D4D4D4"/>
          <w:sz w:val="21"/>
          <w:szCs w:val="21"/>
          <w:lang w:val="en-IN" w:eastAsia="en-IN"/>
        </w:rPr>
        <w:t xml:space="preserve">, </w:t>
      </w:r>
      <w:proofErr w:type="spellStart"/>
      <w:r w:rsidRPr="002A1E72">
        <w:rPr>
          <w:rFonts w:ascii="Consolas" w:hAnsi="Consolas"/>
          <w:color w:val="D4D4D4"/>
          <w:sz w:val="21"/>
          <w:szCs w:val="21"/>
          <w:lang w:val="en-IN" w:eastAsia="en-IN"/>
        </w:rPr>
        <w:t>passwordVariable</w:t>
      </w:r>
      <w:proofErr w:type="spellEnd"/>
      <w:r w:rsidRPr="002A1E72">
        <w:rPr>
          <w:rFonts w:ascii="Consolas" w:hAnsi="Consolas"/>
          <w:color w:val="D4D4D4"/>
          <w:sz w:val="21"/>
          <w:szCs w:val="21"/>
          <w:lang w:val="en-IN" w:eastAsia="en-IN"/>
        </w:rPr>
        <w:t xml:space="preserve">: </w:t>
      </w:r>
      <w:r w:rsidRPr="002A1E72">
        <w:rPr>
          <w:rFonts w:ascii="Consolas" w:hAnsi="Consolas"/>
          <w:color w:val="CE9178"/>
          <w:sz w:val="21"/>
          <w:szCs w:val="21"/>
          <w:lang w:val="en-IN" w:eastAsia="en-IN"/>
        </w:rPr>
        <w:t>'DOCKER_PASSWORD'</w:t>
      </w:r>
      <w:r w:rsidRPr="002A1E72">
        <w:rPr>
          <w:rFonts w:ascii="Consolas" w:hAnsi="Consolas"/>
          <w:color w:val="D4D4D4"/>
          <w:sz w:val="21"/>
          <w:szCs w:val="21"/>
          <w:lang w:val="en-IN" w:eastAsia="en-IN"/>
        </w:rPr>
        <w:t xml:space="preserve">, </w:t>
      </w:r>
      <w:proofErr w:type="spellStart"/>
      <w:r w:rsidRPr="002A1E72">
        <w:rPr>
          <w:rFonts w:ascii="Consolas" w:hAnsi="Consolas"/>
          <w:color w:val="D4D4D4"/>
          <w:sz w:val="21"/>
          <w:szCs w:val="21"/>
          <w:lang w:val="en-IN" w:eastAsia="en-IN"/>
        </w:rPr>
        <w:t>usernameVariable</w:t>
      </w:r>
      <w:proofErr w:type="spellEnd"/>
      <w:r w:rsidRPr="002A1E72">
        <w:rPr>
          <w:rFonts w:ascii="Consolas" w:hAnsi="Consolas"/>
          <w:color w:val="D4D4D4"/>
          <w:sz w:val="21"/>
          <w:szCs w:val="21"/>
          <w:lang w:val="en-IN" w:eastAsia="en-IN"/>
        </w:rPr>
        <w:t xml:space="preserve">: </w:t>
      </w:r>
      <w:r w:rsidRPr="002A1E72">
        <w:rPr>
          <w:rFonts w:ascii="Consolas" w:hAnsi="Consolas"/>
          <w:color w:val="CE9178"/>
          <w:sz w:val="21"/>
          <w:szCs w:val="21"/>
          <w:lang w:val="en-IN" w:eastAsia="en-IN"/>
        </w:rPr>
        <w:t>'DOCKER_USERNAME'</w:t>
      </w:r>
      <w:r w:rsidRPr="002A1E72">
        <w:rPr>
          <w:rFonts w:ascii="Consolas" w:hAnsi="Consolas"/>
          <w:color w:val="D4D4D4"/>
          <w:sz w:val="21"/>
          <w:szCs w:val="21"/>
          <w:lang w:val="en-IN" w:eastAsia="en-IN"/>
        </w:rPr>
        <w:t>)]) {</w:t>
      </w:r>
    </w:p>
    <w:p w14:paraId="68B596C2"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xml:space="preserve">                        </w:t>
      </w:r>
      <w:proofErr w:type="spellStart"/>
      <w:r w:rsidRPr="002A1E72">
        <w:rPr>
          <w:rFonts w:ascii="Consolas" w:hAnsi="Consolas"/>
          <w:color w:val="D4D4D4"/>
          <w:sz w:val="21"/>
          <w:szCs w:val="21"/>
          <w:lang w:val="en-IN" w:eastAsia="en-IN"/>
        </w:rPr>
        <w:t>sh</w:t>
      </w:r>
      <w:proofErr w:type="spellEnd"/>
      <w:r w:rsidRPr="002A1E72">
        <w:rPr>
          <w:rFonts w:ascii="Consolas" w:hAnsi="Consolas"/>
          <w:color w:val="D4D4D4"/>
          <w:sz w:val="21"/>
          <w:szCs w:val="21"/>
          <w:lang w:val="en-IN" w:eastAsia="en-IN"/>
        </w:rPr>
        <w:t xml:space="preserve"> </w:t>
      </w:r>
      <w:r w:rsidRPr="002A1E72">
        <w:rPr>
          <w:rFonts w:ascii="Consolas" w:hAnsi="Consolas"/>
          <w:color w:val="CE9178"/>
          <w:sz w:val="21"/>
          <w:szCs w:val="21"/>
          <w:lang w:val="en-IN" w:eastAsia="en-IN"/>
        </w:rPr>
        <w:t>"""</w:t>
      </w:r>
    </w:p>
    <w:p w14:paraId="196581C5"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CE9178"/>
          <w:sz w:val="21"/>
          <w:szCs w:val="21"/>
          <w:lang w:val="en-IN" w:eastAsia="en-IN"/>
        </w:rPr>
        <w:t>                        echo "</w:t>
      </w:r>
      <w:r w:rsidRPr="002A1E72">
        <w:rPr>
          <w:rFonts w:ascii="Consolas" w:hAnsi="Consolas"/>
          <w:color w:val="9CDCFE"/>
          <w:sz w:val="21"/>
          <w:szCs w:val="21"/>
          <w:lang w:val="en-IN" w:eastAsia="en-IN"/>
        </w:rPr>
        <w:t>$DOCKER_PASSWORD</w:t>
      </w:r>
      <w:r w:rsidRPr="002A1E72">
        <w:rPr>
          <w:rFonts w:ascii="Consolas" w:hAnsi="Consolas"/>
          <w:color w:val="CE9178"/>
          <w:sz w:val="21"/>
          <w:szCs w:val="21"/>
          <w:lang w:val="en-IN" w:eastAsia="en-IN"/>
        </w:rPr>
        <w:t>" | docker login -u "</w:t>
      </w:r>
      <w:r w:rsidRPr="002A1E72">
        <w:rPr>
          <w:rFonts w:ascii="Consolas" w:hAnsi="Consolas"/>
          <w:color w:val="9CDCFE"/>
          <w:sz w:val="21"/>
          <w:szCs w:val="21"/>
          <w:lang w:val="en-IN" w:eastAsia="en-IN"/>
        </w:rPr>
        <w:t>$DOCKER_USERNAME</w:t>
      </w:r>
      <w:r w:rsidRPr="002A1E72">
        <w:rPr>
          <w:rFonts w:ascii="Consolas" w:hAnsi="Consolas"/>
          <w:color w:val="CE9178"/>
          <w:sz w:val="21"/>
          <w:szCs w:val="21"/>
          <w:lang w:val="en-IN" w:eastAsia="en-IN"/>
        </w:rPr>
        <w:t>" --password-stdin</w:t>
      </w:r>
    </w:p>
    <w:p w14:paraId="66302E9E"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CE9178"/>
          <w:sz w:val="21"/>
          <w:szCs w:val="21"/>
          <w:lang w:val="en-IN" w:eastAsia="en-IN"/>
        </w:rPr>
        <w:t xml:space="preserve">                        docker build -t </w:t>
      </w:r>
      <w:r w:rsidRPr="002A1E72">
        <w:rPr>
          <w:rFonts w:ascii="Consolas" w:hAnsi="Consolas"/>
          <w:color w:val="569CD6"/>
          <w:sz w:val="21"/>
          <w:szCs w:val="21"/>
          <w:lang w:val="en-IN" w:eastAsia="en-IN"/>
        </w:rPr>
        <w:t>${</w:t>
      </w:r>
      <w:r w:rsidRPr="002A1E72">
        <w:rPr>
          <w:rFonts w:ascii="Consolas" w:hAnsi="Consolas"/>
          <w:color w:val="D4D4D4"/>
          <w:sz w:val="21"/>
          <w:szCs w:val="21"/>
          <w:lang w:val="en-IN" w:eastAsia="en-IN"/>
        </w:rPr>
        <w:t>DOCKER_IMAGE</w:t>
      </w:r>
      <w:proofErr w:type="gramStart"/>
      <w:r w:rsidRPr="002A1E72">
        <w:rPr>
          <w:rFonts w:ascii="Consolas" w:hAnsi="Consolas"/>
          <w:color w:val="569CD6"/>
          <w:sz w:val="21"/>
          <w:szCs w:val="21"/>
          <w:lang w:val="en-IN" w:eastAsia="en-IN"/>
        </w:rPr>
        <w:t>}</w:t>
      </w:r>
      <w:r w:rsidRPr="002A1E72">
        <w:rPr>
          <w:rFonts w:ascii="Consolas" w:hAnsi="Consolas"/>
          <w:color w:val="CE9178"/>
          <w:sz w:val="21"/>
          <w:szCs w:val="21"/>
          <w:lang w:val="en-IN" w:eastAsia="en-IN"/>
        </w:rPr>
        <w:t xml:space="preserve"> .</w:t>
      </w:r>
      <w:proofErr w:type="gramEnd"/>
    </w:p>
    <w:p w14:paraId="61794B3F"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CE9178"/>
          <w:sz w:val="21"/>
          <w:szCs w:val="21"/>
          <w:lang w:val="en-IN" w:eastAsia="en-IN"/>
        </w:rPr>
        <w:t>                        """</w:t>
      </w:r>
    </w:p>
    <w:p w14:paraId="0548A6A7"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lastRenderedPageBreak/>
        <w:t>                    }</w:t>
      </w:r>
    </w:p>
    <w:p w14:paraId="4F2E0452"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w:t>
      </w:r>
    </w:p>
    <w:p w14:paraId="3368ABB6"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w:t>
      </w:r>
    </w:p>
    <w:p w14:paraId="51902A80"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w:t>
      </w:r>
    </w:p>
    <w:p w14:paraId="22BB51FC"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xml:space="preserve">        </w:t>
      </w:r>
    </w:p>
    <w:p w14:paraId="0744F017"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xml:space="preserve">        </w:t>
      </w:r>
      <w:proofErr w:type="gramStart"/>
      <w:r w:rsidRPr="002A1E72">
        <w:rPr>
          <w:rFonts w:ascii="Consolas" w:hAnsi="Consolas"/>
          <w:color w:val="D4D4D4"/>
          <w:sz w:val="21"/>
          <w:szCs w:val="21"/>
          <w:lang w:val="en-IN" w:eastAsia="en-IN"/>
        </w:rPr>
        <w:t>stage(</w:t>
      </w:r>
      <w:proofErr w:type="gramEnd"/>
      <w:r w:rsidRPr="002A1E72">
        <w:rPr>
          <w:rFonts w:ascii="Consolas" w:hAnsi="Consolas"/>
          <w:color w:val="CE9178"/>
          <w:sz w:val="21"/>
          <w:szCs w:val="21"/>
          <w:lang w:val="en-IN" w:eastAsia="en-IN"/>
        </w:rPr>
        <w:t>'</w:t>
      </w:r>
      <w:proofErr w:type="spellStart"/>
      <w:r w:rsidRPr="002A1E72">
        <w:rPr>
          <w:rFonts w:ascii="Consolas" w:hAnsi="Consolas"/>
          <w:color w:val="CE9178"/>
          <w:sz w:val="21"/>
          <w:szCs w:val="21"/>
          <w:lang w:val="en-IN" w:eastAsia="en-IN"/>
        </w:rPr>
        <w:t>Trivy</w:t>
      </w:r>
      <w:proofErr w:type="spellEnd"/>
      <w:r w:rsidRPr="002A1E72">
        <w:rPr>
          <w:rFonts w:ascii="Consolas" w:hAnsi="Consolas"/>
          <w:color w:val="CE9178"/>
          <w:sz w:val="21"/>
          <w:szCs w:val="21"/>
          <w:lang w:val="en-IN" w:eastAsia="en-IN"/>
        </w:rPr>
        <w:t xml:space="preserve"> Container Security Scan'</w:t>
      </w:r>
      <w:r w:rsidRPr="002A1E72">
        <w:rPr>
          <w:rFonts w:ascii="Consolas" w:hAnsi="Consolas"/>
          <w:color w:val="D4D4D4"/>
          <w:sz w:val="21"/>
          <w:szCs w:val="21"/>
          <w:lang w:val="en-IN" w:eastAsia="en-IN"/>
        </w:rPr>
        <w:t>) {</w:t>
      </w:r>
    </w:p>
    <w:p w14:paraId="7ABB5707"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steps {</w:t>
      </w:r>
    </w:p>
    <w:p w14:paraId="00069BFC"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script {</w:t>
      </w:r>
    </w:p>
    <w:p w14:paraId="189AD084"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xml:space="preserve">                    </w:t>
      </w:r>
      <w:proofErr w:type="spellStart"/>
      <w:r w:rsidRPr="002A1E72">
        <w:rPr>
          <w:rFonts w:ascii="Consolas" w:hAnsi="Consolas"/>
          <w:color w:val="D4D4D4"/>
          <w:sz w:val="21"/>
          <w:szCs w:val="21"/>
          <w:lang w:val="en-IN" w:eastAsia="en-IN"/>
        </w:rPr>
        <w:t>sh</w:t>
      </w:r>
      <w:proofErr w:type="spellEnd"/>
      <w:r w:rsidRPr="002A1E72">
        <w:rPr>
          <w:rFonts w:ascii="Consolas" w:hAnsi="Consolas"/>
          <w:color w:val="D4D4D4"/>
          <w:sz w:val="21"/>
          <w:szCs w:val="21"/>
          <w:lang w:val="en-IN" w:eastAsia="en-IN"/>
        </w:rPr>
        <w:t xml:space="preserve"> </w:t>
      </w:r>
      <w:r w:rsidRPr="002A1E72">
        <w:rPr>
          <w:rFonts w:ascii="Consolas" w:hAnsi="Consolas"/>
          <w:color w:val="CE9178"/>
          <w:sz w:val="21"/>
          <w:szCs w:val="21"/>
          <w:lang w:val="en-IN" w:eastAsia="en-IN"/>
        </w:rPr>
        <w:t>"""</w:t>
      </w:r>
    </w:p>
    <w:p w14:paraId="063E13C0"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CE9178"/>
          <w:sz w:val="21"/>
          <w:szCs w:val="21"/>
          <w:lang w:val="en-IN" w:eastAsia="en-IN"/>
        </w:rPr>
        <w:t xml:space="preserve">                    </w:t>
      </w:r>
      <w:proofErr w:type="spellStart"/>
      <w:r w:rsidRPr="002A1E72">
        <w:rPr>
          <w:rFonts w:ascii="Consolas" w:hAnsi="Consolas"/>
          <w:color w:val="CE9178"/>
          <w:sz w:val="21"/>
          <w:szCs w:val="21"/>
          <w:lang w:val="en-IN" w:eastAsia="en-IN"/>
        </w:rPr>
        <w:t>trivy</w:t>
      </w:r>
      <w:proofErr w:type="spellEnd"/>
      <w:r w:rsidRPr="002A1E72">
        <w:rPr>
          <w:rFonts w:ascii="Consolas" w:hAnsi="Consolas"/>
          <w:color w:val="CE9178"/>
          <w:sz w:val="21"/>
          <w:szCs w:val="21"/>
          <w:lang w:val="en-IN" w:eastAsia="en-IN"/>
        </w:rPr>
        <w:t xml:space="preserve"> image --format </w:t>
      </w:r>
      <w:proofErr w:type="spellStart"/>
      <w:r w:rsidRPr="002A1E72">
        <w:rPr>
          <w:rFonts w:ascii="Consolas" w:hAnsi="Consolas"/>
          <w:color w:val="CE9178"/>
          <w:sz w:val="21"/>
          <w:szCs w:val="21"/>
          <w:lang w:val="en-IN" w:eastAsia="en-IN"/>
        </w:rPr>
        <w:t>json</w:t>
      </w:r>
      <w:proofErr w:type="spellEnd"/>
      <w:r w:rsidRPr="002A1E72">
        <w:rPr>
          <w:rFonts w:ascii="Consolas" w:hAnsi="Consolas"/>
          <w:color w:val="CE9178"/>
          <w:sz w:val="21"/>
          <w:szCs w:val="21"/>
          <w:lang w:val="en-IN" w:eastAsia="en-IN"/>
        </w:rPr>
        <w:t xml:space="preserve"> --output </w:t>
      </w:r>
      <w:proofErr w:type="spellStart"/>
      <w:r w:rsidRPr="002A1E72">
        <w:rPr>
          <w:rFonts w:ascii="Consolas" w:hAnsi="Consolas"/>
          <w:color w:val="CE9178"/>
          <w:sz w:val="21"/>
          <w:szCs w:val="21"/>
          <w:lang w:val="en-IN" w:eastAsia="en-IN"/>
        </w:rPr>
        <w:t>trivy-</w:t>
      </w:r>
      <w:proofErr w:type="gramStart"/>
      <w:r w:rsidRPr="002A1E72">
        <w:rPr>
          <w:rFonts w:ascii="Consolas" w:hAnsi="Consolas"/>
          <w:color w:val="CE9178"/>
          <w:sz w:val="21"/>
          <w:szCs w:val="21"/>
          <w:lang w:val="en-IN" w:eastAsia="en-IN"/>
        </w:rPr>
        <w:t>report.json</w:t>
      </w:r>
      <w:proofErr w:type="spellEnd"/>
      <w:proofErr w:type="gramEnd"/>
      <w:r w:rsidRPr="002A1E72">
        <w:rPr>
          <w:rFonts w:ascii="Consolas" w:hAnsi="Consolas"/>
          <w:color w:val="CE9178"/>
          <w:sz w:val="21"/>
          <w:szCs w:val="21"/>
          <w:lang w:val="en-IN" w:eastAsia="en-IN"/>
        </w:rPr>
        <w:t xml:space="preserve"> </w:t>
      </w:r>
      <w:r w:rsidRPr="002A1E72">
        <w:rPr>
          <w:rFonts w:ascii="Consolas" w:hAnsi="Consolas"/>
          <w:color w:val="569CD6"/>
          <w:sz w:val="21"/>
          <w:szCs w:val="21"/>
          <w:lang w:val="en-IN" w:eastAsia="en-IN"/>
        </w:rPr>
        <w:t>${</w:t>
      </w:r>
      <w:r w:rsidRPr="002A1E72">
        <w:rPr>
          <w:rFonts w:ascii="Consolas" w:hAnsi="Consolas"/>
          <w:color w:val="D4D4D4"/>
          <w:sz w:val="21"/>
          <w:szCs w:val="21"/>
          <w:lang w:val="en-IN" w:eastAsia="en-IN"/>
        </w:rPr>
        <w:t>DOCKER_IMAGE</w:t>
      </w:r>
      <w:r w:rsidRPr="002A1E72">
        <w:rPr>
          <w:rFonts w:ascii="Consolas" w:hAnsi="Consolas"/>
          <w:color w:val="569CD6"/>
          <w:sz w:val="21"/>
          <w:szCs w:val="21"/>
          <w:lang w:val="en-IN" w:eastAsia="en-IN"/>
        </w:rPr>
        <w:t>}</w:t>
      </w:r>
    </w:p>
    <w:p w14:paraId="16886BF0"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CE9178"/>
          <w:sz w:val="21"/>
          <w:szCs w:val="21"/>
          <w:lang w:val="en-IN" w:eastAsia="en-IN"/>
        </w:rPr>
        <w:t>                    """</w:t>
      </w:r>
    </w:p>
    <w:p w14:paraId="0AA1868A"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w:t>
      </w:r>
    </w:p>
    <w:p w14:paraId="71B30DD4"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w:t>
      </w:r>
    </w:p>
    <w:p w14:paraId="7D266069"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w:t>
      </w:r>
    </w:p>
    <w:p w14:paraId="444DA796"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xml:space="preserve">        </w:t>
      </w:r>
    </w:p>
    <w:p w14:paraId="722300AD"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xml:space="preserve">        </w:t>
      </w:r>
      <w:proofErr w:type="gramStart"/>
      <w:r w:rsidRPr="002A1E72">
        <w:rPr>
          <w:rFonts w:ascii="Consolas" w:hAnsi="Consolas"/>
          <w:color w:val="D4D4D4"/>
          <w:sz w:val="21"/>
          <w:szCs w:val="21"/>
          <w:lang w:val="en-IN" w:eastAsia="en-IN"/>
        </w:rPr>
        <w:t>stage(</w:t>
      </w:r>
      <w:proofErr w:type="gramEnd"/>
      <w:r w:rsidRPr="002A1E72">
        <w:rPr>
          <w:rFonts w:ascii="Consolas" w:hAnsi="Consolas"/>
          <w:color w:val="CE9178"/>
          <w:sz w:val="21"/>
          <w:szCs w:val="21"/>
          <w:lang w:val="en-IN" w:eastAsia="en-IN"/>
        </w:rPr>
        <w:t>'Snyk Container Security Scan'</w:t>
      </w:r>
      <w:r w:rsidRPr="002A1E72">
        <w:rPr>
          <w:rFonts w:ascii="Consolas" w:hAnsi="Consolas"/>
          <w:color w:val="D4D4D4"/>
          <w:sz w:val="21"/>
          <w:szCs w:val="21"/>
          <w:lang w:val="en-IN" w:eastAsia="en-IN"/>
        </w:rPr>
        <w:t>) {</w:t>
      </w:r>
    </w:p>
    <w:p w14:paraId="43DDEF39"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steps {</w:t>
      </w:r>
    </w:p>
    <w:p w14:paraId="342F39A5"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script {</w:t>
      </w:r>
    </w:p>
    <w:p w14:paraId="12C343EA"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xml:space="preserve">                    </w:t>
      </w:r>
      <w:proofErr w:type="spellStart"/>
      <w:proofErr w:type="gramStart"/>
      <w:r w:rsidRPr="002A1E72">
        <w:rPr>
          <w:rFonts w:ascii="Consolas" w:hAnsi="Consolas"/>
          <w:color w:val="D4D4D4"/>
          <w:sz w:val="21"/>
          <w:szCs w:val="21"/>
          <w:lang w:val="en-IN" w:eastAsia="en-IN"/>
        </w:rPr>
        <w:t>withCredentials</w:t>
      </w:r>
      <w:proofErr w:type="spellEnd"/>
      <w:r w:rsidRPr="002A1E72">
        <w:rPr>
          <w:rFonts w:ascii="Consolas" w:hAnsi="Consolas"/>
          <w:color w:val="D4D4D4"/>
          <w:sz w:val="21"/>
          <w:szCs w:val="21"/>
          <w:lang w:val="en-IN" w:eastAsia="en-IN"/>
        </w:rPr>
        <w:t>(</w:t>
      </w:r>
      <w:proofErr w:type="gramEnd"/>
      <w:r w:rsidRPr="002A1E72">
        <w:rPr>
          <w:rFonts w:ascii="Consolas" w:hAnsi="Consolas"/>
          <w:color w:val="D4D4D4"/>
          <w:sz w:val="21"/>
          <w:szCs w:val="21"/>
          <w:lang w:val="en-IN" w:eastAsia="en-IN"/>
        </w:rPr>
        <w:t>[string(</w:t>
      </w:r>
      <w:proofErr w:type="spellStart"/>
      <w:r w:rsidRPr="002A1E72">
        <w:rPr>
          <w:rFonts w:ascii="Consolas" w:hAnsi="Consolas"/>
          <w:color w:val="D4D4D4"/>
          <w:sz w:val="21"/>
          <w:szCs w:val="21"/>
          <w:lang w:val="en-IN" w:eastAsia="en-IN"/>
        </w:rPr>
        <w:t>credentialsId</w:t>
      </w:r>
      <w:proofErr w:type="spellEnd"/>
      <w:r w:rsidRPr="002A1E72">
        <w:rPr>
          <w:rFonts w:ascii="Consolas" w:hAnsi="Consolas"/>
          <w:color w:val="D4D4D4"/>
          <w:sz w:val="21"/>
          <w:szCs w:val="21"/>
          <w:lang w:val="en-IN" w:eastAsia="en-IN"/>
        </w:rPr>
        <w:t xml:space="preserve">: </w:t>
      </w:r>
      <w:r w:rsidRPr="002A1E72">
        <w:rPr>
          <w:rFonts w:ascii="Consolas" w:hAnsi="Consolas"/>
          <w:color w:val="CE9178"/>
          <w:sz w:val="21"/>
          <w:szCs w:val="21"/>
          <w:lang w:val="en-IN" w:eastAsia="en-IN"/>
        </w:rPr>
        <w:t>'SNYK_TOKEN'</w:t>
      </w:r>
      <w:r w:rsidRPr="002A1E72">
        <w:rPr>
          <w:rFonts w:ascii="Consolas" w:hAnsi="Consolas"/>
          <w:color w:val="D4D4D4"/>
          <w:sz w:val="21"/>
          <w:szCs w:val="21"/>
          <w:lang w:val="en-IN" w:eastAsia="en-IN"/>
        </w:rPr>
        <w:t xml:space="preserve">, variable: </w:t>
      </w:r>
      <w:r w:rsidRPr="002A1E72">
        <w:rPr>
          <w:rFonts w:ascii="Consolas" w:hAnsi="Consolas"/>
          <w:color w:val="CE9178"/>
          <w:sz w:val="21"/>
          <w:szCs w:val="21"/>
          <w:lang w:val="en-IN" w:eastAsia="en-IN"/>
        </w:rPr>
        <w:t>'SNYK_TOKEN'</w:t>
      </w:r>
      <w:r w:rsidRPr="002A1E72">
        <w:rPr>
          <w:rFonts w:ascii="Consolas" w:hAnsi="Consolas"/>
          <w:color w:val="D4D4D4"/>
          <w:sz w:val="21"/>
          <w:szCs w:val="21"/>
          <w:lang w:val="en-IN" w:eastAsia="en-IN"/>
        </w:rPr>
        <w:t>)]) {</w:t>
      </w:r>
    </w:p>
    <w:p w14:paraId="68111ABB"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xml:space="preserve">                        </w:t>
      </w:r>
      <w:proofErr w:type="spellStart"/>
      <w:r w:rsidRPr="002A1E72">
        <w:rPr>
          <w:rFonts w:ascii="Consolas" w:hAnsi="Consolas"/>
          <w:color w:val="D4D4D4"/>
          <w:sz w:val="21"/>
          <w:szCs w:val="21"/>
          <w:lang w:val="en-IN" w:eastAsia="en-IN"/>
        </w:rPr>
        <w:t>sh</w:t>
      </w:r>
      <w:proofErr w:type="spellEnd"/>
      <w:r w:rsidRPr="002A1E72">
        <w:rPr>
          <w:rFonts w:ascii="Consolas" w:hAnsi="Consolas"/>
          <w:color w:val="D4D4D4"/>
          <w:sz w:val="21"/>
          <w:szCs w:val="21"/>
          <w:lang w:val="en-IN" w:eastAsia="en-IN"/>
        </w:rPr>
        <w:t xml:space="preserve"> </w:t>
      </w:r>
      <w:r w:rsidRPr="002A1E72">
        <w:rPr>
          <w:rFonts w:ascii="Consolas" w:hAnsi="Consolas"/>
          <w:color w:val="CE9178"/>
          <w:sz w:val="21"/>
          <w:szCs w:val="21"/>
          <w:lang w:val="en-IN" w:eastAsia="en-IN"/>
        </w:rPr>
        <w:t>"""</w:t>
      </w:r>
    </w:p>
    <w:p w14:paraId="733B7702"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CE9178"/>
          <w:sz w:val="21"/>
          <w:szCs w:val="21"/>
          <w:lang w:val="en-IN" w:eastAsia="en-IN"/>
        </w:rPr>
        <w:t xml:space="preserve">                        </w:t>
      </w:r>
      <w:proofErr w:type="spellStart"/>
      <w:r w:rsidRPr="002A1E72">
        <w:rPr>
          <w:rFonts w:ascii="Consolas" w:hAnsi="Consolas"/>
          <w:color w:val="CE9178"/>
          <w:sz w:val="21"/>
          <w:szCs w:val="21"/>
          <w:lang w:val="en-IN" w:eastAsia="en-IN"/>
        </w:rPr>
        <w:t>snyk</w:t>
      </w:r>
      <w:proofErr w:type="spellEnd"/>
      <w:r w:rsidRPr="002A1E72">
        <w:rPr>
          <w:rFonts w:ascii="Consolas" w:hAnsi="Consolas"/>
          <w:color w:val="CE9178"/>
          <w:sz w:val="21"/>
          <w:szCs w:val="21"/>
          <w:lang w:val="en-IN" w:eastAsia="en-IN"/>
        </w:rPr>
        <w:t xml:space="preserve"> container test </w:t>
      </w:r>
      <w:r w:rsidRPr="002A1E72">
        <w:rPr>
          <w:rFonts w:ascii="Consolas" w:hAnsi="Consolas"/>
          <w:color w:val="569CD6"/>
          <w:sz w:val="21"/>
          <w:szCs w:val="21"/>
          <w:lang w:val="en-IN" w:eastAsia="en-IN"/>
        </w:rPr>
        <w:t>${</w:t>
      </w:r>
      <w:r w:rsidRPr="002A1E72">
        <w:rPr>
          <w:rFonts w:ascii="Consolas" w:hAnsi="Consolas"/>
          <w:color w:val="D4D4D4"/>
          <w:sz w:val="21"/>
          <w:szCs w:val="21"/>
          <w:lang w:val="en-IN" w:eastAsia="en-IN"/>
        </w:rPr>
        <w:t>DOCKER_IMAGE</w:t>
      </w:r>
      <w:r w:rsidRPr="002A1E72">
        <w:rPr>
          <w:rFonts w:ascii="Consolas" w:hAnsi="Consolas"/>
          <w:color w:val="569CD6"/>
          <w:sz w:val="21"/>
          <w:szCs w:val="21"/>
          <w:lang w:val="en-IN" w:eastAsia="en-IN"/>
        </w:rPr>
        <w:t>}</w:t>
      </w:r>
      <w:r w:rsidRPr="002A1E72">
        <w:rPr>
          <w:rFonts w:ascii="Consolas" w:hAnsi="Consolas"/>
          <w:color w:val="CE9178"/>
          <w:sz w:val="21"/>
          <w:szCs w:val="21"/>
          <w:lang w:val="en-IN" w:eastAsia="en-IN"/>
        </w:rPr>
        <w:t xml:space="preserve"> --</w:t>
      </w:r>
      <w:proofErr w:type="spellStart"/>
      <w:r w:rsidRPr="002A1E72">
        <w:rPr>
          <w:rFonts w:ascii="Consolas" w:hAnsi="Consolas"/>
          <w:color w:val="CE9178"/>
          <w:sz w:val="21"/>
          <w:szCs w:val="21"/>
          <w:lang w:val="en-IN" w:eastAsia="en-IN"/>
        </w:rPr>
        <w:t>json</w:t>
      </w:r>
      <w:proofErr w:type="spellEnd"/>
      <w:r w:rsidRPr="002A1E72">
        <w:rPr>
          <w:rFonts w:ascii="Consolas" w:hAnsi="Consolas"/>
          <w:color w:val="CE9178"/>
          <w:sz w:val="21"/>
          <w:szCs w:val="21"/>
          <w:lang w:val="en-IN" w:eastAsia="en-IN"/>
        </w:rPr>
        <w:t xml:space="preserve"> &gt; snyk-</w:t>
      </w:r>
      <w:proofErr w:type="gramStart"/>
      <w:r w:rsidRPr="002A1E72">
        <w:rPr>
          <w:rFonts w:ascii="Consolas" w:hAnsi="Consolas"/>
          <w:color w:val="CE9178"/>
          <w:sz w:val="21"/>
          <w:szCs w:val="21"/>
          <w:lang w:val="en-IN" w:eastAsia="en-IN"/>
        </w:rPr>
        <w:t>report.json</w:t>
      </w:r>
      <w:proofErr w:type="gramEnd"/>
    </w:p>
    <w:p w14:paraId="4B518A54"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CE9178"/>
          <w:sz w:val="21"/>
          <w:szCs w:val="21"/>
          <w:lang w:val="en-IN" w:eastAsia="en-IN"/>
        </w:rPr>
        <w:t>                        """</w:t>
      </w:r>
    </w:p>
    <w:p w14:paraId="12348313"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w:t>
      </w:r>
    </w:p>
    <w:p w14:paraId="0395191E"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w:t>
      </w:r>
    </w:p>
    <w:p w14:paraId="09F143A2"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w:t>
      </w:r>
    </w:p>
    <w:p w14:paraId="07BC4604"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w:t>
      </w:r>
    </w:p>
    <w:p w14:paraId="5CD6C8B7"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w:t>
      </w:r>
    </w:p>
    <w:p w14:paraId="36DEF656"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p>
    <w:p w14:paraId="229D23A0"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post {</w:t>
      </w:r>
    </w:p>
    <w:p w14:paraId="016C7790"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always {</w:t>
      </w:r>
    </w:p>
    <w:p w14:paraId="393378E6"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xml:space="preserve">            </w:t>
      </w:r>
      <w:proofErr w:type="spellStart"/>
      <w:r w:rsidRPr="002A1E72">
        <w:rPr>
          <w:rFonts w:ascii="Consolas" w:hAnsi="Consolas"/>
          <w:color w:val="D4D4D4"/>
          <w:sz w:val="21"/>
          <w:szCs w:val="21"/>
          <w:lang w:val="en-IN" w:eastAsia="en-IN"/>
        </w:rPr>
        <w:t>archiveArtifacts</w:t>
      </w:r>
      <w:proofErr w:type="spellEnd"/>
      <w:r w:rsidRPr="002A1E72">
        <w:rPr>
          <w:rFonts w:ascii="Consolas" w:hAnsi="Consolas"/>
          <w:color w:val="D4D4D4"/>
          <w:sz w:val="21"/>
          <w:szCs w:val="21"/>
          <w:lang w:val="en-IN" w:eastAsia="en-IN"/>
        </w:rPr>
        <w:t xml:space="preserve"> artifacts: </w:t>
      </w:r>
      <w:r w:rsidRPr="002A1E72">
        <w:rPr>
          <w:rFonts w:ascii="Consolas" w:hAnsi="Consolas"/>
          <w:color w:val="CE9178"/>
          <w:sz w:val="21"/>
          <w:szCs w:val="21"/>
          <w:lang w:val="en-IN" w:eastAsia="en-IN"/>
        </w:rPr>
        <w:t>'</w:t>
      </w:r>
      <w:proofErr w:type="spellStart"/>
      <w:r w:rsidRPr="002A1E72">
        <w:rPr>
          <w:rFonts w:ascii="Consolas" w:hAnsi="Consolas"/>
          <w:color w:val="CE9178"/>
          <w:sz w:val="21"/>
          <w:szCs w:val="21"/>
          <w:lang w:val="en-IN" w:eastAsia="en-IN"/>
        </w:rPr>
        <w:t>trivy-</w:t>
      </w:r>
      <w:proofErr w:type="gramStart"/>
      <w:r w:rsidRPr="002A1E72">
        <w:rPr>
          <w:rFonts w:ascii="Consolas" w:hAnsi="Consolas"/>
          <w:color w:val="CE9178"/>
          <w:sz w:val="21"/>
          <w:szCs w:val="21"/>
          <w:lang w:val="en-IN" w:eastAsia="en-IN"/>
        </w:rPr>
        <w:t>report.json</w:t>
      </w:r>
      <w:proofErr w:type="spellEnd"/>
      <w:proofErr w:type="gramEnd"/>
      <w:r w:rsidRPr="002A1E72">
        <w:rPr>
          <w:rFonts w:ascii="Consolas" w:hAnsi="Consolas"/>
          <w:color w:val="CE9178"/>
          <w:sz w:val="21"/>
          <w:szCs w:val="21"/>
          <w:lang w:val="en-IN" w:eastAsia="en-IN"/>
        </w:rPr>
        <w:t xml:space="preserve">, </w:t>
      </w:r>
      <w:proofErr w:type="spellStart"/>
      <w:r w:rsidRPr="002A1E72">
        <w:rPr>
          <w:rFonts w:ascii="Consolas" w:hAnsi="Consolas"/>
          <w:color w:val="CE9178"/>
          <w:sz w:val="21"/>
          <w:szCs w:val="21"/>
          <w:lang w:val="en-IN" w:eastAsia="en-IN"/>
        </w:rPr>
        <w:t>snyk-report.json</w:t>
      </w:r>
      <w:proofErr w:type="spellEnd"/>
      <w:r w:rsidRPr="002A1E72">
        <w:rPr>
          <w:rFonts w:ascii="Consolas" w:hAnsi="Consolas"/>
          <w:color w:val="CE9178"/>
          <w:sz w:val="21"/>
          <w:szCs w:val="21"/>
          <w:lang w:val="en-IN" w:eastAsia="en-IN"/>
        </w:rPr>
        <w:t>'</w:t>
      </w:r>
      <w:r w:rsidRPr="002A1E72">
        <w:rPr>
          <w:rFonts w:ascii="Consolas" w:hAnsi="Consolas"/>
          <w:color w:val="D4D4D4"/>
          <w:sz w:val="21"/>
          <w:szCs w:val="21"/>
          <w:lang w:val="en-IN" w:eastAsia="en-IN"/>
        </w:rPr>
        <w:t xml:space="preserve">, </w:t>
      </w:r>
      <w:proofErr w:type="spellStart"/>
      <w:r w:rsidRPr="002A1E72">
        <w:rPr>
          <w:rFonts w:ascii="Consolas" w:hAnsi="Consolas"/>
          <w:color w:val="D4D4D4"/>
          <w:sz w:val="21"/>
          <w:szCs w:val="21"/>
          <w:lang w:val="en-IN" w:eastAsia="en-IN"/>
        </w:rPr>
        <w:t>allowEmptyArchive</w:t>
      </w:r>
      <w:proofErr w:type="spellEnd"/>
      <w:r w:rsidRPr="002A1E72">
        <w:rPr>
          <w:rFonts w:ascii="Consolas" w:hAnsi="Consolas"/>
          <w:color w:val="D4D4D4"/>
          <w:sz w:val="21"/>
          <w:szCs w:val="21"/>
          <w:lang w:val="en-IN" w:eastAsia="en-IN"/>
        </w:rPr>
        <w:t xml:space="preserve">: </w:t>
      </w:r>
      <w:r w:rsidRPr="002A1E72">
        <w:rPr>
          <w:rFonts w:ascii="Consolas" w:hAnsi="Consolas"/>
          <w:color w:val="569CD6"/>
          <w:sz w:val="21"/>
          <w:szCs w:val="21"/>
          <w:lang w:val="en-IN" w:eastAsia="en-IN"/>
        </w:rPr>
        <w:t>true</w:t>
      </w:r>
    </w:p>
    <w:p w14:paraId="06B1E221"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w:t>
      </w:r>
    </w:p>
    <w:p w14:paraId="713CD15F"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    }</w:t>
      </w:r>
    </w:p>
    <w:p w14:paraId="45390AFE" w14:textId="77777777" w:rsidR="002A1E72" w:rsidRDefault="002A1E72" w:rsidP="002A1E72">
      <w:pPr>
        <w:shd w:val="clear" w:color="auto" w:fill="1E1E1E"/>
        <w:spacing w:line="285" w:lineRule="atLeast"/>
        <w:jc w:val="left"/>
        <w:rPr>
          <w:rFonts w:ascii="Consolas" w:hAnsi="Consolas"/>
          <w:color w:val="D4D4D4"/>
          <w:sz w:val="21"/>
          <w:szCs w:val="21"/>
          <w:lang w:val="en-IN" w:eastAsia="en-IN"/>
        </w:rPr>
      </w:pPr>
      <w:r w:rsidRPr="002A1E72">
        <w:rPr>
          <w:rFonts w:ascii="Consolas" w:hAnsi="Consolas"/>
          <w:color w:val="D4D4D4"/>
          <w:sz w:val="21"/>
          <w:szCs w:val="21"/>
          <w:lang w:val="en-IN" w:eastAsia="en-IN"/>
        </w:rPr>
        <w:t>}</w:t>
      </w:r>
    </w:p>
    <w:p w14:paraId="7C65DC70" w14:textId="77777777" w:rsidR="002A1E72" w:rsidRPr="002A1E72" w:rsidRDefault="002A1E72" w:rsidP="002A1E72">
      <w:pPr>
        <w:shd w:val="clear" w:color="auto" w:fill="1E1E1E"/>
        <w:spacing w:line="285" w:lineRule="atLeast"/>
        <w:jc w:val="left"/>
        <w:rPr>
          <w:rFonts w:ascii="Consolas" w:hAnsi="Consolas"/>
          <w:color w:val="D4D4D4"/>
          <w:sz w:val="21"/>
          <w:szCs w:val="21"/>
          <w:lang w:val="en-IN" w:eastAsia="en-IN"/>
        </w:rPr>
      </w:pPr>
    </w:p>
    <w:p w14:paraId="7F4A5DCB" w14:textId="77777777" w:rsidR="00C72263" w:rsidRDefault="00C72263" w:rsidP="00DC77CF">
      <w:pPr>
        <w:rPr>
          <w:rFonts w:ascii="Ubuntu" w:hAnsi="Ubuntu" w:cs="Calibri"/>
          <w:sz w:val="24"/>
        </w:rPr>
      </w:pPr>
    </w:p>
    <w:p w14:paraId="217BCF89" w14:textId="77777777" w:rsidR="004E2172" w:rsidRDefault="004E2172" w:rsidP="00DC77CF">
      <w:pPr>
        <w:rPr>
          <w:rFonts w:ascii="Ubuntu" w:hAnsi="Ubuntu" w:cs="Calibri"/>
          <w:sz w:val="24"/>
        </w:rPr>
      </w:pPr>
    </w:p>
    <w:p w14:paraId="08DF04F6" w14:textId="77777777" w:rsidR="004E2172" w:rsidRDefault="004E2172" w:rsidP="00DC77CF">
      <w:pPr>
        <w:rPr>
          <w:rFonts w:ascii="Ubuntu" w:hAnsi="Ubuntu" w:cs="Calibri"/>
          <w:sz w:val="24"/>
        </w:rPr>
      </w:pPr>
    </w:p>
    <w:p w14:paraId="704947E3" w14:textId="77777777" w:rsidR="004E2172" w:rsidRDefault="004E2172" w:rsidP="00DC77CF">
      <w:pPr>
        <w:rPr>
          <w:rFonts w:ascii="Ubuntu" w:hAnsi="Ubuntu" w:cs="Calibri"/>
          <w:sz w:val="24"/>
        </w:rPr>
      </w:pPr>
    </w:p>
    <w:p w14:paraId="3261DDE3" w14:textId="77777777" w:rsidR="004E2172" w:rsidRDefault="004E2172" w:rsidP="00DC77CF">
      <w:pPr>
        <w:rPr>
          <w:rFonts w:ascii="Ubuntu" w:hAnsi="Ubuntu" w:cs="Calibri"/>
          <w:sz w:val="24"/>
        </w:rPr>
      </w:pPr>
    </w:p>
    <w:p w14:paraId="1E7236C8" w14:textId="77777777" w:rsidR="004E2172" w:rsidRDefault="004E2172" w:rsidP="00DC77CF">
      <w:pPr>
        <w:rPr>
          <w:rFonts w:ascii="Ubuntu" w:hAnsi="Ubuntu" w:cs="Calibri"/>
          <w:sz w:val="24"/>
        </w:rPr>
      </w:pPr>
    </w:p>
    <w:p w14:paraId="56989E80" w14:textId="77777777" w:rsidR="004E2172" w:rsidRDefault="004E2172" w:rsidP="00DC77CF">
      <w:pPr>
        <w:rPr>
          <w:rFonts w:ascii="Ubuntu" w:hAnsi="Ubuntu" w:cs="Calibri"/>
          <w:sz w:val="24"/>
        </w:rPr>
      </w:pPr>
    </w:p>
    <w:p w14:paraId="446985A3" w14:textId="77777777" w:rsidR="004E2172" w:rsidRDefault="004E2172" w:rsidP="00DC77CF">
      <w:pPr>
        <w:rPr>
          <w:rFonts w:ascii="Ubuntu" w:hAnsi="Ubuntu" w:cs="Calibri"/>
          <w:sz w:val="24"/>
        </w:rPr>
      </w:pPr>
    </w:p>
    <w:p w14:paraId="5B058D8C" w14:textId="77777777" w:rsidR="004E2172" w:rsidRDefault="004E2172" w:rsidP="00DC77CF">
      <w:pPr>
        <w:rPr>
          <w:rFonts w:ascii="Ubuntu" w:hAnsi="Ubuntu" w:cs="Calibri"/>
          <w:sz w:val="24"/>
        </w:rPr>
      </w:pPr>
    </w:p>
    <w:p w14:paraId="771824BC" w14:textId="7E164B8A" w:rsidR="004E2172" w:rsidRPr="004E2172" w:rsidRDefault="004E2172" w:rsidP="004E2172">
      <w:pPr>
        <w:pStyle w:val="Heading2"/>
        <w:numPr>
          <w:ilvl w:val="1"/>
          <w:numId w:val="25"/>
        </w:numPr>
        <w:shd w:val="clear" w:color="auto" w:fill="BDD6EE" w:themeFill="accent5" w:themeFillTint="66"/>
        <w:rPr>
          <w:rFonts w:ascii="Aptos" w:hAnsi="Aptos"/>
          <w:sz w:val="28"/>
          <w:szCs w:val="36"/>
        </w:rPr>
      </w:pPr>
      <w:bookmarkStart w:id="30" w:name="_Toc168854915"/>
      <w:r w:rsidRPr="004E2172">
        <w:rPr>
          <w:rFonts w:ascii="Aptos" w:hAnsi="Aptos"/>
          <w:sz w:val="28"/>
          <w:szCs w:val="36"/>
        </w:rPr>
        <w:lastRenderedPageBreak/>
        <w:t>Q&amp;A</w:t>
      </w:r>
      <w:bookmarkEnd w:id="30"/>
    </w:p>
    <w:p w14:paraId="3DF887D0" w14:textId="77777777" w:rsidR="002A1E72" w:rsidRDefault="002A1E72" w:rsidP="00DC77CF">
      <w:pPr>
        <w:rPr>
          <w:rFonts w:ascii="Ubuntu" w:hAnsi="Ubuntu" w:cs="Calibri"/>
          <w:sz w:val="24"/>
        </w:rPr>
      </w:pPr>
    </w:p>
    <w:p w14:paraId="5E74804C" w14:textId="77777777" w:rsidR="004E2172" w:rsidRPr="004E2172" w:rsidRDefault="004E2172" w:rsidP="00DC77CF">
      <w:pPr>
        <w:rPr>
          <w:rFonts w:ascii="Ubuntu" w:hAnsi="Ubuntu" w:cs="Calibri"/>
          <w:sz w:val="22"/>
          <w:szCs w:val="22"/>
        </w:rPr>
      </w:pPr>
    </w:p>
    <w:p w14:paraId="0BF32E31" w14:textId="77777777" w:rsidR="004E2172" w:rsidRPr="004E2172" w:rsidRDefault="004E2172" w:rsidP="004E2172">
      <w:pPr>
        <w:shd w:val="clear" w:color="auto" w:fill="FFFFFF"/>
        <w:jc w:val="left"/>
        <w:rPr>
          <w:rFonts w:ascii="Ubuntu" w:hAnsi="Ubuntu"/>
          <w:b/>
          <w:bCs/>
          <w:sz w:val="22"/>
          <w:szCs w:val="22"/>
          <w:lang w:val="en-IN" w:eastAsia="en-IN"/>
        </w:rPr>
      </w:pPr>
      <w:r w:rsidRPr="004E2172">
        <w:rPr>
          <w:rFonts w:ascii="Ubuntu" w:hAnsi="Ubuntu"/>
          <w:b/>
          <w:bCs/>
          <w:sz w:val="22"/>
          <w:szCs w:val="22"/>
          <w:lang w:val="en-IN" w:eastAsia="en-IN"/>
        </w:rPr>
        <w:t>Sample Container Security Interview Questions and Answers</w:t>
      </w:r>
    </w:p>
    <w:p w14:paraId="0B3FBF68" w14:textId="77777777" w:rsidR="004E2172" w:rsidRPr="004E2172" w:rsidRDefault="004E2172" w:rsidP="004E2172">
      <w:pPr>
        <w:shd w:val="clear" w:color="auto" w:fill="FFFFFF"/>
        <w:spacing w:beforeAutospacing="1" w:afterAutospacing="1"/>
        <w:jc w:val="left"/>
        <w:rPr>
          <w:rFonts w:ascii="Ubuntu" w:hAnsi="Ubuntu"/>
          <w:sz w:val="22"/>
          <w:szCs w:val="22"/>
          <w:lang w:val="en-IN" w:eastAsia="en-IN"/>
        </w:rPr>
      </w:pPr>
      <w:r w:rsidRPr="004E2172">
        <w:rPr>
          <w:rFonts w:ascii="Ubuntu" w:hAnsi="Ubuntu"/>
          <w:sz w:val="22"/>
          <w:szCs w:val="22"/>
          <w:lang w:val="en-IN" w:eastAsia="en-IN"/>
        </w:rPr>
        <w:t>1. </w:t>
      </w:r>
      <w:r w:rsidRPr="004E2172">
        <w:rPr>
          <w:rFonts w:ascii="Ubuntu" w:hAnsi="Ubuntu"/>
          <w:b/>
          <w:bCs/>
          <w:sz w:val="22"/>
          <w:szCs w:val="22"/>
          <w:lang w:val="en-IN" w:eastAsia="en-IN"/>
        </w:rPr>
        <w:t>What is container security, and why is it important in the context of modern software development?</w:t>
      </w:r>
    </w:p>
    <w:p w14:paraId="279EB5B3"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Answer: Container security focuses on securing containerized applications to prevent unauthorized access, data breaches, and other security threats. As software development increasingly relies on containerization, securing containers becomes crucial to ensure the integrity and confidentiality of applications and data.</w:t>
      </w:r>
    </w:p>
    <w:p w14:paraId="2C7CA4EB" w14:textId="77777777" w:rsidR="004E2172" w:rsidRPr="004E2172" w:rsidRDefault="004E2172" w:rsidP="004E2172">
      <w:pPr>
        <w:shd w:val="clear" w:color="auto" w:fill="FFFFFF"/>
        <w:spacing w:beforeAutospacing="1" w:afterAutospacing="1"/>
        <w:jc w:val="left"/>
        <w:rPr>
          <w:rFonts w:ascii="Ubuntu" w:hAnsi="Ubuntu"/>
          <w:sz w:val="22"/>
          <w:szCs w:val="22"/>
          <w:lang w:val="en-IN" w:eastAsia="en-IN"/>
        </w:rPr>
      </w:pPr>
      <w:r w:rsidRPr="004E2172">
        <w:rPr>
          <w:rFonts w:ascii="Ubuntu" w:hAnsi="Ubuntu"/>
          <w:sz w:val="22"/>
          <w:szCs w:val="22"/>
          <w:lang w:val="en-IN" w:eastAsia="en-IN"/>
        </w:rPr>
        <w:t>2. </w:t>
      </w:r>
      <w:r w:rsidRPr="004E2172">
        <w:rPr>
          <w:rFonts w:ascii="Ubuntu" w:hAnsi="Ubuntu"/>
          <w:b/>
          <w:bCs/>
          <w:sz w:val="22"/>
          <w:szCs w:val="22"/>
          <w:lang w:val="en-IN" w:eastAsia="en-IN"/>
        </w:rPr>
        <w:t>Explain how you would secure container images during the development process.</w:t>
      </w:r>
    </w:p>
    <w:p w14:paraId="44CFA270"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Answer: To secure container images during development, I would implement the following best practices:</w:t>
      </w:r>
    </w:p>
    <w:p w14:paraId="6C977F12"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 Regularly update base images and dependencies to avoid known vulnerabilities.</w:t>
      </w:r>
    </w:p>
    <w:p w14:paraId="0AF2D452"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xml:space="preserve">   - Utilize security scanning tools like </w:t>
      </w:r>
      <w:proofErr w:type="spellStart"/>
      <w:r w:rsidRPr="004E2172">
        <w:rPr>
          <w:rFonts w:ascii="Ubuntu" w:hAnsi="Ubuntu"/>
          <w:sz w:val="22"/>
          <w:szCs w:val="22"/>
          <w:lang w:val="en-IN" w:eastAsia="en-IN"/>
        </w:rPr>
        <w:t>Trivy</w:t>
      </w:r>
      <w:proofErr w:type="spellEnd"/>
      <w:r w:rsidRPr="004E2172">
        <w:rPr>
          <w:rFonts w:ascii="Ubuntu" w:hAnsi="Ubuntu"/>
          <w:sz w:val="22"/>
          <w:szCs w:val="22"/>
          <w:lang w:val="en-IN" w:eastAsia="en-IN"/>
        </w:rPr>
        <w:t xml:space="preserve"> or Snyk to identify and fix vulnerabilities in the container image.</w:t>
      </w:r>
    </w:p>
    <w:p w14:paraId="20C80E28"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 Apply least privilege principles and only include necessary libraries and packages.</w:t>
      </w:r>
    </w:p>
    <w:p w14:paraId="35D3C922"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 Use strong authentication and encryption for private container registries.</w:t>
      </w:r>
    </w:p>
    <w:p w14:paraId="2D6444CE" w14:textId="77777777" w:rsidR="004E2172" w:rsidRPr="004E2172" w:rsidRDefault="004E2172" w:rsidP="004E2172">
      <w:pPr>
        <w:shd w:val="clear" w:color="auto" w:fill="FFFFFF"/>
        <w:spacing w:beforeAutospacing="1" w:afterAutospacing="1"/>
        <w:jc w:val="left"/>
        <w:rPr>
          <w:rFonts w:ascii="Ubuntu" w:hAnsi="Ubuntu"/>
          <w:sz w:val="22"/>
          <w:szCs w:val="22"/>
          <w:lang w:val="en-IN" w:eastAsia="en-IN"/>
        </w:rPr>
      </w:pPr>
      <w:r w:rsidRPr="004E2172">
        <w:rPr>
          <w:rFonts w:ascii="Ubuntu" w:hAnsi="Ubuntu"/>
          <w:sz w:val="22"/>
          <w:szCs w:val="22"/>
          <w:lang w:val="en-IN" w:eastAsia="en-IN"/>
        </w:rPr>
        <w:t>3. </w:t>
      </w:r>
      <w:r w:rsidRPr="004E2172">
        <w:rPr>
          <w:rFonts w:ascii="Ubuntu" w:hAnsi="Ubuntu"/>
          <w:b/>
          <w:bCs/>
          <w:sz w:val="22"/>
          <w:szCs w:val="22"/>
          <w:lang w:val="en-IN" w:eastAsia="en-IN"/>
        </w:rPr>
        <w:t>How do you handle secrets and sensitive data in containerized applications?</w:t>
      </w:r>
    </w:p>
    <w:p w14:paraId="7AB066AD"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Answer: To manage secrets securely, I would use container orchestration platforms like Kubernetes to store secrets in a secure manner using Kubernetes secrets or external vaults. This ensures that sensitive data is not exposed in the container image or environment variables.</w:t>
      </w:r>
    </w:p>
    <w:p w14:paraId="6AA7829A" w14:textId="77777777" w:rsidR="004E2172" w:rsidRPr="004E2172" w:rsidRDefault="004E2172" w:rsidP="004E2172">
      <w:pPr>
        <w:shd w:val="clear" w:color="auto" w:fill="FFFFFF"/>
        <w:spacing w:beforeAutospacing="1" w:afterAutospacing="1"/>
        <w:jc w:val="left"/>
        <w:rPr>
          <w:rFonts w:ascii="Ubuntu" w:hAnsi="Ubuntu"/>
          <w:sz w:val="22"/>
          <w:szCs w:val="22"/>
          <w:lang w:val="en-IN" w:eastAsia="en-IN"/>
        </w:rPr>
      </w:pPr>
      <w:r w:rsidRPr="004E2172">
        <w:rPr>
          <w:rFonts w:ascii="Ubuntu" w:hAnsi="Ubuntu"/>
          <w:sz w:val="22"/>
          <w:szCs w:val="22"/>
          <w:lang w:val="en-IN" w:eastAsia="en-IN"/>
        </w:rPr>
        <w:t>4. </w:t>
      </w:r>
      <w:r w:rsidRPr="004E2172">
        <w:rPr>
          <w:rFonts w:ascii="Ubuntu" w:hAnsi="Ubuntu"/>
          <w:b/>
          <w:bCs/>
          <w:sz w:val="22"/>
          <w:szCs w:val="22"/>
          <w:lang w:val="en-IN" w:eastAsia="en-IN"/>
        </w:rPr>
        <w:t>What are the key security considerations when deploying containers in a production environment?</w:t>
      </w:r>
    </w:p>
    <w:p w14:paraId="374A3280"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Answer: In a production environment, key security considerations include:</w:t>
      </w:r>
    </w:p>
    <w:p w14:paraId="34802933"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 Implementing RBAC (Role-Based Access Control) to control access to containers and resources.</w:t>
      </w:r>
    </w:p>
    <w:p w14:paraId="33B9550E"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 Enabling network segmentation and firewall rules to limit container communication.</w:t>
      </w:r>
    </w:p>
    <w:p w14:paraId="6800D785"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 Implementing container runtime security to protect against runtime threats.</w:t>
      </w:r>
    </w:p>
    <w:p w14:paraId="0358F691"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 Monitoring container logs and using intrusion detection systems.</w:t>
      </w:r>
    </w:p>
    <w:p w14:paraId="6A6890F6" w14:textId="77777777" w:rsidR="004E2172" w:rsidRPr="004E2172" w:rsidRDefault="004E2172" w:rsidP="004E2172">
      <w:pPr>
        <w:shd w:val="clear" w:color="auto" w:fill="FFFFFF"/>
        <w:spacing w:beforeAutospacing="1" w:afterAutospacing="1"/>
        <w:jc w:val="left"/>
        <w:rPr>
          <w:rFonts w:ascii="Ubuntu" w:hAnsi="Ubuntu"/>
          <w:sz w:val="22"/>
          <w:szCs w:val="22"/>
          <w:lang w:val="en-IN" w:eastAsia="en-IN"/>
        </w:rPr>
      </w:pPr>
      <w:r w:rsidRPr="004E2172">
        <w:rPr>
          <w:rFonts w:ascii="Ubuntu" w:hAnsi="Ubuntu"/>
          <w:sz w:val="22"/>
          <w:szCs w:val="22"/>
          <w:lang w:val="en-IN" w:eastAsia="en-IN"/>
        </w:rPr>
        <w:t>5. </w:t>
      </w:r>
      <w:r w:rsidRPr="004E2172">
        <w:rPr>
          <w:rFonts w:ascii="Ubuntu" w:hAnsi="Ubuntu"/>
          <w:b/>
          <w:bCs/>
          <w:sz w:val="22"/>
          <w:szCs w:val="22"/>
          <w:lang w:val="en-IN" w:eastAsia="en-IN"/>
        </w:rPr>
        <w:t>How do you ensure the security of containerized applications across multi-cloud environments?</w:t>
      </w:r>
    </w:p>
    <w:p w14:paraId="488E0FE6"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Answer: To ensure security across multi-cloud environments, I would use infrastructure as code (</w:t>
      </w:r>
      <w:proofErr w:type="spellStart"/>
      <w:r w:rsidRPr="004E2172">
        <w:rPr>
          <w:rFonts w:ascii="Ubuntu" w:hAnsi="Ubuntu"/>
          <w:sz w:val="22"/>
          <w:szCs w:val="22"/>
          <w:lang w:val="en-IN" w:eastAsia="en-IN"/>
        </w:rPr>
        <w:t>IaC</w:t>
      </w:r>
      <w:proofErr w:type="spellEnd"/>
      <w:r w:rsidRPr="004E2172">
        <w:rPr>
          <w:rFonts w:ascii="Ubuntu" w:hAnsi="Ubuntu"/>
          <w:sz w:val="22"/>
          <w:szCs w:val="22"/>
          <w:lang w:val="en-IN" w:eastAsia="en-IN"/>
        </w:rPr>
        <w:t xml:space="preserve">) tools like Terraform or CloudFormation to create consistent and secure container environments. </w:t>
      </w:r>
      <w:r w:rsidRPr="004E2172">
        <w:rPr>
          <w:rFonts w:ascii="Ubuntu" w:hAnsi="Ubuntu"/>
          <w:sz w:val="22"/>
          <w:szCs w:val="22"/>
          <w:lang w:val="en-IN" w:eastAsia="en-IN"/>
        </w:rPr>
        <w:lastRenderedPageBreak/>
        <w:t>Additionally, I'd leverage cloud-native security services and use identity and access management (IAM) to control access.</w:t>
      </w:r>
    </w:p>
    <w:p w14:paraId="0A1D51CF" w14:textId="77777777" w:rsidR="004E2172" w:rsidRPr="004E2172" w:rsidRDefault="004E2172" w:rsidP="004E2172">
      <w:pPr>
        <w:shd w:val="clear" w:color="auto" w:fill="FFFFFF"/>
        <w:spacing w:beforeAutospacing="1" w:afterAutospacing="1"/>
        <w:jc w:val="left"/>
        <w:rPr>
          <w:rFonts w:ascii="Ubuntu" w:hAnsi="Ubuntu"/>
          <w:sz w:val="22"/>
          <w:szCs w:val="22"/>
          <w:lang w:val="en-IN" w:eastAsia="en-IN"/>
        </w:rPr>
      </w:pPr>
      <w:r w:rsidRPr="004E2172">
        <w:rPr>
          <w:rFonts w:ascii="Ubuntu" w:hAnsi="Ubuntu"/>
          <w:sz w:val="22"/>
          <w:szCs w:val="22"/>
          <w:lang w:val="en-IN" w:eastAsia="en-IN"/>
        </w:rPr>
        <w:t>6. </w:t>
      </w:r>
      <w:r w:rsidRPr="004E2172">
        <w:rPr>
          <w:rFonts w:ascii="Ubuntu" w:hAnsi="Ubuntu"/>
          <w:b/>
          <w:bCs/>
          <w:sz w:val="22"/>
          <w:szCs w:val="22"/>
          <w:lang w:val="en-IN" w:eastAsia="en-IN"/>
        </w:rPr>
        <w:t>What is Kubernetes Network Policies, and how do they enhance container security?</w:t>
      </w:r>
    </w:p>
    <w:p w14:paraId="21D81F29"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Answer: Kubernetes Network Policies are rules that control the communication between pods in a cluster. They enhance container security by limiting access between pods, thereby reducing the attack surface and preventing unauthorized communication.</w:t>
      </w:r>
    </w:p>
    <w:p w14:paraId="7F7FDE37" w14:textId="77777777" w:rsidR="004E2172" w:rsidRPr="004E2172" w:rsidRDefault="004E2172" w:rsidP="004E2172">
      <w:pPr>
        <w:shd w:val="clear" w:color="auto" w:fill="FFFFFF"/>
        <w:spacing w:beforeAutospacing="1" w:afterAutospacing="1"/>
        <w:jc w:val="left"/>
        <w:rPr>
          <w:rFonts w:ascii="Ubuntu" w:hAnsi="Ubuntu"/>
          <w:sz w:val="22"/>
          <w:szCs w:val="22"/>
          <w:lang w:val="en-IN" w:eastAsia="en-IN"/>
        </w:rPr>
      </w:pPr>
      <w:r w:rsidRPr="004E2172">
        <w:rPr>
          <w:rFonts w:ascii="Ubuntu" w:hAnsi="Ubuntu"/>
          <w:sz w:val="22"/>
          <w:szCs w:val="22"/>
          <w:lang w:val="en-IN" w:eastAsia="en-IN"/>
        </w:rPr>
        <w:t>7. </w:t>
      </w:r>
      <w:r w:rsidRPr="004E2172">
        <w:rPr>
          <w:rFonts w:ascii="Ubuntu" w:hAnsi="Ubuntu"/>
          <w:b/>
          <w:bCs/>
          <w:sz w:val="22"/>
          <w:szCs w:val="22"/>
          <w:lang w:val="en-IN" w:eastAsia="en-IN"/>
        </w:rPr>
        <w:t>How do you manage and monitor container security at scale?</w:t>
      </w:r>
    </w:p>
    <w:p w14:paraId="677CDE7C"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Answer: To manage and monitor container security at scale, I would use container security tools like Aqua CSPM to monitor for suspicious activities and enforce security policies. Additionally, I'd integrate security checks into CI/CD pipelines to ensure security at each stage of the development process.</w:t>
      </w:r>
    </w:p>
    <w:p w14:paraId="3886D8F5" w14:textId="77777777" w:rsidR="004E2172" w:rsidRPr="004E2172" w:rsidRDefault="004E2172" w:rsidP="004E2172">
      <w:pPr>
        <w:shd w:val="clear" w:color="auto" w:fill="FFFFFF"/>
        <w:spacing w:beforeAutospacing="1" w:afterAutospacing="1"/>
        <w:jc w:val="left"/>
        <w:rPr>
          <w:rFonts w:ascii="Ubuntu" w:hAnsi="Ubuntu"/>
          <w:sz w:val="22"/>
          <w:szCs w:val="22"/>
          <w:lang w:val="en-IN" w:eastAsia="en-IN"/>
        </w:rPr>
      </w:pPr>
      <w:r w:rsidRPr="004E2172">
        <w:rPr>
          <w:rFonts w:ascii="Ubuntu" w:hAnsi="Ubuntu"/>
          <w:sz w:val="22"/>
          <w:szCs w:val="22"/>
          <w:lang w:val="en-IN" w:eastAsia="en-IN"/>
        </w:rPr>
        <w:t>8. </w:t>
      </w:r>
      <w:r w:rsidRPr="004E2172">
        <w:rPr>
          <w:rFonts w:ascii="Ubuntu" w:hAnsi="Ubuntu"/>
          <w:b/>
          <w:bCs/>
          <w:sz w:val="22"/>
          <w:szCs w:val="22"/>
          <w:lang w:val="en-IN" w:eastAsia="en-IN"/>
        </w:rPr>
        <w:t>Explain how you would handle a security incident involving a compromised container image.</w:t>
      </w:r>
    </w:p>
    <w:p w14:paraId="283E0300"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Answer: In the event of a compromised container image, I would immediately remove the image from production, initiate an incident response plan, and conduct a thorough investigation to understand the extent of the compromise. I'd then remediate the vulnerabilities and implement security improvements to prevent similar incidents in the future.</w:t>
      </w:r>
    </w:p>
    <w:p w14:paraId="72C4B2FE" w14:textId="77777777" w:rsidR="004E2172" w:rsidRPr="004E2172" w:rsidRDefault="004E2172" w:rsidP="004E2172">
      <w:pPr>
        <w:shd w:val="clear" w:color="auto" w:fill="FFFFFF"/>
        <w:spacing w:beforeAutospacing="1" w:afterAutospacing="1"/>
        <w:jc w:val="left"/>
        <w:rPr>
          <w:rFonts w:ascii="Ubuntu" w:hAnsi="Ubuntu"/>
          <w:sz w:val="22"/>
          <w:szCs w:val="22"/>
          <w:lang w:val="en-IN" w:eastAsia="en-IN"/>
        </w:rPr>
      </w:pPr>
      <w:r w:rsidRPr="004E2172">
        <w:rPr>
          <w:rFonts w:ascii="Ubuntu" w:hAnsi="Ubuntu"/>
          <w:sz w:val="22"/>
          <w:szCs w:val="22"/>
          <w:lang w:val="en-IN" w:eastAsia="en-IN"/>
        </w:rPr>
        <w:t>9. </w:t>
      </w:r>
      <w:r w:rsidRPr="004E2172">
        <w:rPr>
          <w:rFonts w:ascii="Ubuntu" w:hAnsi="Ubuntu"/>
          <w:b/>
          <w:bCs/>
          <w:sz w:val="22"/>
          <w:szCs w:val="22"/>
          <w:lang w:val="en-IN" w:eastAsia="en-IN"/>
        </w:rPr>
        <w:t>How do you ensure compliance with industry standards and regulatory requirements for container security?</w:t>
      </w:r>
    </w:p>
    <w:p w14:paraId="7F13B813"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Answer: To ensure compliance, I would regularly audit container images and configurations against relevant security standards and regulatory requirements such as CIS benchmarks and GDPR. I would also implement security controls and monitor compliance continuously.</w:t>
      </w:r>
    </w:p>
    <w:p w14:paraId="6739AC1B" w14:textId="77777777" w:rsidR="004E2172" w:rsidRPr="004E2172" w:rsidRDefault="004E2172" w:rsidP="004E2172">
      <w:pPr>
        <w:shd w:val="clear" w:color="auto" w:fill="FFFFFF"/>
        <w:spacing w:beforeAutospacing="1" w:afterAutospacing="1"/>
        <w:jc w:val="left"/>
        <w:rPr>
          <w:rFonts w:ascii="Ubuntu" w:hAnsi="Ubuntu"/>
          <w:sz w:val="22"/>
          <w:szCs w:val="22"/>
          <w:lang w:val="en-IN" w:eastAsia="en-IN"/>
        </w:rPr>
      </w:pPr>
      <w:r w:rsidRPr="004E2172">
        <w:rPr>
          <w:rFonts w:ascii="Ubuntu" w:hAnsi="Ubuntu"/>
          <w:sz w:val="22"/>
          <w:szCs w:val="22"/>
          <w:lang w:val="en-IN" w:eastAsia="en-IN"/>
        </w:rPr>
        <w:t>10. </w:t>
      </w:r>
      <w:r w:rsidRPr="004E2172">
        <w:rPr>
          <w:rFonts w:ascii="Ubuntu" w:hAnsi="Ubuntu"/>
          <w:b/>
          <w:bCs/>
          <w:sz w:val="22"/>
          <w:szCs w:val="22"/>
          <w:lang w:val="en-IN" w:eastAsia="en-IN"/>
        </w:rPr>
        <w:t>What role does DevSecOps play in container security, and how do you collaborate with development and operations teams?</w:t>
      </w:r>
    </w:p>
    <w:p w14:paraId="2A8C7342"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Answer: DevSecOps integrates security into the entire software development lifecycle. I collaborate with development and operations teams to ensure security is built into CI/CD pipelines, perform security code reviews, and provide security training. This fosters a culture of security awareness and proactive risk mitigation.</w:t>
      </w:r>
    </w:p>
    <w:p w14:paraId="35A1FA84" w14:textId="77777777" w:rsidR="004E2172" w:rsidRPr="004E2172" w:rsidRDefault="004E2172" w:rsidP="004E2172">
      <w:pPr>
        <w:shd w:val="clear" w:color="auto" w:fill="FFFFFF"/>
        <w:spacing w:beforeAutospacing="1" w:afterAutospacing="1"/>
        <w:jc w:val="left"/>
        <w:rPr>
          <w:rFonts w:ascii="Ubuntu" w:hAnsi="Ubuntu"/>
          <w:sz w:val="22"/>
          <w:szCs w:val="22"/>
          <w:lang w:val="en-IN" w:eastAsia="en-IN"/>
        </w:rPr>
      </w:pPr>
      <w:r w:rsidRPr="004E2172">
        <w:rPr>
          <w:rFonts w:ascii="Ubuntu" w:hAnsi="Ubuntu"/>
          <w:sz w:val="22"/>
          <w:szCs w:val="22"/>
          <w:lang w:val="en-IN" w:eastAsia="en-IN"/>
        </w:rPr>
        <w:t>11. </w:t>
      </w:r>
      <w:r w:rsidRPr="004E2172">
        <w:rPr>
          <w:rFonts w:ascii="Ubuntu" w:hAnsi="Ubuntu"/>
          <w:b/>
          <w:bCs/>
          <w:sz w:val="22"/>
          <w:szCs w:val="22"/>
          <w:lang w:val="en-IN" w:eastAsia="en-IN"/>
        </w:rPr>
        <w:t>How do you handle software supply chain security and prevent supply chain attacks in containerized environments?</w:t>
      </w:r>
    </w:p>
    <w:p w14:paraId="2214737F"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Answer: To handle software supply chain security, I would validate the integrity of the container images by verifying their provenance, using signed images, and scanning for known vulnerabilities in third-party dependencies. Additionally, I'd implement container image signing and enforce container image promotion policies.</w:t>
      </w:r>
    </w:p>
    <w:p w14:paraId="53BBAEB2" w14:textId="77777777" w:rsidR="004E2172" w:rsidRPr="004E2172" w:rsidRDefault="004E2172" w:rsidP="004E2172">
      <w:pPr>
        <w:shd w:val="clear" w:color="auto" w:fill="FFFFFF"/>
        <w:spacing w:beforeAutospacing="1" w:afterAutospacing="1"/>
        <w:jc w:val="left"/>
        <w:rPr>
          <w:rFonts w:ascii="Ubuntu" w:hAnsi="Ubuntu"/>
          <w:sz w:val="22"/>
          <w:szCs w:val="22"/>
          <w:lang w:val="en-IN" w:eastAsia="en-IN"/>
        </w:rPr>
      </w:pPr>
      <w:r w:rsidRPr="004E2172">
        <w:rPr>
          <w:rFonts w:ascii="Ubuntu" w:hAnsi="Ubuntu"/>
          <w:sz w:val="22"/>
          <w:szCs w:val="22"/>
          <w:lang w:val="en-IN" w:eastAsia="en-IN"/>
        </w:rPr>
        <w:t>12. </w:t>
      </w:r>
      <w:r w:rsidRPr="004E2172">
        <w:rPr>
          <w:rFonts w:ascii="Ubuntu" w:hAnsi="Ubuntu"/>
          <w:b/>
          <w:bCs/>
          <w:sz w:val="22"/>
          <w:szCs w:val="22"/>
          <w:lang w:val="en-IN" w:eastAsia="en-IN"/>
        </w:rPr>
        <w:t>Explain the concept of "Immutable Infrastructure" and its impact on container security.</w:t>
      </w:r>
    </w:p>
    <w:p w14:paraId="6229D5C1"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xml:space="preserve">    Answer: Immutable infrastructure refers to the practice of treating infrastructure as unchangeable and replacing instances instead of updating them. Containers support this concept as they are </w:t>
      </w:r>
      <w:r w:rsidRPr="004E2172">
        <w:rPr>
          <w:rFonts w:ascii="Ubuntu" w:hAnsi="Ubuntu"/>
          <w:sz w:val="22"/>
          <w:szCs w:val="22"/>
          <w:lang w:val="en-IN" w:eastAsia="en-IN"/>
        </w:rPr>
        <w:lastRenderedPageBreak/>
        <w:t>immutable by nature. This approach reduces the risk of configuration drift and minimizes attack vectors by ensuring containers are consistently and securely deployed.</w:t>
      </w:r>
    </w:p>
    <w:p w14:paraId="0CB53051" w14:textId="77777777" w:rsidR="004E2172" w:rsidRPr="004E2172" w:rsidRDefault="004E2172" w:rsidP="004E2172">
      <w:pPr>
        <w:shd w:val="clear" w:color="auto" w:fill="FFFFFF"/>
        <w:spacing w:beforeAutospacing="1" w:afterAutospacing="1"/>
        <w:jc w:val="left"/>
        <w:rPr>
          <w:rFonts w:ascii="Ubuntu" w:hAnsi="Ubuntu"/>
          <w:sz w:val="22"/>
          <w:szCs w:val="22"/>
          <w:lang w:val="en-IN" w:eastAsia="en-IN"/>
        </w:rPr>
      </w:pPr>
      <w:r w:rsidRPr="004E2172">
        <w:rPr>
          <w:rFonts w:ascii="Ubuntu" w:hAnsi="Ubuntu"/>
          <w:sz w:val="22"/>
          <w:szCs w:val="22"/>
          <w:lang w:val="en-IN" w:eastAsia="en-IN"/>
        </w:rPr>
        <w:t>13. </w:t>
      </w:r>
      <w:r w:rsidRPr="004E2172">
        <w:rPr>
          <w:rFonts w:ascii="Ubuntu" w:hAnsi="Ubuntu"/>
          <w:b/>
          <w:bCs/>
          <w:sz w:val="22"/>
          <w:szCs w:val="22"/>
          <w:lang w:val="en-IN" w:eastAsia="en-IN"/>
        </w:rPr>
        <w:t>What are the security challenges in running containers with root privileges, and how do you mitigate them?</w:t>
      </w:r>
    </w:p>
    <w:p w14:paraId="1E0B469B"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xml:space="preserve">    Answer: Running containers with root privileges can lead to increased attack surface and potential privilege escalation attacks. To mitigate this, I would follow the principle of least privilege, ensure containers run with non-root users whenever possible, and leverage container security features like </w:t>
      </w:r>
      <w:proofErr w:type="spellStart"/>
      <w:r w:rsidRPr="004E2172">
        <w:rPr>
          <w:rFonts w:ascii="Ubuntu" w:hAnsi="Ubuntu"/>
          <w:sz w:val="22"/>
          <w:szCs w:val="22"/>
          <w:lang w:val="en-IN" w:eastAsia="en-IN"/>
        </w:rPr>
        <w:t>SELinux</w:t>
      </w:r>
      <w:proofErr w:type="spellEnd"/>
      <w:r w:rsidRPr="004E2172">
        <w:rPr>
          <w:rFonts w:ascii="Ubuntu" w:hAnsi="Ubuntu"/>
          <w:sz w:val="22"/>
          <w:szCs w:val="22"/>
          <w:lang w:val="en-IN" w:eastAsia="en-IN"/>
        </w:rPr>
        <w:t xml:space="preserve"> to restrict container capabilities.</w:t>
      </w:r>
    </w:p>
    <w:p w14:paraId="70471BAE" w14:textId="77777777" w:rsidR="004E2172" w:rsidRPr="004E2172" w:rsidRDefault="004E2172" w:rsidP="004E2172">
      <w:pPr>
        <w:shd w:val="clear" w:color="auto" w:fill="FFFFFF"/>
        <w:spacing w:beforeAutospacing="1" w:afterAutospacing="1"/>
        <w:jc w:val="left"/>
        <w:rPr>
          <w:rFonts w:ascii="Ubuntu" w:hAnsi="Ubuntu"/>
          <w:sz w:val="22"/>
          <w:szCs w:val="22"/>
          <w:lang w:val="en-IN" w:eastAsia="en-IN"/>
        </w:rPr>
      </w:pPr>
      <w:r w:rsidRPr="004E2172">
        <w:rPr>
          <w:rFonts w:ascii="Ubuntu" w:hAnsi="Ubuntu"/>
          <w:sz w:val="22"/>
          <w:szCs w:val="22"/>
          <w:lang w:val="en-IN" w:eastAsia="en-IN"/>
        </w:rPr>
        <w:t>14. </w:t>
      </w:r>
      <w:r w:rsidRPr="004E2172">
        <w:rPr>
          <w:rFonts w:ascii="Ubuntu" w:hAnsi="Ubuntu"/>
          <w:b/>
          <w:bCs/>
          <w:sz w:val="22"/>
          <w:szCs w:val="22"/>
          <w:lang w:val="en-IN" w:eastAsia="en-IN"/>
        </w:rPr>
        <w:t xml:space="preserve">How do you ensure the security of container images obtained from public registries like </w:t>
      </w:r>
      <w:proofErr w:type="spellStart"/>
      <w:r w:rsidRPr="004E2172">
        <w:rPr>
          <w:rFonts w:ascii="Ubuntu" w:hAnsi="Ubuntu"/>
          <w:b/>
          <w:bCs/>
          <w:sz w:val="22"/>
          <w:szCs w:val="22"/>
          <w:lang w:val="en-IN" w:eastAsia="en-IN"/>
        </w:rPr>
        <w:t>DockerHub</w:t>
      </w:r>
      <w:proofErr w:type="spellEnd"/>
      <w:r w:rsidRPr="004E2172">
        <w:rPr>
          <w:rFonts w:ascii="Ubuntu" w:hAnsi="Ubuntu"/>
          <w:b/>
          <w:bCs/>
          <w:sz w:val="22"/>
          <w:szCs w:val="22"/>
          <w:lang w:val="en-IN" w:eastAsia="en-IN"/>
        </w:rPr>
        <w:t>?</w:t>
      </w:r>
    </w:p>
    <w:p w14:paraId="72FDD54C" w14:textId="77777777"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xml:space="preserve">    Answer: To ensure the security of public container images, I would use security scanning tools like </w:t>
      </w:r>
      <w:proofErr w:type="spellStart"/>
      <w:r w:rsidRPr="004E2172">
        <w:rPr>
          <w:rFonts w:ascii="Ubuntu" w:hAnsi="Ubuntu"/>
          <w:sz w:val="22"/>
          <w:szCs w:val="22"/>
          <w:lang w:val="en-IN" w:eastAsia="en-IN"/>
        </w:rPr>
        <w:t>Trivy</w:t>
      </w:r>
      <w:proofErr w:type="spellEnd"/>
      <w:r w:rsidRPr="004E2172">
        <w:rPr>
          <w:rFonts w:ascii="Ubuntu" w:hAnsi="Ubuntu"/>
          <w:sz w:val="22"/>
          <w:szCs w:val="22"/>
          <w:lang w:val="en-IN" w:eastAsia="en-IN"/>
        </w:rPr>
        <w:t xml:space="preserve"> or </w:t>
      </w:r>
      <w:proofErr w:type="spellStart"/>
      <w:r w:rsidRPr="004E2172">
        <w:rPr>
          <w:rFonts w:ascii="Ubuntu" w:hAnsi="Ubuntu"/>
          <w:sz w:val="22"/>
          <w:szCs w:val="22"/>
          <w:lang w:val="en-IN" w:eastAsia="en-IN"/>
        </w:rPr>
        <w:t>Anchore</w:t>
      </w:r>
      <w:proofErr w:type="spellEnd"/>
      <w:r w:rsidRPr="004E2172">
        <w:rPr>
          <w:rFonts w:ascii="Ubuntu" w:hAnsi="Ubuntu"/>
          <w:sz w:val="22"/>
          <w:szCs w:val="22"/>
          <w:lang w:val="en-IN" w:eastAsia="en-IN"/>
        </w:rPr>
        <w:t xml:space="preserve"> to check for vulnerabilities in the images. Additionally, I'd consider using signed images and only use images from trusted sources.</w:t>
      </w:r>
    </w:p>
    <w:p w14:paraId="2C473150" w14:textId="77777777" w:rsidR="004E2172" w:rsidRPr="004E2172" w:rsidRDefault="004E2172" w:rsidP="004E2172">
      <w:pPr>
        <w:shd w:val="clear" w:color="auto" w:fill="FFFFFF"/>
        <w:spacing w:beforeAutospacing="1" w:afterAutospacing="1"/>
        <w:jc w:val="left"/>
        <w:rPr>
          <w:rFonts w:ascii="Ubuntu" w:hAnsi="Ubuntu"/>
          <w:sz w:val="22"/>
          <w:szCs w:val="22"/>
          <w:lang w:val="en-IN" w:eastAsia="en-IN"/>
        </w:rPr>
      </w:pPr>
      <w:r w:rsidRPr="004E2172">
        <w:rPr>
          <w:rFonts w:ascii="Ubuntu" w:hAnsi="Ubuntu"/>
          <w:sz w:val="22"/>
          <w:szCs w:val="22"/>
          <w:lang w:val="en-IN" w:eastAsia="en-IN"/>
        </w:rPr>
        <w:t>15. </w:t>
      </w:r>
      <w:r w:rsidRPr="004E2172">
        <w:rPr>
          <w:rFonts w:ascii="Ubuntu" w:hAnsi="Ubuntu"/>
          <w:b/>
          <w:bCs/>
          <w:sz w:val="22"/>
          <w:szCs w:val="22"/>
          <w:lang w:val="en-IN" w:eastAsia="en-IN"/>
        </w:rPr>
        <w:t>How do you stay updated on the latest container security trends and best practices?</w:t>
      </w:r>
    </w:p>
    <w:p w14:paraId="423B840F" w14:textId="4A692A12" w:rsidR="004E2172" w:rsidRPr="004E2172" w:rsidRDefault="004E2172" w:rsidP="004E2172">
      <w:pPr>
        <w:shd w:val="clear" w:color="auto" w:fill="FFFFFF"/>
        <w:spacing w:before="100" w:beforeAutospacing="1" w:after="100" w:afterAutospacing="1"/>
        <w:jc w:val="left"/>
        <w:rPr>
          <w:rFonts w:ascii="Ubuntu" w:hAnsi="Ubuntu"/>
          <w:sz w:val="22"/>
          <w:szCs w:val="22"/>
          <w:lang w:val="en-IN" w:eastAsia="en-IN"/>
        </w:rPr>
      </w:pPr>
      <w:r w:rsidRPr="004E2172">
        <w:rPr>
          <w:rFonts w:ascii="Ubuntu" w:hAnsi="Ubuntu"/>
          <w:sz w:val="22"/>
          <w:szCs w:val="22"/>
          <w:lang w:val="en-IN" w:eastAsia="en-IN"/>
        </w:rPr>
        <w:t>    Answer: I regularly participate in industry conferences, attend webinars, and read security blogs and whitepapers. I am an active member of container security communities and engage in knowledge-sharing to stay informed about the latest trends and best practices.</w:t>
      </w:r>
    </w:p>
    <w:p w14:paraId="3ACFB579" w14:textId="77777777" w:rsidR="004E2172" w:rsidRDefault="004E2172" w:rsidP="00DC77CF">
      <w:pPr>
        <w:rPr>
          <w:rFonts w:ascii="Ubuntu" w:hAnsi="Ubuntu" w:cs="Calibri"/>
          <w:sz w:val="24"/>
        </w:rPr>
      </w:pPr>
    </w:p>
    <w:p w14:paraId="27C67243" w14:textId="77777777" w:rsidR="000F1DBC" w:rsidRDefault="000F1DBC" w:rsidP="00DC77CF">
      <w:pPr>
        <w:rPr>
          <w:rFonts w:ascii="Ubuntu" w:hAnsi="Ubuntu" w:cs="Calibri"/>
          <w:sz w:val="24"/>
        </w:rPr>
      </w:pPr>
    </w:p>
    <w:p w14:paraId="20814B8D" w14:textId="77777777" w:rsidR="000F1DBC" w:rsidRDefault="000F1DBC" w:rsidP="00DC77CF">
      <w:pPr>
        <w:rPr>
          <w:rFonts w:ascii="Ubuntu" w:hAnsi="Ubuntu" w:cs="Calibri"/>
          <w:sz w:val="24"/>
        </w:rPr>
      </w:pPr>
    </w:p>
    <w:p w14:paraId="6FD748A2" w14:textId="77777777" w:rsidR="000F1DBC" w:rsidRDefault="000F1DBC" w:rsidP="00DC77CF">
      <w:pPr>
        <w:rPr>
          <w:rFonts w:ascii="Ubuntu" w:hAnsi="Ubuntu" w:cs="Calibri"/>
          <w:sz w:val="24"/>
        </w:rPr>
      </w:pPr>
    </w:p>
    <w:p w14:paraId="75901DA5" w14:textId="77777777" w:rsidR="000F1DBC" w:rsidRDefault="000F1DBC" w:rsidP="00DC77CF">
      <w:pPr>
        <w:rPr>
          <w:rFonts w:ascii="Ubuntu" w:hAnsi="Ubuntu" w:cs="Calibri"/>
          <w:sz w:val="24"/>
        </w:rPr>
      </w:pPr>
    </w:p>
    <w:p w14:paraId="659FAEE2" w14:textId="77777777" w:rsidR="000F1DBC" w:rsidRDefault="000F1DBC" w:rsidP="00DC77CF">
      <w:pPr>
        <w:rPr>
          <w:rFonts w:ascii="Ubuntu" w:hAnsi="Ubuntu" w:cs="Calibri"/>
          <w:sz w:val="24"/>
        </w:rPr>
      </w:pPr>
    </w:p>
    <w:p w14:paraId="6B739959" w14:textId="77777777" w:rsidR="000F1DBC" w:rsidRDefault="000F1DBC" w:rsidP="00DC77CF">
      <w:pPr>
        <w:rPr>
          <w:rFonts w:ascii="Ubuntu" w:hAnsi="Ubuntu" w:cs="Calibri"/>
          <w:sz w:val="24"/>
        </w:rPr>
      </w:pPr>
    </w:p>
    <w:p w14:paraId="371530A0" w14:textId="77777777" w:rsidR="000F1DBC" w:rsidRDefault="000F1DBC" w:rsidP="00DC77CF">
      <w:pPr>
        <w:rPr>
          <w:rFonts w:ascii="Ubuntu" w:hAnsi="Ubuntu" w:cs="Calibri"/>
          <w:sz w:val="24"/>
        </w:rPr>
      </w:pPr>
    </w:p>
    <w:p w14:paraId="2367475C" w14:textId="77777777" w:rsidR="000F1DBC" w:rsidRDefault="000F1DBC" w:rsidP="00DC77CF">
      <w:pPr>
        <w:rPr>
          <w:rFonts w:ascii="Ubuntu" w:hAnsi="Ubuntu" w:cs="Calibri"/>
          <w:sz w:val="24"/>
        </w:rPr>
      </w:pPr>
    </w:p>
    <w:p w14:paraId="6B4FBF54" w14:textId="77777777" w:rsidR="000F1DBC" w:rsidRDefault="000F1DBC" w:rsidP="00DC77CF">
      <w:pPr>
        <w:rPr>
          <w:rFonts w:ascii="Ubuntu" w:hAnsi="Ubuntu" w:cs="Calibri"/>
          <w:sz w:val="24"/>
        </w:rPr>
      </w:pPr>
    </w:p>
    <w:p w14:paraId="62A5762C" w14:textId="77777777" w:rsidR="000F1DBC" w:rsidRDefault="000F1DBC" w:rsidP="00DC77CF">
      <w:pPr>
        <w:rPr>
          <w:rFonts w:ascii="Ubuntu" w:hAnsi="Ubuntu" w:cs="Calibri"/>
          <w:sz w:val="24"/>
        </w:rPr>
      </w:pPr>
    </w:p>
    <w:p w14:paraId="7CA50551" w14:textId="77777777" w:rsidR="000F1DBC" w:rsidRDefault="000F1DBC" w:rsidP="00DC77CF">
      <w:pPr>
        <w:rPr>
          <w:rFonts w:ascii="Ubuntu" w:hAnsi="Ubuntu" w:cs="Calibri"/>
          <w:sz w:val="24"/>
        </w:rPr>
      </w:pPr>
    </w:p>
    <w:p w14:paraId="1C1C5D61" w14:textId="77777777" w:rsidR="000F1DBC" w:rsidRDefault="000F1DBC" w:rsidP="00DC77CF">
      <w:pPr>
        <w:rPr>
          <w:rFonts w:ascii="Ubuntu" w:hAnsi="Ubuntu" w:cs="Calibri"/>
          <w:sz w:val="24"/>
        </w:rPr>
      </w:pPr>
    </w:p>
    <w:p w14:paraId="67B48EB0" w14:textId="77777777" w:rsidR="000F1DBC" w:rsidRDefault="000F1DBC" w:rsidP="00DC77CF">
      <w:pPr>
        <w:rPr>
          <w:rFonts w:ascii="Ubuntu" w:hAnsi="Ubuntu" w:cs="Calibri"/>
          <w:sz w:val="24"/>
        </w:rPr>
      </w:pPr>
    </w:p>
    <w:p w14:paraId="7C5EF311" w14:textId="77777777" w:rsidR="000F1DBC" w:rsidRDefault="000F1DBC" w:rsidP="00DC77CF">
      <w:pPr>
        <w:rPr>
          <w:rFonts w:ascii="Ubuntu" w:hAnsi="Ubuntu" w:cs="Calibri"/>
          <w:sz w:val="24"/>
        </w:rPr>
      </w:pPr>
    </w:p>
    <w:p w14:paraId="49243D17" w14:textId="77777777" w:rsidR="000F1DBC" w:rsidRDefault="000F1DBC" w:rsidP="00DC77CF">
      <w:pPr>
        <w:rPr>
          <w:rFonts w:ascii="Ubuntu" w:hAnsi="Ubuntu" w:cs="Calibri"/>
          <w:sz w:val="24"/>
        </w:rPr>
      </w:pPr>
    </w:p>
    <w:p w14:paraId="0BA27DE7" w14:textId="77777777" w:rsidR="000F1DBC" w:rsidRDefault="000F1DBC" w:rsidP="00DC77CF">
      <w:pPr>
        <w:rPr>
          <w:rFonts w:ascii="Ubuntu" w:hAnsi="Ubuntu" w:cs="Calibri"/>
          <w:sz w:val="24"/>
        </w:rPr>
      </w:pPr>
    </w:p>
    <w:p w14:paraId="5C40F119" w14:textId="77777777" w:rsidR="000F1DBC" w:rsidRDefault="000F1DBC" w:rsidP="00DC77CF">
      <w:pPr>
        <w:rPr>
          <w:rFonts w:ascii="Ubuntu" w:hAnsi="Ubuntu" w:cs="Calibri"/>
          <w:sz w:val="24"/>
        </w:rPr>
      </w:pPr>
    </w:p>
    <w:p w14:paraId="1627A69E" w14:textId="77777777" w:rsidR="000F1DBC" w:rsidRDefault="000F1DBC" w:rsidP="00DC77CF">
      <w:pPr>
        <w:rPr>
          <w:rFonts w:ascii="Ubuntu" w:hAnsi="Ubuntu" w:cs="Calibri"/>
          <w:sz w:val="24"/>
        </w:rPr>
      </w:pPr>
    </w:p>
    <w:p w14:paraId="63294F7A" w14:textId="77777777" w:rsidR="000F1DBC" w:rsidRDefault="000F1DBC" w:rsidP="00DC77CF">
      <w:pPr>
        <w:rPr>
          <w:rFonts w:ascii="Ubuntu" w:hAnsi="Ubuntu" w:cs="Calibri"/>
          <w:sz w:val="24"/>
        </w:rPr>
      </w:pPr>
    </w:p>
    <w:p w14:paraId="6069D4FA" w14:textId="77777777" w:rsidR="000F1DBC" w:rsidRDefault="000F1DBC" w:rsidP="00DC77CF">
      <w:pPr>
        <w:rPr>
          <w:rFonts w:ascii="Ubuntu" w:hAnsi="Ubuntu" w:cs="Calibri"/>
          <w:sz w:val="24"/>
        </w:rPr>
      </w:pPr>
    </w:p>
    <w:p w14:paraId="79BCB174" w14:textId="77777777" w:rsidR="000F1DBC" w:rsidRDefault="000F1DBC" w:rsidP="00DC77CF">
      <w:pPr>
        <w:rPr>
          <w:rFonts w:ascii="Ubuntu" w:hAnsi="Ubuntu" w:cs="Calibri"/>
          <w:sz w:val="24"/>
        </w:rPr>
      </w:pPr>
    </w:p>
    <w:p w14:paraId="6958A22A" w14:textId="77777777" w:rsidR="000F1DBC" w:rsidRDefault="000F1DBC" w:rsidP="00DC77CF">
      <w:pPr>
        <w:rPr>
          <w:rFonts w:ascii="Ubuntu" w:hAnsi="Ubuntu" w:cs="Calibri"/>
          <w:sz w:val="24"/>
        </w:rPr>
      </w:pPr>
    </w:p>
    <w:p w14:paraId="4EAB3D1F" w14:textId="77777777" w:rsidR="000F1DBC" w:rsidRDefault="000F1DBC" w:rsidP="00DC77CF">
      <w:pPr>
        <w:rPr>
          <w:rFonts w:ascii="Ubuntu" w:hAnsi="Ubuntu" w:cs="Calibri"/>
          <w:sz w:val="24"/>
        </w:rPr>
      </w:pPr>
    </w:p>
    <w:p w14:paraId="3DD89293" w14:textId="77777777" w:rsidR="000F1DBC" w:rsidRDefault="000F1DBC" w:rsidP="00DC77CF">
      <w:pPr>
        <w:rPr>
          <w:rFonts w:ascii="Ubuntu" w:hAnsi="Ubuntu" w:cs="Calibri"/>
          <w:sz w:val="24"/>
        </w:rPr>
      </w:pPr>
    </w:p>
    <w:p w14:paraId="6EAE81BC" w14:textId="77777777" w:rsidR="000F1DBC" w:rsidRDefault="000F1DBC" w:rsidP="00DC77CF">
      <w:pPr>
        <w:rPr>
          <w:rFonts w:ascii="Ubuntu" w:hAnsi="Ubuntu" w:cs="Calibri"/>
          <w:sz w:val="24"/>
        </w:rPr>
      </w:pPr>
    </w:p>
    <w:p w14:paraId="7BDB7CBD" w14:textId="5485F8F6" w:rsidR="000F1DBC" w:rsidRPr="000F1DBC" w:rsidRDefault="000F1DBC" w:rsidP="000F1DBC">
      <w:pPr>
        <w:pStyle w:val="Heading1"/>
        <w:numPr>
          <w:ilvl w:val="0"/>
          <w:numId w:val="25"/>
        </w:numPr>
        <w:shd w:val="clear" w:color="auto" w:fill="BDD6EE" w:themeFill="accent5" w:themeFillTint="66"/>
        <w:ind w:left="1260" w:hanging="1260"/>
        <w:jc w:val="left"/>
        <w:rPr>
          <w:rFonts w:ascii="Tahoma" w:hAnsi="Tahoma" w:cs="Tahoma"/>
          <w:smallCaps/>
          <w:color w:val="auto"/>
          <w:spacing w:val="10"/>
          <w:kern w:val="32"/>
          <w:sz w:val="32"/>
          <w:szCs w:val="32"/>
        </w:rPr>
      </w:pPr>
      <w:r w:rsidRPr="000F1DBC">
        <w:rPr>
          <w:rFonts w:ascii="Tahoma" w:hAnsi="Tahoma" w:cs="Tahoma"/>
          <w:smallCaps/>
          <w:color w:val="auto"/>
          <w:spacing w:val="10"/>
          <w:kern w:val="32"/>
          <w:sz w:val="32"/>
          <w:szCs w:val="32"/>
        </w:rPr>
        <w:lastRenderedPageBreak/>
        <w:t>GitHub Actions</w:t>
      </w:r>
    </w:p>
    <w:p w14:paraId="2CAF7DBE" w14:textId="77777777" w:rsidR="000F1DBC" w:rsidRDefault="000F1DBC" w:rsidP="00DC77CF">
      <w:pPr>
        <w:rPr>
          <w:rFonts w:ascii="Ubuntu" w:hAnsi="Ubuntu" w:cs="Calibri"/>
          <w:sz w:val="24"/>
        </w:rPr>
      </w:pPr>
    </w:p>
    <w:p w14:paraId="455F794C" w14:textId="73665AD3" w:rsidR="000F1DBC" w:rsidRDefault="000F1DBC" w:rsidP="00DC77CF">
      <w:pPr>
        <w:rPr>
          <w:rFonts w:ascii="Ubuntu" w:hAnsi="Ubuntu" w:cs="Calibri"/>
          <w:sz w:val="24"/>
        </w:rPr>
      </w:pPr>
      <w:r>
        <w:rPr>
          <w:noProof/>
        </w:rPr>
        <w:drawing>
          <wp:inline distT="0" distB="0" distL="0" distR="0" wp14:anchorId="38B732E2" wp14:editId="15B26B26">
            <wp:extent cx="6429375" cy="3884295"/>
            <wp:effectExtent l="0" t="0" r="9525" b="1905"/>
            <wp:docPr id="1526304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04340" name=""/>
                    <pic:cNvPicPr/>
                  </pic:nvPicPr>
                  <pic:blipFill>
                    <a:blip r:embed="rId40"/>
                    <a:stretch>
                      <a:fillRect/>
                    </a:stretch>
                  </pic:blipFill>
                  <pic:spPr>
                    <a:xfrm>
                      <a:off x="0" y="0"/>
                      <a:ext cx="6429375" cy="3884295"/>
                    </a:xfrm>
                    <a:prstGeom prst="rect">
                      <a:avLst/>
                    </a:prstGeom>
                  </pic:spPr>
                </pic:pic>
              </a:graphicData>
            </a:graphic>
          </wp:inline>
        </w:drawing>
      </w:r>
    </w:p>
    <w:p w14:paraId="44B5D4EF" w14:textId="77777777" w:rsidR="000F1DBC" w:rsidRDefault="000F1DBC" w:rsidP="00DC77CF">
      <w:pPr>
        <w:rPr>
          <w:rFonts w:ascii="Ubuntu" w:hAnsi="Ubuntu" w:cs="Calibri"/>
          <w:sz w:val="24"/>
        </w:rPr>
      </w:pPr>
    </w:p>
    <w:p w14:paraId="59215BC3" w14:textId="77777777" w:rsidR="000F1DBC" w:rsidRDefault="000F1DBC" w:rsidP="00DC77CF">
      <w:pPr>
        <w:rPr>
          <w:rFonts w:ascii="Ubuntu" w:hAnsi="Ubuntu" w:cs="Calibri"/>
          <w:sz w:val="24"/>
        </w:rPr>
      </w:pPr>
    </w:p>
    <w:p w14:paraId="659076F1" w14:textId="77777777" w:rsidR="000F1DBC" w:rsidRPr="000F1DBC" w:rsidRDefault="000F1DBC" w:rsidP="000F1DBC">
      <w:pPr>
        <w:pStyle w:val="Heading2"/>
        <w:numPr>
          <w:ilvl w:val="1"/>
          <w:numId w:val="25"/>
        </w:numPr>
        <w:shd w:val="clear" w:color="auto" w:fill="BDD6EE" w:themeFill="accent5" w:themeFillTint="66"/>
        <w:rPr>
          <w:rFonts w:ascii="Aptos" w:hAnsi="Aptos"/>
          <w:sz w:val="28"/>
          <w:szCs w:val="36"/>
        </w:rPr>
      </w:pPr>
      <w:r w:rsidRPr="000F1DBC">
        <w:rPr>
          <w:rFonts w:ascii="Aptos" w:hAnsi="Aptos"/>
          <w:sz w:val="28"/>
          <w:szCs w:val="36"/>
        </w:rPr>
        <w:t>GIT Commands:</w:t>
      </w:r>
    </w:p>
    <w:p w14:paraId="722FF083" w14:textId="77777777" w:rsidR="000F1DBC" w:rsidRDefault="000F1DBC" w:rsidP="000F1DBC">
      <w:pPr>
        <w:pStyle w:val="NormalWeb"/>
        <w:shd w:val="clear" w:color="auto" w:fill="FFFFFF"/>
        <w:spacing w:before="0" w:after="0"/>
        <w:rPr>
          <w:rFonts w:ascii="Roboto" w:hAnsi="Roboto"/>
          <w:color w:val="2D2F31"/>
        </w:rPr>
      </w:pPr>
    </w:p>
    <w:p w14:paraId="342AC02F" w14:textId="77777777" w:rsidR="000F1DBC" w:rsidRDefault="000F1DBC" w:rsidP="000F1DBC">
      <w:pPr>
        <w:pStyle w:val="NormalWeb"/>
        <w:shd w:val="clear" w:color="auto" w:fill="FFFFFF"/>
        <w:spacing w:before="0" w:after="0"/>
        <w:rPr>
          <w:rFonts w:ascii="Roboto" w:hAnsi="Roboto"/>
          <w:color w:val="2D2F31"/>
        </w:rPr>
      </w:pPr>
      <w:r>
        <w:rPr>
          <w:rStyle w:val="Strong"/>
          <w:rFonts w:ascii="Roboto" w:hAnsi="Roboto"/>
          <w:color w:val="2D2F31"/>
        </w:rPr>
        <w:t>Git Clone is used to create a copy of Repo on local system</w:t>
      </w:r>
      <w:r>
        <w:rPr>
          <w:rFonts w:ascii="Roboto" w:hAnsi="Roboto"/>
          <w:color w:val="2D2F31"/>
        </w:rPr>
        <w:t>​</w:t>
      </w:r>
    </w:p>
    <w:p w14:paraId="671BA8CF" w14:textId="77777777" w:rsidR="000F1DBC" w:rsidRDefault="000F1DBC" w:rsidP="000F1DBC">
      <w:pPr>
        <w:pStyle w:val="NormalWeb"/>
        <w:numPr>
          <w:ilvl w:val="0"/>
          <w:numId w:val="581"/>
        </w:numPr>
        <w:shd w:val="clear" w:color="auto" w:fill="FFFFFF"/>
        <w:jc w:val="left"/>
        <w:rPr>
          <w:rFonts w:ascii="Roboto" w:hAnsi="Roboto"/>
          <w:color w:val="2D2F31"/>
        </w:rPr>
      </w:pPr>
      <w:r>
        <w:rPr>
          <w:rFonts w:ascii="Roboto" w:hAnsi="Roboto"/>
          <w:color w:val="2D2F31"/>
        </w:rPr>
        <w:t>git clone​</w:t>
      </w:r>
    </w:p>
    <w:p w14:paraId="2B27EFF5" w14:textId="77777777" w:rsidR="000F1DBC" w:rsidRDefault="000F1DBC" w:rsidP="000F1DBC">
      <w:pPr>
        <w:pStyle w:val="NormalWeb"/>
        <w:shd w:val="clear" w:color="auto" w:fill="FFFFFF"/>
        <w:spacing w:before="0" w:after="0"/>
        <w:rPr>
          <w:rFonts w:ascii="Roboto" w:hAnsi="Roboto"/>
          <w:color w:val="2D2F31"/>
        </w:rPr>
      </w:pPr>
      <w:r>
        <w:rPr>
          <w:rStyle w:val="Strong"/>
          <w:rFonts w:ascii="Roboto" w:hAnsi="Roboto"/>
          <w:color w:val="2D2F31"/>
        </w:rPr>
        <w:t>Git Fetch is used to only fetch the metadata/new branch changes but does not bring any remote code changes to local changes</w:t>
      </w:r>
      <w:r>
        <w:rPr>
          <w:rFonts w:ascii="Roboto" w:hAnsi="Roboto"/>
          <w:color w:val="2D2F31"/>
        </w:rPr>
        <w:t>​</w:t>
      </w:r>
    </w:p>
    <w:p w14:paraId="362D4CEA" w14:textId="77777777" w:rsidR="000F1DBC" w:rsidRDefault="000F1DBC" w:rsidP="000F1DBC">
      <w:pPr>
        <w:pStyle w:val="NormalWeb"/>
        <w:numPr>
          <w:ilvl w:val="0"/>
          <w:numId w:val="582"/>
        </w:numPr>
        <w:shd w:val="clear" w:color="auto" w:fill="FFFFFF"/>
        <w:jc w:val="left"/>
        <w:rPr>
          <w:rFonts w:ascii="Roboto" w:hAnsi="Roboto"/>
          <w:color w:val="2D2F31"/>
        </w:rPr>
      </w:pPr>
      <w:r>
        <w:rPr>
          <w:rFonts w:ascii="Roboto" w:hAnsi="Roboto"/>
          <w:color w:val="2D2F31"/>
        </w:rPr>
        <w:t>git fetch​</w:t>
      </w:r>
    </w:p>
    <w:p w14:paraId="02EC8EB8" w14:textId="77777777" w:rsidR="000F1DBC" w:rsidRDefault="000F1DBC" w:rsidP="000F1DBC">
      <w:pPr>
        <w:pStyle w:val="NormalWeb"/>
        <w:shd w:val="clear" w:color="auto" w:fill="FFFFFF"/>
        <w:spacing w:before="0" w:after="0"/>
        <w:rPr>
          <w:rFonts w:ascii="Roboto" w:hAnsi="Roboto"/>
          <w:color w:val="2D2F31"/>
        </w:rPr>
      </w:pPr>
      <w:r>
        <w:rPr>
          <w:rStyle w:val="Strong"/>
          <w:rFonts w:ascii="Roboto" w:hAnsi="Roboto"/>
          <w:color w:val="2D2F31"/>
        </w:rPr>
        <w:t>Git Pull is used to fetch code changes from remote branch and merge it with local code</w:t>
      </w:r>
      <w:r>
        <w:rPr>
          <w:rFonts w:ascii="Roboto" w:hAnsi="Roboto"/>
          <w:color w:val="2D2F31"/>
        </w:rPr>
        <w:t>​</w:t>
      </w:r>
    </w:p>
    <w:p w14:paraId="482BD6ED" w14:textId="77777777" w:rsidR="000F1DBC" w:rsidRDefault="000F1DBC" w:rsidP="000F1DBC">
      <w:pPr>
        <w:pStyle w:val="NormalWeb"/>
        <w:numPr>
          <w:ilvl w:val="0"/>
          <w:numId w:val="583"/>
        </w:numPr>
        <w:shd w:val="clear" w:color="auto" w:fill="FFFFFF"/>
        <w:jc w:val="left"/>
        <w:rPr>
          <w:rFonts w:ascii="Roboto" w:hAnsi="Roboto"/>
          <w:color w:val="2D2F31"/>
        </w:rPr>
      </w:pPr>
      <w:r>
        <w:rPr>
          <w:rFonts w:ascii="Roboto" w:hAnsi="Roboto"/>
          <w:color w:val="2D2F31"/>
        </w:rPr>
        <w:t xml:space="preserve">git </w:t>
      </w:r>
      <w:proofErr w:type="gramStart"/>
      <w:r>
        <w:rPr>
          <w:rFonts w:ascii="Roboto" w:hAnsi="Roboto"/>
          <w:color w:val="2D2F31"/>
        </w:rPr>
        <w:t>pull</w:t>
      </w:r>
      <w:proofErr w:type="gramEnd"/>
      <w:r>
        <w:rPr>
          <w:rFonts w:ascii="Roboto" w:hAnsi="Roboto"/>
          <w:color w:val="2D2F31"/>
        </w:rPr>
        <w:t xml:space="preserve"> ​</w:t>
      </w:r>
    </w:p>
    <w:p w14:paraId="54E110C6" w14:textId="77777777" w:rsidR="000F1DBC" w:rsidRDefault="000F1DBC" w:rsidP="000F1DBC">
      <w:pPr>
        <w:pStyle w:val="NormalWeb"/>
        <w:shd w:val="clear" w:color="auto" w:fill="FFFFFF"/>
        <w:spacing w:before="0" w:after="0"/>
        <w:rPr>
          <w:rFonts w:ascii="Roboto" w:hAnsi="Roboto"/>
          <w:color w:val="2D2F31"/>
        </w:rPr>
      </w:pPr>
      <w:r>
        <w:rPr>
          <w:rStyle w:val="Strong"/>
          <w:rFonts w:ascii="Roboto" w:hAnsi="Roboto"/>
          <w:color w:val="2D2F31"/>
        </w:rPr>
        <w:t>Git Stash is used to save local changes in a backup directory</w:t>
      </w:r>
      <w:r>
        <w:rPr>
          <w:rFonts w:ascii="Roboto" w:hAnsi="Roboto"/>
          <w:color w:val="2D2F31"/>
        </w:rPr>
        <w:t>​</w:t>
      </w:r>
    </w:p>
    <w:p w14:paraId="594D6221" w14:textId="77777777" w:rsidR="000F1DBC" w:rsidRDefault="000F1DBC" w:rsidP="000F1DBC">
      <w:pPr>
        <w:pStyle w:val="NormalWeb"/>
        <w:numPr>
          <w:ilvl w:val="0"/>
          <w:numId w:val="584"/>
        </w:numPr>
        <w:shd w:val="clear" w:color="auto" w:fill="FFFFFF"/>
        <w:jc w:val="left"/>
        <w:rPr>
          <w:rFonts w:ascii="Roboto" w:hAnsi="Roboto"/>
          <w:color w:val="2D2F31"/>
        </w:rPr>
      </w:pPr>
      <w:r>
        <w:rPr>
          <w:rFonts w:ascii="Roboto" w:hAnsi="Roboto"/>
          <w:color w:val="2D2F31"/>
        </w:rPr>
        <w:t>git stash ​</w:t>
      </w:r>
    </w:p>
    <w:p w14:paraId="08BA82E7" w14:textId="77777777" w:rsidR="000F1DBC" w:rsidRDefault="000F1DBC" w:rsidP="000F1DBC">
      <w:pPr>
        <w:pStyle w:val="NormalWeb"/>
        <w:numPr>
          <w:ilvl w:val="0"/>
          <w:numId w:val="584"/>
        </w:numPr>
        <w:shd w:val="clear" w:color="auto" w:fill="FFFFFF"/>
        <w:jc w:val="left"/>
        <w:rPr>
          <w:rFonts w:ascii="Roboto" w:hAnsi="Roboto"/>
          <w:color w:val="2D2F31"/>
        </w:rPr>
      </w:pPr>
      <w:r>
        <w:rPr>
          <w:rFonts w:ascii="Roboto" w:hAnsi="Roboto"/>
          <w:color w:val="2D2F31"/>
        </w:rPr>
        <w:t>git stash apply​</w:t>
      </w:r>
    </w:p>
    <w:p w14:paraId="763C9582" w14:textId="77777777" w:rsidR="000F1DBC" w:rsidRDefault="000F1DBC" w:rsidP="000F1DBC">
      <w:pPr>
        <w:pStyle w:val="NormalWeb"/>
        <w:shd w:val="clear" w:color="auto" w:fill="FFFFFF"/>
        <w:spacing w:before="0" w:after="0"/>
        <w:rPr>
          <w:rFonts w:ascii="Roboto" w:hAnsi="Roboto"/>
          <w:color w:val="2D2F31"/>
        </w:rPr>
      </w:pPr>
      <w:r>
        <w:rPr>
          <w:rStyle w:val="Strong"/>
          <w:rFonts w:ascii="Roboto" w:hAnsi="Roboto"/>
          <w:color w:val="2D2F31"/>
        </w:rPr>
        <w:t xml:space="preserve">Git checkout is used to change your current local branch to </w:t>
      </w:r>
      <w:proofErr w:type="gramStart"/>
      <w:r>
        <w:rPr>
          <w:rStyle w:val="Strong"/>
          <w:rFonts w:ascii="Roboto" w:hAnsi="Roboto"/>
          <w:color w:val="2D2F31"/>
        </w:rPr>
        <w:t>other</w:t>
      </w:r>
      <w:proofErr w:type="gramEnd"/>
      <w:r>
        <w:rPr>
          <w:rStyle w:val="Strong"/>
          <w:rFonts w:ascii="Roboto" w:hAnsi="Roboto"/>
          <w:color w:val="2D2F31"/>
        </w:rPr>
        <w:t xml:space="preserve"> branch</w:t>
      </w:r>
      <w:r>
        <w:rPr>
          <w:rFonts w:ascii="Roboto" w:hAnsi="Roboto"/>
          <w:color w:val="2D2F31"/>
        </w:rPr>
        <w:t> ​</w:t>
      </w:r>
    </w:p>
    <w:p w14:paraId="0D4081E8" w14:textId="77777777" w:rsidR="000F1DBC" w:rsidRDefault="000F1DBC" w:rsidP="000F1DBC">
      <w:pPr>
        <w:pStyle w:val="NormalWeb"/>
        <w:numPr>
          <w:ilvl w:val="0"/>
          <w:numId w:val="585"/>
        </w:numPr>
        <w:shd w:val="clear" w:color="auto" w:fill="FFFFFF"/>
        <w:jc w:val="left"/>
        <w:rPr>
          <w:rFonts w:ascii="Roboto" w:hAnsi="Roboto"/>
          <w:color w:val="2D2F31"/>
        </w:rPr>
      </w:pPr>
      <w:r>
        <w:rPr>
          <w:rFonts w:ascii="Roboto" w:hAnsi="Roboto"/>
          <w:color w:val="2D2F31"/>
        </w:rPr>
        <w:lastRenderedPageBreak/>
        <w:t>git checkout &lt;branch name&gt;​</w:t>
      </w:r>
    </w:p>
    <w:p w14:paraId="7EC4677C" w14:textId="77777777" w:rsidR="000F1DBC" w:rsidRDefault="000F1DBC" w:rsidP="000F1DBC">
      <w:pPr>
        <w:pStyle w:val="NormalWeb"/>
        <w:shd w:val="clear" w:color="auto" w:fill="FFFFFF"/>
        <w:spacing w:before="0" w:after="0"/>
        <w:rPr>
          <w:rFonts w:ascii="Roboto" w:hAnsi="Roboto"/>
          <w:color w:val="2D2F31"/>
        </w:rPr>
      </w:pPr>
      <w:r>
        <w:rPr>
          <w:rStyle w:val="Strong"/>
          <w:rFonts w:ascii="Roboto" w:hAnsi="Roboto"/>
          <w:color w:val="2D2F31"/>
        </w:rPr>
        <w:t>Example: </w:t>
      </w:r>
      <w:r>
        <w:rPr>
          <w:rFonts w:ascii="Roboto" w:hAnsi="Roboto"/>
          <w:color w:val="2D2F31"/>
        </w:rPr>
        <w:t>git checkout feature/</w:t>
      </w:r>
      <w:proofErr w:type="spellStart"/>
      <w:r>
        <w:rPr>
          <w:rFonts w:ascii="Roboto" w:hAnsi="Roboto"/>
          <w:color w:val="2D2F31"/>
        </w:rPr>
        <w:t>testrepo</w:t>
      </w:r>
      <w:proofErr w:type="spellEnd"/>
      <w:r>
        <w:rPr>
          <w:rFonts w:ascii="Roboto" w:hAnsi="Roboto"/>
          <w:color w:val="2D2F31"/>
        </w:rPr>
        <w:t xml:space="preserve"> ​</w:t>
      </w:r>
    </w:p>
    <w:p w14:paraId="4FC307D1" w14:textId="77777777" w:rsidR="000F1DBC" w:rsidRDefault="000F1DBC" w:rsidP="000F1DBC">
      <w:pPr>
        <w:pStyle w:val="NormalWeb"/>
        <w:shd w:val="clear" w:color="auto" w:fill="FFFFFF"/>
        <w:spacing w:before="0" w:after="0"/>
        <w:rPr>
          <w:rFonts w:ascii="Roboto" w:hAnsi="Roboto"/>
          <w:color w:val="2D2F31"/>
        </w:rPr>
      </w:pPr>
      <w:r>
        <w:rPr>
          <w:rStyle w:val="Strong"/>
          <w:rFonts w:ascii="Roboto" w:hAnsi="Roboto"/>
          <w:color w:val="2D2F31"/>
        </w:rPr>
        <w:t>Git merge is used to merge local code changes with remote branch changes all together</w:t>
      </w:r>
      <w:r>
        <w:rPr>
          <w:rFonts w:ascii="Roboto" w:hAnsi="Roboto"/>
          <w:color w:val="2D2F31"/>
        </w:rPr>
        <w:t>​</w:t>
      </w:r>
    </w:p>
    <w:p w14:paraId="080FBBDD" w14:textId="77777777" w:rsidR="000F1DBC" w:rsidRDefault="000F1DBC" w:rsidP="000F1DBC">
      <w:pPr>
        <w:pStyle w:val="NormalWeb"/>
        <w:numPr>
          <w:ilvl w:val="0"/>
          <w:numId w:val="586"/>
        </w:numPr>
        <w:shd w:val="clear" w:color="auto" w:fill="FFFFFF"/>
        <w:jc w:val="left"/>
        <w:rPr>
          <w:rFonts w:ascii="Roboto" w:hAnsi="Roboto"/>
          <w:color w:val="2D2F31"/>
        </w:rPr>
      </w:pPr>
      <w:r>
        <w:rPr>
          <w:rFonts w:ascii="Roboto" w:hAnsi="Roboto"/>
          <w:color w:val="2D2F31"/>
        </w:rPr>
        <w:t>git merge​</w:t>
      </w:r>
    </w:p>
    <w:p w14:paraId="5EA6C614" w14:textId="77777777" w:rsidR="000F1DBC" w:rsidRDefault="000F1DBC" w:rsidP="000F1DBC">
      <w:pPr>
        <w:pStyle w:val="NormalWeb"/>
        <w:shd w:val="clear" w:color="auto" w:fill="FFFFFF"/>
        <w:spacing w:before="0" w:after="0"/>
        <w:rPr>
          <w:rFonts w:ascii="Roboto" w:hAnsi="Roboto"/>
          <w:color w:val="2D2F31"/>
        </w:rPr>
      </w:pPr>
      <w:r>
        <w:rPr>
          <w:rStyle w:val="Strong"/>
          <w:rFonts w:ascii="Roboto" w:hAnsi="Roboto"/>
          <w:color w:val="2D2F31"/>
        </w:rPr>
        <w:t>Git rebase is used to merge local code changes with remote branch changes one by one</w:t>
      </w:r>
      <w:r>
        <w:rPr>
          <w:rFonts w:ascii="Roboto" w:hAnsi="Roboto"/>
          <w:color w:val="2D2F31"/>
        </w:rPr>
        <w:t>​</w:t>
      </w:r>
    </w:p>
    <w:p w14:paraId="3F09E154" w14:textId="77777777" w:rsidR="000F1DBC" w:rsidRDefault="000F1DBC" w:rsidP="000F1DBC">
      <w:pPr>
        <w:pStyle w:val="NormalWeb"/>
        <w:numPr>
          <w:ilvl w:val="0"/>
          <w:numId w:val="587"/>
        </w:numPr>
        <w:shd w:val="clear" w:color="auto" w:fill="FFFFFF"/>
        <w:jc w:val="left"/>
        <w:rPr>
          <w:rFonts w:ascii="Roboto" w:hAnsi="Roboto"/>
          <w:color w:val="2D2F31"/>
        </w:rPr>
      </w:pPr>
      <w:r>
        <w:rPr>
          <w:rFonts w:ascii="Roboto" w:hAnsi="Roboto"/>
          <w:color w:val="2D2F31"/>
        </w:rPr>
        <w:t>git rebase -i &lt;branch name&gt;​</w:t>
      </w:r>
    </w:p>
    <w:p w14:paraId="79163B37" w14:textId="77777777" w:rsidR="000F1DBC" w:rsidRDefault="000F1DBC" w:rsidP="000F1DBC">
      <w:pPr>
        <w:pStyle w:val="NormalWeb"/>
        <w:shd w:val="clear" w:color="auto" w:fill="FFFFFF"/>
        <w:spacing w:before="0" w:after="0"/>
        <w:rPr>
          <w:rFonts w:ascii="Roboto" w:hAnsi="Roboto"/>
          <w:color w:val="2D2F31"/>
        </w:rPr>
      </w:pPr>
      <w:r>
        <w:rPr>
          <w:rStyle w:val="Strong"/>
          <w:rFonts w:ascii="Roboto" w:hAnsi="Roboto"/>
          <w:color w:val="2D2F31"/>
        </w:rPr>
        <w:t>Example: </w:t>
      </w:r>
      <w:r>
        <w:rPr>
          <w:rFonts w:ascii="Roboto" w:hAnsi="Roboto"/>
          <w:color w:val="2D2F31"/>
        </w:rPr>
        <w:t>git rebase -i origin/master and then git add filename and then git push –f (:x to save any file during rebase)​</w:t>
      </w:r>
    </w:p>
    <w:p w14:paraId="64EA95CE" w14:textId="77777777" w:rsidR="000F1DBC" w:rsidRDefault="000F1DBC" w:rsidP="000F1DBC">
      <w:pPr>
        <w:pStyle w:val="NormalWeb"/>
        <w:shd w:val="clear" w:color="auto" w:fill="FFFFFF"/>
        <w:spacing w:before="0" w:after="0"/>
        <w:rPr>
          <w:rFonts w:ascii="Roboto" w:hAnsi="Roboto"/>
          <w:color w:val="2D2F31"/>
        </w:rPr>
      </w:pPr>
      <w:r>
        <w:rPr>
          <w:rStyle w:val="Strong"/>
          <w:rFonts w:ascii="Roboto" w:hAnsi="Roboto"/>
          <w:color w:val="2D2F31"/>
        </w:rPr>
        <w:t>Git add is used to add change to a commit</w:t>
      </w:r>
      <w:r>
        <w:rPr>
          <w:rFonts w:ascii="Roboto" w:hAnsi="Roboto"/>
          <w:color w:val="2D2F31"/>
        </w:rPr>
        <w:t>​</w:t>
      </w:r>
    </w:p>
    <w:p w14:paraId="1681DE2C" w14:textId="77777777" w:rsidR="000F1DBC" w:rsidRDefault="000F1DBC" w:rsidP="000F1DBC">
      <w:pPr>
        <w:pStyle w:val="NormalWeb"/>
        <w:numPr>
          <w:ilvl w:val="0"/>
          <w:numId w:val="588"/>
        </w:numPr>
        <w:shd w:val="clear" w:color="auto" w:fill="FFFFFF"/>
        <w:jc w:val="left"/>
        <w:rPr>
          <w:rFonts w:ascii="Roboto" w:hAnsi="Roboto"/>
          <w:color w:val="2D2F31"/>
        </w:rPr>
      </w:pPr>
      <w:r>
        <w:rPr>
          <w:rFonts w:ascii="Roboto" w:hAnsi="Roboto"/>
          <w:color w:val="2D2F31"/>
        </w:rPr>
        <w:t>git add &lt;filename1....filename2&gt;​</w:t>
      </w:r>
    </w:p>
    <w:p w14:paraId="0F350BC3" w14:textId="77777777" w:rsidR="000F1DBC" w:rsidRDefault="000F1DBC" w:rsidP="000F1DBC">
      <w:pPr>
        <w:pStyle w:val="NormalWeb"/>
        <w:shd w:val="clear" w:color="auto" w:fill="FFFFFF"/>
        <w:spacing w:before="0" w:after="0"/>
        <w:rPr>
          <w:rFonts w:ascii="Roboto" w:hAnsi="Roboto"/>
          <w:color w:val="2D2F31"/>
        </w:rPr>
      </w:pPr>
      <w:r>
        <w:rPr>
          <w:rStyle w:val="Strong"/>
          <w:rFonts w:ascii="Roboto" w:hAnsi="Roboto"/>
          <w:color w:val="2D2F31"/>
        </w:rPr>
        <w:t>Example: </w:t>
      </w:r>
      <w:r>
        <w:rPr>
          <w:rFonts w:ascii="Roboto" w:hAnsi="Roboto"/>
          <w:color w:val="2D2F31"/>
        </w:rPr>
        <w:t>git add test1.java test2.java​</w:t>
      </w:r>
    </w:p>
    <w:p w14:paraId="01110026" w14:textId="77777777" w:rsidR="000F1DBC" w:rsidRDefault="000F1DBC" w:rsidP="000F1DBC">
      <w:pPr>
        <w:pStyle w:val="NormalWeb"/>
        <w:shd w:val="clear" w:color="auto" w:fill="FFFFFF"/>
        <w:rPr>
          <w:rFonts w:ascii="Roboto" w:hAnsi="Roboto"/>
          <w:color w:val="2D2F31"/>
        </w:rPr>
      </w:pPr>
      <w:r>
        <w:rPr>
          <w:rFonts w:ascii="Roboto" w:hAnsi="Roboto"/>
          <w:color w:val="2D2F31"/>
        </w:rPr>
        <w:t>git add *​</w:t>
      </w:r>
    </w:p>
    <w:p w14:paraId="043F7026" w14:textId="77777777" w:rsidR="000F1DBC" w:rsidRDefault="000F1DBC" w:rsidP="000F1DBC">
      <w:pPr>
        <w:pStyle w:val="NormalWeb"/>
        <w:shd w:val="clear" w:color="auto" w:fill="FFFFFF"/>
        <w:spacing w:before="0" w:after="0"/>
        <w:rPr>
          <w:rFonts w:ascii="Roboto" w:hAnsi="Roboto"/>
          <w:color w:val="2D2F31"/>
        </w:rPr>
      </w:pPr>
      <w:r>
        <w:rPr>
          <w:rStyle w:val="Strong"/>
          <w:rFonts w:ascii="Roboto" w:hAnsi="Roboto"/>
          <w:color w:val="2D2F31"/>
        </w:rPr>
        <w:t>Git commit –m "message" is used to pass a commit message</w:t>
      </w:r>
      <w:r>
        <w:rPr>
          <w:rFonts w:ascii="Roboto" w:hAnsi="Roboto"/>
          <w:color w:val="2D2F31"/>
        </w:rPr>
        <w:t>​</w:t>
      </w:r>
    </w:p>
    <w:p w14:paraId="10BE1A15" w14:textId="77777777" w:rsidR="000F1DBC" w:rsidRDefault="000F1DBC" w:rsidP="000F1DBC">
      <w:pPr>
        <w:pStyle w:val="NormalWeb"/>
        <w:shd w:val="clear" w:color="auto" w:fill="FFFFFF"/>
        <w:spacing w:before="0" w:after="0"/>
        <w:rPr>
          <w:rFonts w:ascii="Roboto" w:hAnsi="Roboto"/>
          <w:color w:val="2D2F31"/>
        </w:rPr>
      </w:pPr>
      <w:r>
        <w:rPr>
          <w:rStyle w:val="Strong"/>
          <w:rFonts w:ascii="Roboto" w:hAnsi="Roboto"/>
          <w:color w:val="2D2F31"/>
        </w:rPr>
        <w:t>Example: </w:t>
      </w:r>
      <w:r>
        <w:rPr>
          <w:rFonts w:ascii="Roboto" w:hAnsi="Roboto"/>
          <w:color w:val="2D2F31"/>
        </w:rPr>
        <w:t>git commit –</w:t>
      </w:r>
      <w:proofErr w:type="gramStart"/>
      <w:r>
        <w:rPr>
          <w:rFonts w:ascii="Roboto" w:hAnsi="Roboto"/>
          <w:color w:val="2D2F31"/>
        </w:rPr>
        <w:t>m  "</w:t>
      </w:r>
      <w:proofErr w:type="gramEnd"/>
      <w:r>
        <w:rPr>
          <w:rFonts w:ascii="Roboto" w:hAnsi="Roboto"/>
          <w:color w:val="2D2F31"/>
        </w:rPr>
        <w:t>This is the first commit in this branch"​</w:t>
      </w:r>
    </w:p>
    <w:p w14:paraId="67FB400C" w14:textId="77777777" w:rsidR="000F1DBC" w:rsidRDefault="000F1DBC" w:rsidP="000F1DBC">
      <w:pPr>
        <w:pStyle w:val="NormalWeb"/>
        <w:shd w:val="clear" w:color="auto" w:fill="FFFFFF"/>
        <w:spacing w:before="0" w:after="0"/>
        <w:rPr>
          <w:rFonts w:ascii="Roboto" w:hAnsi="Roboto"/>
          <w:color w:val="2D2F31"/>
        </w:rPr>
      </w:pPr>
      <w:r>
        <w:rPr>
          <w:rStyle w:val="Strong"/>
          <w:rFonts w:ascii="Roboto" w:hAnsi="Roboto"/>
          <w:color w:val="2D2F31"/>
        </w:rPr>
        <w:t>Git squash is used to merge multiple commits into single commit</w:t>
      </w:r>
      <w:r>
        <w:rPr>
          <w:rFonts w:ascii="Roboto" w:hAnsi="Roboto"/>
          <w:color w:val="2D2F31"/>
        </w:rPr>
        <w:t>​</w:t>
      </w:r>
    </w:p>
    <w:p w14:paraId="2CD4F192" w14:textId="77777777" w:rsidR="000F1DBC" w:rsidRDefault="000F1DBC" w:rsidP="000F1DBC">
      <w:pPr>
        <w:pStyle w:val="NormalWeb"/>
        <w:numPr>
          <w:ilvl w:val="0"/>
          <w:numId w:val="589"/>
        </w:numPr>
        <w:shd w:val="clear" w:color="auto" w:fill="FFFFFF"/>
        <w:jc w:val="left"/>
        <w:rPr>
          <w:rFonts w:ascii="Roboto" w:hAnsi="Roboto"/>
          <w:color w:val="2D2F31"/>
        </w:rPr>
      </w:pPr>
      <w:r>
        <w:rPr>
          <w:rFonts w:ascii="Roboto" w:hAnsi="Roboto"/>
          <w:color w:val="2D2F31"/>
        </w:rPr>
        <w:t>git squash​</w:t>
      </w:r>
    </w:p>
    <w:p w14:paraId="00443899" w14:textId="77777777" w:rsidR="000F1DBC" w:rsidRDefault="000F1DBC" w:rsidP="000F1DBC">
      <w:pPr>
        <w:pStyle w:val="NormalWeb"/>
        <w:shd w:val="clear" w:color="auto" w:fill="FFFFFF"/>
        <w:spacing w:before="0" w:after="0"/>
        <w:rPr>
          <w:rFonts w:ascii="Roboto" w:hAnsi="Roboto"/>
          <w:color w:val="2D2F31"/>
        </w:rPr>
      </w:pPr>
      <w:r>
        <w:rPr>
          <w:rStyle w:val="Strong"/>
          <w:rFonts w:ascii="Roboto" w:hAnsi="Roboto"/>
          <w:color w:val="2D2F31"/>
        </w:rPr>
        <w:t>Git push is used to push local changes to remote branch</w:t>
      </w:r>
      <w:r>
        <w:rPr>
          <w:rFonts w:ascii="Roboto" w:hAnsi="Roboto"/>
          <w:color w:val="2D2F31"/>
        </w:rPr>
        <w:t>​</w:t>
      </w:r>
    </w:p>
    <w:p w14:paraId="543BEECB" w14:textId="77777777" w:rsidR="000F1DBC" w:rsidRDefault="000F1DBC" w:rsidP="000F1DBC">
      <w:pPr>
        <w:pStyle w:val="NormalWeb"/>
        <w:numPr>
          <w:ilvl w:val="0"/>
          <w:numId w:val="590"/>
        </w:numPr>
        <w:shd w:val="clear" w:color="auto" w:fill="FFFFFF"/>
        <w:jc w:val="left"/>
        <w:rPr>
          <w:rFonts w:ascii="Roboto" w:hAnsi="Roboto"/>
          <w:color w:val="2D2F31"/>
        </w:rPr>
      </w:pPr>
      <w:r>
        <w:rPr>
          <w:rFonts w:ascii="Roboto" w:hAnsi="Roboto"/>
          <w:color w:val="2D2F31"/>
        </w:rPr>
        <w:t>git push​</w:t>
      </w:r>
    </w:p>
    <w:p w14:paraId="5D3B9494" w14:textId="77777777" w:rsidR="000F1DBC" w:rsidRDefault="000F1DBC" w:rsidP="00DC77CF">
      <w:pPr>
        <w:rPr>
          <w:rFonts w:ascii="Ubuntu" w:hAnsi="Ubuntu" w:cs="Calibri"/>
          <w:sz w:val="24"/>
        </w:rPr>
      </w:pPr>
    </w:p>
    <w:p w14:paraId="3A1F4071" w14:textId="77777777" w:rsidR="000F1DBC" w:rsidRDefault="000F1DBC" w:rsidP="00DC77CF">
      <w:pPr>
        <w:rPr>
          <w:rFonts w:ascii="Ubuntu" w:hAnsi="Ubuntu" w:cs="Calibri"/>
          <w:sz w:val="24"/>
        </w:rPr>
      </w:pPr>
    </w:p>
    <w:p w14:paraId="0C5F78FB" w14:textId="77777777" w:rsidR="000F1DBC" w:rsidRDefault="000F1DBC" w:rsidP="00DC77CF">
      <w:pPr>
        <w:rPr>
          <w:rFonts w:ascii="Ubuntu" w:hAnsi="Ubuntu" w:cs="Calibri"/>
          <w:sz w:val="24"/>
        </w:rPr>
      </w:pPr>
    </w:p>
    <w:p w14:paraId="5EB0BC15" w14:textId="77777777" w:rsidR="002A1E72" w:rsidRDefault="002A1E72" w:rsidP="00DC77CF">
      <w:pPr>
        <w:rPr>
          <w:rFonts w:ascii="Ubuntu" w:hAnsi="Ubuntu" w:cs="Calibri"/>
          <w:sz w:val="24"/>
        </w:rPr>
      </w:pPr>
    </w:p>
    <w:p w14:paraId="68077B61" w14:textId="0284BBC1" w:rsidR="002A1E72" w:rsidRPr="007D7A63" w:rsidRDefault="007D7A63" w:rsidP="007D7A63">
      <w:pPr>
        <w:pStyle w:val="Heading1"/>
        <w:numPr>
          <w:ilvl w:val="0"/>
          <w:numId w:val="25"/>
        </w:numPr>
        <w:shd w:val="clear" w:color="auto" w:fill="BDD6EE" w:themeFill="accent5" w:themeFillTint="66"/>
        <w:ind w:left="1260" w:hanging="1260"/>
        <w:jc w:val="left"/>
        <w:rPr>
          <w:rFonts w:ascii="Tahoma" w:hAnsi="Tahoma" w:cs="Tahoma"/>
          <w:smallCaps/>
          <w:color w:val="auto"/>
          <w:spacing w:val="10"/>
          <w:kern w:val="32"/>
          <w:sz w:val="32"/>
          <w:szCs w:val="32"/>
        </w:rPr>
      </w:pPr>
      <w:r w:rsidRPr="007D7A63">
        <w:rPr>
          <w:rFonts w:ascii="Tahoma" w:hAnsi="Tahoma" w:cs="Tahoma"/>
          <w:smallCaps/>
          <w:color w:val="auto"/>
          <w:spacing w:val="10"/>
          <w:kern w:val="32"/>
          <w:sz w:val="32"/>
          <w:szCs w:val="32"/>
        </w:rPr>
        <w:t>Miscellaneous</w:t>
      </w:r>
    </w:p>
    <w:p w14:paraId="5033BE48" w14:textId="77777777" w:rsidR="007D7A63" w:rsidRDefault="007D7A63" w:rsidP="00DC77CF">
      <w:pPr>
        <w:rPr>
          <w:rFonts w:ascii="Ubuntu" w:hAnsi="Ubuntu" w:cs="Calibri"/>
          <w:sz w:val="24"/>
        </w:rPr>
      </w:pPr>
    </w:p>
    <w:p w14:paraId="661A6831" w14:textId="6C0ABFFC" w:rsidR="007D7A63" w:rsidRDefault="007D7A63" w:rsidP="00DC77CF">
      <w:pPr>
        <w:rPr>
          <w:rFonts w:ascii="Ubuntu" w:hAnsi="Ubuntu" w:cs="Calibri"/>
          <w:sz w:val="24"/>
        </w:rPr>
      </w:pPr>
      <w:r>
        <w:rPr>
          <w:noProof/>
        </w:rPr>
        <w:lastRenderedPageBreak/>
        <w:drawing>
          <wp:inline distT="0" distB="0" distL="0" distR="0" wp14:anchorId="737418BC" wp14:editId="1366B9B6">
            <wp:extent cx="6429375" cy="3018155"/>
            <wp:effectExtent l="0" t="0" r="9525" b="0"/>
            <wp:docPr id="77283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30839" name=""/>
                    <pic:cNvPicPr/>
                  </pic:nvPicPr>
                  <pic:blipFill>
                    <a:blip r:embed="rId41"/>
                    <a:stretch>
                      <a:fillRect/>
                    </a:stretch>
                  </pic:blipFill>
                  <pic:spPr>
                    <a:xfrm>
                      <a:off x="0" y="0"/>
                      <a:ext cx="6429375" cy="3018155"/>
                    </a:xfrm>
                    <a:prstGeom prst="rect">
                      <a:avLst/>
                    </a:prstGeom>
                  </pic:spPr>
                </pic:pic>
              </a:graphicData>
            </a:graphic>
          </wp:inline>
        </w:drawing>
      </w:r>
    </w:p>
    <w:p w14:paraId="7E888DBE" w14:textId="77777777" w:rsidR="002A1E72" w:rsidRDefault="002A1E72" w:rsidP="00DC77CF">
      <w:pPr>
        <w:rPr>
          <w:rFonts w:ascii="Ubuntu" w:hAnsi="Ubuntu" w:cs="Calibri"/>
          <w:sz w:val="24"/>
        </w:rPr>
      </w:pPr>
    </w:p>
    <w:p w14:paraId="7D9A41AC" w14:textId="77777777" w:rsidR="002A1E72" w:rsidRDefault="002A1E72" w:rsidP="00DC77CF">
      <w:pPr>
        <w:rPr>
          <w:rFonts w:ascii="Ubuntu" w:hAnsi="Ubuntu" w:cs="Calibri"/>
          <w:sz w:val="24"/>
        </w:rPr>
      </w:pPr>
    </w:p>
    <w:p w14:paraId="38EC0669" w14:textId="77777777" w:rsidR="002A1E72" w:rsidRDefault="002A1E72" w:rsidP="00DC77CF">
      <w:pPr>
        <w:rPr>
          <w:rFonts w:ascii="Ubuntu" w:hAnsi="Ubuntu" w:cs="Calibri"/>
          <w:sz w:val="24"/>
        </w:rPr>
      </w:pPr>
    </w:p>
    <w:p w14:paraId="1F60017D" w14:textId="77777777" w:rsidR="002A1E72" w:rsidRDefault="002A1E72" w:rsidP="00DC77CF">
      <w:pPr>
        <w:rPr>
          <w:rFonts w:ascii="Ubuntu" w:hAnsi="Ubuntu" w:cs="Calibri"/>
          <w:sz w:val="24"/>
        </w:rPr>
      </w:pPr>
    </w:p>
    <w:p w14:paraId="6275F05A" w14:textId="77777777" w:rsidR="002A1E72" w:rsidRDefault="002A1E72" w:rsidP="00DC77CF">
      <w:pPr>
        <w:rPr>
          <w:rFonts w:ascii="Ubuntu" w:hAnsi="Ubuntu" w:cs="Calibri"/>
          <w:sz w:val="24"/>
        </w:rPr>
      </w:pPr>
    </w:p>
    <w:p w14:paraId="4D542689" w14:textId="77777777" w:rsidR="002A1E72" w:rsidRDefault="002A1E72" w:rsidP="00DC77CF">
      <w:pPr>
        <w:rPr>
          <w:rFonts w:ascii="Ubuntu" w:hAnsi="Ubuntu" w:cs="Calibri"/>
          <w:sz w:val="24"/>
        </w:rPr>
      </w:pPr>
    </w:p>
    <w:p w14:paraId="1D2615B3" w14:textId="77777777" w:rsidR="002A1E72" w:rsidRDefault="002A1E72" w:rsidP="00DC77CF">
      <w:pPr>
        <w:rPr>
          <w:rFonts w:ascii="Ubuntu" w:hAnsi="Ubuntu" w:cs="Calibri"/>
          <w:sz w:val="24"/>
        </w:rPr>
      </w:pPr>
    </w:p>
    <w:p w14:paraId="01B8F230" w14:textId="77777777" w:rsidR="002A1E72" w:rsidRDefault="002A1E72" w:rsidP="00DC77CF">
      <w:pPr>
        <w:rPr>
          <w:rFonts w:ascii="Ubuntu" w:hAnsi="Ubuntu" w:cs="Calibri"/>
          <w:sz w:val="24"/>
        </w:rPr>
      </w:pPr>
    </w:p>
    <w:p w14:paraId="5567381B" w14:textId="77777777" w:rsidR="002A1E72" w:rsidRDefault="002A1E72" w:rsidP="00DC77CF">
      <w:pPr>
        <w:rPr>
          <w:rFonts w:ascii="Ubuntu" w:hAnsi="Ubuntu" w:cs="Calibri"/>
          <w:sz w:val="24"/>
        </w:rPr>
      </w:pPr>
    </w:p>
    <w:p w14:paraId="28522FAD" w14:textId="77777777" w:rsidR="00C72263" w:rsidRDefault="00C72263" w:rsidP="00DC77CF">
      <w:pPr>
        <w:rPr>
          <w:rFonts w:ascii="Ubuntu" w:hAnsi="Ubuntu" w:cs="Calibri"/>
          <w:sz w:val="24"/>
        </w:rPr>
      </w:pPr>
    </w:p>
    <w:p w14:paraId="1E2EB9E2" w14:textId="77777777" w:rsidR="00C72263" w:rsidRDefault="00C72263" w:rsidP="00DC77CF">
      <w:pPr>
        <w:rPr>
          <w:rFonts w:ascii="Ubuntu" w:hAnsi="Ubuntu" w:cs="Calibri"/>
          <w:sz w:val="24"/>
        </w:rPr>
      </w:pPr>
    </w:p>
    <w:p w14:paraId="1CD22DB3" w14:textId="77777777" w:rsidR="00C72263" w:rsidRDefault="00C72263" w:rsidP="00DC77CF">
      <w:pPr>
        <w:rPr>
          <w:rFonts w:ascii="Ubuntu" w:hAnsi="Ubuntu" w:cs="Calibri"/>
          <w:sz w:val="24"/>
        </w:rPr>
      </w:pPr>
    </w:p>
    <w:p w14:paraId="36C92796" w14:textId="77777777" w:rsidR="00C72263" w:rsidRDefault="00C72263" w:rsidP="00DC77CF">
      <w:pPr>
        <w:rPr>
          <w:rFonts w:ascii="Ubuntu" w:hAnsi="Ubuntu" w:cs="Calibri"/>
          <w:sz w:val="24"/>
        </w:rPr>
      </w:pPr>
    </w:p>
    <w:p w14:paraId="5544047D" w14:textId="77777777" w:rsidR="00C72263" w:rsidRDefault="00C72263" w:rsidP="00DC77CF">
      <w:pPr>
        <w:rPr>
          <w:rFonts w:ascii="Ubuntu" w:hAnsi="Ubuntu" w:cs="Calibri"/>
          <w:sz w:val="24"/>
        </w:rPr>
      </w:pPr>
    </w:p>
    <w:p w14:paraId="4BD4C4BD" w14:textId="77777777" w:rsidR="00C72263" w:rsidRDefault="00C72263" w:rsidP="00DC77CF">
      <w:pPr>
        <w:rPr>
          <w:rFonts w:ascii="Ubuntu" w:hAnsi="Ubuntu" w:cs="Calibri"/>
          <w:sz w:val="24"/>
        </w:rPr>
      </w:pPr>
    </w:p>
    <w:p w14:paraId="7272A83E" w14:textId="77777777" w:rsidR="00C72263" w:rsidRDefault="00C72263" w:rsidP="00DC77CF">
      <w:pPr>
        <w:rPr>
          <w:rFonts w:ascii="Ubuntu" w:hAnsi="Ubuntu" w:cs="Calibri"/>
          <w:sz w:val="24"/>
        </w:rPr>
      </w:pPr>
    </w:p>
    <w:p w14:paraId="1BF513C4" w14:textId="77777777" w:rsidR="00C72263" w:rsidRDefault="00C72263" w:rsidP="00DC77CF">
      <w:pPr>
        <w:rPr>
          <w:rFonts w:ascii="Ubuntu" w:hAnsi="Ubuntu" w:cs="Calibri"/>
          <w:sz w:val="24"/>
        </w:rPr>
      </w:pPr>
    </w:p>
    <w:p w14:paraId="47A278FA" w14:textId="77777777" w:rsidR="00C72263" w:rsidRDefault="00C72263" w:rsidP="00DC77CF">
      <w:pPr>
        <w:rPr>
          <w:rFonts w:ascii="Ubuntu" w:hAnsi="Ubuntu" w:cs="Calibri"/>
          <w:sz w:val="24"/>
        </w:rPr>
      </w:pPr>
    </w:p>
    <w:p w14:paraId="2ED13D6B" w14:textId="77777777" w:rsidR="00C72263" w:rsidRDefault="00C72263" w:rsidP="00DC77CF">
      <w:pPr>
        <w:rPr>
          <w:rFonts w:ascii="Ubuntu" w:hAnsi="Ubuntu" w:cs="Calibri"/>
          <w:sz w:val="24"/>
        </w:rPr>
      </w:pPr>
    </w:p>
    <w:p w14:paraId="7D75B76F" w14:textId="77777777" w:rsidR="00C72263" w:rsidRDefault="00C72263" w:rsidP="00DC77CF">
      <w:pPr>
        <w:rPr>
          <w:rFonts w:ascii="Ubuntu" w:hAnsi="Ubuntu" w:cs="Calibri"/>
          <w:sz w:val="24"/>
        </w:rPr>
      </w:pPr>
    </w:p>
    <w:p w14:paraId="4ABE1524" w14:textId="77777777" w:rsidR="00C72263" w:rsidRDefault="00C72263" w:rsidP="00DC77CF">
      <w:pPr>
        <w:rPr>
          <w:rFonts w:ascii="Ubuntu" w:hAnsi="Ubuntu" w:cs="Calibri"/>
          <w:sz w:val="24"/>
        </w:rPr>
      </w:pPr>
    </w:p>
    <w:p w14:paraId="564B25F7" w14:textId="77777777" w:rsidR="00C72263" w:rsidRDefault="00C72263" w:rsidP="00DC77CF">
      <w:pPr>
        <w:rPr>
          <w:rFonts w:ascii="Ubuntu" w:hAnsi="Ubuntu" w:cs="Calibri"/>
          <w:sz w:val="24"/>
        </w:rPr>
      </w:pPr>
    </w:p>
    <w:p w14:paraId="3908CC97" w14:textId="77777777" w:rsidR="00C72263" w:rsidRDefault="00C72263" w:rsidP="00DC77CF">
      <w:pPr>
        <w:rPr>
          <w:rFonts w:ascii="Ubuntu" w:hAnsi="Ubuntu" w:cs="Calibri"/>
          <w:sz w:val="24"/>
        </w:rPr>
      </w:pPr>
    </w:p>
    <w:p w14:paraId="36E16E5F" w14:textId="77777777" w:rsidR="00C72263" w:rsidRDefault="00C72263" w:rsidP="00DC77CF">
      <w:pPr>
        <w:rPr>
          <w:rFonts w:ascii="Ubuntu" w:hAnsi="Ubuntu" w:cs="Calibri"/>
          <w:sz w:val="24"/>
        </w:rPr>
      </w:pPr>
    </w:p>
    <w:p w14:paraId="0CE412FB" w14:textId="77777777" w:rsidR="00C72263" w:rsidRDefault="00C72263" w:rsidP="00DC77CF">
      <w:pPr>
        <w:rPr>
          <w:rFonts w:ascii="Ubuntu" w:hAnsi="Ubuntu" w:cs="Calibri"/>
          <w:sz w:val="24"/>
        </w:rPr>
      </w:pPr>
    </w:p>
    <w:p w14:paraId="610B7530" w14:textId="77777777" w:rsidR="00C72263" w:rsidRDefault="00C72263" w:rsidP="00DC77CF">
      <w:pPr>
        <w:rPr>
          <w:rFonts w:ascii="Ubuntu" w:hAnsi="Ubuntu" w:cs="Calibri"/>
          <w:sz w:val="24"/>
        </w:rPr>
      </w:pPr>
    </w:p>
    <w:p w14:paraId="6233E9F4" w14:textId="77777777" w:rsidR="00C72263" w:rsidRDefault="00C72263" w:rsidP="00DC77CF">
      <w:pPr>
        <w:rPr>
          <w:rFonts w:ascii="Ubuntu" w:hAnsi="Ubuntu" w:cs="Calibri"/>
          <w:sz w:val="24"/>
        </w:rPr>
      </w:pPr>
    </w:p>
    <w:p w14:paraId="1BFF3506" w14:textId="77777777" w:rsidR="00C72263" w:rsidRDefault="00C72263" w:rsidP="00DC77CF">
      <w:pPr>
        <w:rPr>
          <w:rFonts w:ascii="Ubuntu" w:hAnsi="Ubuntu" w:cs="Calibri"/>
          <w:sz w:val="24"/>
        </w:rPr>
      </w:pPr>
    </w:p>
    <w:p w14:paraId="6584A2BC" w14:textId="77777777" w:rsidR="00C72263" w:rsidRDefault="00C72263" w:rsidP="00DC77CF">
      <w:pPr>
        <w:rPr>
          <w:rFonts w:ascii="Ubuntu" w:hAnsi="Ubuntu" w:cs="Calibri"/>
          <w:sz w:val="24"/>
        </w:rPr>
      </w:pPr>
    </w:p>
    <w:p w14:paraId="10D396C9" w14:textId="77777777" w:rsidR="00C72263" w:rsidRDefault="00C72263" w:rsidP="00DC77CF">
      <w:pPr>
        <w:rPr>
          <w:rFonts w:ascii="Ubuntu" w:hAnsi="Ubuntu" w:cs="Calibri"/>
          <w:sz w:val="24"/>
        </w:rPr>
      </w:pPr>
    </w:p>
    <w:p w14:paraId="291AFC6F" w14:textId="77777777" w:rsidR="00C72263" w:rsidRDefault="00C72263" w:rsidP="00DC77CF">
      <w:pPr>
        <w:rPr>
          <w:rFonts w:ascii="Ubuntu" w:hAnsi="Ubuntu" w:cs="Calibri"/>
          <w:sz w:val="24"/>
        </w:rPr>
      </w:pPr>
    </w:p>
    <w:p w14:paraId="084DE8E3" w14:textId="77777777" w:rsidR="00C72263" w:rsidRDefault="00C72263" w:rsidP="00DC77CF">
      <w:pPr>
        <w:rPr>
          <w:rFonts w:ascii="Ubuntu" w:hAnsi="Ubuntu" w:cs="Calibri"/>
          <w:sz w:val="24"/>
        </w:rPr>
      </w:pPr>
    </w:p>
    <w:p w14:paraId="0AEC1C0E" w14:textId="77777777" w:rsidR="00C72263" w:rsidRDefault="00C72263" w:rsidP="00DC77CF">
      <w:pPr>
        <w:rPr>
          <w:rFonts w:ascii="Ubuntu" w:hAnsi="Ubuntu" w:cs="Calibri"/>
          <w:sz w:val="24"/>
        </w:rPr>
      </w:pPr>
    </w:p>
    <w:p w14:paraId="6AB8B3E5" w14:textId="77777777" w:rsidR="00C72263" w:rsidRDefault="00C72263" w:rsidP="00DC77CF">
      <w:pPr>
        <w:rPr>
          <w:rFonts w:ascii="Ubuntu" w:hAnsi="Ubuntu" w:cs="Calibri"/>
          <w:sz w:val="24"/>
        </w:rPr>
      </w:pPr>
    </w:p>
    <w:p w14:paraId="333F063B" w14:textId="77777777" w:rsidR="00C72263" w:rsidRDefault="00C72263" w:rsidP="00DC77CF">
      <w:pPr>
        <w:rPr>
          <w:rFonts w:ascii="Ubuntu" w:hAnsi="Ubuntu" w:cs="Calibri"/>
          <w:sz w:val="24"/>
        </w:rPr>
      </w:pPr>
    </w:p>
    <w:p w14:paraId="65203504" w14:textId="77777777" w:rsidR="00C72263" w:rsidRDefault="00C72263" w:rsidP="00DC77CF">
      <w:pPr>
        <w:rPr>
          <w:rFonts w:ascii="Ubuntu" w:hAnsi="Ubuntu" w:cs="Calibri"/>
          <w:sz w:val="24"/>
        </w:rPr>
      </w:pPr>
    </w:p>
    <w:p w14:paraId="2C2BB139" w14:textId="77777777" w:rsidR="00C72263" w:rsidRDefault="00C72263" w:rsidP="00DC77CF">
      <w:pPr>
        <w:rPr>
          <w:rFonts w:ascii="Ubuntu" w:hAnsi="Ubuntu" w:cs="Calibri"/>
          <w:sz w:val="24"/>
        </w:rPr>
      </w:pPr>
    </w:p>
    <w:p w14:paraId="1A618013" w14:textId="77777777" w:rsidR="00C72263" w:rsidRDefault="00C72263" w:rsidP="00DC77CF">
      <w:pPr>
        <w:rPr>
          <w:rFonts w:ascii="Ubuntu" w:hAnsi="Ubuntu" w:cs="Calibri"/>
          <w:sz w:val="24"/>
        </w:rPr>
      </w:pPr>
    </w:p>
    <w:p w14:paraId="7096B6E8" w14:textId="77777777" w:rsidR="00C72263" w:rsidRDefault="00C72263" w:rsidP="00DC77CF">
      <w:pPr>
        <w:rPr>
          <w:rFonts w:ascii="Ubuntu" w:hAnsi="Ubuntu" w:cs="Calibri"/>
          <w:sz w:val="24"/>
        </w:rPr>
      </w:pPr>
    </w:p>
    <w:p w14:paraId="07334193" w14:textId="77777777" w:rsidR="00C72263" w:rsidRDefault="00C72263" w:rsidP="00DC77CF">
      <w:pPr>
        <w:rPr>
          <w:rFonts w:ascii="Ubuntu" w:hAnsi="Ubuntu" w:cs="Calibri"/>
          <w:sz w:val="24"/>
        </w:rPr>
      </w:pPr>
    </w:p>
    <w:p w14:paraId="1A9210B3" w14:textId="77777777" w:rsidR="00C72263" w:rsidRDefault="00C72263" w:rsidP="00DC77CF">
      <w:pPr>
        <w:rPr>
          <w:rFonts w:ascii="Ubuntu" w:hAnsi="Ubuntu" w:cs="Calibri"/>
          <w:sz w:val="24"/>
        </w:rPr>
      </w:pPr>
    </w:p>
    <w:p w14:paraId="79FAF7BB" w14:textId="77777777" w:rsidR="00C72263" w:rsidRDefault="00C72263" w:rsidP="00DC77CF">
      <w:pPr>
        <w:rPr>
          <w:rFonts w:ascii="Ubuntu" w:hAnsi="Ubuntu" w:cs="Calibri"/>
          <w:sz w:val="24"/>
        </w:rPr>
      </w:pPr>
    </w:p>
    <w:p w14:paraId="638F9823" w14:textId="77777777" w:rsidR="00C72263" w:rsidRDefault="00C72263" w:rsidP="00DC77CF">
      <w:pPr>
        <w:rPr>
          <w:rFonts w:ascii="Ubuntu" w:hAnsi="Ubuntu" w:cs="Calibri"/>
          <w:sz w:val="24"/>
        </w:rPr>
      </w:pPr>
    </w:p>
    <w:p w14:paraId="3ACA6043" w14:textId="77777777" w:rsidR="00C72263" w:rsidRDefault="00C72263" w:rsidP="00DC77CF">
      <w:pPr>
        <w:rPr>
          <w:rFonts w:ascii="Ubuntu" w:hAnsi="Ubuntu" w:cs="Calibri"/>
          <w:sz w:val="24"/>
        </w:rPr>
      </w:pPr>
    </w:p>
    <w:p w14:paraId="09A30EA7" w14:textId="77777777" w:rsidR="00C72263" w:rsidRDefault="00C72263" w:rsidP="00DC77CF">
      <w:pPr>
        <w:rPr>
          <w:rFonts w:ascii="Ubuntu" w:hAnsi="Ubuntu" w:cs="Calibri"/>
          <w:sz w:val="24"/>
        </w:rPr>
      </w:pPr>
    </w:p>
    <w:p w14:paraId="78CFB54E" w14:textId="77777777" w:rsidR="00C72263" w:rsidRDefault="00C72263" w:rsidP="00DC77CF">
      <w:pPr>
        <w:rPr>
          <w:rFonts w:ascii="Ubuntu" w:hAnsi="Ubuntu" w:cs="Calibri"/>
          <w:sz w:val="24"/>
        </w:rPr>
      </w:pPr>
    </w:p>
    <w:p w14:paraId="5C31A9FB" w14:textId="77777777" w:rsidR="00C72263" w:rsidRDefault="00C72263" w:rsidP="00DC77CF">
      <w:pPr>
        <w:rPr>
          <w:rFonts w:ascii="Ubuntu" w:hAnsi="Ubuntu" w:cs="Calibri"/>
          <w:sz w:val="24"/>
        </w:rPr>
      </w:pPr>
    </w:p>
    <w:p w14:paraId="1D204BBE" w14:textId="77777777" w:rsidR="00C72263" w:rsidRDefault="00C72263" w:rsidP="00DC77CF">
      <w:pPr>
        <w:rPr>
          <w:rFonts w:ascii="Ubuntu" w:hAnsi="Ubuntu" w:cs="Calibri"/>
          <w:sz w:val="24"/>
        </w:rPr>
      </w:pPr>
    </w:p>
    <w:p w14:paraId="4375FB38" w14:textId="77777777" w:rsidR="00C72263" w:rsidRDefault="00C72263" w:rsidP="00DC77CF">
      <w:pPr>
        <w:rPr>
          <w:rFonts w:ascii="Ubuntu" w:hAnsi="Ubuntu" w:cs="Calibri"/>
          <w:sz w:val="24"/>
        </w:rPr>
      </w:pPr>
    </w:p>
    <w:p w14:paraId="70A86D77" w14:textId="77777777" w:rsidR="00C72263" w:rsidRDefault="00C72263" w:rsidP="00DC77CF">
      <w:pPr>
        <w:rPr>
          <w:rFonts w:ascii="Ubuntu" w:hAnsi="Ubuntu" w:cs="Calibri"/>
          <w:sz w:val="24"/>
        </w:rPr>
      </w:pPr>
    </w:p>
    <w:p w14:paraId="294C2292" w14:textId="77777777" w:rsidR="00C72263" w:rsidRDefault="00C72263" w:rsidP="00DC77CF">
      <w:pPr>
        <w:rPr>
          <w:rFonts w:ascii="Ubuntu" w:hAnsi="Ubuntu" w:cs="Calibri"/>
          <w:sz w:val="24"/>
        </w:rPr>
      </w:pPr>
    </w:p>
    <w:p w14:paraId="1DEFB16C" w14:textId="77777777" w:rsidR="00C72263" w:rsidRDefault="00C72263" w:rsidP="00DC77CF">
      <w:pPr>
        <w:rPr>
          <w:rFonts w:ascii="Ubuntu" w:hAnsi="Ubuntu" w:cs="Calibri"/>
          <w:sz w:val="24"/>
        </w:rPr>
      </w:pPr>
    </w:p>
    <w:p w14:paraId="45E5B5B5" w14:textId="77777777" w:rsidR="00C72263" w:rsidRDefault="00C72263" w:rsidP="00DC77CF">
      <w:pPr>
        <w:rPr>
          <w:rFonts w:ascii="Ubuntu" w:hAnsi="Ubuntu" w:cs="Calibri"/>
          <w:sz w:val="24"/>
        </w:rPr>
      </w:pPr>
    </w:p>
    <w:p w14:paraId="6D5B6B34" w14:textId="77777777" w:rsidR="00C72263" w:rsidRDefault="00C72263" w:rsidP="00DC77CF">
      <w:pPr>
        <w:rPr>
          <w:rFonts w:ascii="Ubuntu" w:hAnsi="Ubuntu" w:cs="Calibri"/>
          <w:sz w:val="24"/>
        </w:rPr>
      </w:pPr>
    </w:p>
    <w:p w14:paraId="35A06266" w14:textId="77777777" w:rsidR="00C72263" w:rsidRDefault="00C72263" w:rsidP="00DC77CF">
      <w:pPr>
        <w:rPr>
          <w:rFonts w:ascii="Ubuntu" w:hAnsi="Ubuntu" w:cs="Calibri"/>
          <w:sz w:val="24"/>
        </w:rPr>
      </w:pPr>
    </w:p>
    <w:p w14:paraId="3FE32F95" w14:textId="77777777" w:rsidR="00C72263" w:rsidRDefault="00C72263" w:rsidP="00DC77CF">
      <w:pPr>
        <w:rPr>
          <w:rFonts w:ascii="Ubuntu" w:hAnsi="Ubuntu" w:cs="Calibri"/>
          <w:sz w:val="24"/>
        </w:rPr>
      </w:pPr>
    </w:p>
    <w:p w14:paraId="24AE90C6" w14:textId="77777777" w:rsidR="00C72263" w:rsidRDefault="00C72263" w:rsidP="00DC77CF">
      <w:pPr>
        <w:rPr>
          <w:rFonts w:ascii="Ubuntu" w:hAnsi="Ubuntu" w:cs="Calibri"/>
          <w:sz w:val="24"/>
        </w:rPr>
      </w:pPr>
    </w:p>
    <w:p w14:paraId="65E7E1AD" w14:textId="77777777" w:rsidR="00C72263" w:rsidRDefault="00C72263" w:rsidP="00DC77CF">
      <w:pPr>
        <w:rPr>
          <w:rFonts w:ascii="Ubuntu" w:hAnsi="Ubuntu" w:cs="Calibri"/>
          <w:sz w:val="24"/>
        </w:rPr>
      </w:pPr>
    </w:p>
    <w:p w14:paraId="519371A5" w14:textId="77777777" w:rsidR="00C72263" w:rsidRDefault="00C72263" w:rsidP="00DC77CF">
      <w:pPr>
        <w:rPr>
          <w:rFonts w:ascii="Ubuntu" w:hAnsi="Ubuntu" w:cs="Calibri"/>
          <w:sz w:val="24"/>
        </w:rPr>
      </w:pPr>
    </w:p>
    <w:p w14:paraId="43BF7437" w14:textId="77777777" w:rsidR="00C72263" w:rsidRDefault="00C72263" w:rsidP="00DC77CF">
      <w:pPr>
        <w:rPr>
          <w:rFonts w:ascii="Ubuntu" w:hAnsi="Ubuntu" w:cs="Calibri"/>
          <w:sz w:val="24"/>
        </w:rPr>
      </w:pPr>
    </w:p>
    <w:p w14:paraId="2705322E" w14:textId="77777777" w:rsidR="00C72263" w:rsidRDefault="00C72263" w:rsidP="00DC77CF">
      <w:pPr>
        <w:rPr>
          <w:rFonts w:ascii="Ubuntu" w:hAnsi="Ubuntu" w:cs="Calibri"/>
          <w:sz w:val="24"/>
        </w:rPr>
      </w:pPr>
    </w:p>
    <w:p w14:paraId="26215F2A" w14:textId="77777777" w:rsidR="00C72263" w:rsidRDefault="00C72263" w:rsidP="00DC77CF">
      <w:pPr>
        <w:rPr>
          <w:rFonts w:ascii="Ubuntu" w:hAnsi="Ubuntu" w:cs="Calibri"/>
          <w:sz w:val="24"/>
        </w:rPr>
      </w:pPr>
    </w:p>
    <w:p w14:paraId="3A2A97AA" w14:textId="77777777" w:rsidR="00C72263" w:rsidRDefault="00C72263" w:rsidP="00DC77CF">
      <w:pPr>
        <w:rPr>
          <w:rFonts w:ascii="Ubuntu" w:hAnsi="Ubuntu" w:cs="Calibri"/>
          <w:sz w:val="24"/>
        </w:rPr>
      </w:pPr>
    </w:p>
    <w:p w14:paraId="6C5C2BA0" w14:textId="77777777" w:rsidR="00C72263" w:rsidRDefault="00C72263" w:rsidP="00DC77CF">
      <w:pPr>
        <w:rPr>
          <w:rFonts w:ascii="Ubuntu" w:hAnsi="Ubuntu" w:cs="Calibri"/>
          <w:sz w:val="24"/>
        </w:rPr>
      </w:pPr>
    </w:p>
    <w:p w14:paraId="1EF73DD6" w14:textId="77777777" w:rsidR="00C72263" w:rsidRPr="0052446A" w:rsidRDefault="00C72263" w:rsidP="00DC77CF">
      <w:pPr>
        <w:rPr>
          <w:rFonts w:ascii="Ubuntu" w:hAnsi="Ubuntu" w:cs="Calibri"/>
          <w:sz w:val="24"/>
        </w:rPr>
      </w:pPr>
    </w:p>
    <w:sectPr w:rsidR="00C72263" w:rsidRPr="0052446A" w:rsidSect="00D6010B">
      <w:headerReference w:type="even" r:id="rId42"/>
      <w:headerReference w:type="default" r:id="rId43"/>
      <w:footerReference w:type="even" r:id="rId44"/>
      <w:footerReference w:type="default" r:id="rId45"/>
      <w:headerReference w:type="first" r:id="rId46"/>
      <w:footerReference w:type="first" r:id="rId47"/>
      <w:type w:val="continuous"/>
      <w:pgSz w:w="12240" w:h="15840"/>
      <w:pgMar w:top="1021" w:right="907" w:bottom="1021" w:left="851" w:header="357" w:footer="397" w:gutter="357"/>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9C3073" w14:textId="77777777" w:rsidR="000E7663" w:rsidRDefault="000E7663">
      <w:r>
        <w:separator/>
      </w:r>
    </w:p>
  </w:endnote>
  <w:endnote w:type="continuationSeparator" w:id="0">
    <w:p w14:paraId="00A490BD" w14:textId="77777777" w:rsidR="000E7663" w:rsidRDefault="000E7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Futura Bk BT">
    <w:altName w:val="Century Gothic"/>
    <w:charset w:val="B1"/>
    <w:family w:val="swiss"/>
    <w:pitch w:val="variable"/>
    <w:sig w:usb0="80000867" w:usb1="00000000" w:usb2="00000000" w:usb3="00000000" w:csb0="000001FB" w:csb1="00000000"/>
  </w:font>
  <w:font w:name="Futura Hv BT">
    <w:altName w:val="Lucida Sans Unicode"/>
    <w:panose1 w:val="00000000000000000000"/>
    <w:charset w:val="00"/>
    <w:family w:val="auto"/>
    <w:notTrueType/>
    <w:pitch w:val="default"/>
    <w:sig w:usb0="00000003" w:usb1="00000000" w:usb2="00000000" w:usb3="00000000" w:csb0="00000001" w:csb1="00000000"/>
  </w:font>
  <w:font w:name="Arial Bold">
    <w:altName w:val="Times New Roman"/>
    <w:panose1 w:val="020B0704020202020204"/>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ICNJFC+Arial,BoldItalic">
    <w:altName w:val="Arial"/>
    <w:panose1 w:val="00000000000000000000"/>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un Sans">
    <w:altName w:val="Sun Sans"/>
    <w:panose1 w:val="00000000000000000000"/>
    <w:charset w:val="00"/>
    <w:family w:val="swiss"/>
    <w:notTrueType/>
    <w:pitch w:val="default"/>
    <w:sig w:usb0="00000003" w:usb1="00000000" w:usb2="00000000" w:usb3="00000000" w:csb0="0000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Bold">
    <w:altName w:val="Times New Roman"/>
    <w:panose1 w:val="00000000000000000000"/>
    <w:charset w:val="00"/>
    <w:family w:val="roman"/>
    <w:notTrueType/>
    <w:pitch w:val="default"/>
  </w:font>
  <w:font w:name="Gill Sans MT">
    <w:panose1 w:val="020B0502020104020203"/>
    <w:charset w:val="00"/>
    <w:family w:val="swiss"/>
    <w:pitch w:val="variable"/>
    <w:sig w:usb0="00000007" w:usb1="00000000" w:usb2="00000000" w:usb3="00000000" w:csb0="00000003" w:csb1="00000000"/>
  </w:font>
  <w:font w:name="Ubuntu">
    <w:charset w:val="00"/>
    <w:family w:val="swiss"/>
    <w:pitch w:val="variable"/>
    <w:sig w:usb0="E00002FF" w:usb1="5000205B" w:usb2="00000000" w:usb3="00000000" w:csb0="000000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59361" w14:textId="77777777" w:rsidR="00F056B4" w:rsidRDefault="00F056B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B3F4B6" w14:textId="77777777" w:rsidR="00F056B4" w:rsidRDefault="00F056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A115D" w14:textId="37D1BFF4" w:rsidR="00F056B4" w:rsidRPr="0002158D" w:rsidRDefault="00037CBC" w:rsidP="009114EA">
    <w:pPr>
      <w:jc w:val="center"/>
      <w:rPr>
        <w:rFonts w:ascii="Gill Sans MT" w:hAnsi="Gill Sans MT"/>
        <w:sz w:val="18"/>
      </w:rPr>
    </w:pPr>
    <w:r>
      <w:rPr>
        <w:rFonts w:ascii="Gill Sans MT" w:hAnsi="Gill Sans MT" w:cs="Calibri"/>
        <w:b/>
        <w:smallCaps/>
        <w:spacing w:val="20"/>
        <w:sz w:val="22"/>
        <w:szCs w:val="40"/>
      </w:rPr>
      <w:t>KUBERNETES CONCEPTS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62629" w14:textId="77777777" w:rsidR="00F056B4" w:rsidRPr="00B51569" w:rsidRDefault="00F056B4" w:rsidP="002D08FA">
    <w:pPr>
      <w:pStyle w:val="Footer"/>
      <w:framePr w:w="512" w:wrap="around" w:vAnchor="text" w:hAnchor="page" w:x="11161" w:y="14"/>
      <w:rPr>
        <w:rStyle w:val="PageNumber"/>
        <w:rFonts w:ascii="Calibri Light" w:hAnsi="Calibri Light" w:cs="Tahoma"/>
        <w:sz w:val="22"/>
        <w:szCs w:val="20"/>
      </w:rPr>
    </w:pPr>
    <w:r w:rsidRPr="00B51569">
      <w:rPr>
        <w:rStyle w:val="PageNumber"/>
        <w:rFonts w:ascii="Calibri Light" w:hAnsi="Calibri Light" w:cs="Tahoma"/>
        <w:sz w:val="22"/>
        <w:szCs w:val="20"/>
      </w:rPr>
      <w:fldChar w:fldCharType="begin"/>
    </w:r>
    <w:r w:rsidRPr="00B51569">
      <w:rPr>
        <w:rStyle w:val="PageNumber"/>
        <w:rFonts w:ascii="Calibri Light" w:hAnsi="Calibri Light" w:cs="Tahoma"/>
        <w:sz w:val="22"/>
        <w:szCs w:val="20"/>
      </w:rPr>
      <w:instrText xml:space="preserve">PAGE  </w:instrText>
    </w:r>
    <w:r w:rsidRPr="00B51569">
      <w:rPr>
        <w:rStyle w:val="PageNumber"/>
        <w:rFonts w:ascii="Calibri Light" w:hAnsi="Calibri Light" w:cs="Tahoma"/>
        <w:sz w:val="22"/>
        <w:szCs w:val="20"/>
      </w:rPr>
      <w:fldChar w:fldCharType="separate"/>
    </w:r>
    <w:r w:rsidR="008826EF">
      <w:rPr>
        <w:rStyle w:val="PageNumber"/>
        <w:rFonts w:ascii="Calibri Light" w:hAnsi="Calibri Light" w:cs="Tahoma"/>
        <w:noProof/>
        <w:sz w:val="22"/>
        <w:szCs w:val="20"/>
      </w:rPr>
      <w:t>0</w:t>
    </w:r>
    <w:r w:rsidRPr="00B51569">
      <w:rPr>
        <w:rStyle w:val="PageNumber"/>
        <w:rFonts w:ascii="Calibri Light" w:hAnsi="Calibri Light" w:cs="Tahoma"/>
        <w:sz w:val="22"/>
        <w:szCs w:val="20"/>
      </w:rPr>
      <w:fldChar w:fldCharType="end"/>
    </w:r>
  </w:p>
  <w:p w14:paraId="28D3D4E8" w14:textId="70D35EF7" w:rsidR="00F056B4" w:rsidRPr="00B51569" w:rsidRDefault="00F056B4" w:rsidP="003F44B7">
    <w:pPr>
      <w:rPr>
        <w:rFonts w:ascii="Calibri Light" w:hAnsi="Calibri Light" w:cs="Tahoma"/>
        <w:sz w:val="22"/>
        <w:szCs w:val="20"/>
      </w:rPr>
    </w:pPr>
    <w:r w:rsidRPr="00B51569">
      <w:rPr>
        <w:rFonts w:ascii="Calibri Light" w:hAnsi="Calibri Light" w:cs="Tahoma"/>
        <w:sz w:val="22"/>
        <w:szCs w:val="20"/>
      </w:rPr>
      <w:tab/>
    </w:r>
    <w:r w:rsidRPr="00B51569">
      <w:rPr>
        <w:rFonts w:ascii="Calibri Light" w:hAnsi="Calibri Light" w:cs="Tahoma"/>
        <w:sz w:val="22"/>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506B4D" w14:textId="77777777" w:rsidR="000E7663" w:rsidRDefault="000E7663">
      <w:r>
        <w:separator/>
      </w:r>
    </w:p>
  </w:footnote>
  <w:footnote w:type="continuationSeparator" w:id="0">
    <w:p w14:paraId="46EC3023" w14:textId="77777777" w:rsidR="000E7663" w:rsidRDefault="000E76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5C8AF8" w14:textId="75665430" w:rsidR="003E117D" w:rsidRDefault="00000000">
    <w:pPr>
      <w:pStyle w:val="Header"/>
    </w:pPr>
    <w:r>
      <w:rPr>
        <w:noProof/>
      </w:rPr>
      <w:pict w14:anchorId="0567AD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791141" o:spid="_x0000_s1029" type="#_x0000_t136" style="position:absolute;left:0;text-align:left;margin-left:0;margin-top:0;width:118.8pt;height:93.6pt;rotation:315;z-index:-251654144;mso-position-horizontal:center;mso-position-horizontal-relative:margin;mso-position-vertical:center;mso-position-vertical-relative:margin" o:allowincell="f" fillcolor="#e7e6e6 [3214]" stroked="f">
          <v:textpath style="font-family:&quot;Cambria&quot;;font-size:80pt" string="SS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6A49B" w14:textId="77777777" w:rsidR="004F2304" w:rsidRDefault="00000000" w:rsidP="00045766">
    <w:pPr>
      <w:pStyle w:val="Header"/>
      <w:pBdr>
        <w:bottom w:val="single" w:sz="4" w:space="1" w:color="D9D9D9" w:themeColor="background1" w:themeShade="D9"/>
      </w:pBdr>
      <w:jc w:val="right"/>
      <w:rPr>
        <w:color w:val="7F7F7F" w:themeColor="background1" w:themeShade="7F"/>
        <w:spacing w:val="60"/>
      </w:rPr>
    </w:pPr>
    <w:r>
      <w:rPr>
        <w:noProof/>
      </w:rPr>
      <w:pict w14:anchorId="5F7562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791142" o:spid="_x0000_s1030" type="#_x0000_t136" style="position:absolute;left:0;text-align:left;margin-left:0;margin-top:0;width:118.8pt;height:93.6pt;rotation:315;z-index:-251652096;mso-position-horizontal:center;mso-position-horizontal-relative:margin;mso-position-vertical:center;mso-position-vertical-relative:margin" o:allowincell="f" fillcolor="#e7e6e6 [3214]" stroked="f">
          <v:textpath style="font-family:&quot;Cambria&quot;;font-size:80pt" string="SSS"/>
          <w10:wrap anchorx="margin" anchory="margin"/>
        </v:shape>
      </w:pict>
    </w:r>
  </w:p>
  <w:sdt>
    <w:sdtPr>
      <w:rPr>
        <w:color w:val="7F7F7F" w:themeColor="background1" w:themeShade="7F"/>
        <w:spacing w:val="60"/>
      </w:rPr>
      <w:id w:val="1077858485"/>
      <w:docPartObj>
        <w:docPartGallery w:val="Page Numbers (Top of Page)"/>
        <w:docPartUnique/>
      </w:docPartObj>
    </w:sdtPr>
    <w:sdtEndPr>
      <w:rPr>
        <w:b/>
        <w:bCs/>
        <w:noProof/>
        <w:color w:val="auto"/>
        <w:spacing w:val="0"/>
      </w:rPr>
    </w:sdtEndPr>
    <w:sdtContent>
      <w:p w14:paraId="0C9D800E" w14:textId="169B865F" w:rsidR="00D31763" w:rsidRDefault="00FF7B96" w:rsidP="00045766">
        <w:pPr>
          <w:pStyle w:val="Header"/>
          <w:pBdr>
            <w:bottom w:val="single" w:sz="4" w:space="1" w:color="D9D9D9" w:themeColor="background1" w:themeShade="D9"/>
          </w:pBdr>
          <w:jc w:val="right"/>
          <w:rPr>
            <w:color w:val="7F7F7F" w:themeColor="background1" w:themeShade="7F"/>
            <w:spacing w:val="60"/>
          </w:rPr>
        </w:pPr>
        <w:r>
          <w:rPr>
            <w:color w:val="7F7F7F" w:themeColor="background1" w:themeShade="7F"/>
            <w:spacing w:val="60"/>
          </w:rPr>
          <w:t>AWS/</w:t>
        </w:r>
        <w:r w:rsidR="00744FA2">
          <w:rPr>
            <w:color w:val="7F7F7F" w:themeColor="background1" w:themeShade="7F"/>
            <w:spacing w:val="60"/>
          </w:rPr>
          <w:t>GC</w:t>
        </w:r>
        <w:r w:rsidR="00C35767">
          <w:rPr>
            <w:color w:val="7F7F7F" w:themeColor="background1" w:themeShade="7F"/>
            <w:spacing w:val="60"/>
          </w:rPr>
          <w:t>P/AZURE</w:t>
        </w:r>
        <w:r w:rsidR="00744FA2">
          <w:rPr>
            <w:color w:val="7F7F7F" w:themeColor="background1" w:themeShade="7F"/>
            <w:spacing w:val="60"/>
          </w:rPr>
          <w:t xml:space="preserve"> DevSecOps Hand</w:t>
        </w:r>
        <w:r w:rsidR="00741B03" w:rsidRPr="00741B03">
          <w:rPr>
            <w:color w:val="7F7F7F" w:themeColor="background1" w:themeShade="7F"/>
            <w:spacing w:val="60"/>
          </w:rPr>
          <w:t>s</w:t>
        </w:r>
        <w:r w:rsidR="00D31763">
          <w:rPr>
            <w:noProof/>
            <w:color w:val="7F7F7F" w:themeColor="background1" w:themeShade="7F"/>
            <w:spacing w:val="60"/>
          </w:rPr>
          <w:drawing>
            <wp:anchor distT="0" distB="0" distL="114300" distR="114300" simplePos="0" relativeHeight="251658240" behindDoc="0" locked="0" layoutInCell="1" allowOverlap="1" wp14:anchorId="0050C9A1" wp14:editId="00319EEC">
              <wp:simplePos x="0" y="0"/>
              <wp:positionH relativeFrom="margin">
                <wp:align>left</wp:align>
              </wp:positionH>
              <wp:positionV relativeFrom="paragraph">
                <wp:posOffset>-157815</wp:posOffset>
              </wp:positionV>
              <wp:extent cx="517525" cy="517525"/>
              <wp:effectExtent l="0" t="0" r="0" b="0"/>
              <wp:wrapThrough wrapText="bothSides">
                <wp:wrapPolygon edited="0">
                  <wp:start x="4771" y="0"/>
                  <wp:lineTo x="0" y="4771"/>
                  <wp:lineTo x="0" y="15902"/>
                  <wp:lineTo x="4771" y="20672"/>
                  <wp:lineTo x="15902" y="20672"/>
                  <wp:lineTo x="20672" y="15902"/>
                  <wp:lineTo x="20672" y="4771"/>
                  <wp:lineTo x="15902" y="0"/>
                  <wp:lineTo x="4771" y="0"/>
                </wp:wrapPolygon>
              </wp:wrapThrough>
              <wp:docPr id="1516539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7525" cy="517525"/>
                      </a:xfrm>
                      <a:prstGeom prst="rect">
                        <a:avLst/>
                      </a:prstGeom>
                      <a:noFill/>
                    </pic:spPr>
                  </pic:pic>
                </a:graphicData>
              </a:graphic>
              <wp14:sizeRelH relativeFrom="margin">
                <wp14:pctWidth>0</wp14:pctWidth>
              </wp14:sizeRelH>
              <wp14:sizeRelV relativeFrom="margin">
                <wp14:pctHeight>0</wp14:pctHeight>
              </wp14:sizeRelV>
            </wp:anchor>
          </w:drawing>
        </w:r>
        <w:r w:rsidR="00744FA2">
          <w:rPr>
            <w:color w:val="7F7F7F" w:themeColor="background1" w:themeShade="7F"/>
            <w:spacing w:val="60"/>
          </w:rPr>
          <w:t>-on</w:t>
        </w:r>
      </w:p>
      <w:p w14:paraId="15525314" w14:textId="6A7DE874" w:rsidR="009114EA" w:rsidRDefault="009114E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B91115C" w14:textId="77777777" w:rsidR="00F056B4" w:rsidRDefault="00F056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76F49" w14:textId="4E7F8194" w:rsidR="00F056B4" w:rsidRDefault="00000000">
    <w:pPr>
      <w:pStyle w:val="Header"/>
    </w:pPr>
    <w:r>
      <w:rPr>
        <w:noProof/>
      </w:rPr>
      <w:pict w14:anchorId="76C3BE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791140" o:spid="_x0000_s1028" type="#_x0000_t136" style="position:absolute;left:0;text-align:left;margin-left:0;margin-top:0;width:118.8pt;height:93.6pt;rotation:315;z-index:-251656192;mso-position-horizontal:center;mso-position-horizontal-relative:margin;mso-position-vertical:center;mso-position-vertical-relative:margin" o:allowincell="f" fillcolor="#e7e6e6 [3214]" stroked="f">
          <v:textpath style="font-family:&quot;Cambria&quot;;font-size:80pt" string="SSS"/>
          <w10:wrap anchorx="margin" anchory="margin"/>
        </v:shape>
      </w:pict>
    </w:r>
    <w:r w:rsidR="00F056B4">
      <w:rPr>
        <w:noProof/>
        <w:lang w:val="en-IN" w:eastAsia="en-IN"/>
      </w:rPr>
      <mc:AlternateContent>
        <mc:Choice Requires="wps">
          <w:drawing>
            <wp:anchor distT="0" distB="0" distL="114300" distR="114300" simplePos="0" relativeHeight="251657216" behindDoc="0" locked="0" layoutInCell="1" allowOverlap="1" wp14:anchorId="7D1382FD" wp14:editId="3AA8938E">
              <wp:simplePos x="0" y="0"/>
              <wp:positionH relativeFrom="column">
                <wp:posOffset>1170305</wp:posOffset>
              </wp:positionH>
              <wp:positionV relativeFrom="paragraph">
                <wp:posOffset>114300</wp:posOffset>
              </wp:positionV>
              <wp:extent cx="5600700" cy="2889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8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F964C" w14:textId="77777777" w:rsidR="00F056B4" w:rsidRPr="00CF2505" w:rsidRDefault="00F056B4" w:rsidP="00CF2505">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382FD" id="_x0000_t202" coordsize="21600,21600" o:spt="202" path="m,l,21600r21600,l21600,xe">
              <v:stroke joinstyle="miter"/>
              <v:path gradientshapeok="t" o:connecttype="rect"/>
            </v:shapetype>
            <v:shape id="_x0000_s1029" type="#_x0000_t202" style="position:absolute;left:0;text-align:left;margin-left:92.15pt;margin-top:9pt;width:441pt;height:2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" filled="f" stroked="f">
              <v:textbox>
                <w:txbxContent>
                  <w:p w14:paraId="4F7F964C" w14:textId="77777777" w:rsidR="00F056B4" w:rsidRPr="00CF2505" w:rsidRDefault="00F056B4" w:rsidP="00CF2505">
                    <w:pPr>
                      <w:rPr>
                        <w:szCs w:val="20"/>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CE18E552"/>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480417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singleLevel"/>
    <w:tmpl w:val="00000002"/>
    <w:name w:val="WW8Num14"/>
    <w:lvl w:ilvl="0">
      <w:start w:val="1"/>
      <w:numFmt w:val="bullet"/>
      <w:lvlText w:val=""/>
      <w:lvlJc w:val="left"/>
      <w:pPr>
        <w:tabs>
          <w:tab w:val="num" w:pos="792"/>
        </w:tabs>
        <w:ind w:left="792" w:hanging="360"/>
      </w:pPr>
      <w:rPr>
        <w:rFonts w:ascii="Wingdings" w:hAnsi="Wingdings"/>
        <w:b w:val="0"/>
        <w:bCs w:val="0"/>
      </w:rPr>
    </w:lvl>
  </w:abstractNum>
  <w:abstractNum w:abstractNumId="4" w15:restartNumberingAfterBreak="0">
    <w:nsid w:val="00000003"/>
    <w:multiLevelType w:val="multilevel"/>
    <w:tmpl w:val="00000003"/>
    <w:name w:val="WW8Num2"/>
    <w:lvl w:ilvl="0">
      <w:start w:val="1"/>
      <w:numFmt w:val="decimal"/>
      <w:lvlText w:val="%1."/>
      <w:lvlJc w:val="left"/>
      <w:pPr>
        <w:tabs>
          <w:tab w:val="num" w:pos="283"/>
        </w:tabs>
      </w:pPr>
    </w:lvl>
    <w:lvl w:ilvl="1">
      <w:start w:val="1"/>
      <w:numFmt w:val="decimal"/>
      <w:lvlText w:val="%2."/>
      <w:lvlJc w:val="left"/>
      <w:pPr>
        <w:tabs>
          <w:tab w:val="num" w:pos="567"/>
        </w:tabs>
      </w:pPr>
    </w:lvl>
    <w:lvl w:ilvl="2">
      <w:start w:val="1"/>
      <w:numFmt w:val="decimal"/>
      <w:lvlText w:val="%3."/>
      <w:lvlJc w:val="left"/>
      <w:pPr>
        <w:tabs>
          <w:tab w:val="num" w:pos="850"/>
        </w:tabs>
      </w:pPr>
    </w:lvl>
    <w:lvl w:ilvl="3">
      <w:start w:val="1"/>
      <w:numFmt w:val="decimal"/>
      <w:lvlText w:val="%4."/>
      <w:lvlJc w:val="left"/>
      <w:pPr>
        <w:tabs>
          <w:tab w:val="num" w:pos="1134"/>
        </w:tabs>
      </w:pPr>
    </w:lvl>
    <w:lvl w:ilvl="4">
      <w:start w:val="1"/>
      <w:numFmt w:val="decimal"/>
      <w:lvlText w:val="%5."/>
      <w:lvlJc w:val="left"/>
      <w:pPr>
        <w:tabs>
          <w:tab w:val="num" w:pos="1417"/>
        </w:tabs>
      </w:pPr>
    </w:lvl>
    <w:lvl w:ilvl="5">
      <w:start w:val="1"/>
      <w:numFmt w:val="decimal"/>
      <w:lvlText w:val="%6."/>
      <w:lvlJc w:val="left"/>
      <w:pPr>
        <w:tabs>
          <w:tab w:val="num" w:pos="1701"/>
        </w:tabs>
      </w:pPr>
    </w:lvl>
    <w:lvl w:ilvl="6">
      <w:start w:val="1"/>
      <w:numFmt w:val="decimal"/>
      <w:lvlText w:val="%7."/>
      <w:lvlJc w:val="left"/>
      <w:pPr>
        <w:tabs>
          <w:tab w:val="num" w:pos="1984"/>
        </w:tabs>
      </w:pPr>
    </w:lvl>
    <w:lvl w:ilvl="7">
      <w:start w:val="1"/>
      <w:numFmt w:val="decimal"/>
      <w:lvlText w:val="%8."/>
      <w:lvlJc w:val="left"/>
      <w:pPr>
        <w:tabs>
          <w:tab w:val="num" w:pos="2268"/>
        </w:tabs>
      </w:pPr>
    </w:lvl>
    <w:lvl w:ilvl="8">
      <w:start w:val="1"/>
      <w:numFmt w:val="decimal"/>
      <w:lvlText w:val="%9."/>
      <w:lvlJc w:val="left"/>
      <w:pPr>
        <w:tabs>
          <w:tab w:val="num" w:pos="2551"/>
        </w:tabs>
      </w:pPr>
    </w:lvl>
  </w:abstractNum>
  <w:abstractNum w:abstractNumId="5" w15:restartNumberingAfterBreak="0">
    <w:nsid w:val="00000004"/>
    <w:multiLevelType w:val="singleLevel"/>
    <w:tmpl w:val="00000004"/>
    <w:name w:val="WW8Num3"/>
    <w:lvl w:ilvl="0">
      <w:start w:val="1"/>
      <w:numFmt w:val="bullet"/>
      <w:lvlText w:val=""/>
      <w:lvlJc w:val="left"/>
      <w:pPr>
        <w:tabs>
          <w:tab w:val="num" w:pos="720"/>
        </w:tabs>
      </w:pPr>
      <w:rPr>
        <w:rFonts w:ascii="Wingdings" w:hAnsi="Wingdings"/>
      </w:rPr>
    </w:lvl>
  </w:abstractNum>
  <w:abstractNum w:abstractNumId="6" w15:restartNumberingAfterBreak="0">
    <w:nsid w:val="00000005"/>
    <w:multiLevelType w:val="singleLevel"/>
    <w:tmpl w:val="00000005"/>
    <w:name w:val="WW8Num25"/>
    <w:lvl w:ilvl="0">
      <w:start w:val="1"/>
      <w:numFmt w:val="bullet"/>
      <w:lvlText w:val=""/>
      <w:lvlJc w:val="left"/>
      <w:pPr>
        <w:tabs>
          <w:tab w:val="num" w:pos="0"/>
        </w:tabs>
      </w:pPr>
      <w:rPr>
        <w:rFonts w:ascii="Wingdings" w:hAnsi="Wingdings"/>
      </w:rPr>
    </w:lvl>
  </w:abstractNum>
  <w:abstractNum w:abstractNumId="7" w15:restartNumberingAfterBreak="0">
    <w:nsid w:val="00000007"/>
    <w:multiLevelType w:val="singleLevel"/>
    <w:tmpl w:val="00000007"/>
    <w:name w:val="WW8Num5"/>
    <w:lvl w:ilvl="0">
      <w:start w:val="1"/>
      <w:numFmt w:val="bullet"/>
      <w:lvlText w:val=""/>
      <w:lvlJc w:val="left"/>
      <w:pPr>
        <w:tabs>
          <w:tab w:val="num" w:pos="720"/>
        </w:tabs>
      </w:pPr>
      <w:rPr>
        <w:rFonts w:ascii="Symbol" w:hAnsi="Symbol"/>
      </w:rPr>
    </w:lvl>
  </w:abstractNum>
  <w:abstractNum w:abstractNumId="8"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w:hAnsi="Wingdings"/>
      </w:rPr>
    </w:lvl>
    <w:lvl w:ilvl="1">
      <w:start w:val="1"/>
      <w:numFmt w:val="bullet"/>
      <w:lvlText w:val=""/>
      <w:lvlJc w:val="left"/>
      <w:pPr>
        <w:tabs>
          <w:tab w:val="num" w:pos="1440"/>
        </w:tabs>
        <w:ind w:left="1440" w:hanging="360"/>
      </w:pPr>
      <w:rPr>
        <w:rFonts w:ascii="Wingdings" w:hAnsi="Wingdings"/>
        <w:color w:val="000080"/>
        <w:sz w:val="22"/>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160"/>
        </w:tabs>
        <w:ind w:left="2160" w:hanging="360"/>
      </w:pPr>
      <w:rPr>
        <w:rFonts w:ascii="Symbol" w:hAnsi="Symbol"/>
      </w:rPr>
    </w:lvl>
    <w:lvl w:ilvl="4">
      <w:start w:val="1"/>
      <w:numFmt w:val="bullet"/>
      <w:lvlText w:val="o"/>
      <w:lvlJc w:val="left"/>
      <w:pPr>
        <w:tabs>
          <w:tab w:val="num" w:pos="2520"/>
        </w:tabs>
        <w:ind w:left="2520" w:hanging="360"/>
      </w:pPr>
      <w:rPr>
        <w:rFonts w:ascii="Courier New" w:hAnsi="Courier New" w:cs="Courier New"/>
      </w:rPr>
    </w:lvl>
    <w:lvl w:ilvl="5">
      <w:start w:val="1"/>
      <w:numFmt w:val="bullet"/>
      <w:lvlText w:val=""/>
      <w:lvlJc w:val="left"/>
      <w:pPr>
        <w:tabs>
          <w:tab w:val="num" w:pos="2880"/>
        </w:tabs>
        <w:ind w:left="2880" w:hanging="360"/>
      </w:pPr>
      <w:rPr>
        <w:rFonts w:ascii="Wingdings" w:hAnsi="Wingdings"/>
      </w:rPr>
    </w:lvl>
    <w:lvl w:ilvl="6">
      <w:start w:val="1"/>
      <w:numFmt w:val="bullet"/>
      <w:lvlText w:val=""/>
      <w:lvlJc w:val="left"/>
      <w:pPr>
        <w:tabs>
          <w:tab w:val="num" w:pos="3240"/>
        </w:tabs>
        <w:ind w:left="3240" w:hanging="360"/>
      </w:pPr>
      <w:rPr>
        <w:rFonts w:ascii="Symbol" w:hAnsi="Symbol"/>
      </w:rPr>
    </w:lvl>
    <w:lvl w:ilvl="7">
      <w:start w:val="1"/>
      <w:numFmt w:val="bullet"/>
      <w:lvlText w:val="o"/>
      <w:lvlJc w:val="left"/>
      <w:pPr>
        <w:tabs>
          <w:tab w:val="num" w:pos="3600"/>
        </w:tabs>
        <w:ind w:left="3600" w:hanging="360"/>
      </w:pPr>
      <w:rPr>
        <w:rFonts w:ascii="Courier New" w:hAnsi="Courier New" w:cs="Courier New"/>
      </w:rPr>
    </w:lvl>
    <w:lvl w:ilvl="8">
      <w:start w:val="1"/>
      <w:numFmt w:val="bullet"/>
      <w:lvlText w:val=""/>
      <w:lvlJc w:val="left"/>
      <w:pPr>
        <w:tabs>
          <w:tab w:val="num" w:pos="3960"/>
        </w:tabs>
        <w:ind w:left="3960" w:hanging="360"/>
      </w:pPr>
      <w:rPr>
        <w:rFonts w:ascii="Wingdings" w:hAnsi="Wingdings"/>
      </w:rPr>
    </w:lvl>
  </w:abstractNum>
  <w:abstractNum w:abstractNumId="9" w15:restartNumberingAfterBreak="0">
    <w:nsid w:val="0000000D"/>
    <w:multiLevelType w:val="multilevel"/>
    <w:tmpl w:val="0000000D"/>
    <w:name w:val="WW8Num13"/>
    <w:lvl w:ilvl="0">
      <w:start w:val="1"/>
      <w:numFmt w:val="decimal"/>
      <w:lvlText w:val="%1."/>
      <w:lvlJc w:val="left"/>
      <w:pPr>
        <w:tabs>
          <w:tab w:val="num" w:pos="720"/>
        </w:tabs>
        <w:ind w:left="720" w:hanging="360"/>
      </w:pPr>
      <w:rPr>
        <w:rFonts w:cs="Tahoma"/>
        <w:b/>
        <w:sz w:val="22"/>
        <w:szCs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0000000E"/>
    <w:multiLevelType w:val="singleLevel"/>
    <w:tmpl w:val="0000000E"/>
    <w:name w:val="WW8Num18"/>
    <w:lvl w:ilvl="0">
      <w:start w:val="1"/>
      <w:numFmt w:val="bullet"/>
      <w:lvlText w:val="■"/>
      <w:lvlJc w:val="left"/>
      <w:pPr>
        <w:tabs>
          <w:tab w:val="num" w:pos="288"/>
        </w:tabs>
        <w:ind w:left="288" w:hanging="288"/>
      </w:pPr>
      <w:rPr>
        <w:rFonts w:ascii="Arial" w:hAnsi="Arial"/>
        <w:color w:val="6C9200"/>
        <w:sz w:val="16"/>
        <w:szCs w:val="16"/>
      </w:rPr>
    </w:lvl>
  </w:abstractNum>
  <w:abstractNum w:abstractNumId="11" w15:restartNumberingAfterBreak="0">
    <w:nsid w:val="006A7EA4"/>
    <w:multiLevelType w:val="hybridMultilevel"/>
    <w:tmpl w:val="16BA2EEE"/>
    <w:lvl w:ilvl="0" w:tplc="AFDC0AF8">
      <w:numFmt w:val="bullet"/>
      <w:lvlText w:val=""/>
      <w:lvlJc w:val="left"/>
      <w:pPr>
        <w:ind w:left="720" w:hanging="360"/>
      </w:pPr>
      <w:rPr>
        <w:rFonts w:ascii="Wingdings" w:eastAsia="Times New Roman"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AD2C6C"/>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0EC0DB8"/>
    <w:multiLevelType w:val="singleLevel"/>
    <w:tmpl w:val="84C879CA"/>
    <w:lvl w:ilvl="0">
      <w:start w:val="1"/>
      <w:numFmt w:val="lowerLetter"/>
      <w:pStyle w:val="StepaText"/>
      <w:lvlText w:val="%1."/>
      <w:lvlJc w:val="left"/>
      <w:pPr>
        <w:tabs>
          <w:tab w:val="num" w:pos="360"/>
        </w:tabs>
        <w:ind w:left="360" w:hanging="360"/>
      </w:pPr>
    </w:lvl>
  </w:abstractNum>
  <w:abstractNum w:abstractNumId="14" w15:restartNumberingAfterBreak="0">
    <w:nsid w:val="010374B5"/>
    <w:multiLevelType w:val="multilevel"/>
    <w:tmpl w:val="327AF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1CA46D0"/>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015D80"/>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6B2666"/>
    <w:multiLevelType w:val="hybridMultilevel"/>
    <w:tmpl w:val="92C05E3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8" w15:restartNumberingAfterBreak="0">
    <w:nsid w:val="04F3028D"/>
    <w:multiLevelType w:val="multilevel"/>
    <w:tmpl w:val="27F2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52E6BEF"/>
    <w:multiLevelType w:val="hybridMultilevel"/>
    <w:tmpl w:val="1368E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55D5FFF"/>
    <w:multiLevelType w:val="multilevel"/>
    <w:tmpl w:val="B49C41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D1620A"/>
    <w:multiLevelType w:val="hybridMultilevel"/>
    <w:tmpl w:val="CB921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60B081B"/>
    <w:multiLevelType w:val="hybridMultilevel"/>
    <w:tmpl w:val="F46A2B6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63B3A48"/>
    <w:multiLevelType w:val="multilevel"/>
    <w:tmpl w:val="3E0A7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6936AE9"/>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EA7CEC"/>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7B269AE"/>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8BF3EE3"/>
    <w:multiLevelType w:val="multilevel"/>
    <w:tmpl w:val="AC72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08D17CB4"/>
    <w:multiLevelType w:val="multilevel"/>
    <w:tmpl w:val="92765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9604E99"/>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984427F"/>
    <w:multiLevelType w:val="multilevel"/>
    <w:tmpl w:val="A6F2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A64435"/>
    <w:multiLevelType w:val="multilevel"/>
    <w:tmpl w:val="C886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586FB4"/>
    <w:multiLevelType w:val="multilevel"/>
    <w:tmpl w:val="1A22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BA97C94"/>
    <w:multiLevelType w:val="multilevel"/>
    <w:tmpl w:val="0B564AE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0BEC0F7B"/>
    <w:multiLevelType w:val="multilevel"/>
    <w:tmpl w:val="06FC3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D5242CD"/>
    <w:multiLevelType w:val="hybridMultilevel"/>
    <w:tmpl w:val="C9A42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0D6D3CD4"/>
    <w:multiLevelType w:val="hybridMultilevel"/>
    <w:tmpl w:val="997A43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0DA64342"/>
    <w:multiLevelType w:val="multilevel"/>
    <w:tmpl w:val="1CA8C1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0DE41A48"/>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E6A38FD"/>
    <w:multiLevelType w:val="hybridMultilevel"/>
    <w:tmpl w:val="0BFAE7B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15:restartNumberingAfterBreak="0">
    <w:nsid w:val="0F450101"/>
    <w:multiLevelType w:val="multilevel"/>
    <w:tmpl w:val="7F5A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F69686C"/>
    <w:multiLevelType w:val="hybridMultilevel"/>
    <w:tmpl w:val="A9AA90E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0FEF6BE8"/>
    <w:multiLevelType w:val="hybridMultilevel"/>
    <w:tmpl w:val="87184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0FF266F0"/>
    <w:multiLevelType w:val="multilevel"/>
    <w:tmpl w:val="C61248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11285C75"/>
    <w:multiLevelType w:val="multilevel"/>
    <w:tmpl w:val="84C2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1DD72FD"/>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3140C6C"/>
    <w:multiLevelType w:val="hybridMultilevel"/>
    <w:tmpl w:val="5DF6436A"/>
    <w:lvl w:ilvl="0" w:tplc="27AEC6DE">
      <w:start w:val="1"/>
      <w:numFmt w:val="decimal"/>
      <w:lvlText w:val="%1."/>
      <w:lvlJc w:val="left"/>
      <w:pPr>
        <w:ind w:left="860" w:hanging="360"/>
      </w:pPr>
      <w:rPr>
        <w:rFonts w:ascii="Calibri" w:eastAsia="Calibri" w:hAnsi="Calibri" w:cs="Calibri" w:hint="default"/>
        <w:w w:val="100"/>
        <w:sz w:val="22"/>
        <w:szCs w:val="22"/>
        <w:lang w:val="en-US" w:eastAsia="en-US" w:bidi="en-US"/>
      </w:rPr>
    </w:lvl>
    <w:lvl w:ilvl="1" w:tplc="56F44AFE">
      <w:numFmt w:val="bullet"/>
      <w:lvlText w:val="•"/>
      <w:lvlJc w:val="left"/>
      <w:pPr>
        <w:ind w:left="1792" w:hanging="360"/>
      </w:pPr>
      <w:rPr>
        <w:lang w:val="en-US" w:eastAsia="en-US" w:bidi="en-US"/>
      </w:rPr>
    </w:lvl>
    <w:lvl w:ilvl="2" w:tplc="5E0C759A">
      <w:numFmt w:val="bullet"/>
      <w:lvlText w:val="•"/>
      <w:lvlJc w:val="left"/>
      <w:pPr>
        <w:ind w:left="2724" w:hanging="360"/>
      </w:pPr>
      <w:rPr>
        <w:lang w:val="en-US" w:eastAsia="en-US" w:bidi="en-US"/>
      </w:rPr>
    </w:lvl>
    <w:lvl w:ilvl="3" w:tplc="FE08212C">
      <w:numFmt w:val="bullet"/>
      <w:lvlText w:val="•"/>
      <w:lvlJc w:val="left"/>
      <w:pPr>
        <w:ind w:left="3657" w:hanging="360"/>
      </w:pPr>
      <w:rPr>
        <w:lang w:val="en-US" w:eastAsia="en-US" w:bidi="en-US"/>
      </w:rPr>
    </w:lvl>
    <w:lvl w:ilvl="4" w:tplc="E3F4A416">
      <w:numFmt w:val="bullet"/>
      <w:lvlText w:val="•"/>
      <w:lvlJc w:val="left"/>
      <w:pPr>
        <w:ind w:left="4589" w:hanging="360"/>
      </w:pPr>
      <w:rPr>
        <w:lang w:val="en-US" w:eastAsia="en-US" w:bidi="en-US"/>
      </w:rPr>
    </w:lvl>
    <w:lvl w:ilvl="5" w:tplc="737CF994">
      <w:numFmt w:val="bullet"/>
      <w:lvlText w:val="•"/>
      <w:lvlJc w:val="left"/>
      <w:pPr>
        <w:ind w:left="5522" w:hanging="360"/>
      </w:pPr>
      <w:rPr>
        <w:lang w:val="en-US" w:eastAsia="en-US" w:bidi="en-US"/>
      </w:rPr>
    </w:lvl>
    <w:lvl w:ilvl="6" w:tplc="37D8E7BC">
      <w:numFmt w:val="bullet"/>
      <w:lvlText w:val="•"/>
      <w:lvlJc w:val="left"/>
      <w:pPr>
        <w:ind w:left="6454" w:hanging="360"/>
      </w:pPr>
      <w:rPr>
        <w:lang w:val="en-US" w:eastAsia="en-US" w:bidi="en-US"/>
      </w:rPr>
    </w:lvl>
    <w:lvl w:ilvl="7" w:tplc="96A48980">
      <w:numFmt w:val="bullet"/>
      <w:lvlText w:val="•"/>
      <w:lvlJc w:val="left"/>
      <w:pPr>
        <w:ind w:left="7386" w:hanging="360"/>
      </w:pPr>
      <w:rPr>
        <w:lang w:val="en-US" w:eastAsia="en-US" w:bidi="en-US"/>
      </w:rPr>
    </w:lvl>
    <w:lvl w:ilvl="8" w:tplc="8D686CFE">
      <w:numFmt w:val="bullet"/>
      <w:lvlText w:val="•"/>
      <w:lvlJc w:val="left"/>
      <w:pPr>
        <w:ind w:left="8319" w:hanging="360"/>
      </w:pPr>
      <w:rPr>
        <w:lang w:val="en-US" w:eastAsia="en-US" w:bidi="en-US"/>
      </w:rPr>
    </w:lvl>
  </w:abstractNum>
  <w:abstractNum w:abstractNumId="47" w15:restartNumberingAfterBreak="0">
    <w:nsid w:val="133F025E"/>
    <w:multiLevelType w:val="hybridMultilevel"/>
    <w:tmpl w:val="1860A338"/>
    <w:name w:val="WW8Num7"/>
    <w:lvl w:ilvl="0" w:tplc="6DEC87C0">
      <w:start w:val="1"/>
      <w:numFmt w:val="bullet"/>
      <w:lvlText w:val=""/>
      <w:lvlJc w:val="left"/>
      <w:pPr>
        <w:ind w:left="720" w:hanging="360"/>
      </w:pPr>
      <w:rPr>
        <w:rFonts w:ascii="Symbol" w:hAnsi="Symbol" w:hint="default"/>
      </w:rPr>
    </w:lvl>
    <w:lvl w:ilvl="1" w:tplc="6A34CD6E" w:tentative="1">
      <w:start w:val="1"/>
      <w:numFmt w:val="bullet"/>
      <w:lvlText w:val="o"/>
      <w:lvlJc w:val="left"/>
      <w:pPr>
        <w:ind w:left="1440" w:hanging="360"/>
      </w:pPr>
      <w:rPr>
        <w:rFonts w:ascii="Courier New" w:hAnsi="Courier New" w:cs="Courier New" w:hint="default"/>
      </w:rPr>
    </w:lvl>
    <w:lvl w:ilvl="2" w:tplc="7DFA7312" w:tentative="1">
      <w:start w:val="1"/>
      <w:numFmt w:val="bullet"/>
      <w:lvlText w:val=""/>
      <w:lvlJc w:val="left"/>
      <w:pPr>
        <w:ind w:left="2160" w:hanging="360"/>
      </w:pPr>
      <w:rPr>
        <w:rFonts w:ascii="Wingdings" w:hAnsi="Wingdings" w:hint="default"/>
      </w:rPr>
    </w:lvl>
    <w:lvl w:ilvl="3" w:tplc="F4FE5E42" w:tentative="1">
      <w:start w:val="1"/>
      <w:numFmt w:val="bullet"/>
      <w:lvlText w:val=""/>
      <w:lvlJc w:val="left"/>
      <w:pPr>
        <w:ind w:left="2880" w:hanging="360"/>
      </w:pPr>
      <w:rPr>
        <w:rFonts w:ascii="Symbol" w:hAnsi="Symbol" w:hint="default"/>
      </w:rPr>
    </w:lvl>
    <w:lvl w:ilvl="4" w:tplc="642C8A9E" w:tentative="1">
      <w:start w:val="1"/>
      <w:numFmt w:val="bullet"/>
      <w:lvlText w:val="o"/>
      <w:lvlJc w:val="left"/>
      <w:pPr>
        <w:ind w:left="3600" w:hanging="360"/>
      </w:pPr>
      <w:rPr>
        <w:rFonts w:ascii="Courier New" w:hAnsi="Courier New" w:cs="Courier New" w:hint="default"/>
      </w:rPr>
    </w:lvl>
    <w:lvl w:ilvl="5" w:tplc="4B8A50E0" w:tentative="1">
      <w:start w:val="1"/>
      <w:numFmt w:val="bullet"/>
      <w:lvlText w:val=""/>
      <w:lvlJc w:val="left"/>
      <w:pPr>
        <w:ind w:left="4320" w:hanging="360"/>
      </w:pPr>
      <w:rPr>
        <w:rFonts w:ascii="Wingdings" w:hAnsi="Wingdings" w:hint="default"/>
      </w:rPr>
    </w:lvl>
    <w:lvl w:ilvl="6" w:tplc="00C2725A" w:tentative="1">
      <w:start w:val="1"/>
      <w:numFmt w:val="bullet"/>
      <w:lvlText w:val=""/>
      <w:lvlJc w:val="left"/>
      <w:pPr>
        <w:ind w:left="5040" w:hanging="360"/>
      </w:pPr>
      <w:rPr>
        <w:rFonts w:ascii="Symbol" w:hAnsi="Symbol" w:hint="default"/>
      </w:rPr>
    </w:lvl>
    <w:lvl w:ilvl="7" w:tplc="57642F12" w:tentative="1">
      <w:start w:val="1"/>
      <w:numFmt w:val="bullet"/>
      <w:lvlText w:val="o"/>
      <w:lvlJc w:val="left"/>
      <w:pPr>
        <w:ind w:left="5760" w:hanging="360"/>
      </w:pPr>
      <w:rPr>
        <w:rFonts w:ascii="Courier New" w:hAnsi="Courier New" w:cs="Courier New" w:hint="default"/>
      </w:rPr>
    </w:lvl>
    <w:lvl w:ilvl="8" w:tplc="22964D82" w:tentative="1">
      <w:start w:val="1"/>
      <w:numFmt w:val="bullet"/>
      <w:lvlText w:val=""/>
      <w:lvlJc w:val="left"/>
      <w:pPr>
        <w:ind w:left="6480" w:hanging="360"/>
      </w:pPr>
      <w:rPr>
        <w:rFonts w:ascii="Wingdings" w:hAnsi="Wingdings" w:hint="default"/>
      </w:rPr>
    </w:lvl>
  </w:abstractNum>
  <w:abstractNum w:abstractNumId="48" w15:restartNumberingAfterBreak="0">
    <w:nsid w:val="13A668B9"/>
    <w:multiLevelType w:val="multilevel"/>
    <w:tmpl w:val="7A9A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4A0565"/>
    <w:multiLevelType w:val="multilevel"/>
    <w:tmpl w:val="5D8ACE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146F1CB5"/>
    <w:multiLevelType w:val="multilevel"/>
    <w:tmpl w:val="1BB67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470320C"/>
    <w:multiLevelType w:val="hybridMultilevel"/>
    <w:tmpl w:val="40CAFD26"/>
    <w:lvl w:ilvl="0" w:tplc="40090001">
      <w:start w:val="1"/>
      <w:numFmt w:val="bullet"/>
      <w:pStyle w:val="HCLBullet3"/>
      <w:lvlText w:val=""/>
      <w:lvlJc w:val="left"/>
      <w:pPr>
        <w:tabs>
          <w:tab w:val="num" w:pos="763"/>
        </w:tabs>
        <w:ind w:left="763" w:hanging="360"/>
      </w:pPr>
      <w:rPr>
        <w:rFonts w:ascii="Wingdings" w:hAnsi="Wingdings" w:hint="default"/>
      </w:rPr>
    </w:lvl>
    <w:lvl w:ilvl="1" w:tplc="40090003">
      <w:start w:val="1"/>
      <w:numFmt w:val="bullet"/>
      <w:lvlText w:val="o"/>
      <w:lvlJc w:val="left"/>
      <w:pPr>
        <w:tabs>
          <w:tab w:val="num" w:pos="2124"/>
        </w:tabs>
        <w:ind w:left="2124" w:hanging="360"/>
      </w:pPr>
      <w:rPr>
        <w:rFonts w:ascii="Courier New" w:hAnsi="Courier New" w:hint="default"/>
      </w:rPr>
    </w:lvl>
    <w:lvl w:ilvl="2" w:tplc="40090005">
      <w:start w:val="1"/>
      <w:numFmt w:val="bullet"/>
      <w:lvlText w:val=""/>
      <w:lvlJc w:val="left"/>
      <w:pPr>
        <w:tabs>
          <w:tab w:val="num" w:pos="2844"/>
        </w:tabs>
        <w:ind w:left="2844" w:hanging="360"/>
      </w:pPr>
      <w:rPr>
        <w:rFonts w:ascii="Webdings" w:hAnsi="Webdings" w:hint="default"/>
        <w:color w:val="auto"/>
        <w:sz w:val="18"/>
      </w:rPr>
    </w:lvl>
    <w:lvl w:ilvl="3" w:tplc="40090001">
      <w:start w:val="1"/>
      <w:numFmt w:val="bullet"/>
      <w:lvlText w:val=""/>
      <w:lvlJc w:val="left"/>
      <w:pPr>
        <w:tabs>
          <w:tab w:val="num" w:pos="3564"/>
        </w:tabs>
        <w:ind w:left="3564" w:hanging="360"/>
      </w:pPr>
      <w:rPr>
        <w:rFonts w:ascii="Symbol" w:hAnsi="Symbol" w:hint="default"/>
      </w:rPr>
    </w:lvl>
    <w:lvl w:ilvl="4" w:tplc="40090003">
      <w:start w:val="1"/>
      <w:numFmt w:val="bullet"/>
      <w:lvlText w:val="o"/>
      <w:lvlJc w:val="left"/>
      <w:pPr>
        <w:tabs>
          <w:tab w:val="num" w:pos="4284"/>
        </w:tabs>
        <w:ind w:left="4284" w:hanging="360"/>
      </w:pPr>
      <w:rPr>
        <w:rFonts w:ascii="Courier New" w:hAnsi="Courier New" w:hint="default"/>
      </w:rPr>
    </w:lvl>
    <w:lvl w:ilvl="5" w:tplc="40090005" w:tentative="1">
      <w:start w:val="1"/>
      <w:numFmt w:val="bullet"/>
      <w:lvlText w:val=""/>
      <w:lvlJc w:val="left"/>
      <w:pPr>
        <w:tabs>
          <w:tab w:val="num" w:pos="5004"/>
        </w:tabs>
        <w:ind w:left="5004" w:hanging="360"/>
      </w:pPr>
      <w:rPr>
        <w:rFonts w:ascii="Wingdings" w:hAnsi="Wingdings" w:hint="default"/>
      </w:rPr>
    </w:lvl>
    <w:lvl w:ilvl="6" w:tplc="40090001" w:tentative="1">
      <w:start w:val="1"/>
      <w:numFmt w:val="bullet"/>
      <w:lvlText w:val=""/>
      <w:lvlJc w:val="left"/>
      <w:pPr>
        <w:tabs>
          <w:tab w:val="num" w:pos="5724"/>
        </w:tabs>
        <w:ind w:left="5724" w:hanging="360"/>
      </w:pPr>
      <w:rPr>
        <w:rFonts w:ascii="Symbol" w:hAnsi="Symbol" w:hint="default"/>
      </w:rPr>
    </w:lvl>
    <w:lvl w:ilvl="7" w:tplc="40090003" w:tentative="1">
      <w:start w:val="1"/>
      <w:numFmt w:val="bullet"/>
      <w:lvlText w:val="o"/>
      <w:lvlJc w:val="left"/>
      <w:pPr>
        <w:tabs>
          <w:tab w:val="num" w:pos="6444"/>
        </w:tabs>
        <w:ind w:left="6444" w:hanging="360"/>
      </w:pPr>
      <w:rPr>
        <w:rFonts w:ascii="Courier New" w:hAnsi="Courier New" w:hint="default"/>
      </w:rPr>
    </w:lvl>
    <w:lvl w:ilvl="8" w:tplc="40090005" w:tentative="1">
      <w:start w:val="1"/>
      <w:numFmt w:val="bullet"/>
      <w:lvlText w:val=""/>
      <w:lvlJc w:val="left"/>
      <w:pPr>
        <w:tabs>
          <w:tab w:val="num" w:pos="7164"/>
        </w:tabs>
        <w:ind w:left="7164" w:hanging="360"/>
      </w:pPr>
      <w:rPr>
        <w:rFonts w:ascii="Wingdings" w:hAnsi="Wingdings" w:hint="default"/>
      </w:rPr>
    </w:lvl>
  </w:abstractNum>
  <w:abstractNum w:abstractNumId="52" w15:restartNumberingAfterBreak="0">
    <w:nsid w:val="15406C60"/>
    <w:multiLevelType w:val="multilevel"/>
    <w:tmpl w:val="CB38D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64E6590"/>
    <w:multiLevelType w:val="multilevel"/>
    <w:tmpl w:val="3462F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6672F41"/>
    <w:multiLevelType w:val="multilevel"/>
    <w:tmpl w:val="19BCC644"/>
    <w:lvl w:ilvl="0">
      <w:start w:val="1"/>
      <w:numFmt w:val="decimal"/>
      <w:lvlText w:val="%1"/>
      <w:lvlJc w:val="left"/>
      <w:pPr>
        <w:tabs>
          <w:tab w:val="num" w:pos="432"/>
        </w:tabs>
        <w:ind w:left="0" w:firstLine="0"/>
      </w:pPr>
      <w:rPr>
        <w:rFonts w:hint="default"/>
        <w:sz w:val="28"/>
      </w:rPr>
    </w:lvl>
    <w:lvl w:ilvl="1">
      <w:start w:val="1"/>
      <w:numFmt w:val="decimal"/>
      <w:lvlText w:val="%1.%2"/>
      <w:lvlJc w:val="left"/>
      <w:pPr>
        <w:tabs>
          <w:tab w:val="num" w:pos="576"/>
        </w:tabs>
        <w:ind w:left="0" w:firstLine="0"/>
      </w:pPr>
      <w:rPr>
        <w:rFonts w:hint="default"/>
      </w:rPr>
    </w:lvl>
    <w:lvl w:ilvl="2">
      <w:start w:val="1"/>
      <w:numFmt w:val="decimal"/>
      <w:lvlText w:val="%1.%2.%3"/>
      <w:lvlJc w:val="left"/>
      <w:pPr>
        <w:tabs>
          <w:tab w:val="num" w:pos="720"/>
        </w:tabs>
        <w:ind w:left="0" w:firstLine="0"/>
      </w:pPr>
      <w:rPr>
        <w:rFonts w:hint="default"/>
        <w:color w:val="auto"/>
      </w:rPr>
    </w:lvl>
    <w:lvl w:ilvl="3">
      <w:start w:val="1"/>
      <w:numFmt w:val="decimal"/>
      <w:pStyle w:val="Heading4"/>
      <w:lvlText w:val="%1.%2.%3.%4"/>
      <w:lvlJc w:val="left"/>
      <w:pPr>
        <w:tabs>
          <w:tab w:val="num" w:pos="864"/>
        </w:tabs>
        <w:ind w:left="0" w:firstLine="0"/>
      </w:pPr>
      <w:rPr>
        <w:rFonts w:hint="default"/>
      </w:rPr>
    </w:lvl>
    <w:lvl w:ilvl="4">
      <w:start w:val="1"/>
      <w:numFmt w:val="none"/>
      <w:lvlText w:val=""/>
      <w:lvlJc w:val="left"/>
      <w:pPr>
        <w:tabs>
          <w:tab w:val="num" w:pos="0"/>
        </w:tabs>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5" w15:restartNumberingAfterBreak="0">
    <w:nsid w:val="16963ED6"/>
    <w:multiLevelType w:val="hybridMultilevel"/>
    <w:tmpl w:val="62502582"/>
    <w:lvl w:ilvl="0" w:tplc="DA14C374">
      <w:start w:val="1"/>
      <w:numFmt w:val="bullet"/>
      <w:pStyle w:val="Bullet1NEW"/>
      <w:lvlText w:val=""/>
      <w:lvlJc w:val="left"/>
      <w:pPr>
        <w:tabs>
          <w:tab w:val="num" w:pos="1080"/>
        </w:tabs>
        <w:ind w:left="1080" w:hanging="360"/>
      </w:pPr>
      <w:rPr>
        <w:rFonts w:ascii="Symbol" w:hAnsi="Symbol" w:hint="default"/>
        <w:b w:val="0"/>
        <w:i w:val="0"/>
        <w:color w:val="D60000"/>
        <w:sz w:val="18"/>
        <w:szCs w:val="18"/>
      </w:rPr>
    </w:lvl>
    <w:lvl w:ilvl="1" w:tplc="C0040B6A">
      <w:start w:val="1"/>
      <w:numFmt w:val="bullet"/>
      <w:lvlText w:val="o"/>
      <w:lvlJc w:val="left"/>
      <w:pPr>
        <w:tabs>
          <w:tab w:val="num" w:pos="1440"/>
        </w:tabs>
        <w:ind w:left="1440" w:hanging="360"/>
      </w:pPr>
      <w:rPr>
        <w:rFonts w:ascii="Courier New" w:hAnsi="Courier New" w:hint="default"/>
      </w:rPr>
    </w:lvl>
    <w:lvl w:ilvl="2" w:tplc="51FCB2F8">
      <w:start w:val="1"/>
      <w:numFmt w:val="bullet"/>
      <w:lvlText w:val=""/>
      <w:lvlJc w:val="left"/>
      <w:pPr>
        <w:tabs>
          <w:tab w:val="num" w:pos="2160"/>
        </w:tabs>
        <w:ind w:left="2160" w:hanging="360"/>
      </w:pPr>
      <w:rPr>
        <w:rFonts w:ascii="Wingdings" w:hAnsi="Wingdings" w:hint="default"/>
      </w:rPr>
    </w:lvl>
    <w:lvl w:ilvl="3" w:tplc="5798E4EA" w:tentative="1">
      <w:start w:val="1"/>
      <w:numFmt w:val="bullet"/>
      <w:lvlText w:val=""/>
      <w:lvlJc w:val="left"/>
      <w:pPr>
        <w:tabs>
          <w:tab w:val="num" w:pos="2880"/>
        </w:tabs>
        <w:ind w:left="2880" w:hanging="360"/>
      </w:pPr>
      <w:rPr>
        <w:rFonts w:ascii="Symbol" w:hAnsi="Symbol" w:hint="default"/>
      </w:rPr>
    </w:lvl>
    <w:lvl w:ilvl="4" w:tplc="6450A860" w:tentative="1">
      <w:start w:val="1"/>
      <w:numFmt w:val="bullet"/>
      <w:lvlText w:val="o"/>
      <w:lvlJc w:val="left"/>
      <w:pPr>
        <w:tabs>
          <w:tab w:val="num" w:pos="3600"/>
        </w:tabs>
        <w:ind w:left="3600" w:hanging="360"/>
      </w:pPr>
      <w:rPr>
        <w:rFonts w:ascii="Courier New" w:hAnsi="Courier New" w:hint="default"/>
      </w:rPr>
    </w:lvl>
    <w:lvl w:ilvl="5" w:tplc="171CE992" w:tentative="1">
      <w:start w:val="1"/>
      <w:numFmt w:val="bullet"/>
      <w:lvlText w:val=""/>
      <w:lvlJc w:val="left"/>
      <w:pPr>
        <w:tabs>
          <w:tab w:val="num" w:pos="4320"/>
        </w:tabs>
        <w:ind w:left="4320" w:hanging="360"/>
      </w:pPr>
      <w:rPr>
        <w:rFonts w:ascii="Wingdings" w:hAnsi="Wingdings" w:hint="default"/>
      </w:rPr>
    </w:lvl>
    <w:lvl w:ilvl="6" w:tplc="23CA7B86" w:tentative="1">
      <w:start w:val="1"/>
      <w:numFmt w:val="bullet"/>
      <w:lvlText w:val=""/>
      <w:lvlJc w:val="left"/>
      <w:pPr>
        <w:tabs>
          <w:tab w:val="num" w:pos="5040"/>
        </w:tabs>
        <w:ind w:left="5040" w:hanging="360"/>
      </w:pPr>
      <w:rPr>
        <w:rFonts w:ascii="Symbol" w:hAnsi="Symbol" w:hint="default"/>
      </w:rPr>
    </w:lvl>
    <w:lvl w:ilvl="7" w:tplc="5EB25670" w:tentative="1">
      <w:start w:val="1"/>
      <w:numFmt w:val="bullet"/>
      <w:lvlText w:val="o"/>
      <w:lvlJc w:val="left"/>
      <w:pPr>
        <w:tabs>
          <w:tab w:val="num" w:pos="5760"/>
        </w:tabs>
        <w:ind w:left="5760" w:hanging="360"/>
      </w:pPr>
      <w:rPr>
        <w:rFonts w:ascii="Courier New" w:hAnsi="Courier New" w:hint="default"/>
      </w:rPr>
    </w:lvl>
    <w:lvl w:ilvl="8" w:tplc="7ADA8950"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16DF23F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7" w15:restartNumberingAfterBreak="0">
    <w:nsid w:val="16F13E7C"/>
    <w:multiLevelType w:val="hybridMultilevel"/>
    <w:tmpl w:val="D5A0EBF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8" w15:restartNumberingAfterBreak="0">
    <w:nsid w:val="17E6077E"/>
    <w:multiLevelType w:val="multilevel"/>
    <w:tmpl w:val="38AC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8300E66"/>
    <w:multiLevelType w:val="multilevel"/>
    <w:tmpl w:val="B49C41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87C7D10"/>
    <w:multiLevelType w:val="hybridMultilevel"/>
    <w:tmpl w:val="1F0450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18937B4B"/>
    <w:multiLevelType w:val="hybridMultilevel"/>
    <w:tmpl w:val="4CF829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18C7341C"/>
    <w:multiLevelType w:val="multilevel"/>
    <w:tmpl w:val="AF72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A82118B"/>
    <w:multiLevelType w:val="multilevel"/>
    <w:tmpl w:val="7560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A986D96"/>
    <w:multiLevelType w:val="multilevel"/>
    <w:tmpl w:val="BED4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AB70B6C"/>
    <w:multiLevelType w:val="multilevel"/>
    <w:tmpl w:val="B0068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B012B45"/>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B6518E8"/>
    <w:multiLevelType w:val="singleLevel"/>
    <w:tmpl w:val="88885CDA"/>
    <w:lvl w:ilvl="0">
      <w:start w:val="1"/>
      <w:numFmt w:val="bullet"/>
      <w:pStyle w:val="ListListBulleted"/>
      <w:lvlText w:val=""/>
      <w:lvlJc w:val="left"/>
      <w:pPr>
        <w:tabs>
          <w:tab w:val="num" w:pos="360"/>
        </w:tabs>
        <w:ind w:left="360" w:hanging="360"/>
      </w:pPr>
      <w:rPr>
        <w:rFonts w:ascii="Symbol" w:hAnsi="Symbol" w:cs="Tahoma" w:hint="default"/>
      </w:rPr>
    </w:lvl>
  </w:abstractNum>
  <w:abstractNum w:abstractNumId="68" w15:restartNumberingAfterBreak="0">
    <w:nsid w:val="1B984E58"/>
    <w:multiLevelType w:val="multilevel"/>
    <w:tmpl w:val="774E7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CA065CA"/>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E3C07EA"/>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EF6706A"/>
    <w:multiLevelType w:val="multilevel"/>
    <w:tmpl w:val="CA5C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F024607"/>
    <w:multiLevelType w:val="multilevel"/>
    <w:tmpl w:val="6E808E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F791159"/>
    <w:multiLevelType w:val="multilevel"/>
    <w:tmpl w:val="938CE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F860AA0"/>
    <w:multiLevelType w:val="multilevel"/>
    <w:tmpl w:val="B49C41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FCF7E43"/>
    <w:multiLevelType w:val="multilevel"/>
    <w:tmpl w:val="4D44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FFE0CF4"/>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0E41180"/>
    <w:multiLevelType w:val="hybridMultilevel"/>
    <w:tmpl w:val="A8FEBD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20EA7414"/>
    <w:multiLevelType w:val="multilevel"/>
    <w:tmpl w:val="026E9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0EC31C9"/>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1266B49"/>
    <w:multiLevelType w:val="multilevel"/>
    <w:tmpl w:val="178A6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1FA3D4E"/>
    <w:multiLevelType w:val="multilevel"/>
    <w:tmpl w:val="3E78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2165E43"/>
    <w:multiLevelType w:val="multilevel"/>
    <w:tmpl w:val="0E5C5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2420820"/>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312134D"/>
    <w:multiLevelType w:val="multilevel"/>
    <w:tmpl w:val="6B14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355273A"/>
    <w:multiLevelType w:val="hybridMultilevel"/>
    <w:tmpl w:val="D04A4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3831ABC"/>
    <w:multiLevelType w:val="hybridMultilevel"/>
    <w:tmpl w:val="A2DE8E96"/>
    <w:lvl w:ilvl="0" w:tplc="87E01D58">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7" w15:restartNumberingAfterBreak="0">
    <w:nsid w:val="241F601E"/>
    <w:multiLevelType w:val="hybridMultilevel"/>
    <w:tmpl w:val="47C81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253B7154"/>
    <w:multiLevelType w:val="multilevel"/>
    <w:tmpl w:val="034A7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544481B"/>
    <w:multiLevelType w:val="multilevel"/>
    <w:tmpl w:val="F988A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559095E"/>
    <w:multiLevelType w:val="hybridMultilevel"/>
    <w:tmpl w:val="3D7E5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25AD13CC"/>
    <w:multiLevelType w:val="hybridMultilevel"/>
    <w:tmpl w:val="5A5C13F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269270FE"/>
    <w:multiLevelType w:val="multilevel"/>
    <w:tmpl w:val="7DAEFC6E"/>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3" w15:restartNumberingAfterBreak="0">
    <w:nsid w:val="27981E94"/>
    <w:multiLevelType w:val="multilevel"/>
    <w:tmpl w:val="955A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27CF5AFE"/>
    <w:multiLevelType w:val="multilevel"/>
    <w:tmpl w:val="F8F69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294202F8"/>
    <w:multiLevelType w:val="hybridMultilevel"/>
    <w:tmpl w:val="FF0895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15:restartNumberingAfterBreak="0">
    <w:nsid w:val="29B70ACB"/>
    <w:multiLevelType w:val="multilevel"/>
    <w:tmpl w:val="6FDA8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9E736E6"/>
    <w:multiLevelType w:val="hybridMultilevel"/>
    <w:tmpl w:val="0B7E5360"/>
    <w:lvl w:ilvl="0" w:tplc="9F24B8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2B7C76CB"/>
    <w:multiLevelType w:val="hybridMultilevel"/>
    <w:tmpl w:val="5016F56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2C93425F"/>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C986D59"/>
    <w:multiLevelType w:val="multilevel"/>
    <w:tmpl w:val="862C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CA5657E"/>
    <w:multiLevelType w:val="hybridMultilevel"/>
    <w:tmpl w:val="A6B262B8"/>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102" w15:restartNumberingAfterBreak="0">
    <w:nsid w:val="2CD64F27"/>
    <w:multiLevelType w:val="multilevel"/>
    <w:tmpl w:val="A89E5FB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3" w15:restartNumberingAfterBreak="0">
    <w:nsid w:val="2CE160B9"/>
    <w:multiLevelType w:val="hybridMultilevel"/>
    <w:tmpl w:val="5ADAB6FE"/>
    <w:lvl w:ilvl="0" w:tplc="7902B4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2CFC0BD4"/>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D0272AB"/>
    <w:multiLevelType w:val="hybridMultilevel"/>
    <w:tmpl w:val="211EF9FC"/>
    <w:lvl w:ilvl="0" w:tplc="BE569F76">
      <w:start w:val="1"/>
      <w:numFmt w:val="bullet"/>
      <w:pStyle w:val="ResumeClients"/>
      <w:lvlText w:val=""/>
      <w:lvlJc w:val="left"/>
      <w:pPr>
        <w:tabs>
          <w:tab w:val="num" w:pos="720"/>
        </w:tabs>
        <w:ind w:left="720" w:hanging="360"/>
      </w:pPr>
      <w:rPr>
        <w:rFonts w:ascii="Wingdings" w:hAnsi="Wingdings" w:hint="default"/>
        <w:color w:val="99CC00"/>
      </w:rPr>
    </w:lvl>
    <w:lvl w:ilvl="1" w:tplc="08090001">
      <w:start w:val="1"/>
      <w:numFmt w:val="bullet"/>
      <w:pStyle w:val="Heading20"/>
      <w:lvlText w:val="o"/>
      <w:lvlJc w:val="left"/>
      <w:pPr>
        <w:tabs>
          <w:tab w:val="num" w:pos="1440"/>
        </w:tabs>
        <w:ind w:left="1440" w:hanging="360"/>
      </w:pPr>
      <w:rPr>
        <w:rFonts w:ascii="Courier New" w:hAnsi="Courier New" w:cs="Courier New" w:hint="default"/>
      </w:rPr>
    </w:lvl>
    <w:lvl w:ilvl="2" w:tplc="04090005" w:tentative="1">
      <w:start w:val="1"/>
      <w:numFmt w:val="bullet"/>
      <w:pStyle w:val="CoverPageAddress"/>
      <w:lvlText w:val=""/>
      <w:lvlJc w:val="left"/>
      <w:pPr>
        <w:tabs>
          <w:tab w:val="num" w:pos="2160"/>
        </w:tabs>
        <w:ind w:left="2160" w:hanging="360"/>
      </w:pPr>
      <w:rPr>
        <w:rFonts w:ascii="Wingdings" w:hAnsi="Wingdings" w:hint="default"/>
      </w:rPr>
    </w:lvl>
    <w:lvl w:ilvl="3" w:tplc="04090001" w:tentative="1">
      <w:start w:val="1"/>
      <w:numFmt w:val="bullet"/>
      <w:pStyle w:val="QuestionBullet3"/>
      <w:lvlText w:val=""/>
      <w:lvlJc w:val="left"/>
      <w:pPr>
        <w:tabs>
          <w:tab w:val="num" w:pos="2880"/>
        </w:tabs>
        <w:ind w:left="2880" w:hanging="360"/>
      </w:pPr>
      <w:rPr>
        <w:rFonts w:ascii="Symbol" w:hAnsi="Symbol" w:hint="default"/>
      </w:rPr>
    </w:lvl>
    <w:lvl w:ilvl="4" w:tplc="04090003" w:tentative="1">
      <w:start w:val="1"/>
      <w:numFmt w:val="bullet"/>
      <w:pStyle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F2AE8"/>
    <w:multiLevelType w:val="hybridMultilevel"/>
    <w:tmpl w:val="A44C9CF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2D804578"/>
    <w:multiLevelType w:val="multilevel"/>
    <w:tmpl w:val="BA62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2E037058"/>
    <w:multiLevelType w:val="hybridMultilevel"/>
    <w:tmpl w:val="DE0E6E8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2E147A29"/>
    <w:multiLevelType w:val="multilevel"/>
    <w:tmpl w:val="A272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E2F6DF1"/>
    <w:multiLevelType w:val="multilevel"/>
    <w:tmpl w:val="F69C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2FD52C1B"/>
    <w:multiLevelType w:val="hybridMultilevel"/>
    <w:tmpl w:val="7D8CF02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2" w15:restartNumberingAfterBreak="0">
    <w:nsid w:val="30457E8F"/>
    <w:multiLevelType w:val="multilevel"/>
    <w:tmpl w:val="1F12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243636A"/>
    <w:multiLevelType w:val="multilevel"/>
    <w:tmpl w:val="5C1C0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335D2F98"/>
    <w:multiLevelType w:val="multilevel"/>
    <w:tmpl w:val="38A0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4100323"/>
    <w:multiLevelType w:val="hybridMultilevel"/>
    <w:tmpl w:val="DAD0E6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354008DE"/>
    <w:multiLevelType w:val="hybridMultilevel"/>
    <w:tmpl w:val="AED22EB2"/>
    <w:lvl w:ilvl="0" w:tplc="40090001">
      <w:start w:val="1"/>
      <w:numFmt w:val="decimal"/>
      <w:pStyle w:val="heading1NEW"/>
      <w:lvlText w:val="%1."/>
      <w:lvlJc w:val="left"/>
      <w:pPr>
        <w:tabs>
          <w:tab w:val="num" w:pos="720"/>
        </w:tabs>
        <w:ind w:left="720" w:hanging="360"/>
      </w:pPr>
      <w:rPr>
        <w:rFonts w:ascii="Verdana" w:hAnsi="Verdana" w:hint="default"/>
        <w:b/>
        <w:i w:val="0"/>
        <w:sz w:val="28"/>
      </w:rPr>
    </w:lvl>
    <w:lvl w:ilvl="1" w:tplc="40090003">
      <w:start w:val="1"/>
      <w:numFmt w:val="decimal"/>
      <w:isLgl/>
      <w:lvlText w:val="%2.%2"/>
      <w:lvlJc w:val="left"/>
      <w:pPr>
        <w:tabs>
          <w:tab w:val="num" w:pos="1440"/>
        </w:tabs>
        <w:ind w:left="1440" w:hanging="1080"/>
      </w:pPr>
      <w:rPr>
        <w:rFonts w:hint="default"/>
        <w:b/>
        <w:i w:val="0"/>
        <w:sz w:val="28"/>
      </w:rPr>
    </w:lvl>
    <w:lvl w:ilvl="2" w:tplc="40090005">
      <w:numFmt w:val="none"/>
      <w:pStyle w:val="heading1NEW"/>
      <w:lvlText w:val=""/>
      <w:lvlJc w:val="left"/>
      <w:pPr>
        <w:tabs>
          <w:tab w:val="num" w:pos="360"/>
        </w:tabs>
      </w:pPr>
    </w:lvl>
    <w:lvl w:ilvl="3" w:tplc="40090001">
      <w:start w:val="1"/>
      <w:numFmt w:val="lowerLetter"/>
      <w:lvlText w:val="%4)"/>
      <w:lvlJc w:val="left"/>
      <w:pPr>
        <w:tabs>
          <w:tab w:val="num" w:pos="720"/>
        </w:tabs>
        <w:ind w:left="720" w:hanging="360"/>
      </w:pPr>
    </w:lvl>
    <w:lvl w:ilvl="4" w:tplc="40090003">
      <w:numFmt w:val="none"/>
      <w:lvlText w:val=""/>
      <w:lvlJc w:val="left"/>
      <w:pPr>
        <w:tabs>
          <w:tab w:val="num" w:pos="360"/>
        </w:tabs>
      </w:pPr>
    </w:lvl>
    <w:lvl w:ilvl="5" w:tplc="40090005">
      <w:numFmt w:val="none"/>
      <w:lvlText w:val=""/>
      <w:lvlJc w:val="left"/>
      <w:pPr>
        <w:tabs>
          <w:tab w:val="num" w:pos="360"/>
        </w:tabs>
      </w:pPr>
    </w:lvl>
    <w:lvl w:ilvl="6" w:tplc="40090001">
      <w:numFmt w:val="none"/>
      <w:lvlText w:val=""/>
      <w:lvlJc w:val="left"/>
      <w:pPr>
        <w:tabs>
          <w:tab w:val="num" w:pos="360"/>
        </w:tabs>
      </w:pPr>
    </w:lvl>
    <w:lvl w:ilvl="7" w:tplc="40090003">
      <w:numFmt w:val="none"/>
      <w:lvlText w:val=""/>
      <w:lvlJc w:val="left"/>
      <w:pPr>
        <w:tabs>
          <w:tab w:val="num" w:pos="360"/>
        </w:tabs>
      </w:pPr>
    </w:lvl>
    <w:lvl w:ilvl="8" w:tplc="40090005">
      <w:numFmt w:val="none"/>
      <w:lvlText w:val=""/>
      <w:lvlJc w:val="left"/>
      <w:pPr>
        <w:tabs>
          <w:tab w:val="num" w:pos="360"/>
        </w:tabs>
      </w:pPr>
    </w:lvl>
  </w:abstractNum>
  <w:abstractNum w:abstractNumId="117" w15:restartNumberingAfterBreak="0">
    <w:nsid w:val="35414104"/>
    <w:multiLevelType w:val="multilevel"/>
    <w:tmpl w:val="D302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55E27FF"/>
    <w:multiLevelType w:val="multilevel"/>
    <w:tmpl w:val="3068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58F7455"/>
    <w:multiLevelType w:val="multilevel"/>
    <w:tmpl w:val="598002B8"/>
    <w:lvl w:ilvl="0">
      <w:start w:val="4"/>
      <w:numFmt w:val="decimal"/>
      <w:pStyle w:val="NormalLevel3Title"/>
      <w:lvlText w:val="%1"/>
      <w:lvlJc w:val="left"/>
      <w:pPr>
        <w:tabs>
          <w:tab w:val="num" w:pos="360"/>
        </w:tabs>
        <w:ind w:left="360" w:hanging="360"/>
      </w:pPr>
      <w:rPr>
        <w:rFonts w:cs="Times New Roman" w:hint="default"/>
      </w:rPr>
    </w:lvl>
    <w:lvl w:ilvl="1">
      <w:start w:val="1"/>
      <w:numFmt w:val="decimal"/>
      <w:lvlText w:val="%1.%2"/>
      <w:lvlJc w:val="left"/>
      <w:pPr>
        <w:tabs>
          <w:tab w:val="num" w:pos="1080"/>
        </w:tabs>
        <w:ind w:left="1080" w:hanging="36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2880"/>
        </w:tabs>
        <w:ind w:left="2880" w:hanging="72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4680"/>
        </w:tabs>
        <w:ind w:left="4680" w:hanging="108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480"/>
        </w:tabs>
        <w:ind w:left="6480" w:hanging="1440"/>
      </w:pPr>
      <w:rPr>
        <w:rFonts w:cs="Times New Roman" w:hint="default"/>
      </w:rPr>
    </w:lvl>
    <w:lvl w:ilvl="8">
      <w:start w:val="1"/>
      <w:numFmt w:val="decimal"/>
      <w:lvlText w:val="%1.%2.%3.%4.%5.%6.%7.%8.%9"/>
      <w:lvlJc w:val="left"/>
      <w:pPr>
        <w:tabs>
          <w:tab w:val="num" w:pos="7560"/>
        </w:tabs>
        <w:ind w:left="7560" w:hanging="1800"/>
      </w:pPr>
      <w:rPr>
        <w:rFonts w:cs="Times New Roman" w:hint="default"/>
      </w:rPr>
    </w:lvl>
  </w:abstractNum>
  <w:abstractNum w:abstractNumId="120" w15:restartNumberingAfterBreak="0">
    <w:nsid w:val="35ED73D6"/>
    <w:multiLevelType w:val="hybridMultilevel"/>
    <w:tmpl w:val="AE265F2E"/>
    <w:lvl w:ilvl="0" w:tplc="DE469F1A">
      <w:start w:val="1"/>
      <w:numFmt w:val="bullet"/>
      <w:pStyle w:val="Char2"/>
      <w:lvlText w:val=""/>
      <w:lvlJc w:val="left"/>
      <w:pPr>
        <w:tabs>
          <w:tab w:val="num" w:pos="720"/>
        </w:tabs>
        <w:ind w:left="720" w:hanging="360"/>
      </w:pPr>
      <w:rPr>
        <w:rFonts w:ascii="Symbol" w:hAnsi="Symbol" w:hint="default"/>
      </w:rPr>
    </w:lvl>
    <w:lvl w:ilvl="1" w:tplc="338E31BC">
      <w:start w:val="1"/>
      <w:numFmt w:val="bullet"/>
      <w:pStyle w:val="Char2"/>
      <w:lvlText w:val=""/>
      <w:lvlJc w:val="left"/>
      <w:pPr>
        <w:tabs>
          <w:tab w:val="num" w:pos="1440"/>
        </w:tabs>
        <w:ind w:left="1440" w:hanging="360"/>
      </w:pPr>
      <w:rPr>
        <w:rFonts w:ascii="Wingdings" w:hAnsi="Wingdings" w:hint="default"/>
      </w:rPr>
    </w:lvl>
    <w:lvl w:ilvl="2" w:tplc="7F84885A" w:tentative="1">
      <w:start w:val="1"/>
      <w:numFmt w:val="bullet"/>
      <w:lvlText w:val=""/>
      <w:lvlJc w:val="left"/>
      <w:pPr>
        <w:tabs>
          <w:tab w:val="num" w:pos="2160"/>
        </w:tabs>
        <w:ind w:left="2160" w:hanging="360"/>
      </w:pPr>
      <w:rPr>
        <w:rFonts w:ascii="Wingdings" w:hAnsi="Wingdings" w:hint="default"/>
      </w:rPr>
    </w:lvl>
    <w:lvl w:ilvl="3" w:tplc="64384C80" w:tentative="1">
      <w:start w:val="1"/>
      <w:numFmt w:val="bullet"/>
      <w:lvlText w:val=""/>
      <w:lvlJc w:val="left"/>
      <w:pPr>
        <w:tabs>
          <w:tab w:val="num" w:pos="2880"/>
        </w:tabs>
        <w:ind w:left="2880" w:hanging="360"/>
      </w:pPr>
      <w:rPr>
        <w:rFonts w:ascii="Symbol" w:hAnsi="Symbol" w:hint="default"/>
      </w:rPr>
    </w:lvl>
    <w:lvl w:ilvl="4" w:tplc="547449CE" w:tentative="1">
      <w:start w:val="1"/>
      <w:numFmt w:val="bullet"/>
      <w:lvlText w:val="o"/>
      <w:lvlJc w:val="left"/>
      <w:pPr>
        <w:tabs>
          <w:tab w:val="num" w:pos="3600"/>
        </w:tabs>
        <w:ind w:left="3600" w:hanging="360"/>
      </w:pPr>
      <w:rPr>
        <w:rFonts w:ascii="Courier New" w:hAnsi="Courier New" w:cs="Courier New" w:hint="default"/>
      </w:rPr>
    </w:lvl>
    <w:lvl w:ilvl="5" w:tplc="D1F2C4DA" w:tentative="1">
      <w:start w:val="1"/>
      <w:numFmt w:val="bullet"/>
      <w:lvlText w:val=""/>
      <w:lvlJc w:val="left"/>
      <w:pPr>
        <w:tabs>
          <w:tab w:val="num" w:pos="4320"/>
        </w:tabs>
        <w:ind w:left="4320" w:hanging="360"/>
      </w:pPr>
      <w:rPr>
        <w:rFonts w:ascii="Wingdings" w:hAnsi="Wingdings" w:hint="default"/>
      </w:rPr>
    </w:lvl>
    <w:lvl w:ilvl="6" w:tplc="55DA03F4" w:tentative="1">
      <w:start w:val="1"/>
      <w:numFmt w:val="bullet"/>
      <w:lvlText w:val=""/>
      <w:lvlJc w:val="left"/>
      <w:pPr>
        <w:tabs>
          <w:tab w:val="num" w:pos="5040"/>
        </w:tabs>
        <w:ind w:left="5040" w:hanging="360"/>
      </w:pPr>
      <w:rPr>
        <w:rFonts w:ascii="Symbol" w:hAnsi="Symbol" w:hint="default"/>
      </w:rPr>
    </w:lvl>
    <w:lvl w:ilvl="7" w:tplc="296C98A4" w:tentative="1">
      <w:start w:val="1"/>
      <w:numFmt w:val="bullet"/>
      <w:lvlText w:val="o"/>
      <w:lvlJc w:val="left"/>
      <w:pPr>
        <w:tabs>
          <w:tab w:val="num" w:pos="5760"/>
        </w:tabs>
        <w:ind w:left="5760" w:hanging="360"/>
      </w:pPr>
      <w:rPr>
        <w:rFonts w:ascii="Courier New" w:hAnsi="Courier New" w:cs="Courier New" w:hint="default"/>
      </w:rPr>
    </w:lvl>
    <w:lvl w:ilvl="8" w:tplc="325EC934"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6215867"/>
    <w:multiLevelType w:val="multilevel"/>
    <w:tmpl w:val="7850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6673E6E"/>
    <w:multiLevelType w:val="hybridMultilevel"/>
    <w:tmpl w:val="04301FEC"/>
    <w:lvl w:ilvl="0" w:tplc="45BA6260">
      <w:start w:val="1"/>
      <w:numFmt w:val="bullet"/>
      <w:pStyle w:val="TableTex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366F07FE"/>
    <w:multiLevelType w:val="hybridMultilevel"/>
    <w:tmpl w:val="D71CE0F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36B21C47"/>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74C23B5"/>
    <w:multiLevelType w:val="multilevel"/>
    <w:tmpl w:val="3886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37CF349F"/>
    <w:multiLevelType w:val="multilevel"/>
    <w:tmpl w:val="EBD2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8060374"/>
    <w:multiLevelType w:val="multilevel"/>
    <w:tmpl w:val="4516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8315F8F"/>
    <w:multiLevelType w:val="multilevel"/>
    <w:tmpl w:val="7354E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86C397E"/>
    <w:multiLevelType w:val="multilevel"/>
    <w:tmpl w:val="D0DE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8B95B4A"/>
    <w:multiLevelType w:val="multilevel"/>
    <w:tmpl w:val="0454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8D20234"/>
    <w:multiLevelType w:val="hybridMultilevel"/>
    <w:tmpl w:val="2B744604"/>
    <w:name w:val="WW8Num142"/>
    <w:lvl w:ilvl="0" w:tplc="B0CE487E">
      <w:start w:val="1"/>
      <w:numFmt w:val="bullet"/>
      <w:pStyle w:val="Tabletext"/>
      <w:lvlText w:val="o"/>
      <w:lvlJc w:val="left"/>
      <w:pPr>
        <w:tabs>
          <w:tab w:val="num" w:pos="720"/>
        </w:tabs>
        <w:ind w:left="720" w:hanging="360"/>
      </w:pPr>
      <w:rPr>
        <w:rFonts w:ascii="Courier New" w:hAnsi="Courier New" w:hint="default"/>
      </w:rPr>
    </w:lvl>
    <w:lvl w:ilvl="1" w:tplc="6C6A758C">
      <w:start w:val="1"/>
      <w:numFmt w:val="bullet"/>
      <w:lvlText w:val=""/>
      <w:lvlJc w:val="left"/>
      <w:pPr>
        <w:tabs>
          <w:tab w:val="num" w:pos="1440"/>
        </w:tabs>
        <w:ind w:left="1440" w:hanging="360"/>
      </w:pPr>
      <w:rPr>
        <w:rFonts w:ascii="Symbol" w:hAnsi="Symbol" w:hint="default"/>
      </w:rPr>
    </w:lvl>
    <w:lvl w:ilvl="2" w:tplc="062ABC94" w:tentative="1">
      <w:start w:val="1"/>
      <w:numFmt w:val="bullet"/>
      <w:lvlText w:val=""/>
      <w:lvlJc w:val="left"/>
      <w:pPr>
        <w:tabs>
          <w:tab w:val="num" w:pos="2160"/>
        </w:tabs>
        <w:ind w:left="2160" w:hanging="360"/>
      </w:pPr>
      <w:rPr>
        <w:rFonts w:ascii="Wingdings" w:hAnsi="Wingdings" w:hint="default"/>
      </w:rPr>
    </w:lvl>
    <w:lvl w:ilvl="3" w:tplc="1C4282B6" w:tentative="1">
      <w:start w:val="1"/>
      <w:numFmt w:val="bullet"/>
      <w:lvlText w:val=""/>
      <w:lvlJc w:val="left"/>
      <w:pPr>
        <w:tabs>
          <w:tab w:val="num" w:pos="2880"/>
        </w:tabs>
        <w:ind w:left="2880" w:hanging="360"/>
      </w:pPr>
      <w:rPr>
        <w:rFonts w:ascii="Symbol" w:hAnsi="Symbol" w:hint="default"/>
      </w:rPr>
    </w:lvl>
    <w:lvl w:ilvl="4" w:tplc="29A643A2" w:tentative="1">
      <w:start w:val="1"/>
      <w:numFmt w:val="bullet"/>
      <w:lvlText w:val="o"/>
      <w:lvlJc w:val="left"/>
      <w:pPr>
        <w:tabs>
          <w:tab w:val="num" w:pos="3600"/>
        </w:tabs>
        <w:ind w:left="3600" w:hanging="360"/>
      </w:pPr>
      <w:rPr>
        <w:rFonts w:ascii="Courier New" w:hAnsi="Courier New" w:cs="Arial" w:hint="default"/>
      </w:rPr>
    </w:lvl>
    <w:lvl w:ilvl="5" w:tplc="198EAD2E" w:tentative="1">
      <w:start w:val="1"/>
      <w:numFmt w:val="bullet"/>
      <w:lvlText w:val=""/>
      <w:lvlJc w:val="left"/>
      <w:pPr>
        <w:tabs>
          <w:tab w:val="num" w:pos="4320"/>
        </w:tabs>
        <w:ind w:left="4320" w:hanging="360"/>
      </w:pPr>
      <w:rPr>
        <w:rFonts w:ascii="Wingdings" w:hAnsi="Wingdings" w:hint="default"/>
      </w:rPr>
    </w:lvl>
    <w:lvl w:ilvl="6" w:tplc="5D42442C" w:tentative="1">
      <w:start w:val="1"/>
      <w:numFmt w:val="bullet"/>
      <w:lvlText w:val=""/>
      <w:lvlJc w:val="left"/>
      <w:pPr>
        <w:tabs>
          <w:tab w:val="num" w:pos="5040"/>
        </w:tabs>
        <w:ind w:left="5040" w:hanging="360"/>
      </w:pPr>
      <w:rPr>
        <w:rFonts w:ascii="Symbol" w:hAnsi="Symbol" w:hint="default"/>
      </w:rPr>
    </w:lvl>
    <w:lvl w:ilvl="7" w:tplc="B5785F06" w:tentative="1">
      <w:start w:val="1"/>
      <w:numFmt w:val="bullet"/>
      <w:lvlText w:val="o"/>
      <w:lvlJc w:val="left"/>
      <w:pPr>
        <w:tabs>
          <w:tab w:val="num" w:pos="5760"/>
        </w:tabs>
        <w:ind w:left="5760" w:hanging="360"/>
      </w:pPr>
      <w:rPr>
        <w:rFonts w:ascii="Courier New" w:hAnsi="Courier New" w:cs="Arial" w:hint="default"/>
      </w:rPr>
    </w:lvl>
    <w:lvl w:ilvl="8" w:tplc="F0300BE6"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396A5CF0"/>
    <w:multiLevelType w:val="multilevel"/>
    <w:tmpl w:val="467A2F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3" w15:restartNumberingAfterBreak="0">
    <w:nsid w:val="39C4421C"/>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A214CEE"/>
    <w:multiLevelType w:val="multilevel"/>
    <w:tmpl w:val="0B702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A9F26A9"/>
    <w:multiLevelType w:val="hybridMultilevel"/>
    <w:tmpl w:val="BA9EB7D0"/>
    <w:lvl w:ilvl="0" w:tplc="8B68BD9C">
      <w:start w:val="1"/>
      <w:numFmt w:val="bullet"/>
      <w:pStyle w:val="Bullet1"/>
      <w:lvlText w:val=""/>
      <w:lvlJc w:val="left"/>
      <w:pPr>
        <w:tabs>
          <w:tab w:val="num" w:pos="0"/>
        </w:tabs>
        <w:ind w:left="0" w:hanging="360"/>
      </w:pPr>
      <w:rPr>
        <w:rFonts w:ascii="Wingdings" w:hAnsi="Wingdings" w:hint="default"/>
        <w:b w:val="0"/>
        <w:i w:val="0"/>
        <w:color w:val="0076A2"/>
        <w:sz w:val="20"/>
      </w:rPr>
    </w:lvl>
    <w:lvl w:ilvl="1" w:tplc="8AAC7008" w:tentative="1">
      <w:start w:val="1"/>
      <w:numFmt w:val="bullet"/>
      <w:lvlText w:val="o"/>
      <w:lvlJc w:val="left"/>
      <w:pPr>
        <w:tabs>
          <w:tab w:val="num" w:pos="1080"/>
        </w:tabs>
        <w:ind w:left="1080" w:hanging="360"/>
      </w:pPr>
      <w:rPr>
        <w:rFonts w:ascii="Courier New" w:hAnsi="Courier New" w:hint="default"/>
      </w:rPr>
    </w:lvl>
    <w:lvl w:ilvl="2" w:tplc="72442F12" w:tentative="1">
      <w:start w:val="1"/>
      <w:numFmt w:val="bullet"/>
      <w:lvlText w:val=""/>
      <w:lvlJc w:val="left"/>
      <w:pPr>
        <w:tabs>
          <w:tab w:val="num" w:pos="1800"/>
        </w:tabs>
        <w:ind w:left="1800" w:hanging="360"/>
      </w:pPr>
      <w:rPr>
        <w:rFonts w:ascii="Wingdings" w:hAnsi="Wingdings" w:hint="default"/>
      </w:rPr>
    </w:lvl>
    <w:lvl w:ilvl="3" w:tplc="0E808A42" w:tentative="1">
      <w:start w:val="1"/>
      <w:numFmt w:val="bullet"/>
      <w:lvlText w:val=""/>
      <w:lvlJc w:val="left"/>
      <w:pPr>
        <w:tabs>
          <w:tab w:val="num" w:pos="2520"/>
        </w:tabs>
        <w:ind w:left="2520" w:hanging="360"/>
      </w:pPr>
      <w:rPr>
        <w:rFonts w:ascii="Symbol" w:hAnsi="Symbol" w:hint="default"/>
      </w:rPr>
    </w:lvl>
    <w:lvl w:ilvl="4" w:tplc="7262A5BE" w:tentative="1">
      <w:start w:val="1"/>
      <w:numFmt w:val="bullet"/>
      <w:lvlText w:val="o"/>
      <w:lvlJc w:val="left"/>
      <w:pPr>
        <w:tabs>
          <w:tab w:val="num" w:pos="3240"/>
        </w:tabs>
        <w:ind w:left="3240" w:hanging="360"/>
      </w:pPr>
      <w:rPr>
        <w:rFonts w:ascii="Courier New" w:hAnsi="Courier New" w:hint="default"/>
      </w:rPr>
    </w:lvl>
    <w:lvl w:ilvl="5" w:tplc="EF6E107C" w:tentative="1">
      <w:start w:val="1"/>
      <w:numFmt w:val="bullet"/>
      <w:lvlText w:val=""/>
      <w:lvlJc w:val="left"/>
      <w:pPr>
        <w:tabs>
          <w:tab w:val="num" w:pos="3960"/>
        </w:tabs>
        <w:ind w:left="3960" w:hanging="360"/>
      </w:pPr>
      <w:rPr>
        <w:rFonts w:ascii="Wingdings" w:hAnsi="Wingdings" w:hint="default"/>
      </w:rPr>
    </w:lvl>
    <w:lvl w:ilvl="6" w:tplc="B9AEC65C" w:tentative="1">
      <w:start w:val="1"/>
      <w:numFmt w:val="bullet"/>
      <w:lvlText w:val=""/>
      <w:lvlJc w:val="left"/>
      <w:pPr>
        <w:tabs>
          <w:tab w:val="num" w:pos="4680"/>
        </w:tabs>
        <w:ind w:left="4680" w:hanging="360"/>
      </w:pPr>
      <w:rPr>
        <w:rFonts w:ascii="Symbol" w:hAnsi="Symbol" w:hint="default"/>
      </w:rPr>
    </w:lvl>
    <w:lvl w:ilvl="7" w:tplc="2B140BEE" w:tentative="1">
      <w:start w:val="1"/>
      <w:numFmt w:val="bullet"/>
      <w:lvlText w:val="o"/>
      <w:lvlJc w:val="left"/>
      <w:pPr>
        <w:tabs>
          <w:tab w:val="num" w:pos="5400"/>
        </w:tabs>
        <w:ind w:left="5400" w:hanging="360"/>
      </w:pPr>
      <w:rPr>
        <w:rFonts w:ascii="Courier New" w:hAnsi="Courier New" w:hint="default"/>
      </w:rPr>
    </w:lvl>
    <w:lvl w:ilvl="8" w:tplc="2BF4B1BC" w:tentative="1">
      <w:start w:val="1"/>
      <w:numFmt w:val="bullet"/>
      <w:lvlText w:val=""/>
      <w:lvlJc w:val="left"/>
      <w:pPr>
        <w:tabs>
          <w:tab w:val="num" w:pos="6120"/>
        </w:tabs>
        <w:ind w:left="6120" w:hanging="360"/>
      </w:pPr>
      <w:rPr>
        <w:rFonts w:ascii="Wingdings" w:hAnsi="Wingdings" w:hint="default"/>
      </w:rPr>
    </w:lvl>
  </w:abstractNum>
  <w:abstractNum w:abstractNumId="136" w15:restartNumberingAfterBreak="0">
    <w:nsid w:val="3B4F145B"/>
    <w:multiLevelType w:val="multilevel"/>
    <w:tmpl w:val="25302E9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7" w15:restartNumberingAfterBreak="0">
    <w:nsid w:val="3C4551A9"/>
    <w:multiLevelType w:val="multilevel"/>
    <w:tmpl w:val="045E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3C4D19B3"/>
    <w:multiLevelType w:val="multilevel"/>
    <w:tmpl w:val="B49C41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E5C0FDA"/>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3E6F6283"/>
    <w:multiLevelType w:val="hybridMultilevel"/>
    <w:tmpl w:val="C28C1C5A"/>
    <w:lvl w:ilvl="0" w:tplc="0409000F">
      <w:start w:val="1"/>
      <w:numFmt w:val="bullet"/>
      <w:pStyle w:val="Bullet3NEW"/>
      <w:lvlText w:val=""/>
      <w:lvlJc w:val="left"/>
      <w:pPr>
        <w:tabs>
          <w:tab w:val="num" w:pos="3240"/>
        </w:tabs>
        <w:ind w:left="3240" w:hanging="360"/>
      </w:pPr>
      <w:rPr>
        <w:rFonts w:ascii="Wingdings" w:hAnsi="Wingdings" w:hint="default"/>
        <w:color w:val="808080"/>
      </w:rPr>
    </w:lvl>
    <w:lvl w:ilvl="1" w:tplc="04090019" w:tentative="1">
      <w:start w:val="1"/>
      <w:numFmt w:val="bullet"/>
      <w:lvlText w:val="o"/>
      <w:lvlJc w:val="left"/>
      <w:pPr>
        <w:tabs>
          <w:tab w:val="num" w:pos="2880"/>
        </w:tabs>
        <w:ind w:left="2880" w:hanging="360"/>
      </w:pPr>
      <w:rPr>
        <w:rFonts w:ascii="Courier New" w:hAnsi="Courier New" w:hint="default"/>
      </w:rPr>
    </w:lvl>
    <w:lvl w:ilvl="2" w:tplc="0409001B" w:tentative="1">
      <w:start w:val="1"/>
      <w:numFmt w:val="bullet"/>
      <w:lvlText w:val=""/>
      <w:lvlJc w:val="left"/>
      <w:pPr>
        <w:tabs>
          <w:tab w:val="num" w:pos="3600"/>
        </w:tabs>
        <w:ind w:left="3600" w:hanging="360"/>
      </w:pPr>
      <w:rPr>
        <w:rFonts w:ascii="Wingdings" w:hAnsi="Wingdings" w:hint="default"/>
      </w:rPr>
    </w:lvl>
    <w:lvl w:ilvl="3" w:tplc="0409000F" w:tentative="1">
      <w:start w:val="1"/>
      <w:numFmt w:val="bullet"/>
      <w:lvlText w:val=""/>
      <w:lvlJc w:val="left"/>
      <w:pPr>
        <w:tabs>
          <w:tab w:val="num" w:pos="4320"/>
        </w:tabs>
        <w:ind w:left="4320" w:hanging="360"/>
      </w:pPr>
      <w:rPr>
        <w:rFonts w:ascii="Symbol" w:hAnsi="Symbol" w:hint="default"/>
      </w:rPr>
    </w:lvl>
    <w:lvl w:ilvl="4" w:tplc="04090019" w:tentative="1">
      <w:start w:val="1"/>
      <w:numFmt w:val="bullet"/>
      <w:lvlText w:val="o"/>
      <w:lvlJc w:val="left"/>
      <w:pPr>
        <w:tabs>
          <w:tab w:val="num" w:pos="5040"/>
        </w:tabs>
        <w:ind w:left="5040" w:hanging="360"/>
      </w:pPr>
      <w:rPr>
        <w:rFonts w:ascii="Courier New" w:hAnsi="Courier New" w:hint="default"/>
      </w:rPr>
    </w:lvl>
    <w:lvl w:ilvl="5" w:tplc="0409001B" w:tentative="1">
      <w:start w:val="1"/>
      <w:numFmt w:val="bullet"/>
      <w:lvlText w:val=""/>
      <w:lvlJc w:val="left"/>
      <w:pPr>
        <w:tabs>
          <w:tab w:val="num" w:pos="5760"/>
        </w:tabs>
        <w:ind w:left="5760" w:hanging="360"/>
      </w:pPr>
      <w:rPr>
        <w:rFonts w:ascii="Wingdings" w:hAnsi="Wingdings" w:hint="default"/>
      </w:rPr>
    </w:lvl>
    <w:lvl w:ilvl="6" w:tplc="0409000F" w:tentative="1">
      <w:start w:val="1"/>
      <w:numFmt w:val="bullet"/>
      <w:lvlText w:val=""/>
      <w:lvlJc w:val="left"/>
      <w:pPr>
        <w:tabs>
          <w:tab w:val="num" w:pos="6480"/>
        </w:tabs>
        <w:ind w:left="6480" w:hanging="360"/>
      </w:pPr>
      <w:rPr>
        <w:rFonts w:ascii="Symbol" w:hAnsi="Symbol" w:hint="default"/>
      </w:rPr>
    </w:lvl>
    <w:lvl w:ilvl="7" w:tplc="04090019" w:tentative="1">
      <w:start w:val="1"/>
      <w:numFmt w:val="bullet"/>
      <w:lvlText w:val="o"/>
      <w:lvlJc w:val="left"/>
      <w:pPr>
        <w:tabs>
          <w:tab w:val="num" w:pos="7200"/>
        </w:tabs>
        <w:ind w:left="7200" w:hanging="360"/>
      </w:pPr>
      <w:rPr>
        <w:rFonts w:ascii="Courier New" w:hAnsi="Courier New" w:hint="default"/>
      </w:rPr>
    </w:lvl>
    <w:lvl w:ilvl="8" w:tplc="0409001B" w:tentative="1">
      <w:start w:val="1"/>
      <w:numFmt w:val="bullet"/>
      <w:lvlText w:val=""/>
      <w:lvlJc w:val="left"/>
      <w:pPr>
        <w:tabs>
          <w:tab w:val="num" w:pos="7920"/>
        </w:tabs>
        <w:ind w:left="7920" w:hanging="360"/>
      </w:pPr>
      <w:rPr>
        <w:rFonts w:ascii="Wingdings" w:hAnsi="Wingdings" w:hint="default"/>
      </w:rPr>
    </w:lvl>
  </w:abstractNum>
  <w:abstractNum w:abstractNumId="141" w15:restartNumberingAfterBreak="0">
    <w:nsid w:val="3E9B0E04"/>
    <w:multiLevelType w:val="multilevel"/>
    <w:tmpl w:val="C37E4D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2" w15:restartNumberingAfterBreak="0">
    <w:nsid w:val="3EED42D3"/>
    <w:multiLevelType w:val="multilevel"/>
    <w:tmpl w:val="C0421B7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3" w15:restartNumberingAfterBreak="0">
    <w:nsid w:val="3FC94DD2"/>
    <w:multiLevelType w:val="multilevel"/>
    <w:tmpl w:val="712E8D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40AD5FED"/>
    <w:multiLevelType w:val="multilevel"/>
    <w:tmpl w:val="ADB23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1EF2EA5"/>
    <w:multiLevelType w:val="multilevel"/>
    <w:tmpl w:val="33D85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21B37A0"/>
    <w:multiLevelType w:val="multilevel"/>
    <w:tmpl w:val="4948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32941CA"/>
    <w:multiLevelType w:val="multilevel"/>
    <w:tmpl w:val="53AE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3456579"/>
    <w:multiLevelType w:val="hybridMultilevel"/>
    <w:tmpl w:val="3F948042"/>
    <w:lvl w:ilvl="0" w:tplc="E51036EA">
      <w:start w:val="1"/>
      <w:numFmt w:val="bullet"/>
      <w:lvlText w:val=""/>
      <w:lvlJc w:val="left"/>
      <w:pPr>
        <w:tabs>
          <w:tab w:val="num" w:pos="1080"/>
        </w:tabs>
        <w:ind w:left="1080" w:hanging="360"/>
      </w:pPr>
      <w:rPr>
        <w:rFonts w:ascii="Wingdings" w:hAnsi="Wingdings" w:hint="default"/>
        <w:color w:val="00800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43794599"/>
    <w:multiLevelType w:val="multilevel"/>
    <w:tmpl w:val="95EA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4A65523"/>
    <w:multiLevelType w:val="multilevel"/>
    <w:tmpl w:val="F3BA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44B17CC8"/>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4F956EF"/>
    <w:multiLevelType w:val="multilevel"/>
    <w:tmpl w:val="92AC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64A4F43"/>
    <w:multiLevelType w:val="multilevel"/>
    <w:tmpl w:val="EDF6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67F313B"/>
    <w:multiLevelType w:val="multilevel"/>
    <w:tmpl w:val="DA2EA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6921F02"/>
    <w:multiLevelType w:val="hybridMultilevel"/>
    <w:tmpl w:val="164CC910"/>
    <w:lvl w:ilvl="0" w:tplc="3B823D38">
      <w:numFmt w:val="bullet"/>
      <w:lvlText w:val=""/>
      <w:lvlJc w:val="left"/>
      <w:pPr>
        <w:ind w:left="720" w:hanging="360"/>
      </w:pPr>
      <w:rPr>
        <w:rFonts w:ascii="Wingdings" w:eastAsia="Times New Roman"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46F276EE"/>
    <w:multiLevelType w:val="multilevel"/>
    <w:tmpl w:val="D296629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7" w15:restartNumberingAfterBreak="0">
    <w:nsid w:val="47BE7B26"/>
    <w:multiLevelType w:val="hybridMultilevel"/>
    <w:tmpl w:val="4692D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47E13B35"/>
    <w:multiLevelType w:val="multilevel"/>
    <w:tmpl w:val="2AC8A7D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9" w15:restartNumberingAfterBreak="0">
    <w:nsid w:val="486104F9"/>
    <w:multiLevelType w:val="multilevel"/>
    <w:tmpl w:val="C5E6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8744DB0"/>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88438B5"/>
    <w:multiLevelType w:val="multilevel"/>
    <w:tmpl w:val="4A7E2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A40309A"/>
    <w:multiLevelType w:val="multilevel"/>
    <w:tmpl w:val="9C944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A850E05"/>
    <w:multiLevelType w:val="multilevel"/>
    <w:tmpl w:val="F822EE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4" w15:restartNumberingAfterBreak="0">
    <w:nsid w:val="4AD627C7"/>
    <w:multiLevelType w:val="multilevel"/>
    <w:tmpl w:val="885A4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B996D39"/>
    <w:multiLevelType w:val="multilevel"/>
    <w:tmpl w:val="CB60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4C14590B"/>
    <w:multiLevelType w:val="multilevel"/>
    <w:tmpl w:val="9AF8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C1F7500"/>
    <w:multiLevelType w:val="hybridMultilevel"/>
    <w:tmpl w:val="0B7E53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4D84162C"/>
    <w:multiLevelType w:val="multilevel"/>
    <w:tmpl w:val="7040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D847F40"/>
    <w:multiLevelType w:val="hybridMultilevel"/>
    <w:tmpl w:val="6480EBF0"/>
    <w:lvl w:ilvl="0" w:tplc="FFFFFFFF">
      <w:start w:val="1"/>
      <w:numFmt w:val="decimal"/>
      <w:lvlText w:val="%1)"/>
      <w:lvlJc w:val="left"/>
      <w:pPr>
        <w:ind w:left="720" w:hanging="360"/>
      </w:pPr>
    </w:lvl>
    <w:lvl w:ilvl="1" w:tplc="4009000F">
      <w:start w:val="1"/>
      <w:numFmt w:val="decimal"/>
      <w:lvlText w:val="%2."/>
      <w:lvlJc w:val="left"/>
      <w:pPr>
        <w:ind w:left="1440" w:hanging="360"/>
      </w:pPr>
    </w:lvl>
    <w:lvl w:ilvl="2" w:tplc="EC9EE6E4">
      <w:numFmt w:val="bullet"/>
      <w:lvlText w:val=""/>
      <w:lvlJc w:val="left"/>
      <w:pPr>
        <w:ind w:left="2340" w:hanging="360"/>
      </w:pPr>
      <w:rPr>
        <w:rFonts w:ascii="Wingdings" w:eastAsia="Times New Roman" w:hAnsi="Wingdings" w:cs="Calibr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15:restartNumberingAfterBreak="0">
    <w:nsid w:val="4E9564C9"/>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E9D28BC"/>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EFF4809"/>
    <w:multiLevelType w:val="hybridMultilevel"/>
    <w:tmpl w:val="A14420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3" w15:restartNumberingAfterBreak="0">
    <w:nsid w:val="4F0F3C5C"/>
    <w:multiLevelType w:val="multilevel"/>
    <w:tmpl w:val="C3C4D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4F1C1D30"/>
    <w:multiLevelType w:val="multilevel"/>
    <w:tmpl w:val="CE7A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1B314FB"/>
    <w:multiLevelType w:val="multilevel"/>
    <w:tmpl w:val="2DF8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289179C"/>
    <w:multiLevelType w:val="multilevel"/>
    <w:tmpl w:val="FDC6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368123C"/>
    <w:multiLevelType w:val="multilevel"/>
    <w:tmpl w:val="710C7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42A0895"/>
    <w:multiLevelType w:val="hybridMultilevel"/>
    <w:tmpl w:val="C9C4197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79" w15:restartNumberingAfterBreak="0">
    <w:nsid w:val="54836986"/>
    <w:multiLevelType w:val="multilevel"/>
    <w:tmpl w:val="EC0C1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553D4B8D"/>
    <w:multiLevelType w:val="multilevel"/>
    <w:tmpl w:val="4B44E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59326CD"/>
    <w:multiLevelType w:val="multilevel"/>
    <w:tmpl w:val="9E60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5DC0DED"/>
    <w:multiLevelType w:val="hybridMultilevel"/>
    <w:tmpl w:val="148231C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3" w15:restartNumberingAfterBreak="0">
    <w:nsid w:val="568031CA"/>
    <w:multiLevelType w:val="multilevel"/>
    <w:tmpl w:val="9FBC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6F3705B"/>
    <w:multiLevelType w:val="multilevel"/>
    <w:tmpl w:val="4B404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7F05500"/>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80876BA"/>
    <w:multiLevelType w:val="hybridMultilevel"/>
    <w:tmpl w:val="62502582"/>
    <w:lvl w:ilvl="0" w:tplc="B3B49F74">
      <w:start w:val="1"/>
      <w:numFmt w:val="bullet"/>
      <w:pStyle w:val="DefaultText"/>
      <w:lvlText w:val=""/>
      <w:lvlJc w:val="left"/>
      <w:pPr>
        <w:tabs>
          <w:tab w:val="num" w:pos="1080"/>
        </w:tabs>
        <w:ind w:left="1080" w:hanging="360"/>
      </w:pPr>
      <w:rPr>
        <w:rFonts w:ascii="Wingdings" w:hAnsi="Wingdings" w:hint="default"/>
        <w:color w:val="99CC00"/>
      </w:rPr>
    </w:lvl>
    <w:lvl w:ilvl="1" w:tplc="BCA0FCB8">
      <w:start w:val="1"/>
      <w:numFmt w:val="bullet"/>
      <w:lvlText w:val="o"/>
      <w:lvlJc w:val="left"/>
      <w:pPr>
        <w:tabs>
          <w:tab w:val="num" w:pos="1440"/>
        </w:tabs>
        <w:ind w:left="1440" w:hanging="360"/>
      </w:pPr>
      <w:rPr>
        <w:rFonts w:ascii="Courier New" w:hAnsi="Courier New" w:hint="default"/>
      </w:rPr>
    </w:lvl>
    <w:lvl w:ilvl="2" w:tplc="E03AD014" w:tentative="1">
      <w:start w:val="1"/>
      <w:numFmt w:val="bullet"/>
      <w:lvlText w:val=""/>
      <w:lvlJc w:val="left"/>
      <w:pPr>
        <w:tabs>
          <w:tab w:val="num" w:pos="2160"/>
        </w:tabs>
        <w:ind w:left="2160" w:hanging="360"/>
      </w:pPr>
      <w:rPr>
        <w:rFonts w:ascii="Wingdings" w:hAnsi="Wingdings" w:hint="default"/>
      </w:rPr>
    </w:lvl>
    <w:lvl w:ilvl="3" w:tplc="079E840C" w:tentative="1">
      <w:start w:val="1"/>
      <w:numFmt w:val="bullet"/>
      <w:lvlText w:val=""/>
      <w:lvlJc w:val="left"/>
      <w:pPr>
        <w:tabs>
          <w:tab w:val="num" w:pos="2880"/>
        </w:tabs>
        <w:ind w:left="2880" w:hanging="360"/>
      </w:pPr>
      <w:rPr>
        <w:rFonts w:ascii="Symbol" w:hAnsi="Symbol" w:hint="default"/>
      </w:rPr>
    </w:lvl>
    <w:lvl w:ilvl="4" w:tplc="2B3AC024" w:tentative="1">
      <w:start w:val="1"/>
      <w:numFmt w:val="bullet"/>
      <w:lvlText w:val="o"/>
      <w:lvlJc w:val="left"/>
      <w:pPr>
        <w:tabs>
          <w:tab w:val="num" w:pos="3600"/>
        </w:tabs>
        <w:ind w:left="3600" w:hanging="360"/>
      </w:pPr>
      <w:rPr>
        <w:rFonts w:ascii="Courier New" w:hAnsi="Courier New" w:hint="default"/>
      </w:rPr>
    </w:lvl>
    <w:lvl w:ilvl="5" w:tplc="DC8C786E" w:tentative="1">
      <w:start w:val="1"/>
      <w:numFmt w:val="bullet"/>
      <w:lvlText w:val=""/>
      <w:lvlJc w:val="left"/>
      <w:pPr>
        <w:tabs>
          <w:tab w:val="num" w:pos="4320"/>
        </w:tabs>
        <w:ind w:left="4320" w:hanging="360"/>
      </w:pPr>
      <w:rPr>
        <w:rFonts w:ascii="Wingdings" w:hAnsi="Wingdings" w:hint="default"/>
      </w:rPr>
    </w:lvl>
    <w:lvl w:ilvl="6" w:tplc="ADB0E57E" w:tentative="1">
      <w:start w:val="1"/>
      <w:numFmt w:val="bullet"/>
      <w:lvlText w:val=""/>
      <w:lvlJc w:val="left"/>
      <w:pPr>
        <w:tabs>
          <w:tab w:val="num" w:pos="5040"/>
        </w:tabs>
        <w:ind w:left="5040" w:hanging="360"/>
      </w:pPr>
      <w:rPr>
        <w:rFonts w:ascii="Symbol" w:hAnsi="Symbol" w:hint="default"/>
      </w:rPr>
    </w:lvl>
    <w:lvl w:ilvl="7" w:tplc="99E09F94" w:tentative="1">
      <w:start w:val="1"/>
      <w:numFmt w:val="bullet"/>
      <w:lvlText w:val="o"/>
      <w:lvlJc w:val="left"/>
      <w:pPr>
        <w:tabs>
          <w:tab w:val="num" w:pos="5760"/>
        </w:tabs>
        <w:ind w:left="5760" w:hanging="360"/>
      </w:pPr>
      <w:rPr>
        <w:rFonts w:ascii="Courier New" w:hAnsi="Courier New" w:hint="default"/>
      </w:rPr>
    </w:lvl>
    <w:lvl w:ilvl="8" w:tplc="5F3038F2" w:tentative="1">
      <w:start w:val="1"/>
      <w:numFmt w:val="bullet"/>
      <w:lvlText w:val=""/>
      <w:lvlJc w:val="left"/>
      <w:pPr>
        <w:tabs>
          <w:tab w:val="num" w:pos="6480"/>
        </w:tabs>
        <w:ind w:left="6480" w:hanging="360"/>
      </w:pPr>
      <w:rPr>
        <w:rFonts w:ascii="Wingdings" w:hAnsi="Wingdings" w:hint="default"/>
      </w:rPr>
    </w:lvl>
  </w:abstractNum>
  <w:abstractNum w:abstractNumId="187" w15:restartNumberingAfterBreak="0">
    <w:nsid w:val="581B411B"/>
    <w:multiLevelType w:val="multilevel"/>
    <w:tmpl w:val="CCFA1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A594B76"/>
    <w:multiLevelType w:val="hybridMultilevel"/>
    <w:tmpl w:val="230E2A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9" w15:restartNumberingAfterBreak="0">
    <w:nsid w:val="5A66486B"/>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AB75929"/>
    <w:multiLevelType w:val="multilevel"/>
    <w:tmpl w:val="765E514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1" w15:restartNumberingAfterBreak="0">
    <w:nsid w:val="5AB92811"/>
    <w:multiLevelType w:val="hybridMultilevel"/>
    <w:tmpl w:val="95F44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2" w15:restartNumberingAfterBreak="0">
    <w:nsid w:val="5B4B1E11"/>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BF21CBE"/>
    <w:multiLevelType w:val="hybridMultilevel"/>
    <w:tmpl w:val="C5A268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4" w15:restartNumberingAfterBreak="0">
    <w:nsid w:val="5C5D2D1C"/>
    <w:multiLevelType w:val="hybridMultilevel"/>
    <w:tmpl w:val="664849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5" w15:restartNumberingAfterBreak="0">
    <w:nsid w:val="5C65670A"/>
    <w:multiLevelType w:val="hybridMultilevel"/>
    <w:tmpl w:val="8D00E588"/>
    <w:lvl w:ilvl="0" w:tplc="F9724772">
      <w:start w:val="1"/>
      <w:numFmt w:val="bullet"/>
      <w:lvlText w:val=""/>
      <w:lvlJc w:val="left"/>
      <w:pPr>
        <w:tabs>
          <w:tab w:val="num" w:pos="360"/>
        </w:tabs>
        <w:ind w:left="360" w:hanging="360"/>
      </w:pPr>
      <w:rPr>
        <w:rFonts w:ascii="Wingdings" w:hAnsi="Wingdings" w:hint="default"/>
        <w:color w:val="auto"/>
        <w:sz w:val="22"/>
        <w:szCs w:val="16"/>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pStyle w:val="Heading40"/>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15:restartNumberingAfterBreak="0">
    <w:nsid w:val="5C6A115C"/>
    <w:multiLevelType w:val="multilevel"/>
    <w:tmpl w:val="4B04685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7" w15:restartNumberingAfterBreak="0">
    <w:nsid w:val="5C7673A7"/>
    <w:multiLevelType w:val="hybridMultilevel"/>
    <w:tmpl w:val="49C812A8"/>
    <w:lvl w:ilvl="0" w:tplc="0409000B">
      <w:start w:val="1"/>
      <w:numFmt w:val="bullet"/>
      <w:pStyle w:val="bullet10"/>
      <w:lvlText w:val=""/>
      <w:lvlJc w:val="left"/>
      <w:pPr>
        <w:tabs>
          <w:tab w:val="num" w:pos="1440"/>
        </w:tabs>
        <w:ind w:left="1440" w:hanging="360"/>
      </w:pPr>
      <w:rPr>
        <w:rFonts w:ascii="Wingdings" w:hAnsi="Wingdings" w:hint="default"/>
        <w:sz w:val="22"/>
        <w:szCs w:val="22"/>
      </w:rPr>
    </w:lvl>
    <w:lvl w:ilvl="1" w:tplc="04090003">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Arial"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Arial"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8" w15:restartNumberingAfterBreak="0">
    <w:nsid w:val="5ECC0CCA"/>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EDB5098"/>
    <w:multiLevelType w:val="multilevel"/>
    <w:tmpl w:val="36441C4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00" w15:restartNumberingAfterBreak="0">
    <w:nsid w:val="5EE84383"/>
    <w:multiLevelType w:val="multilevel"/>
    <w:tmpl w:val="84923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FCA0F8C"/>
    <w:multiLevelType w:val="multilevel"/>
    <w:tmpl w:val="48ECF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17221F4"/>
    <w:multiLevelType w:val="multilevel"/>
    <w:tmpl w:val="7F7A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23710C6"/>
    <w:multiLevelType w:val="multilevel"/>
    <w:tmpl w:val="602E5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2495DB0"/>
    <w:multiLevelType w:val="multilevel"/>
    <w:tmpl w:val="D4AEB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63D127FF"/>
    <w:multiLevelType w:val="multilevel"/>
    <w:tmpl w:val="A81A7F56"/>
    <w:lvl w:ilvl="0">
      <w:start w:val="1"/>
      <w:numFmt w:val="decimal"/>
      <w:lvlText w:val="%1)"/>
      <w:lvlJc w:val="left"/>
      <w:pPr>
        <w:tabs>
          <w:tab w:val="num" w:pos="360"/>
        </w:tabs>
        <w:ind w:left="360" w:hanging="360"/>
      </w:pPr>
      <w:rPr>
        <w:rFonts w:hint="default"/>
        <w:b/>
        <w:i w:val="0"/>
        <w:sz w:val="24"/>
      </w:rPr>
    </w:lvl>
    <w:lvl w:ilvl="1">
      <w:start w:val="1"/>
      <w:numFmt w:val="decimal"/>
      <w:lvlText w:val="%2."/>
      <w:lvlJc w:val="left"/>
      <w:pPr>
        <w:tabs>
          <w:tab w:val="num" w:pos="360"/>
        </w:tabs>
        <w:ind w:left="360" w:hanging="360"/>
      </w:pPr>
      <w:rPr>
        <w:rFonts w:hint="default"/>
        <w:b/>
        <w:i w:val="0"/>
        <w:sz w:val="24"/>
      </w:rPr>
    </w:lvl>
    <w:lvl w:ilvl="2">
      <w:start w:val="1"/>
      <w:numFmt w:val="lowerRoman"/>
      <w:pStyle w:val="Style1mod"/>
      <w:lvlText w:val="%3)"/>
      <w:lvlJc w:val="left"/>
      <w:pPr>
        <w:tabs>
          <w:tab w:val="num" w:pos="1080"/>
        </w:tabs>
        <w:ind w:left="1080" w:hanging="360"/>
      </w:pPr>
      <w:rPr>
        <w:rFonts w:hint="default"/>
        <w:b/>
        <w:i w:val="0"/>
        <w:sz w:val="24"/>
        <w:u w:val="none"/>
      </w:rPr>
    </w:lvl>
    <w:lvl w:ilvl="3">
      <w:start w:val="1"/>
      <w:numFmt w:val="decimal"/>
      <w:lvlText w:val="(%4)"/>
      <w:lvlJc w:val="left"/>
      <w:pPr>
        <w:tabs>
          <w:tab w:val="num" w:pos="1440"/>
        </w:tabs>
        <w:ind w:left="1440" w:hanging="360"/>
      </w:pPr>
      <w:rPr>
        <w:rFonts w:hint="default"/>
        <w:b w:val="0"/>
        <w:i w:val="0"/>
        <w:sz w:val="22"/>
        <w:u w:val="none"/>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6" w15:restartNumberingAfterBreak="0">
    <w:nsid w:val="645C6512"/>
    <w:multiLevelType w:val="hybridMultilevel"/>
    <w:tmpl w:val="5E7890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7" w15:restartNumberingAfterBreak="0">
    <w:nsid w:val="651F1988"/>
    <w:multiLevelType w:val="hybridMultilevel"/>
    <w:tmpl w:val="13064068"/>
    <w:lvl w:ilvl="0" w:tplc="4A7CF972">
      <w:start w:val="1"/>
      <w:numFmt w:val="bullet"/>
      <w:pStyle w:val="TableBullet"/>
      <w:lvlText w:val=""/>
      <w:lvlJc w:val="left"/>
      <w:pPr>
        <w:tabs>
          <w:tab w:val="num" w:pos="360"/>
        </w:tabs>
        <w:ind w:left="360" w:hanging="360"/>
      </w:pPr>
      <w:rPr>
        <w:rFonts w:ascii="Wingdings" w:hAnsi="Wingdings" w:hint="default"/>
      </w:rPr>
    </w:lvl>
    <w:lvl w:ilvl="1" w:tplc="A4FE531A">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657A4261"/>
    <w:multiLevelType w:val="multilevel"/>
    <w:tmpl w:val="A1B06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65BC37DB"/>
    <w:multiLevelType w:val="multilevel"/>
    <w:tmpl w:val="3A7E7D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0" w15:restartNumberingAfterBreak="0">
    <w:nsid w:val="65F10AC3"/>
    <w:multiLevelType w:val="multilevel"/>
    <w:tmpl w:val="1AEC2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6D94D82"/>
    <w:multiLevelType w:val="multilevel"/>
    <w:tmpl w:val="4F1C3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670B6D47"/>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72E0FEB"/>
    <w:multiLevelType w:val="hybridMultilevel"/>
    <w:tmpl w:val="C72EC2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4" w15:restartNumberingAfterBreak="0">
    <w:nsid w:val="69BC19F0"/>
    <w:multiLevelType w:val="multilevel"/>
    <w:tmpl w:val="9FAC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9EF3E91"/>
    <w:multiLevelType w:val="multilevel"/>
    <w:tmpl w:val="150E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AC71D16"/>
    <w:multiLevelType w:val="multilevel"/>
    <w:tmpl w:val="2822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AD36FC9"/>
    <w:multiLevelType w:val="hybridMultilevel"/>
    <w:tmpl w:val="D018E354"/>
    <w:lvl w:ilvl="0" w:tplc="04090005">
      <w:numFmt w:val="bullet"/>
      <w:pStyle w:val="Bullet0"/>
      <w:lvlText w:val="•"/>
      <w:lvlJc w:val="left"/>
      <w:pPr>
        <w:ind w:left="1800" w:hanging="360"/>
      </w:pPr>
      <w:rPr>
        <w:rFonts w:ascii="Calibri" w:eastAsia="Times New Roman" w:hAnsi="Calibri"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8" w15:restartNumberingAfterBreak="0">
    <w:nsid w:val="6BF567D3"/>
    <w:multiLevelType w:val="multilevel"/>
    <w:tmpl w:val="A740CA9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9" w15:restartNumberingAfterBreak="0">
    <w:nsid w:val="6C6A64E0"/>
    <w:multiLevelType w:val="multilevel"/>
    <w:tmpl w:val="4012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CFA6EC8"/>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DD719E3"/>
    <w:multiLevelType w:val="multilevel"/>
    <w:tmpl w:val="9A86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DDC64D4"/>
    <w:multiLevelType w:val="hybridMultilevel"/>
    <w:tmpl w:val="83FA6BAC"/>
    <w:lvl w:ilvl="0" w:tplc="4A7CF972">
      <w:start w:val="1"/>
      <w:numFmt w:val="bullet"/>
      <w:pStyle w:val="Bullet2NEW"/>
      <w:lvlText w:val=""/>
      <w:lvlJc w:val="left"/>
      <w:pPr>
        <w:tabs>
          <w:tab w:val="num" w:pos="1080"/>
        </w:tabs>
        <w:ind w:left="1080" w:hanging="360"/>
      </w:pPr>
      <w:rPr>
        <w:rFonts w:ascii="Symbol" w:hAnsi="Symbol" w:hint="default"/>
        <w:b w:val="0"/>
        <w:i w:val="0"/>
        <w:color w:val="000000"/>
        <w:sz w:val="18"/>
        <w:szCs w:val="18"/>
      </w:rPr>
    </w:lvl>
    <w:lvl w:ilvl="1" w:tplc="A4FE531A"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6DF349A7"/>
    <w:multiLevelType w:val="multilevel"/>
    <w:tmpl w:val="9CF4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0BA690F"/>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2266DCC"/>
    <w:multiLevelType w:val="hybridMultilevel"/>
    <w:tmpl w:val="F9D4D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6" w15:restartNumberingAfterBreak="0">
    <w:nsid w:val="729E638C"/>
    <w:multiLevelType w:val="hybridMultilevel"/>
    <w:tmpl w:val="9C388B12"/>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7" w15:restartNumberingAfterBreak="0">
    <w:nsid w:val="72BC73E8"/>
    <w:multiLevelType w:val="hybridMultilevel"/>
    <w:tmpl w:val="D17E82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8" w15:restartNumberingAfterBreak="0">
    <w:nsid w:val="72CB2E67"/>
    <w:multiLevelType w:val="multilevel"/>
    <w:tmpl w:val="D9A05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73320E39"/>
    <w:multiLevelType w:val="multilevel"/>
    <w:tmpl w:val="8BDA9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3A857FE"/>
    <w:multiLevelType w:val="multilevel"/>
    <w:tmpl w:val="E616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3E2774C"/>
    <w:multiLevelType w:val="multilevel"/>
    <w:tmpl w:val="CE808B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740420ED"/>
    <w:multiLevelType w:val="singleLevel"/>
    <w:tmpl w:val="9C2CD3A0"/>
    <w:lvl w:ilvl="0">
      <w:start w:val="1"/>
      <w:numFmt w:val="decimal"/>
      <w:pStyle w:val="Step1"/>
      <w:lvlText w:val="%1."/>
      <w:lvlJc w:val="left"/>
      <w:pPr>
        <w:tabs>
          <w:tab w:val="num" w:pos="360"/>
        </w:tabs>
        <w:ind w:left="360" w:hanging="360"/>
      </w:pPr>
    </w:lvl>
  </w:abstractNum>
  <w:abstractNum w:abstractNumId="233" w15:restartNumberingAfterBreak="0">
    <w:nsid w:val="74326BD8"/>
    <w:multiLevelType w:val="multilevel"/>
    <w:tmpl w:val="0838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4A94E8F"/>
    <w:multiLevelType w:val="multilevel"/>
    <w:tmpl w:val="02DE75C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35" w15:restartNumberingAfterBreak="0">
    <w:nsid w:val="758544B9"/>
    <w:multiLevelType w:val="multilevel"/>
    <w:tmpl w:val="50B8F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75AF1476"/>
    <w:multiLevelType w:val="multilevel"/>
    <w:tmpl w:val="42727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76DF2D53"/>
    <w:multiLevelType w:val="multilevel"/>
    <w:tmpl w:val="F5901C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8" w15:restartNumberingAfterBreak="0">
    <w:nsid w:val="76E75207"/>
    <w:multiLevelType w:val="multilevel"/>
    <w:tmpl w:val="1BD8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78E5659"/>
    <w:multiLevelType w:val="multilevel"/>
    <w:tmpl w:val="B13CF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84136D3"/>
    <w:multiLevelType w:val="multilevel"/>
    <w:tmpl w:val="0688EF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1" w15:restartNumberingAfterBreak="0">
    <w:nsid w:val="787F73B0"/>
    <w:multiLevelType w:val="multilevel"/>
    <w:tmpl w:val="09B0F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9381D68"/>
    <w:multiLevelType w:val="multilevel"/>
    <w:tmpl w:val="C8260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9C84F06"/>
    <w:multiLevelType w:val="hybridMultilevel"/>
    <w:tmpl w:val="AA40C83A"/>
    <w:lvl w:ilvl="0" w:tplc="04090019">
      <w:start w:val="1"/>
      <w:numFmt w:val="bullet"/>
      <w:pStyle w:val="Char1"/>
      <w:lvlText w:val=""/>
      <w:lvlJc w:val="left"/>
      <w:pPr>
        <w:tabs>
          <w:tab w:val="num" w:pos="360"/>
        </w:tabs>
        <w:ind w:left="360" w:hanging="360"/>
      </w:pPr>
      <w:rPr>
        <w:rFonts w:ascii="Symbol" w:hAnsi="Symbol" w:hint="default"/>
        <w:color w:val="D29C54"/>
        <w:sz w:val="22"/>
      </w:rPr>
    </w:lvl>
    <w:lvl w:ilvl="1" w:tplc="04090019">
      <w:start w:val="1"/>
      <w:numFmt w:val="bullet"/>
      <w:lvlText w:val="o"/>
      <w:lvlJc w:val="left"/>
      <w:pPr>
        <w:tabs>
          <w:tab w:val="num" w:pos="1296"/>
        </w:tabs>
        <w:ind w:left="1296" w:hanging="360"/>
      </w:pPr>
      <w:rPr>
        <w:rFonts w:ascii="Courier New" w:hAnsi="Courier New" w:hint="default"/>
      </w:rPr>
    </w:lvl>
    <w:lvl w:ilvl="2" w:tplc="0409001B" w:tentative="1">
      <w:start w:val="1"/>
      <w:numFmt w:val="bullet"/>
      <w:lvlText w:val=""/>
      <w:lvlJc w:val="left"/>
      <w:pPr>
        <w:tabs>
          <w:tab w:val="num" w:pos="2016"/>
        </w:tabs>
        <w:ind w:left="2016" w:hanging="360"/>
      </w:pPr>
      <w:rPr>
        <w:rFonts w:ascii="Wingdings" w:hAnsi="Wingdings" w:hint="default"/>
      </w:rPr>
    </w:lvl>
    <w:lvl w:ilvl="3" w:tplc="0409000F" w:tentative="1">
      <w:start w:val="1"/>
      <w:numFmt w:val="bullet"/>
      <w:lvlText w:val=""/>
      <w:lvlJc w:val="left"/>
      <w:pPr>
        <w:tabs>
          <w:tab w:val="num" w:pos="2736"/>
        </w:tabs>
        <w:ind w:left="2736" w:hanging="360"/>
      </w:pPr>
      <w:rPr>
        <w:rFonts w:ascii="Symbol" w:hAnsi="Symbol" w:hint="default"/>
      </w:rPr>
    </w:lvl>
    <w:lvl w:ilvl="4" w:tplc="04090019" w:tentative="1">
      <w:start w:val="1"/>
      <w:numFmt w:val="bullet"/>
      <w:lvlText w:val="o"/>
      <w:lvlJc w:val="left"/>
      <w:pPr>
        <w:tabs>
          <w:tab w:val="num" w:pos="3456"/>
        </w:tabs>
        <w:ind w:left="3456" w:hanging="360"/>
      </w:pPr>
      <w:rPr>
        <w:rFonts w:ascii="Courier New" w:hAnsi="Courier New" w:hint="default"/>
      </w:rPr>
    </w:lvl>
    <w:lvl w:ilvl="5" w:tplc="0409001B" w:tentative="1">
      <w:start w:val="1"/>
      <w:numFmt w:val="bullet"/>
      <w:lvlText w:val=""/>
      <w:lvlJc w:val="left"/>
      <w:pPr>
        <w:tabs>
          <w:tab w:val="num" w:pos="4176"/>
        </w:tabs>
        <w:ind w:left="4176" w:hanging="360"/>
      </w:pPr>
      <w:rPr>
        <w:rFonts w:ascii="Wingdings" w:hAnsi="Wingdings" w:hint="default"/>
      </w:rPr>
    </w:lvl>
    <w:lvl w:ilvl="6" w:tplc="0409000F" w:tentative="1">
      <w:start w:val="1"/>
      <w:numFmt w:val="bullet"/>
      <w:lvlText w:val=""/>
      <w:lvlJc w:val="left"/>
      <w:pPr>
        <w:tabs>
          <w:tab w:val="num" w:pos="4896"/>
        </w:tabs>
        <w:ind w:left="4896" w:hanging="360"/>
      </w:pPr>
      <w:rPr>
        <w:rFonts w:ascii="Symbol" w:hAnsi="Symbol" w:hint="default"/>
      </w:rPr>
    </w:lvl>
    <w:lvl w:ilvl="7" w:tplc="04090019" w:tentative="1">
      <w:start w:val="1"/>
      <w:numFmt w:val="bullet"/>
      <w:lvlText w:val="o"/>
      <w:lvlJc w:val="left"/>
      <w:pPr>
        <w:tabs>
          <w:tab w:val="num" w:pos="5616"/>
        </w:tabs>
        <w:ind w:left="5616" w:hanging="360"/>
      </w:pPr>
      <w:rPr>
        <w:rFonts w:ascii="Courier New" w:hAnsi="Courier New" w:hint="default"/>
      </w:rPr>
    </w:lvl>
    <w:lvl w:ilvl="8" w:tplc="0409001B" w:tentative="1">
      <w:start w:val="1"/>
      <w:numFmt w:val="bullet"/>
      <w:lvlText w:val=""/>
      <w:lvlJc w:val="left"/>
      <w:pPr>
        <w:tabs>
          <w:tab w:val="num" w:pos="6336"/>
        </w:tabs>
        <w:ind w:left="6336" w:hanging="360"/>
      </w:pPr>
      <w:rPr>
        <w:rFonts w:ascii="Wingdings" w:hAnsi="Wingdings" w:hint="default"/>
      </w:rPr>
    </w:lvl>
  </w:abstractNum>
  <w:abstractNum w:abstractNumId="244" w15:restartNumberingAfterBreak="0">
    <w:nsid w:val="7A334B89"/>
    <w:multiLevelType w:val="multilevel"/>
    <w:tmpl w:val="36829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A3C20D3"/>
    <w:multiLevelType w:val="hybridMultilevel"/>
    <w:tmpl w:val="7C82F88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6" w15:restartNumberingAfterBreak="0">
    <w:nsid w:val="7A3D4FA8"/>
    <w:multiLevelType w:val="hybridMultilevel"/>
    <w:tmpl w:val="449C9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7" w15:restartNumberingAfterBreak="0">
    <w:nsid w:val="7ABD0686"/>
    <w:multiLevelType w:val="multilevel"/>
    <w:tmpl w:val="F2E8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C3727E6"/>
    <w:multiLevelType w:val="multilevel"/>
    <w:tmpl w:val="C8748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DC11A24"/>
    <w:multiLevelType w:val="multilevel"/>
    <w:tmpl w:val="1DA467E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50" w15:restartNumberingAfterBreak="0">
    <w:nsid w:val="7E2B0D16"/>
    <w:multiLevelType w:val="multilevel"/>
    <w:tmpl w:val="858A8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E5F484C"/>
    <w:multiLevelType w:val="multilevel"/>
    <w:tmpl w:val="B06A41C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2" w15:restartNumberingAfterBreak="0">
    <w:nsid w:val="7F4F5FEA"/>
    <w:multiLevelType w:val="singleLevel"/>
    <w:tmpl w:val="8B329280"/>
    <w:lvl w:ilvl="0">
      <w:start w:val="1"/>
      <w:numFmt w:val="bullet"/>
      <w:pStyle w:val="Bullet2"/>
      <w:lvlText w:val=""/>
      <w:lvlJc w:val="left"/>
      <w:pPr>
        <w:tabs>
          <w:tab w:val="num" w:pos="360"/>
        </w:tabs>
        <w:ind w:left="360" w:hanging="360"/>
      </w:pPr>
      <w:rPr>
        <w:rFonts w:ascii="Wingdings" w:hAnsi="Wingdings" w:hint="default"/>
        <w:sz w:val="16"/>
      </w:rPr>
    </w:lvl>
  </w:abstractNum>
  <w:num w:numId="1" w16cid:durableId="662045878">
    <w:abstractNumId w:val="55"/>
  </w:num>
  <w:num w:numId="2" w16cid:durableId="1135561900">
    <w:abstractNumId w:val="186"/>
  </w:num>
  <w:num w:numId="3" w16cid:durableId="1200161716">
    <w:abstractNumId w:val="116"/>
  </w:num>
  <w:num w:numId="4" w16cid:durableId="1582593554">
    <w:abstractNumId w:val="222"/>
  </w:num>
  <w:num w:numId="5" w16cid:durableId="527836417">
    <w:abstractNumId w:val="140"/>
  </w:num>
  <w:num w:numId="6" w16cid:durableId="370569783">
    <w:abstractNumId w:val="1"/>
  </w:num>
  <w:num w:numId="7" w16cid:durableId="1468932525">
    <w:abstractNumId w:val="252"/>
  </w:num>
  <w:num w:numId="8" w16cid:durableId="1417172351">
    <w:abstractNumId w:val="232"/>
  </w:num>
  <w:num w:numId="9" w16cid:durableId="1774938470">
    <w:abstractNumId w:val="51"/>
  </w:num>
  <w:num w:numId="10" w16cid:durableId="948855292">
    <w:abstractNumId w:val="205"/>
  </w:num>
  <w:num w:numId="11" w16cid:durableId="82649497">
    <w:abstractNumId w:val="131"/>
  </w:num>
  <w:num w:numId="12" w16cid:durableId="159584294">
    <w:abstractNumId w:val="197"/>
  </w:num>
  <w:num w:numId="13" w16cid:durableId="365833997">
    <w:abstractNumId w:val="67"/>
  </w:num>
  <w:num w:numId="14" w16cid:durableId="8995675">
    <w:abstractNumId w:val="120"/>
  </w:num>
  <w:num w:numId="15" w16cid:durableId="828136255">
    <w:abstractNumId w:val="135"/>
  </w:num>
  <w:num w:numId="16" w16cid:durableId="650673412">
    <w:abstractNumId w:val="207"/>
  </w:num>
  <w:num w:numId="17" w16cid:durableId="1801536216">
    <w:abstractNumId w:val="243"/>
  </w:num>
  <w:num w:numId="18" w16cid:durableId="1400786667">
    <w:abstractNumId w:val="0"/>
  </w:num>
  <w:num w:numId="19" w16cid:durableId="968901005">
    <w:abstractNumId w:val="105"/>
  </w:num>
  <w:num w:numId="20" w16cid:durableId="2124575005">
    <w:abstractNumId w:val="119"/>
  </w:num>
  <w:num w:numId="21" w16cid:durableId="665131247">
    <w:abstractNumId w:val="217"/>
  </w:num>
  <w:num w:numId="22" w16cid:durableId="901713709">
    <w:abstractNumId w:val="195"/>
  </w:num>
  <w:num w:numId="23" w16cid:durableId="1517891104">
    <w:abstractNumId w:val="13"/>
  </w:num>
  <w:num w:numId="24" w16cid:durableId="827474382">
    <w:abstractNumId w:val="148"/>
  </w:num>
  <w:num w:numId="25" w16cid:durableId="1287590579">
    <w:abstractNumId w:val="54"/>
  </w:num>
  <w:num w:numId="26" w16cid:durableId="1627083010">
    <w:abstractNumId w:val="122"/>
  </w:num>
  <w:num w:numId="27" w16cid:durableId="1571649591">
    <w:abstractNumId w:val="101"/>
  </w:num>
  <w:num w:numId="28" w16cid:durableId="152183200">
    <w:abstractNumId w:val="56"/>
  </w:num>
  <w:num w:numId="29" w16cid:durableId="1555779016">
    <w:abstractNumId w:val="85"/>
  </w:num>
  <w:num w:numId="30" w16cid:durableId="961813648">
    <w:abstractNumId w:val="226"/>
  </w:num>
  <w:num w:numId="31" w16cid:durableId="71591252">
    <w:abstractNumId w:val="225"/>
  </w:num>
  <w:num w:numId="32" w16cid:durableId="128059193">
    <w:abstractNumId w:val="206"/>
  </w:num>
  <w:num w:numId="33" w16cid:durableId="314576811">
    <w:abstractNumId w:val="227"/>
  </w:num>
  <w:num w:numId="34" w16cid:durableId="2121415190">
    <w:abstractNumId w:val="17"/>
  </w:num>
  <w:num w:numId="35" w16cid:durableId="1667051147">
    <w:abstractNumId w:val="178"/>
  </w:num>
  <w:num w:numId="36" w16cid:durableId="802236665">
    <w:abstractNumId w:val="46"/>
    <w:lvlOverride w:ilvl="0">
      <w:startOverride w:val="1"/>
    </w:lvlOverride>
    <w:lvlOverride w:ilvl="1"/>
    <w:lvlOverride w:ilvl="2"/>
    <w:lvlOverride w:ilvl="3"/>
    <w:lvlOverride w:ilvl="4"/>
    <w:lvlOverride w:ilvl="5"/>
    <w:lvlOverride w:ilvl="6"/>
    <w:lvlOverride w:ilvl="7"/>
    <w:lvlOverride w:ilvl="8"/>
  </w:num>
  <w:num w:numId="37" w16cid:durableId="399719317">
    <w:abstractNumId w:val="60"/>
  </w:num>
  <w:num w:numId="38" w16cid:durableId="458106676">
    <w:abstractNumId w:val="103"/>
  </w:num>
  <w:num w:numId="39" w16cid:durableId="69037416">
    <w:abstractNumId w:val="245"/>
  </w:num>
  <w:num w:numId="40" w16cid:durableId="537354961">
    <w:abstractNumId w:val="108"/>
  </w:num>
  <w:num w:numId="41" w16cid:durableId="1707103350">
    <w:abstractNumId w:val="182"/>
  </w:num>
  <w:num w:numId="42" w16cid:durableId="921138266">
    <w:abstractNumId w:val="22"/>
  </w:num>
  <w:num w:numId="43" w16cid:durableId="844633589">
    <w:abstractNumId w:val="35"/>
  </w:num>
  <w:num w:numId="44" w16cid:durableId="1911572351">
    <w:abstractNumId w:val="86"/>
  </w:num>
  <w:num w:numId="45" w16cid:durableId="1418558726">
    <w:abstractNumId w:val="56"/>
  </w:num>
  <w:num w:numId="46" w16cid:durableId="1946576627">
    <w:abstractNumId w:val="56"/>
  </w:num>
  <w:num w:numId="47" w16cid:durableId="659886457">
    <w:abstractNumId w:val="56"/>
  </w:num>
  <w:num w:numId="48" w16cid:durableId="1911768420">
    <w:abstractNumId w:val="56"/>
  </w:num>
  <w:num w:numId="49" w16cid:durableId="58212713">
    <w:abstractNumId w:val="56"/>
  </w:num>
  <w:num w:numId="50" w16cid:durableId="154762810">
    <w:abstractNumId w:val="87"/>
  </w:num>
  <w:num w:numId="51" w16cid:durableId="573440718">
    <w:abstractNumId w:val="246"/>
  </w:num>
  <w:num w:numId="52" w16cid:durableId="1602028167">
    <w:abstractNumId w:val="56"/>
  </w:num>
  <w:num w:numId="53" w16cid:durableId="1216577349">
    <w:abstractNumId w:val="56"/>
  </w:num>
  <w:num w:numId="54" w16cid:durableId="125707271">
    <w:abstractNumId w:val="56"/>
  </w:num>
  <w:num w:numId="55" w16cid:durableId="1422995564">
    <w:abstractNumId w:val="77"/>
  </w:num>
  <w:num w:numId="56" w16cid:durableId="1224945161">
    <w:abstractNumId w:val="53"/>
  </w:num>
  <w:num w:numId="57" w16cid:durableId="1407344430">
    <w:abstractNumId w:val="96"/>
  </w:num>
  <w:num w:numId="58" w16cid:durableId="228348946">
    <w:abstractNumId w:val="76"/>
  </w:num>
  <w:num w:numId="59" w16cid:durableId="1506945411">
    <w:abstractNumId w:val="15"/>
  </w:num>
  <w:num w:numId="60" w16cid:durableId="968630758">
    <w:abstractNumId w:val="16"/>
  </w:num>
  <w:num w:numId="61" w16cid:durableId="1978954177">
    <w:abstractNumId w:val="26"/>
  </w:num>
  <w:num w:numId="62" w16cid:durableId="1858080413">
    <w:abstractNumId w:val="133"/>
  </w:num>
  <w:num w:numId="63" w16cid:durableId="1638295183">
    <w:abstractNumId w:val="198"/>
  </w:num>
  <w:num w:numId="64" w16cid:durableId="2052995909">
    <w:abstractNumId w:val="124"/>
  </w:num>
  <w:num w:numId="65" w16cid:durableId="1011301978">
    <w:abstractNumId w:val="70"/>
  </w:num>
  <w:num w:numId="66" w16cid:durableId="555355481">
    <w:abstractNumId w:val="192"/>
  </w:num>
  <w:num w:numId="67" w16cid:durableId="1260796725">
    <w:abstractNumId w:val="242"/>
  </w:num>
  <w:num w:numId="68" w16cid:durableId="506939987">
    <w:abstractNumId w:val="185"/>
  </w:num>
  <w:num w:numId="69" w16cid:durableId="1255556966">
    <w:abstractNumId w:val="170"/>
  </w:num>
  <w:num w:numId="70" w16cid:durableId="1570849399">
    <w:abstractNumId w:val="83"/>
  </w:num>
  <w:num w:numId="71" w16cid:durableId="601494260">
    <w:abstractNumId w:val="160"/>
  </w:num>
  <w:num w:numId="72" w16cid:durableId="1396704098">
    <w:abstractNumId w:val="151"/>
  </w:num>
  <w:num w:numId="73" w16cid:durableId="1128621455">
    <w:abstractNumId w:val="69"/>
  </w:num>
  <w:num w:numId="74" w16cid:durableId="1694574473">
    <w:abstractNumId w:val="38"/>
  </w:num>
  <w:num w:numId="75" w16cid:durableId="336734062">
    <w:abstractNumId w:val="45"/>
  </w:num>
  <w:num w:numId="76" w16cid:durableId="1641419874">
    <w:abstractNumId w:val="171"/>
  </w:num>
  <w:num w:numId="77" w16cid:durableId="729963214">
    <w:abstractNumId w:val="79"/>
  </w:num>
  <w:num w:numId="78" w16cid:durableId="1995641593">
    <w:abstractNumId w:val="12"/>
  </w:num>
  <w:num w:numId="79" w16cid:durableId="1134911669">
    <w:abstractNumId w:val="24"/>
  </w:num>
  <w:num w:numId="80" w16cid:durableId="925454721">
    <w:abstractNumId w:val="25"/>
  </w:num>
  <w:num w:numId="81" w16cid:durableId="1321692503">
    <w:abstractNumId w:val="139"/>
  </w:num>
  <w:num w:numId="82" w16cid:durableId="1749575527">
    <w:abstractNumId w:val="189"/>
  </w:num>
  <w:num w:numId="83" w16cid:durableId="416487867">
    <w:abstractNumId w:val="212"/>
  </w:num>
  <w:num w:numId="84" w16cid:durableId="447621714">
    <w:abstractNumId w:val="29"/>
  </w:num>
  <w:num w:numId="85" w16cid:durableId="1080561216">
    <w:abstractNumId w:val="220"/>
  </w:num>
  <w:num w:numId="86" w16cid:durableId="7412006">
    <w:abstractNumId w:val="104"/>
  </w:num>
  <w:num w:numId="87" w16cid:durableId="1046755712">
    <w:abstractNumId w:val="66"/>
  </w:num>
  <w:num w:numId="88" w16cid:durableId="842276656">
    <w:abstractNumId w:val="224"/>
  </w:num>
  <w:num w:numId="89" w16cid:durableId="1778938097">
    <w:abstractNumId w:val="99"/>
  </w:num>
  <w:num w:numId="90" w16cid:durableId="1320573702">
    <w:abstractNumId w:val="56"/>
  </w:num>
  <w:num w:numId="91" w16cid:durableId="1024135938">
    <w:abstractNumId w:val="56"/>
  </w:num>
  <w:num w:numId="92" w16cid:durableId="436486279">
    <w:abstractNumId w:val="56"/>
  </w:num>
  <w:num w:numId="93" w16cid:durableId="2124575073">
    <w:abstractNumId w:val="20"/>
  </w:num>
  <w:num w:numId="94" w16cid:durableId="681977084">
    <w:abstractNumId w:val="74"/>
  </w:num>
  <w:num w:numId="95" w16cid:durableId="618337619">
    <w:abstractNumId w:val="138"/>
  </w:num>
  <w:num w:numId="96" w16cid:durableId="648170271">
    <w:abstractNumId w:val="59"/>
  </w:num>
  <w:num w:numId="97" w16cid:durableId="990141008">
    <w:abstractNumId w:val="201"/>
  </w:num>
  <w:num w:numId="98" w16cid:durableId="366491600">
    <w:abstractNumId w:val="219"/>
  </w:num>
  <w:num w:numId="99" w16cid:durableId="1874610829">
    <w:abstractNumId w:val="210"/>
  </w:num>
  <w:num w:numId="100" w16cid:durableId="2021203177">
    <w:abstractNumId w:val="146"/>
  </w:num>
  <w:num w:numId="101" w16cid:durableId="40401128">
    <w:abstractNumId w:val="162"/>
  </w:num>
  <w:num w:numId="102" w16cid:durableId="1152600054">
    <w:abstractNumId w:val="114"/>
  </w:num>
  <w:num w:numId="103" w16cid:durableId="1493133308">
    <w:abstractNumId w:val="233"/>
  </w:num>
  <w:num w:numId="104" w16cid:durableId="1338725095">
    <w:abstractNumId w:val="230"/>
  </w:num>
  <w:num w:numId="105" w16cid:durableId="1446922704">
    <w:abstractNumId w:val="100"/>
  </w:num>
  <w:num w:numId="106" w16cid:durableId="550726517">
    <w:abstractNumId w:val="216"/>
  </w:num>
  <w:num w:numId="107" w16cid:durableId="1831752246">
    <w:abstractNumId w:val="161"/>
  </w:num>
  <w:num w:numId="108" w16cid:durableId="512960621">
    <w:abstractNumId w:val="58"/>
  </w:num>
  <w:num w:numId="109" w16cid:durableId="344018463">
    <w:abstractNumId w:val="75"/>
  </w:num>
  <w:num w:numId="110" w16cid:durableId="796534287">
    <w:abstractNumId w:val="109"/>
  </w:num>
  <w:num w:numId="111" w16cid:durableId="356932599">
    <w:abstractNumId w:val="159"/>
  </w:num>
  <w:num w:numId="112" w16cid:durableId="54939430">
    <w:abstractNumId w:val="184"/>
  </w:num>
  <w:num w:numId="113" w16cid:durableId="1455949377">
    <w:abstractNumId w:val="56"/>
  </w:num>
  <w:num w:numId="114" w16cid:durableId="1645231695">
    <w:abstractNumId w:val="56"/>
  </w:num>
  <w:num w:numId="115" w16cid:durableId="405958283">
    <w:abstractNumId w:val="56"/>
  </w:num>
  <w:num w:numId="116" w16cid:durableId="2016035786">
    <w:abstractNumId w:val="56"/>
  </w:num>
  <w:num w:numId="117" w16cid:durableId="332608655">
    <w:abstractNumId w:val="56"/>
  </w:num>
  <w:num w:numId="118" w16cid:durableId="987174737">
    <w:abstractNumId w:val="56"/>
  </w:num>
  <w:num w:numId="119" w16cid:durableId="1361396043">
    <w:abstractNumId w:val="56"/>
  </w:num>
  <w:num w:numId="120" w16cid:durableId="778334734">
    <w:abstractNumId w:val="56"/>
  </w:num>
  <w:num w:numId="121" w16cid:durableId="1957592472">
    <w:abstractNumId w:val="56"/>
  </w:num>
  <w:num w:numId="122" w16cid:durableId="1206916171">
    <w:abstractNumId w:val="56"/>
  </w:num>
  <w:num w:numId="123" w16cid:durableId="1533567257">
    <w:abstractNumId w:val="56"/>
  </w:num>
  <w:num w:numId="124" w16cid:durableId="624821054">
    <w:abstractNumId w:val="56"/>
  </w:num>
  <w:num w:numId="125" w16cid:durableId="1625194025">
    <w:abstractNumId w:val="56"/>
  </w:num>
  <w:num w:numId="126" w16cid:durableId="2011639506">
    <w:abstractNumId w:val="56"/>
  </w:num>
  <w:num w:numId="127" w16cid:durableId="1263686407">
    <w:abstractNumId w:val="30"/>
  </w:num>
  <w:num w:numId="128" w16cid:durableId="1697659053">
    <w:abstractNumId w:val="154"/>
  </w:num>
  <w:num w:numId="129" w16cid:durableId="430513048">
    <w:abstractNumId w:val="56"/>
  </w:num>
  <w:num w:numId="130" w16cid:durableId="205064634">
    <w:abstractNumId w:val="56"/>
  </w:num>
  <w:num w:numId="131" w16cid:durableId="621811535">
    <w:abstractNumId w:val="56"/>
  </w:num>
  <w:num w:numId="132" w16cid:durableId="565141370">
    <w:abstractNumId w:val="56"/>
  </w:num>
  <w:num w:numId="133" w16cid:durableId="553851314">
    <w:abstractNumId w:val="56"/>
  </w:num>
  <w:num w:numId="134" w16cid:durableId="119081904">
    <w:abstractNumId w:val="56"/>
  </w:num>
  <w:num w:numId="135" w16cid:durableId="1114860841">
    <w:abstractNumId w:val="56"/>
  </w:num>
  <w:num w:numId="136" w16cid:durableId="1366759209">
    <w:abstractNumId w:val="56"/>
  </w:num>
  <w:num w:numId="137" w16cid:durableId="1500540352">
    <w:abstractNumId w:val="56"/>
  </w:num>
  <w:num w:numId="138" w16cid:durableId="676423006">
    <w:abstractNumId w:val="56"/>
  </w:num>
  <w:num w:numId="139" w16cid:durableId="1862814734">
    <w:abstractNumId w:val="56"/>
  </w:num>
  <w:num w:numId="140" w16cid:durableId="880092172">
    <w:abstractNumId w:val="56"/>
  </w:num>
  <w:num w:numId="141" w16cid:durableId="232131489">
    <w:abstractNumId w:val="56"/>
  </w:num>
  <w:num w:numId="142" w16cid:durableId="1866094065">
    <w:abstractNumId w:val="28"/>
  </w:num>
  <w:num w:numId="143" w16cid:durableId="743602409">
    <w:abstractNumId w:val="56"/>
  </w:num>
  <w:num w:numId="144" w16cid:durableId="1102726017">
    <w:abstractNumId w:val="56"/>
  </w:num>
  <w:num w:numId="145" w16cid:durableId="361637558">
    <w:abstractNumId w:val="56"/>
  </w:num>
  <w:num w:numId="146" w16cid:durableId="1149438963">
    <w:abstractNumId w:val="56"/>
  </w:num>
  <w:num w:numId="147" w16cid:durableId="1011102357">
    <w:abstractNumId w:val="56"/>
  </w:num>
  <w:num w:numId="148" w16cid:durableId="757873816">
    <w:abstractNumId w:val="56"/>
  </w:num>
  <w:num w:numId="149" w16cid:durableId="1385519038">
    <w:abstractNumId w:val="56"/>
  </w:num>
  <w:num w:numId="150" w16cid:durableId="285547755">
    <w:abstractNumId w:val="56"/>
  </w:num>
  <w:num w:numId="151" w16cid:durableId="273513118">
    <w:abstractNumId w:val="56"/>
  </w:num>
  <w:num w:numId="152" w16cid:durableId="1808356724">
    <w:abstractNumId w:val="56"/>
  </w:num>
  <w:num w:numId="153" w16cid:durableId="77675568">
    <w:abstractNumId w:val="56"/>
  </w:num>
  <w:num w:numId="154" w16cid:durableId="168369992">
    <w:abstractNumId w:val="56"/>
  </w:num>
  <w:num w:numId="155" w16cid:durableId="929043580">
    <w:abstractNumId w:val="56"/>
  </w:num>
  <w:num w:numId="156" w16cid:durableId="305667959">
    <w:abstractNumId w:val="56"/>
  </w:num>
  <w:num w:numId="157" w16cid:durableId="2069571418">
    <w:abstractNumId w:val="56"/>
  </w:num>
  <w:num w:numId="158" w16cid:durableId="2022968350">
    <w:abstractNumId w:val="56"/>
  </w:num>
  <w:num w:numId="159" w16cid:durableId="1696075733">
    <w:abstractNumId w:val="56"/>
  </w:num>
  <w:num w:numId="160" w16cid:durableId="1091508859">
    <w:abstractNumId w:val="56"/>
  </w:num>
  <w:num w:numId="161" w16cid:durableId="356926591">
    <w:abstractNumId w:val="56"/>
  </w:num>
  <w:num w:numId="162" w16cid:durableId="1029792982">
    <w:abstractNumId w:val="56"/>
  </w:num>
  <w:num w:numId="163" w16cid:durableId="580723258">
    <w:abstractNumId w:val="56"/>
  </w:num>
  <w:num w:numId="164" w16cid:durableId="2115438617">
    <w:abstractNumId w:val="56"/>
  </w:num>
  <w:num w:numId="165" w16cid:durableId="1573151417">
    <w:abstractNumId w:val="56"/>
  </w:num>
  <w:num w:numId="166" w16cid:durableId="1579098702">
    <w:abstractNumId w:val="56"/>
  </w:num>
  <w:num w:numId="167" w16cid:durableId="2088847022">
    <w:abstractNumId w:val="56"/>
  </w:num>
  <w:num w:numId="168" w16cid:durableId="73818384">
    <w:abstractNumId w:val="56"/>
  </w:num>
  <w:num w:numId="169" w16cid:durableId="1313412216">
    <w:abstractNumId w:val="56"/>
  </w:num>
  <w:num w:numId="170" w16cid:durableId="1080247726">
    <w:abstractNumId w:val="56"/>
  </w:num>
  <w:num w:numId="171" w16cid:durableId="1243487933">
    <w:abstractNumId w:val="71"/>
  </w:num>
  <w:num w:numId="172" w16cid:durableId="1293513621">
    <w:abstractNumId w:val="80"/>
  </w:num>
  <w:num w:numId="173" w16cid:durableId="1074157922">
    <w:abstractNumId w:val="215"/>
  </w:num>
  <w:num w:numId="174" w16cid:durableId="245655700">
    <w:abstractNumId w:val="176"/>
  </w:num>
  <w:num w:numId="175" w16cid:durableId="2142454111">
    <w:abstractNumId w:val="40"/>
  </w:num>
  <w:num w:numId="176" w16cid:durableId="1774089104">
    <w:abstractNumId w:val="223"/>
  </w:num>
  <w:num w:numId="177" w16cid:durableId="94834867">
    <w:abstractNumId w:val="229"/>
  </w:num>
  <w:num w:numId="178" w16cid:durableId="23334810">
    <w:abstractNumId w:val="56"/>
  </w:num>
  <w:num w:numId="179" w16cid:durableId="1777560325">
    <w:abstractNumId w:val="56"/>
  </w:num>
  <w:num w:numId="180" w16cid:durableId="690228614">
    <w:abstractNumId w:val="56"/>
  </w:num>
  <w:num w:numId="181" w16cid:durableId="1870296231">
    <w:abstractNumId w:val="56"/>
  </w:num>
  <w:num w:numId="182" w16cid:durableId="1082264814">
    <w:abstractNumId w:val="56"/>
  </w:num>
  <w:num w:numId="183" w16cid:durableId="1902058646">
    <w:abstractNumId w:val="56"/>
  </w:num>
  <w:num w:numId="184" w16cid:durableId="1262421891">
    <w:abstractNumId w:val="56"/>
  </w:num>
  <w:num w:numId="185" w16cid:durableId="1392265086">
    <w:abstractNumId w:val="56"/>
  </w:num>
  <w:num w:numId="186" w16cid:durableId="1443694820">
    <w:abstractNumId w:val="56"/>
  </w:num>
  <w:num w:numId="187" w16cid:durableId="1624799883">
    <w:abstractNumId w:val="56"/>
  </w:num>
  <w:num w:numId="188" w16cid:durableId="727454228">
    <w:abstractNumId w:val="56"/>
  </w:num>
  <w:num w:numId="189" w16cid:durableId="399057578">
    <w:abstractNumId w:val="56"/>
  </w:num>
  <w:num w:numId="190" w16cid:durableId="1248733120">
    <w:abstractNumId w:val="156"/>
  </w:num>
  <w:num w:numId="191" w16cid:durableId="336928394">
    <w:abstractNumId w:val="221"/>
  </w:num>
  <w:num w:numId="192" w16cid:durableId="2061705626">
    <w:abstractNumId w:val="181"/>
  </w:num>
  <w:num w:numId="193" w16cid:durableId="270746366">
    <w:abstractNumId w:val="180"/>
  </w:num>
  <w:num w:numId="194" w16cid:durableId="1896769548">
    <w:abstractNumId w:val="174"/>
  </w:num>
  <w:num w:numId="195" w16cid:durableId="1650209285">
    <w:abstractNumId w:val="187"/>
  </w:num>
  <w:num w:numId="196" w16cid:durableId="871268217">
    <w:abstractNumId w:val="89"/>
  </w:num>
  <w:num w:numId="197" w16cid:durableId="1235891897">
    <w:abstractNumId w:val="56"/>
  </w:num>
  <w:num w:numId="198" w16cid:durableId="1874346848">
    <w:abstractNumId w:val="56"/>
  </w:num>
  <w:num w:numId="199" w16cid:durableId="531503991">
    <w:abstractNumId w:val="56"/>
  </w:num>
  <w:num w:numId="200" w16cid:durableId="2045708926">
    <w:abstractNumId w:val="56"/>
  </w:num>
  <w:num w:numId="201" w16cid:durableId="1755200802">
    <w:abstractNumId w:val="56"/>
  </w:num>
  <w:num w:numId="202" w16cid:durableId="2044668651">
    <w:abstractNumId w:val="56"/>
  </w:num>
  <w:num w:numId="203" w16cid:durableId="732653441">
    <w:abstractNumId w:val="56"/>
  </w:num>
  <w:num w:numId="204" w16cid:durableId="1920476492">
    <w:abstractNumId w:val="56"/>
  </w:num>
  <w:num w:numId="205" w16cid:durableId="1975209047">
    <w:abstractNumId w:val="56"/>
  </w:num>
  <w:num w:numId="206" w16cid:durableId="1031805667">
    <w:abstractNumId w:val="56"/>
  </w:num>
  <w:num w:numId="207" w16cid:durableId="716704565">
    <w:abstractNumId w:val="56"/>
  </w:num>
  <w:num w:numId="208" w16cid:durableId="2114667502">
    <w:abstractNumId w:val="56"/>
  </w:num>
  <w:num w:numId="209" w16cid:durableId="1526480341">
    <w:abstractNumId w:val="56"/>
  </w:num>
  <w:num w:numId="210" w16cid:durableId="1055395679">
    <w:abstractNumId w:val="56"/>
  </w:num>
  <w:num w:numId="211" w16cid:durableId="1819880955">
    <w:abstractNumId w:val="56"/>
  </w:num>
  <w:num w:numId="212" w16cid:durableId="947389243">
    <w:abstractNumId w:val="56"/>
  </w:num>
  <w:num w:numId="213" w16cid:durableId="186137225">
    <w:abstractNumId w:val="56"/>
  </w:num>
  <w:num w:numId="214" w16cid:durableId="330111268">
    <w:abstractNumId w:val="56"/>
  </w:num>
  <w:num w:numId="215" w16cid:durableId="663969348">
    <w:abstractNumId w:val="56"/>
  </w:num>
  <w:num w:numId="216" w16cid:durableId="117648854">
    <w:abstractNumId w:val="56"/>
  </w:num>
  <w:num w:numId="217" w16cid:durableId="529608448">
    <w:abstractNumId w:val="56"/>
  </w:num>
  <w:num w:numId="218" w16cid:durableId="1724018541">
    <w:abstractNumId w:val="56"/>
  </w:num>
  <w:num w:numId="219" w16cid:durableId="1691754318">
    <w:abstractNumId w:val="56"/>
  </w:num>
  <w:num w:numId="220" w16cid:durableId="841898340">
    <w:abstractNumId w:val="56"/>
  </w:num>
  <w:num w:numId="221" w16cid:durableId="1720934556">
    <w:abstractNumId w:val="121"/>
  </w:num>
  <w:num w:numId="222" w16cid:durableId="1859082916">
    <w:abstractNumId w:val="56"/>
  </w:num>
  <w:num w:numId="223" w16cid:durableId="678511661">
    <w:abstractNumId w:val="56"/>
  </w:num>
  <w:num w:numId="224" w16cid:durableId="2107074771">
    <w:abstractNumId w:val="56"/>
  </w:num>
  <w:num w:numId="225" w16cid:durableId="1999918162">
    <w:abstractNumId w:val="56"/>
  </w:num>
  <w:num w:numId="226" w16cid:durableId="1352562073">
    <w:abstractNumId w:val="56"/>
  </w:num>
  <w:num w:numId="227" w16cid:durableId="1010570411">
    <w:abstractNumId w:val="56"/>
  </w:num>
  <w:num w:numId="228" w16cid:durableId="784039907">
    <w:abstractNumId w:val="56"/>
  </w:num>
  <w:num w:numId="229" w16cid:durableId="796065877">
    <w:abstractNumId w:val="56"/>
  </w:num>
  <w:num w:numId="230" w16cid:durableId="1572084331">
    <w:abstractNumId w:val="56"/>
  </w:num>
  <w:num w:numId="231" w16cid:durableId="1763377793">
    <w:abstractNumId w:val="56"/>
  </w:num>
  <w:num w:numId="232" w16cid:durableId="364407495">
    <w:abstractNumId w:val="56"/>
  </w:num>
  <w:num w:numId="233" w16cid:durableId="875505255">
    <w:abstractNumId w:val="56"/>
  </w:num>
  <w:num w:numId="234" w16cid:durableId="488668348">
    <w:abstractNumId w:val="56"/>
  </w:num>
  <w:num w:numId="235" w16cid:durableId="793644137">
    <w:abstractNumId w:val="173"/>
  </w:num>
  <w:num w:numId="236" w16cid:durableId="448595481">
    <w:abstractNumId w:val="56"/>
  </w:num>
  <w:num w:numId="237" w16cid:durableId="1324890298">
    <w:abstractNumId w:val="56"/>
  </w:num>
  <w:num w:numId="238" w16cid:durableId="1114402753">
    <w:abstractNumId w:val="56"/>
  </w:num>
  <w:num w:numId="239" w16cid:durableId="248659218">
    <w:abstractNumId w:val="56"/>
  </w:num>
  <w:num w:numId="240" w16cid:durableId="82847290">
    <w:abstractNumId w:val="56"/>
  </w:num>
  <w:num w:numId="241" w16cid:durableId="160315328">
    <w:abstractNumId w:val="56"/>
  </w:num>
  <w:num w:numId="242" w16cid:durableId="1058823290">
    <w:abstractNumId w:val="56"/>
  </w:num>
  <w:num w:numId="243" w16cid:durableId="463691861">
    <w:abstractNumId w:val="56"/>
  </w:num>
  <w:num w:numId="244" w16cid:durableId="886066111">
    <w:abstractNumId w:val="56"/>
  </w:num>
  <w:num w:numId="245" w16cid:durableId="1970087791">
    <w:abstractNumId w:val="56"/>
  </w:num>
  <w:num w:numId="246" w16cid:durableId="1433940185">
    <w:abstractNumId w:val="56"/>
  </w:num>
  <w:num w:numId="247" w16cid:durableId="15625231">
    <w:abstractNumId w:val="56"/>
  </w:num>
  <w:num w:numId="248" w16cid:durableId="1977478">
    <w:abstractNumId w:val="56"/>
  </w:num>
  <w:num w:numId="249" w16cid:durableId="1798448849">
    <w:abstractNumId w:val="56"/>
  </w:num>
  <w:num w:numId="250" w16cid:durableId="1911113756">
    <w:abstractNumId w:val="56"/>
  </w:num>
  <w:num w:numId="251" w16cid:durableId="2131781374">
    <w:abstractNumId w:val="56"/>
  </w:num>
  <w:num w:numId="252" w16cid:durableId="1136990246">
    <w:abstractNumId w:val="56"/>
  </w:num>
  <w:num w:numId="253" w16cid:durableId="966813227">
    <w:abstractNumId w:val="56"/>
  </w:num>
  <w:num w:numId="254" w16cid:durableId="1064837347">
    <w:abstractNumId w:val="56"/>
  </w:num>
  <w:num w:numId="255" w16cid:durableId="1911772656">
    <w:abstractNumId w:val="56"/>
  </w:num>
  <w:num w:numId="256" w16cid:durableId="1345547394">
    <w:abstractNumId w:val="56"/>
  </w:num>
  <w:num w:numId="257" w16cid:durableId="186721669">
    <w:abstractNumId w:val="56"/>
  </w:num>
  <w:num w:numId="258" w16cid:durableId="1654723586">
    <w:abstractNumId w:val="56"/>
  </w:num>
  <w:num w:numId="259" w16cid:durableId="923420901">
    <w:abstractNumId w:val="56"/>
  </w:num>
  <w:num w:numId="260" w16cid:durableId="2076665027">
    <w:abstractNumId w:val="56"/>
  </w:num>
  <w:num w:numId="261" w16cid:durableId="1874344140">
    <w:abstractNumId w:val="56"/>
  </w:num>
  <w:num w:numId="262" w16cid:durableId="147792232">
    <w:abstractNumId w:val="56"/>
  </w:num>
  <w:num w:numId="263" w16cid:durableId="313149029">
    <w:abstractNumId w:val="56"/>
  </w:num>
  <w:num w:numId="264" w16cid:durableId="712316659">
    <w:abstractNumId w:val="56"/>
  </w:num>
  <w:num w:numId="265" w16cid:durableId="521746447">
    <w:abstractNumId w:val="56"/>
  </w:num>
  <w:num w:numId="266" w16cid:durableId="324865983">
    <w:abstractNumId w:val="56"/>
  </w:num>
  <w:num w:numId="267" w16cid:durableId="1086920629">
    <w:abstractNumId w:val="56"/>
  </w:num>
  <w:num w:numId="268" w16cid:durableId="275134810">
    <w:abstractNumId w:val="56"/>
  </w:num>
  <w:num w:numId="269" w16cid:durableId="1320039258">
    <w:abstractNumId w:val="56"/>
  </w:num>
  <w:num w:numId="270" w16cid:durableId="370956270">
    <w:abstractNumId w:val="56"/>
  </w:num>
  <w:num w:numId="271" w16cid:durableId="1470633291">
    <w:abstractNumId w:val="56"/>
  </w:num>
  <w:num w:numId="272" w16cid:durableId="1289891555">
    <w:abstractNumId w:val="56"/>
  </w:num>
  <w:num w:numId="273" w16cid:durableId="284698182">
    <w:abstractNumId w:val="56"/>
  </w:num>
  <w:num w:numId="274" w16cid:durableId="917444970">
    <w:abstractNumId w:val="56"/>
  </w:num>
  <w:num w:numId="275" w16cid:durableId="1661076376">
    <w:abstractNumId w:val="56"/>
  </w:num>
  <w:num w:numId="276" w16cid:durableId="2047876262">
    <w:abstractNumId w:val="56"/>
  </w:num>
  <w:num w:numId="277" w16cid:durableId="1715689429">
    <w:abstractNumId w:val="202"/>
  </w:num>
  <w:num w:numId="278" w16cid:durableId="639186430">
    <w:abstractNumId w:val="84"/>
  </w:num>
  <w:num w:numId="279" w16cid:durableId="69232494">
    <w:abstractNumId w:val="214"/>
  </w:num>
  <w:num w:numId="280" w16cid:durableId="398017788">
    <w:abstractNumId w:val="82"/>
  </w:num>
  <w:num w:numId="281" w16cid:durableId="433476950">
    <w:abstractNumId w:val="118"/>
  </w:num>
  <w:num w:numId="282" w16cid:durableId="1314990797">
    <w:abstractNumId w:val="158"/>
  </w:num>
  <w:num w:numId="283" w16cid:durableId="1330063337">
    <w:abstractNumId w:val="56"/>
  </w:num>
  <w:num w:numId="284" w16cid:durableId="2143493857">
    <w:abstractNumId w:val="56"/>
  </w:num>
  <w:num w:numId="285" w16cid:durableId="519516233">
    <w:abstractNumId w:val="56"/>
  </w:num>
  <w:num w:numId="286" w16cid:durableId="892040383">
    <w:abstractNumId w:val="56"/>
  </w:num>
  <w:num w:numId="287" w16cid:durableId="1176993284">
    <w:abstractNumId w:val="56"/>
  </w:num>
  <w:num w:numId="288" w16cid:durableId="970482848">
    <w:abstractNumId w:val="56"/>
  </w:num>
  <w:num w:numId="289" w16cid:durableId="1536625461">
    <w:abstractNumId w:val="56"/>
  </w:num>
  <w:num w:numId="290" w16cid:durableId="1273973442">
    <w:abstractNumId w:val="56"/>
  </w:num>
  <w:num w:numId="291" w16cid:durableId="243804448">
    <w:abstractNumId w:val="56"/>
  </w:num>
  <w:num w:numId="292" w16cid:durableId="1893345917">
    <w:abstractNumId w:val="56"/>
  </w:num>
  <w:num w:numId="293" w16cid:durableId="486897876">
    <w:abstractNumId w:val="239"/>
  </w:num>
  <w:num w:numId="294" w16cid:durableId="155413906">
    <w:abstractNumId w:val="134"/>
  </w:num>
  <w:num w:numId="295" w16cid:durableId="770394091">
    <w:abstractNumId w:val="203"/>
  </w:num>
  <w:num w:numId="296" w16cid:durableId="862673920">
    <w:abstractNumId w:val="208"/>
  </w:num>
  <w:num w:numId="297" w16cid:durableId="870459443">
    <w:abstractNumId w:val="179"/>
  </w:num>
  <w:num w:numId="298" w16cid:durableId="1274901772">
    <w:abstractNumId w:val="56"/>
  </w:num>
  <w:num w:numId="299" w16cid:durableId="1630672277">
    <w:abstractNumId w:val="56"/>
  </w:num>
  <w:num w:numId="300" w16cid:durableId="1134835557">
    <w:abstractNumId w:val="56"/>
  </w:num>
  <w:num w:numId="301" w16cid:durableId="1646621509">
    <w:abstractNumId w:val="56"/>
  </w:num>
  <w:num w:numId="302" w16cid:durableId="485126839">
    <w:abstractNumId w:val="56"/>
  </w:num>
  <w:num w:numId="303" w16cid:durableId="385568072">
    <w:abstractNumId w:val="56"/>
  </w:num>
  <w:num w:numId="304" w16cid:durableId="1080634032">
    <w:abstractNumId w:val="56"/>
  </w:num>
  <w:num w:numId="305" w16cid:durableId="771366157">
    <w:abstractNumId w:val="56"/>
  </w:num>
  <w:num w:numId="306" w16cid:durableId="1896119484">
    <w:abstractNumId w:val="144"/>
  </w:num>
  <w:num w:numId="307" w16cid:durableId="1429349235">
    <w:abstractNumId w:val="63"/>
  </w:num>
  <w:num w:numId="308" w16cid:durableId="593787118">
    <w:abstractNumId w:val="130"/>
  </w:num>
  <w:num w:numId="309" w16cid:durableId="57095499">
    <w:abstractNumId w:val="33"/>
  </w:num>
  <w:num w:numId="310" w16cid:durableId="1105034399">
    <w:abstractNumId w:val="56"/>
  </w:num>
  <w:num w:numId="311" w16cid:durableId="278951877">
    <w:abstractNumId w:val="56"/>
  </w:num>
  <w:num w:numId="312" w16cid:durableId="812068053">
    <w:abstractNumId w:val="56"/>
  </w:num>
  <w:num w:numId="313" w16cid:durableId="731541532">
    <w:abstractNumId w:val="56"/>
  </w:num>
  <w:num w:numId="314" w16cid:durableId="446434007">
    <w:abstractNumId w:val="56"/>
  </w:num>
  <w:num w:numId="315" w16cid:durableId="707295211">
    <w:abstractNumId w:val="56"/>
  </w:num>
  <w:num w:numId="316" w16cid:durableId="713315307">
    <w:abstractNumId w:val="56"/>
  </w:num>
  <w:num w:numId="317" w16cid:durableId="1669819888">
    <w:abstractNumId w:val="56"/>
  </w:num>
  <w:num w:numId="318" w16cid:durableId="971135717">
    <w:abstractNumId w:val="56"/>
  </w:num>
  <w:num w:numId="319" w16cid:durableId="290331338">
    <w:abstractNumId w:val="56"/>
  </w:num>
  <w:num w:numId="320" w16cid:durableId="660353506">
    <w:abstractNumId w:val="56"/>
  </w:num>
  <w:num w:numId="321" w16cid:durableId="950743212">
    <w:abstractNumId w:val="56"/>
  </w:num>
  <w:num w:numId="322" w16cid:durableId="1278023806">
    <w:abstractNumId w:val="172"/>
  </w:num>
  <w:num w:numId="323" w16cid:durableId="225997130">
    <w:abstractNumId w:val="56"/>
  </w:num>
  <w:num w:numId="324" w16cid:durableId="1875848364">
    <w:abstractNumId w:val="42"/>
  </w:num>
  <w:num w:numId="325" w16cid:durableId="1109081644">
    <w:abstractNumId w:val="123"/>
  </w:num>
  <w:num w:numId="326" w16cid:durableId="1016926657">
    <w:abstractNumId w:val="106"/>
  </w:num>
  <w:num w:numId="327" w16cid:durableId="2119986331">
    <w:abstractNumId w:val="92"/>
  </w:num>
  <w:num w:numId="328" w16cid:durableId="2031056112">
    <w:abstractNumId w:val="142"/>
  </w:num>
  <w:num w:numId="329" w16cid:durableId="30880521">
    <w:abstractNumId w:val="240"/>
  </w:num>
  <w:num w:numId="330" w16cid:durableId="711929887">
    <w:abstractNumId w:val="237"/>
  </w:num>
  <w:num w:numId="331" w16cid:durableId="1359575546">
    <w:abstractNumId w:val="56"/>
  </w:num>
  <w:num w:numId="332" w16cid:durableId="1144350171">
    <w:abstractNumId w:val="56"/>
  </w:num>
  <w:num w:numId="333" w16cid:durableId="1931280706">
    <w:abstractNumId w:val="56"/>
  </w:num>
  <w:num w:numId="334" w16cid:durableId="854340117">
    <w:abstractNumId w:val="56"/>
  </w:num>
  <w:num w:numId="335" w16cid:durableId="1808863150">
    <w:abstractNumId w:val="56"/>
  </w:num>
  <w:num w:numId="336" w16cid:durableId="429010862">
    <w:abstractNumId w:val="56"/>
  </w:num>
  <w:num w:numId="337" w16cid:durableId="644505382">
    <w:abstractNumId w:val="56"/>
  </w:num>
  <w:num w:numId="338" w16cid:durableId="171379775">
    <w:abstractNumId w:val="56"/>
  </w:num>
  <w:num w:numId="339" w16cid:durableId="1357922677">
    <w:abstractNumId w:val="56"/>
  </w:num>
  <w:num w:numId="340" w16cid:durableId="1093935152">
    <w:abstractNumId w:val="56"/>
  </w:num>
  <w:num w:numId="341" w16cid:durableId="874318046">
    <w:abstractNumId w:val="56"/>
  </w:num>
  <w:num w:numId="342" w16cid:durableId="152337794">
    <w:abstractNumId w:val="56"/>
  </w:num>
  <w:num w:numId="343" w16cid:durableId="893077873">
    <w:abstractNumId w:val="56"/>
  </w:num>
  <w:num w:numId="344" w16cid:durableId="531311895">
    <w:abstractNumId w:val="56"/>
  </w:num>
  <w:num w:numId="345" w16cid:durableId="700788927">
    <w:abstractNumId w:val="56"/>
  </w:num>
  <w:num w:numId="346" w16cid:durableId="849568277">
    <w:abstractNumId w:val="56"/>
  </w:num>
  <w:num w:numId="347" w16cid:durableId="2099398592">
    <w:abstractNumId w:val="37"/>
  </w:num>
  <w:num w:numId="348" w16cid:durableId="795417191">
    <w:abstractNumId w:val="132"/>
  </w:num>
  <w:num w:numId="349" w16cid:durableId="1876650895">
    <w:abstractNumId w:val="49"/>
  </w:num>
  <w:num w:numId="350" w16cid:durableId="12810443">
    <w:abstractNumId w:val="43"/>
  </w:num>
  <w:num w:numId="351" w16cid:durableId="2138522462">
    <w:abstractNumId w:val="209"/>
  </w:num>
  <w:num w:numId="352" w16cid:durableId="1487085150">
    <w:abstractNumId w:val="62"/>
  </w:num>
  <w:num w:numId="353" w16cid:durableId="639697708">
    <w:abstractNumId w:val="175"/>
  </w:num>
  <w:num w:numId="354" w16cid:durableId="1741172903">
    <w:abstractNumId w:val="168"/>
  </w:num>
  <w:num w:numId="355" w16cid:durableId="665398285">
    <w:abstractNumId w:val="164"/>
  </w:num>
  <w:num w:numId="356" w16cid:durableId="227813505">
    <w:abstractNumId w:val="247"/>
  </w:num>
  <w:num w:numId="357" w16cid:durableId="1738892590">
    <w:abstractNumId w:val="56"/>
  </w:num>
  <w:num w:numId="358" w16cid:durableId="1282103804">
    <w:abstractNumId w:val="56"/>
  </w:num>
  <w:num w:numId="359" w16cid:durableId="1949652916">
    <w:abstractNumId w:val="56"/>
  </w:num>
  <w:num w:numId="360" w16cid:durableId="59518797">
    <w:abstractNumId w:val="56"/>
  </w:num>
  <w:num w:numId="361" w16cid:durableId="1683240790">
    <w:abstractNumId w:val="56"/>
  </w:num>
  <w:num w:numId="362" w16cid:durableId="824122788">
    <w:abstractNumId w:val="56"/>
  </w:num>
  <w:num w:numId="363" w16cid:durableId="1049260539">
    <w:abstractNumId w:val="56"/>
  </w:num>
  <w:num w:numId="364" w16cid:durableId="1241015089">
    <w:abstractNumId w:val="56"/>
  </w:num>
  <w:num w:numId="365" w16cid:durableId="1476289184">
    <w:abstractNumId w:val="56"/>
  </w:num>
  <w:num w:numId="366" w16cid:durableId="926690646">
    <w:abstractNumId w:val="56"/>
  </w:num>
  <w:num w:numId="367" w16cid:durableId="1750612267">
    <w:abstractNumId w:val="56"/>
  </w:num>
  <w:num w:numId="368" w16cid:durableId="701630282">
    <w:abstractNumId w:val="56"/>
  </w:num>
  <w:num w:numId="369" w16cid:durableId="1803768885">
    <w:abstractNumId w:val="56"/>
  </w:num>
  <w:num w:numId="370" w16cid:durableId="1556160160">
    <w:abstractNumId w:val="56"/>
  </w:num>
  <w:num w:numId="371" w16cid:durableId="135415877">
    <w:abstractNumId w:val="64"/>
  </w:num>
  <w:num w:numId="372" w16cid:durableId="782774792">
    <w:abstractNumId w:val="166"/>
  </w:num>
  <w:num w:numId="373" w16cid:durableId="320433397">
    <w:abstractNumId w:val="81"/>
  </w:num>
  <w:num w:numId="374" w16cid:durableId="971640004">
    <w:abstractNumId w:val="129"/>
  </w:num>
  <w:num w:numId="375" w16cid:durableId="1881432828">
    <w:abstractNumId w:val="248"/>
  </w:num>
  <w:num w:numId="376" w16cid:durableId="1915191250">
    <w:abstractNumId w:val="126"/>
  </w:num>
  <w:num w:numId="377" w16cid:durableId="1111704567">
    <w:abstractNumId w:val="56"/>
  </w:num>
  <w:num w:numId="378" w16cid:durableId="1085034721">
    <w:abstractNumId w:val="54"/>
  </w:num>
  <w:num w:numId="379" w16cid:durableId="2014065885">
    <w:abstractNumId w:val="54"/>
  </w:num>
  <w:num w:numId="380" w16cid:durableId="193228490">
    <w:abstractNumId w:val="54"/>
  </w:num>
  <w:num w:numId="381" w16cid:durableId="1350833207">
    <w:abstractNumId w:val="56"/>
  </w:num>
  <w:num w:numId="382" w16cid:durableId="1355380199">
    <w:abstractNumId w:val="54"/>
  </w:num>
  <w:num w:numId="383" w16cid:durableId="921139013">
    <w:abstractNumId w:val="54"/>
  </w:num>
  <w:num w:numId="384" w16cid:durableId="435179518">
    <w:abstractNumId w:val="56"/>
  </w:num>
  <w:num w:numId="385" w16cid:durableId="829101958">
    <w:abstractNumId w:val="54"/>
  </w:num>
  <w:num w:numId="386" w16cid:durableId="735934591">
    <w:abstractNumId w:val="54"/>
  </w:num>
  <w:num w:numId="387" w16cid:durableId="412436981">
    <w:abstractNumId w:val="54"/>
  </w:num>
  <w:num w:numId="388" w16cid:durableId="605691850">
    <w:abstractNumId w:val="56"/>
  </w:num>
  <w:num w:numId="389" w16cid:durableId="1002591001">
    <w:abstractNumId w:val="54"/>
  </w:num>
  <w:num w:numId="390" w16cid:durableId="1084717885">
    <w:abstractNumId w:val="54"/>
  </w:num>
  <w:num w:numId="391" w16cid:durableId="2059739635">
    <w:abstractNumId w:val="54"/>
  </w:num>
  <w:num w:numId="392" w16cid:durableId="115876460">
    <w:abstractNumId w:val="54"/>
  </w:num>
  <w:num w:numId="393" w16cid:durableId="1073773977">
    <w:abstractNumId w:val="56"/>
  </w:num>
  <w:num w:numId="394" w16cid:durableId="1920477146">
    <w:abstractNumId w:val="56"/>
  </w:num>
  <w:num w:numId="395" w16cid:durableId="721752760">
    <w:abstractNumId w:val="54"/>
  </w:num>
  <w:num w:numId="396" w16cid:durableId="1780371666">
    <w:abstractNumId w:val="54"/>
  </w:num>
  <w:num w:numId="397" w16cid:durableId="1072192610">
    <w:abstractNumId w:val="54"/>
  </w:num>
  <w:num w:numId="398" w16cid:durableId="1937127397">
    <w:abstractNumId w:val="56"/>
  </w:num>
  <w:num w:numId="399" w16cid:durableId="1789006195">
    <w:abstractNumId w:val="54"/>
  </w:num>
  <w:num w:numId="400" w16cid:durableId="314915330">
    <w:abstractNumId w:val="54"/>
  </w:num>
  <w:num w:numId="401" w16cid:durableId="1003582649">
    <w:abstractNumId w:val="54"/>
  </w:num>
  <w:num w:numId="402" w16cid:durableId="27490102">
    <w:abstractNumId w:val="54"/>
  </w:num>
  <w:num w:numId="403" w16cid:durableId="1037510968">
    <w:abstractNumId w:val="54"/>
  </w:num>
  <w:num w:numId="404" w16cid:durableId="1116680388">
    <w:abstractNumId w:val="54"/>
  </w:num>
  <w:num w:numId="405" w16cid:durableId="43528928">
    <w:abstractNumId w:val="250"/>
  </w:num>
  <w:num w:numId="406" w16cid:durableId="766535375">
    <w:abstractNumId w:val="14"/>
  </w:num>
  <w:num w:numId="407" w16cid:durableId="1828783698">
    <w:abstractNumId w:val="32"/>
  </w:num>
  <w:num w:numId="408" w16cid:durableId="1183134210">
    <w:abstractNumId w:val="52"/>
  </w:num>
  <w:num w:numId="409" w16cid:durableId="1101534016">
    <w:abstractNumId w:val="44"/>
  </w:num>
  <w:num w:numId="410" w16cid:durableId="876430252">
    <w:abstractNumId w:val="204"/>
  </w:num>
  <w:num w:numId="411" w16cid:durableId="301930529">
    <w:abstractNumId w:val="73"/>
  </w:num>
  <w:num w:numId="412" w16cid:durableId="1033771310">
    <w:abstractNumId w:val="228"/>
  </w:num>
  <w:num w:numId="413" w16cid:durableId="452672453">
    <w:abstractNumId w:val="65"/>
  </w:num>
  <w:num w:numId="414" w16cid:durableId="1992706517">
    <w:abstractNumId w:val="235"/>
  </w:num>
  <w:num w:numId="415" w16cid:durableId="657660711">
    <w:abstractNumId w:val="23"/>
  </w:num>
  <w:num w:numId="416" w16cid:durableId="343291870">
    <w:abstractNumId w:val="34"/>
  </w:num>
  <w:num w:numId="417" w16cid:durableId="1378704784">
    <w:abstractNumId w:val="128"/>
  </w:num>
  <w:num w:numId="418" w16cid:durableId="76951166">
    <w:abstractNumId w:val="88"/>
  </w:num>
  <w:num w:numId="419" w16cid:durableId="1430127617">
    <w:abstractNumId w:val="31"/>
  </w:num>
  <w:num w:numId="420" w16cid:durableId="2057005667">
    <w:abstractNumId w:val="147"/>
  </w:num>
  <w:num w:numId="421" w16cid:durableId="539709099">
    <w:abstractNumId w:val="48"/>
  </w:num>
  <w:num w:numId="422" w16cid:durableId="926499394">
    <w:abstractNumId w:val="152"/>
  </w:num>
  <w:num w:numId="423" w16cid:durableId="832918646">
    <w:abstractNumId w:val="112"/>
  </w:num>
  <w:num w:numId="424" w16cid:durableId="356858948">
    <w:abstractNumId w:val="244"/>
  </w:num>
  <w:num w:numId="425" w16cid:durableId="1734234538">
    <w:abstractNumId w:val="117"/>
  </w:num>
  <w:num w:numId="426" w16cid:durableId="690106229">
    <w:abstractNumId w:val="127"/>
  </w:num>
  <w:num w:numId="427" w16cid:durableId="1020929681">
    <w:abstractNumId w:val="183"/>
  </w:num>
  <w:num w:numId="428" w16cid:durableId="1496870982">
    <w:abstractNumId w:val="56"/>
  </w:num>
  <w:num w:numId="429" w16cid:durableId="568617042">
    <w:abstractNumId w:val="56"/>
  </w:num>
  <w:num w:numId="430" w16cid:durableId="1199313266">
    <w:abstractNumId w:val="56"/>
  </w:num>
  <w:num w:numId="431" w16cid:durableId="1527139230">
    <w:abstractNumId w:val="56"/>
  </w:num>
  <w:num w:numId="432" w16cid:durableId="615909353">
    <w:abstractNumId w:val="56"/>
  </w:num>
  <w:num w:numId="433" w16cid:durableId="1252816866">
    <w:abstractNumId w:val="56"/>
  </w:num>
  <w:num w:numId="434" w16cid:durableId="1239943789">
    <w:abstractNumId w:val="56"/>
  </w:num>
  <w:num w:numId="435" w16cid:durableId="406804560">
    <w:abstractNumId w:val="56"/>
  </w:num>
  <w:num w:numId="436" w16cid:durableId="1156262295">
    <w:abstractNumId w:val="56"/>
  </w:num>
  <w:num w:numId="437" w16cid:durableId="234975255">
    <w:abstractNumId w:val="56"/>
  </w:num>
  <w:num w:numId="438" w16cid:durableId="635910368">
    <w:abstractNumId w:val="56"/>
  </w:num>
  <w:num w:numId="439" w16cid:durableId="1733314524">
    <w:abstractNumId w:val="54"/>
  </w:num>
  <w:num w:numId="440" w16cid:durableId="421268264">
    <w:abstractNumId w:val="54"/>
  </w:num>
  <w:num w:numId="441" w16cid:durableId="398327945">
    <w:abstractNumId w:val="54"/>
  </w:num>
  <w:num w:numId="442" w16cid:durableId="1754617876">
    <w:abstractNumId w:val="54"/>
  </w:num>
  <w:num w:numId="443" w16cid:durableId="214434000">
    <w:abstractNumId w:val="54"/>
  </w:num>
  <w:num w:numId="444" w16cid:durableId="77751082">
    <w:abstractNumId w:val="54"/>
  </w:num>
  <w:num w:numId="445" w16cid:durableId="1758214642">
    <w:abstractNumId w:val="54"/>
  </w:num>
  <w:num w:numId="446" w16cid:durableId="1175001341">
    <w:abstractNumId w:val="54"/>
  </w:num>
  <w:num w:numId="447" w16cid:durableId="313487495">
    <w:abstractNumId w:val="54"/>
  </w:num>
  <w:num w:numId="448" w16cid:durableId="1337347211">
    <w:abstractNumId w:val="54"/>
  </w:num>
  <w:num w:numId="449" w16cid:durableId="402676863">
    <w:abstractNumId w:val="56"/>
  </w:num>
  <w:num w:numId="450" w16cid:durableId="1851868297">
    <w:abstractNumId w:val="56"/>
  </w:num>
  <w:num w:numId="451" w16cid:durableId="1146632138">
    <w:abstractNumId w:val="56"/>
  </w:num>
  <w:num w:numId="452" w16cid:durableId="1082338268">
    <w:abstractNumId w:val="211"/>
  </w:num>
  <w:num w:numId="453" w16cid:durableId="476922169">
    <w:abstractNumId w:val="72"/>
  </w:num>
  <w:num w:numId="454" w16cid:durableId="1000543682">
    <w:abstractNumId w:val="143"/>
  </w:num>
  <w:num w:numId="455" w16cid:durableId="1135021913">
    <w:abstractNumId w:val="231"/>
  </w:num>
  <w:num w:numId="456" w16cid:durableId="1140615253">
    <w:abstractNumId w:val="241"/>
  </w:num>
  <w:num w:numId="457" w16cid:durableId="1607083423">
    <w:abstractNumId w:val="50"/>
  </w:num>
  <w:num w:numId="458" w16cid:durableId="325479151">
    <w:abstractNumId w:val="145"/>
  </w:num>
  <w:num w:numId="459" w16cid:durableId="701712045">
    <w:abstractNumId w:val="56"/>
  </w:num>
  <w:num w:numId="460" w16cid:durableId="810900523">
    <w:abstractNumId w:val="56"/>
  </w:num>
  <w:num w:numId="461" w16cid:durableId="1805194837">
    <w:abstractNumId w:val="56"/>
  </w:num>
  <w:num w:numId="462" w16cid:durableId="680661113">
    <w:abstractNumId w:val="56"/>
  </w:num>
  <w:num w:numId="463" w16cid:durableId="1050301917">
    <w:abstractNumId w:val="56"/>
  </w:num>
  <w:num w:numId="464" w16cid:durableId="1810904060">
    <w:abstractNumId w:val="56"/>
  </w:num>
  <w:num w:numId="465" w16cid:durableId="876817757">
    <w:abstractNumId w:val="56"/>
  </w:num>
  <w:num w:numId="466" w16cid:durableId="935165749">
    <w:abstractNumId w:val="56"/>
  </w:num>
  <w:num w:numId="467" w16cid:durableId="197356165">
    <w:abstractNumId w:val="163"/>
  </w:num>
  <w:num w:numId="468" w16cid:durableId="2050177356">
    <w:abstractNumId w:val="149"/>
  </w:num>
  <w:num w:numId="469" w16cid:durableId="326638482">
    <w:abstractNumId w:val="102"/>
  </w:num>
  <w:num w:numId="470" w16cid:durableId="1761485492">
    <w:abstractNumId w:val="200"/>
  </w:num>
  <w:num w:numId="471" w16cid:durableId="870654003">
    <w:abstractNumId w:val="190"/>
  </w:num>
  <w:num w:numId="472" w16cid:durableId="1917544387">
    <w:abstractNumId w:val="236"/>
  </w:num>
  <w:num w:numId="473" w16cid:durableId="657198360">
    <w:abstractNumId w:val="249"/>
  </w:num>
  <w:num w:numId="474" w16cid:durableId="1370300092">
    <w:abstractNumId w:val="234"/>
  </w:num>
  <w:num w:numId="475" w16cid:durableId="1405294842">
    <w:abstractNumId w:val="141"/>
  </w:num>
  <w:num w:numId="476" w16cid:durableId="1062216747">
    <w:abstractNumId w:val="196"/>
  </w:num>
  <w:num w:numId="477" w16cid:durableId="1742754669">
    <w:abstractNumId w:val="251"/>
  </w:num>
  <w:num w:numId="478" w16cid:durableId="1594120706">
    <w:abstractNumId w:val="136"/>
  </w:num>
  <w:num w:numId="479" w16cid:durableId="813375924">
    <w:abstractNumId w:val="56"/>
  </w:num>
  <w:num w:numId="480" w16cid:durableId="854222219">
    <w:abstractNumId w:val="56"/>
  </w:num>
  <w:num w:numId="481" w16cid:durableId="1805081915">
    <w:abstractNumId w:val="56"/>
  </w:num>
  <w:num w:numId="482" w16cid:durableId="162086144">
    <w:abstractNumId w:val="56"/>
  </w:num>
  <w:num w:numId="483" w16cid:durableId="186141272">
    <w:abstractNumId w:val="56"/>
  </w:num>
  <w:num w:numId="484" w16cid:durableId="119570056">
    <w:abstractNumId w:val="56"/>
  </w:num>
  <w:num w:numId="485" w16cid:durableId="1531920964">
    <w:abstractNumId w:val="56"/>
  </w:num>
  <w:num w:numId="486" w16cid:durableId="239677013">
    <w:abstractNumId w:val="56"/>
  </w:num>
  <w:num w:numId="487" w16cid:durableId="1553153712">
    <w:abstractNumId w:val="61"/>
  </w:num>
  <w:num w:numId="488" w16cid:durableId="229004439">
    <w:abstractNumId w:val="56"/>
  </w:num>
  <w:num w:numId="489" w16cid:durableId="1348556705">
    <w:abstractNumId w:val="56"/>
  </w:num>
  <w:num w:numId="490" w16cid:durableId="2042633995">
    <w:abstractNumId w:val="56"/>
  </w:num>
  <w:num w:numId="491" w16cid:durableId="1356537825">
    <w:abstractNumId w:val="56"/>
  </w:num>
  <w:num w:numId="492" w16cid:durableId="1450050302">
    <w:abstractNumId w:val="56"/>
  </w:num>
  <w:num w:numId="493" w16cid:durableId="1605191379">
    <w:abstractNumId w:val="56"/>
  </w:num>
  <w:num w:numId="494" w16cid:durableId="485629080">
    <w:abstractNumId w:val="56"/>
  </w:num>
  <w:num w:numId="495" w16cid:durableId="1727534487">
    <w:abstractNumId w:val="56"/>
  </w:num>
  <w:num w:numId="496" w16cid:durableId="1655723010">
    <w:abstractNumId w:val="56"/>
  </w:num>
  <w:num w:numId="497" w16cid:durableId="1461873902">
    <w:abstractNumId w:val="56"/>
  </w:num>
  <w:num w:numId="498" w16cid:durableId="1199198526">
    <w:abstractNumId w:val="56"/>
  </w:num>
  <w:num w:numId="499" w16cid:durableId="1643995496">
    <w:abstractNumId w:val="56"/>
  </w:num>
  <w:num w:numId="500" w16cid:durableId="1794667508">
    <w:abstractNumId w:val="56"/>
  </w:num>
  <w:num w:numId="501" w16cid:durableId="56824690">
    <w:abstractNumId w:val="56"/>
  </w:num>
  <w:num w:numId="502" w16cid:durableId="2024934306">
    <w:abstractNumId w:val="56"/>
  </w:num>
  <w:num w:numId="503" w16cid:durableId="546838501">
    <w:abstractNumId w:val="56"/>
  </w:num>
  <w:num w:numId="504" w16cid:durableId="1533231478">
    <w:abstractNumId w:val="56"/>
  </w:num>
  <w:num w:numId="505" w16cid:durableId="192772364">
    <w:abstractNumId w:val="56"/>
  </w:num>
  <w:num w:numId="506" w16cid:durableId="904341951">
    <w:abstractNumId w:val="56"/>
  </w:num>
  <w:num w:numId="507" w16cid:durableId="969283242">
    <w:abstractNumId w:val="56"/>
  </w:num>
  <w:num w:numId="508" w16cid:durableId="301470619">
    <w:abstractNumId w:val="56"/>
  </w:num>
  <w:num w:numId="509" w16cid:durableId="1251890914">
    <w:abstractNumId w:val="56"/>
  </w:num>
  <w:num w:numId="510" w16cid:durableId="1121192221">
    <w:abstractNumId w:val="56"/>
  </w:num>
  <w:num w:numId="511" w16cid:durableId="1948611953">
    <w:abstractNumId w:val="56"/>
  </w:num>
  <w:num w:numId="512" w16cid:durableId="1820265109">
    <w:abstractNumId w:val="56"/>
  </w:num>
  <w:num w:numId="513" w16cid:durableId="55127228">
    <w:abstractNumId w:val="56"/>
  </w:num>
  <w:num w:numId="514" w16cid:durableId="1610971268">
    <w:abstractNumId w:val="78"/>
  </w:num>
  <w:num w:numId="515" w16cid:durableId="1874145491">
    <w:abstractNumId w:val="68"/>
  </w:num>
  <w:num w:numId="516" w16cid:durableId="808938251">
    <w:abstractNumId w:val="177"/>
  </w:num>
  <w:num w:numId="517" w16cid:durableId="1246232729">
    <w:abstractNumId w:val="218"/>
  </w:num>
  <w:num w:numId="518" w16cid:durableId="218825129">
    <w:abstractNumId w:val="56"/>
  </w:num>
  <w:num w:numId="519" w16cid:durableId="21327654">
    <w:abstractNumId w:val="56"/>
  </w:num>
  <w:num w:numId="520" w16cid:durableId="1354258106">
    <w:abstractNumId w:val="56"/>
  </w:num>
  <w:num w:numId="521" w16cid:durableId="1867257034">
    <w:abstractNumId w:val="56"/>
  </w:num>
  <w:num w:numId="522" w16cid:durableId="1467237381">
    <w:abstractNumId w:val="56"/>
  </w:num>
  <w:num w:numId="523" w16cid:durableId="2017074443">
    <w:abstractNumId w:val="56"/>
  </w:num>
  <w:num w:numId="524" w16cid:durableId="104424666">
    <w:abstractNumId w:val="191"/>
  </w:num>
  <w:num w:numId="525" w16cid:durableId="812021240">
    <w:abstractNumId w:val="41"/>
  </w:num>
  <w:num w:numId="526" w16cid:durableId="719944101">
    <w:abstractNumId w:val="188"/>
  </w:num>
  <w:num w:numId="527" w16cid:durableId="1218516595">
    <w:abstractNumId w:val="95"/>
  </w:num>
  <w:num w:numId="528" w16cid:durableId="349994889">
    <w:abstractNumId w:val="56"/>
  </w:num>
  <w:num w:numId="529" w16cid:durableId="1788503332">
    <w:abstractNumId w:val="56"/>
  </w:num>
  <w:num w:numId="530" w16cid:durableId="2066102565">
    <w:abstractNumId w:val="36"/>
  </w:num>
  <w:num w:numId="531" w16cid:durableId="260919508">
    <w:abstractNumId w:val="98"/>
  </w:num>
  <w:num w:numId="532" w16cid:durableId="715398901">
    <w:abstractNumId w:val="199"/>
  </w:num>
  <w:num w:numId="533" w16cid:durableId="1914927529">
    <w:abstractNumId w:val="91"/>
  </w:num>
  <w:num w:numId="534" w16cid:durableId="2074886078">
    <w:abstractNumId w:val="169"/>
  </w:num>
  <w:num w:numId="535" w16cid:durableId="930041096">
    <w:abstractNumId w:val="56"/>
  </w:num>
  <w:num w:numId="536" w16cid:durableId="2060473812">
    <w:abstractNumId w:val="56"/>
  </w:num>
  <w:num w:numId="537" w16cid:durableId="788009221">
    <w:abstractNumId w:val="56"/>
  </w:num>
  <w:num w:numId="538" w16cid:durableId="499856565">
    <w:abstractNumId w:val="56"/>
  </w:num>
  <w:num w:numId="539" w16cid:durableId="1651249784">
    <w:abstractNumId w:val="111"/>
  </w:num>
  <w:num w:numId="540" w16cid:durableId="138154821">
    <w:abstractNumId w:val="56"/>
  </w:num>
  <w:num w:numId="541" w16cid:durableId="114836642">
    <w:abstractNumId w:val="97"/>
  </w:num>
  <w:num w:numId="542" w16cid:durableId="1423137578">
    <w:abstractNumId w:val="167"/>
  </w:num>
  <w:num w:numId="543" w16cid:durableId="1132017148">
    <w:abstractNumId w:val="56"/>
  </w:num>
  <w:num w:numId="544" w16cid:durableId="423300939">
    <w:abstractNumId w:val="213"/>
  </w:num>
  <w:num w:numId="545" w16cid:durableId="2019187433">
    <w:abstractNumId w:val="115"/>
  </w:num>
  <w:num w:numId="546" w16cid:durableId="1726753705">
    <w:abstractNumId w:val="194"/>
  </w:num>
  <w:num w:numId="547" w16cid:durableId="795215464">
    <w:abstractNumId w:val="56"/>
  </w:num>
  <w:num w:numId="548" w16cid:durableId="1124619865">
    <w:abstractNumId w:val="56"/>
  </w:num>
  <w:num w:numId="549" w16cid:durableId="1771663124">
    <w:abstractNumId w:val="90"/>
  </w:num>
  <w:num w:numId="550" w16cid:durableId="2147239711">
    <w:abstractNumId w:val="56"/>
  </w:num>
  <w:num w:numId="551" w16cid:durableId="1505508309">
    <w:abstractNumId w:val="56"/>
  </w:num>
  <w:num w:numId="552" w16cid:durableId="974023488">
    <w:abstractNumId w:val="157"/>
  </w:num>
  <w:num w:numId="553" w16cid:durableId="1261060857">
    <w:abstractNumId w:val="56"/>
  </w:num>
  <w:num w:numId="554" w16cid:durableId="1013454356">
    <w:abstractNumId w:val="56"/>
  </w:num>
  <w:num w:numId="555" w16cid:durableId="251817991">
    <w:abstractNumId w:val="56"/>
  </w:num>
  <w:num w:numId="556" w16cid:durableId="475529514">
    <w:abstractNumId w:val="193"/>
  </w:num>
  <w:num w:numId="557" w16cid:durableId="2027712666">
    <w:abstractNumId w:val="56"/>
  </w:num>
  <w:num w:numId="558" w16cid:durableId="638341482">
    <w:abstractNumId w:val="57"/>
  </w:num>
  <w:num w:numId="559" w16cid:durableId="910887308">
    <w:abstractNumId w:val="56"/>
  </w:num>
  <w:num w:numId="560" w16cid:durableId="2038458312">
    <w:abstractNumId w:val="56"/>
  </w:num>
  <w:num w:numId="561" w16cid:durableId="885945081">
    <w:abstractNumId w:val="238"/>
  </w:num>
  <w:num w:numId="562" w16cid:durableId="747969876">
    <w:abstractNumId w:val="11"/>
  </w:num>
  <w:num w:numId="563" w16cid:durableId="1840538158">
    <w:abstractNumId w:val="56"/>
  </w:num>
  <w:num w:numId="564" w16cid:durableId="74203377">
    <w:abstractNumId w:val="56"/>
  </w:num>
  <w:num w:numId="565" w16cid:durableId="261883807">
    <w:abstractNumId w:val="155"/>
  </w:num>
  <w:num w:numId="566" w16cid:durableId="763263935">
    <w:abstractNumId w:val="56"/>
  </w:num>
  <w:num w:numId="567" w16cid:durableId="1126240431">
    <w:abstractNumId w:val="56"/>
  </w:num>
  <w:num w:numId="568" w16cid:durableId="87964769">
    <w:abstractNumId w:val="21"/>
  </w:num>
  <w:num w:numId="569" w16cid:durableId="340159992">
    <w:abstractNumId w:val="56"/>
  </w:num>
  <w:num w:numId="570" w16cid:durableId="1364015020">
    <w:abstractNumId w:val="39"/>
  </w:num>
  <w:num w:numId="571" w16cid:durableId="1658411377">
    <w:abstractNumId w:val="19"/>
  </w:num>
  <w:num w:numId="572" w16cid:durableId="1180582892">
    <w:abstractNumId w:val="56"/>
  </w:num>
  <w:num w:numId="573" w16cid:durableId="1650867197">
    <w:abstractNumId w:val="56"/>
  </w:num>
  <w:num w:numId="574" w16cid:durableId="483276136">
    <w:abstractNumId w:val="56"/>
  </w:num>
  <w:num w:numId="575" w16cid:durableId="424768936">
    <w:abstractNumId w:val="56"/>
  </w:num>
  <w:num w:numId="576" w16cid:durableId="452333077">
    <w:abstractNumId w:val="56"/>
  </w:num>
  <w:num w:numId="577" w16cid:durableId="451440414">
    <w:abstractNumId w:val="56"/>
  </w:num>
  <w:num w:numId="578" w16cid:durableId="1110392997">
    <w:abstractNumId w:val="137"/>
  </w:num>
  <w:num w:numId="579" w16cid:durableId="771507552">
    <w:abstractNumId w:val="153"/>
  </w:num>
  <w:num w:numId="580" w16cid:durableId="1725325738">
    <w:abstractNumId w:val="56"/>
  </w:num>
  <w:num w:numId="581" w16cid:durableId="1620259687">
    <w:abstractNumId w:val="165"/>
  </w:num>
  <w:num w:numId="582" w16cid:durableId="407726234">
    <w:abstractNumId w:val="94"/>
  </w:num>
  <w:num w:numId="583" w16cid:durableId="941186805">
    <w:abstractNumId w:val="93"/>
  </w:num>
  <w:num w:numId="584" w16cid:durableId="966816443">
    <w:abstractNumId w:val="125"/>
  </w:num>
  <w:num w:numId="585" w16cid:durableId="1042827685">
    <w:abstractNumId w:val="150"/>
  </w:num>
  <w:num w:numId="586" w16cid:durableId="1679648942">
    <w:abstractNumId w:val="27"/>
  </w:num>
  <w:num w:numId="587" w16cid:durableId="1776635856">
    <w:abstractNumId w:val="110"/>
  </w:num>
  <w:num w:numId="588" w16cid:durableId="1381856960">
    <w:abstractNumId w:val="107"/>
  </w:num>
  <w:num w:numId="589" w16cid:durableId="23139360">
    <w:abstractNumId w:val="18"/>
  </w:num>
  <w:num w:numId="590" w16cid:durableId="497572476">
    <w:abstractNumId w:val="113"/>
  </w:num>
  <w:num w:numId="591" w16cid:durableId="1546066537">
    <w:abstractNumId w:val="5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displayBackgroundShape/>
  <w:activeWritingStyle w:appName="MSWord" w:lang="en-US" w:vendorID="64" w:dllVersion="6" w:nlCheck="1" w:checkStyle="1"/>
  <w:activeWritingStyle w:appName="MSWord" w:lang="en-IN" w:vendorID="64" w:dllVersion="6" w:nlCheck="1" w:checkStyle="1"/>
  <w:activeWritingStyle w:appName="MSWord" w:lang="en-GB" w:vendorID="64" w:dllVersion="6" w:nlCheck="1" w:checkStyle="0"/>
  <w:activeWritingStyle w:appName="MSWord" w:lang="fr-FR" w:vendorID="64" w:dllVersion="6" w:nlCheck="1" w:checkStyle="0"/>
  <w:activeWritingStyle w:appName="MSWord" w:lang="en-IN" w:vendorID="64" w:dllVersion="0"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IN" w:vendorID="64" w:dllVersion="4096" w:nlCheck="1" w:checkStyle="0"/>
  <w:activeWritingStyle w:appName="MSWord" w:lang="en-GB"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50" style="v-text-anchor:middle" fillcolor="silver" stroke="f">
      <v:fill color="silver"/>
      <v:stroke dashstyle="1 1" weight="4.5pt" linestyle="thickThin" on="f"/>
      <v:textbox inset="2.4065mm,1.20325mm,2.4065mm,1.20325mm"/>
      <o:colormru v:ext="edit" colors="#cc0,#006,#e1ff93"/>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6B0"/>
    <w:rsid w:val="00000125"/>
    <w:rsid w:val="0000035F"/>
    <w:rsid w:val="0000049D"/>
    <w:rsid w:val="000007AF"/>
    <w:rsid w:val="000008AF"/>
    <w:rsid w:val="00000C48"/>
    <w:rsid w:val="000015A9"/>
    <w:rsid w:val="0000196F"/>
    <w:rsid w:val="00001A8A"/>
    <w:rsid w:val="00001B8A"/>
    <w:rsid w:val="00001F6C"/>
    <w:rsid w:val="00002463"/>
    <w:rsid w:val="000024B0"/>
    <w:rsid w:val="00002621"/>
    <w:rsid w:val="000026E4"/>
    <w:rsid w:val="000027F4"/>
    <w:rsid w:val="00002A80"/>
    <w:rsid w:val="00002BAD"/>
    <w:rsid w:val="00002BB1"/>
    <w:rsid w:val="00002C8B"/>
    <w:rsid w:val="00002E91"/>
    <w:rsid w:val="000030AB"/>
    <w:rsid w:val="000038AB"/>
    <w:rsid w:val="00003BCF"/>
    <w:rsid w:val="00003F80"/>
    <w:rsid w:val="000042E8"/>
    <w:rsid w:val="0000476D"/>
    <w:rsid w:val="00004D8A"/>
    <w:rsid w:val="00004F22"/>
    <w:rsid w:val="0000517C"/>
    <w:rsid w:val="00005202"/>
    <w:rsid w:val="000054B5"/>
    <w:rsid w:val="000057AD"/>
    <w:rsid w:val="00005829"/>
    <w:rsid w:val="00005C54"/>
    <w:rsid w:val="00005DA5"/>
    <w:rsid w:val="000060B8"/>
    <w:rsid w:val="00006C83"/>
    <w:rsid w:val="00006D41"/>
    <w:rsid w:val="00006F5A"/>
    <w:rsid w:val="00007003"/>
    <w:rsid w:val="0000708A"/>
    <w:rsid w:val="00007769"/>
    <w:rsid w:val="00007D77"/>
    <w:rsid w:val="00010132"/>
    <w:rsid w:val="000102BF"/>
    <w:rsid w:val="0001035A"/>
    <w:rsid w:val="00010568"/>
    <w:rsid w:val="00010921"/>
    <w:rsid w:val="00011385"/>
    <w:rsid w:val="000115AD"/>
    <w:rsid w:val="000116FB"/>
    <w:rsid w:val="000118B9"/>
    <w:rsid w:val="00011A98"/>
    <w:rsid w:val="00011C5C"/>
    <w:rsid w:val="000120E0"/>
    <w:rsid w:val="00012B5B"/>
    <w:rsid w:val="00012C00"/>
    <w:rsid w:val="00012CCA"/>
    <w:rsid w:val="00013136"/>
    <w:rsid w:val="00013310"/>
    <w:rsid w:val="000134FB"/>
    <w:rsid w:val="000135D2"/>
    <w:rsid w:val="00013935"/>
    <w:rsid w:val="000144CD"/>
    <w:rsid w:val="000148EC"/>
    <w:rsid w:val="00014C1E"/>
    <w:rsid w:val="00014F46"/>
    <w:rsid w:val="0001544C"/>
    <w:rsid w:val="00015D79"/>
    <w:rsid w:val="00016118"/>
    <w:rsid w:val="00016246"/>
    <w:rsid w:val="00016636"/>
    <w:rsid w:val="0001696F"/>
    <w:rsid w:val="00016F5D"/>
    <w:rsid w:val="000174BA"/>
    <w:rsid w:val="000174C2"/>
    <w:rsid w:val="00017626"/>
    <w:rsid w:val="0001776F"/>
    <w:rsid w:val="0001777C"/>
    <w:rsid w:val="00017780"/>
    <w:rsid w:val="00017F87"/>
    <w:rsid w:val="000202DE"/>
    <w:rsid w:val="000203E1"/>
    <w:rsid w:val="00020A33"/>
    <w:rsid w:val="00020C8D"/>
    <w:rsid w:val="00020EB1"/>
    <w:rsid w:val="00020EC3"/>
    <w:rsid w:val="00021371"/>
    <w:rsid w:val="0002158D"/>
    <w:rsid w:val="0002161B"/>
    <w:rsid w:val="00021684"/>
    <w:rsid w:val="00021C42"/>
    <w:rsid w:val="00021DEB"/>
    <w:rsid w:val="000222F5"/>
    <w:rsid w:val="000225EB"/>
    <w:rsid w:val="00022A46"/>
    <w:rsid w:val="00022C4F"/>
    <w:rsid w:val="00022E84"/>
    <w:rsid w:val="00022E9B"/>
    <w:rsid w:val="0002320D"/>
    <w:rsid w:val="00023608"/>
    <w:rsid w:val="00023662"/>
    <w:rsid w:val="000236DE"/>
    <w:rsid w:val="000236EC"/>
    <w:rsid w:val="00023A34"/>
    <w:rsid w:val="00023D58"/>
    <w:rsid w:val="00023D72"/>
    <w:rsid w:val="0002462F"/>
    <w:rsid w:val="0002475F"/>
    <w:rsid w:val="00024AC1"/>
    <w:rsid w:val="00024AF4"/>
    <w:rsid w:val="00024B08"/>
    <w:rsid w:val="00024BA8"/>
    <w:rsid w:val="000254B2"/>
    <w:rsid w:val="00025797"/>
    <w:rsid w:val="000269AC"/>
    <w:rsid w:val="00026F13"/>
    <w:rsid w:val="0002750A"/>
    <w:rsid w:val="000276C5"/>
    <w:rsid w:val="00027734"/>
    <w:rsid w:val="00027A8F"/>
    <w:rsid w:val="00027AF2"/>
    <w:rsid w:val="00027B22"/>
    <w:rsid w:val="00027C90"/>
    <w:rsid w:val="00030184"/>
    <w:rsid w:val="00030211"/>
    <w:rsid w:val="0003125A"/>
    <w:rsid w:val="0003135C"/>
    <w:rsid w:val="0003159E"/>
    <w:rsid w:val="00031615"/>
    <w:rsid w:val="00031717"/>
    <w:rsid w:val="00031985"/>
    <w:rsid w:val="00031B55"/>
    <w:rsid w:val="00031C13"/>
    <w:rsid w:val="000323B7"/>
    <w:rsid w:val="0003252E"/>
    <w:rsid w:val="000326F0"/>
    <w:rsid w:val="000328BE"/>
    <w:rsid w:val="00032A15"/>
    <w:rsid w:val="0003312A"/>
    <w:rsid w:val="00033139"/>
    <w:rsid w:val="000331CC"/>
    <w:rsid w:val="00033603"/>
    <w:rsid w:val="000341B6"/>
    <w:rsid w:val="00034914"/>
    <w:rsid w:val="00034A05"/>
    <w:rsid w:val="00034A48"/>
    <w:rsid w:val="00034C5D"/>
    <w:rsid w:val="00034E8F"/>
    <w:rsid w:val="00034F00"/>
    <w:rsid w:val="00035409"/>
    <w:rsid w:val="000355BA"/>
    <w:rsid w:val="000356EB"/>
    <w:rsid w:val="000357C8"/>
    <w:rsid w:val="00035B57"/>
    <w:rsid w:val="00036762"/>
    <w:rsid w:val="0003676C"/>
    <w:rsid w:val="00036B33"/>
    <w:rsid w:val="00036BB2"/>
    <w:rsid w:val="00036BB7"/>
    <w:rsid w:val="000372AC"/>
    <w:rsid w:val="00037B49"/>
    <w:rsid w:val="00037C19"/>
    <w:rsid w:val="00037CBC"/>
    <w:rsid w:val="00037F88"/>
    <w:rsid w:val="0004006F"/>
    <w:rsid w:val="000400F9"/>
    <w:rsid w:val="0004039F"/>
    <w:rsid w:val="00040406"/>
    <w:rsid w:val="0004041A"/>
    <w:rsid w:val="00040731"/>
    <w:rsid w:val="00040B1E"/>
    <w:rsid w:val="00040BCA"/>
    <w:rsid w:val="00040D34"/>
    <w:rsid w:val="0004129E"/>
    <w:rsid w:val="0004138C"/>
    <w:rsid w:val="000414AC"/>
    <w:rsid w:val="000416FD"/>
    <w:rsid w:val="00041CD6"/>
    <w:rsid w:val="000423A8"/>
    <w:rsid w:val="000423D5"/>
    <w:rsid w:val="00043028"/>
    <w:rsid w:val="0004377D"/>
    <w:rsid w:val="00044370"/>
    <w:rsid w:val="00044C14"/>
    <w:rsid w:val="00045171"/>
    <w:rsid w:val="00045766"/>
    <w:rsid w:val="0004588D"/>
    <w:rsid w:val="00045BA5"/>
    <w:rsid w:val="000467AD"/>
    <w:rsid w:val="00046AC6"/>
    <w:rsid w:val="000471C8"/>
    <w:rsid w:val="00047353"/>
    <w:rsid w:val="00047825"/>
    <w:rsid w:val="0005005F"/>
    <w:rsid w:val="0005006D"/>
    <w:rsid w:val="000501B2"/>
    <w:rsid w:val="000502B0"/>
    <w:rsid w:val="00050488"/>
    <w:rsid w:val="0005066B"/>
    <w:rsid w:val="00050A8F"/>
    <w:rsid w:val="00050CCE"/>
    <w:rsid w:val="00051182"/>
    <w:rsid w:val="00051374"/>
    <w:rsid w:val="00051654"/>
    <w:rsid w:val="000517E3"/>
    <w:rsid w:val="00051943"/>
    <w:rsid w:val="00052387"/>
    <w:rsid w:val="00053365"/>
    <w:rsid w:val="00053B02"/>
    <w:rsid w:val="00053B70"/>
    <w:rsid w:val="00053C11"/>
    <w:rsid w:val="00053DC5"/>
    <w:rsid w:val="00053DFF"/>
    <w:rsid w:val="00053F82"/>
    <w:rsid w:val="000541B4"/>
    <w:rsid w:val="00054CFF"/>
    <w:rsid w:val="00054D2A"/>
    <w:rsid w:val="00054DE5"/>
    <w:rsid w:val="000554C2"/>
    <w:rsid w:val="000555BB"/>
    <w:rsid w:val="00055752"/>
    <w:rsid w:val="00055ADD"/>
    <w:rsid w:val="00055F9B"/>
    <w:rsid w:val="0005627E"/>
    <w:rsid w:val="000568C5"/>
    <w:rsid w:val="00056B55"/>
    <w:rsid w:val="00057364"/>
    <w:rsid w:val="000573EB"/>
    <w:rsid w:val="00057563"/>
    <w:rsid w:val="00057A9A"/>
    <w:rsid w:val="00057E3B"/>
    <w:rsid w:val="000600BB"/>
    <w:rsid w:val="000604AA"/>
    <w:rsid w:val="00060502"/>
    <w:rsid w:val="00060C55"/>
    <w:rsid w:val="00061280"/>
    <w:rsid w:val="0006199E"/>
    <w:rsid w:val="00061DE1"/>
    <w:rsid w:val="0006250E"/>
    <w:rsid w:val="00062766"/>
    <w:rsid w:val="00062DF9"/>
    <w:rsid w:val="0006309B"/>
    <w:rsid w:val="000631D2"/>
    <w:rsid w:val="000634C7"/>
    <w:rsid w:val="0006360E"/>
    <w:rsid w:val="00063E4F"/>
    <w:rsid w:val="000646D8"/>
    <w:rsid w:val="00064BB3"/>
    <w:rsid w:val="00064C79"/>
    <w:rsid w:val="00064D91"/>
    <w:rsid w:val="00064E44"/>
    <w:rsid w:val="00065136"/>
    <w:rsid w:val="00065431"/>
    <w:rsid w:val="00065558"/>
    <w:rsid w:val="000657EB"/>
    <w:rsid w:val="00065AB9"/>
    <w:rsid w:val="000660A9"/>
    <w:rsid w:val="00066165"/>
    <w:rsid w:val="000661A3"/>
    <w:rsid w:val="000662E5"/>
    <w:rsid w:val="00066591"/>
    <w:rsid w:val="0006674A"/>
    <w:rsid w:val="0006683B"/>
    <w:rsid w:val="00066AFA"/>
    <w:rsid w:val="00066E7A"/>
    <w:rsid w:val="00067026"/>
    <w:rsid w:val="000672EF"/>
    <w:rsid w:val="000679B8"/>
    <w:rsid w:val="00070121"/>
    <w:rsid w:val="00070154"/>
    <w:rsid w:val="000702E5"/>
    <w:rsid w:val="00071484"/>
    <w:rsid w:val="0007162E"/>
    <w:rsid w:val="00071793"/>
    <w:rsid w:val="000717AC"/>
    <w:rsid w:val="00071857"/>
    <w:rsid w:val="00071A38"/>
    <w:rsid w:val="00071C87"/>
    <w:rsid w:val="00072148"/>
    <w:rsid w:val="0007270B"/>
    <w:rsid w:val="00072EEA"/>
    <w:rsid w:val="000735D6"/>
    <w:rsid w:val="00073BA2"/>
    <w:rsid w:val="00073DAC"/>
    <w:rsid w:val="00074397"/>
    <w:rsid w:val="00074533"/>
    <w:rsid w:val="00074708"/>
    <w:rsid w:val="000748BB"/>
    <w:rsid w:val="0007494C"/>
    <w:rsid w:val="00074F4F"/>
    <w:rsid w:val="000758A0"/>
    <w:rsid w:val="00075994"/>
    <w:rsid w:val="00075C85"/>
    <w:rsid w:val="00076823"/>
    <w:rsid w:val="00076BA8"/>
    <w:rsid w:val="00076C14"/>
    <w:rsid w:val="00076F47"/>
    <w:rsid w:val="000773F3"/>
    <w:rsid w:val="00077618"/>
    <w:rsid w:val="000778AA"/>
    <w:rsid w:val="00077A96"/>
    <w:rsid w:val="000800C6"/>
    <w:rsid w:val="00080E8E"/>
    <w:rsid w:val="00080ECE"/>
    <w:rsid w:val="0008154E"/>
    <w:rsid w:val="0008189D"/>
    <w:rsid w:val="000821BF"/>
    <w:rsid w:val="000825D9"/>
    <w:rsid w:val="0008295C"/>
    <w:rsid w:val="00082AC5"/>
    <w:rsid w:val="00082BBA"/>
    <w:rsid w:val="00083840"/>
    <w:rsid w:val="00083B84"/>
    <w:rsid w:val="00083DC5"/>
    <w:rsid w:val="00083F62"/>
    <w:rsid w:val="0008426A"/>
    <w:rsid w:val="0008449E"/>
    <w:rsid w:val="00084A9B"/>
    <w:rsid w:val="00084ABC"/>
    <w:rsid w:val="00084E3D"/>
    <w:rsid w:val="00084FFC"/>
    <w:rsid w:val="00085FE9"/>
    <w:rsid w:val="00086ABE"/>
    <w:rsid w:val="00086B73"/>
    <w:rsid w:val="00087071"/>
    <w:rsid w:val="0008713E"/>
    <w:rsid w:val="0008760B"/>
    <w:rsid w:val="0008766A"/>
    <w:rsid w:val="00087709"/>
    <w:rsid w:val="0008784B"/>
    <w:rsid w:val="00087B08"/>
    <w:rsid w:val="00087FD7"/>
    <w:rsid w:val="000900B4"/>
    <w:rsid w:val="000901A0"/>
    <w:rsid w:val="00090FEA"/>
    <w:rsid w:val="00091386"/>
    <w:rsid w:val="00091732"/>
    <w:rsid w:val="000917BC"/>
    <w:rsid w:val="00091810"/>
    <w:rsid w:val="00091CE8"/>
    <w:rsid w:val="00091FBF"/>
    <w:rsid w:val="000924D3"/>
    <w:rsid w:val="00092A83"/>
    <w:rsid w:val="000935EC"/>
    <w:rsid w:val="0009379D"/>
    <w:rsid w:val="00093B29"/>
    <w:rsid w:val="00093DEC"/>
    <w:rsid w:val="00094756"/>
    <w:rsid w:val="0009502C"/>
    <w:rsid w:val="000950DA"/>
    <w:rsid w:val="0009561D"/>
    <w:rsid w:val="00095888"/>
    <w:rsid w:val="00095EEA"/>
    <w:rsid w:val="000967F2"/>
    <w:rsid w:val="00096BE5"/>
    <w:rsid w:val="00096CB3"/>
    <w:rsid w:val="00096FC6"/>
    <w:rsid w:val="00097306"/>
    <w:rsid w:val="00097537"/>
    <w:rsid w:val="000A012F"/>
    <w:rsid w:val="000A01DE"/>
    <w:rsid w:val="000A12FF"/>
    <w:rsid w:val="000A1336"/>
    <w:rsid w:val="000A13AD"/>
    <w:rsid w:val="000A144E"/>
    <w:rsid w:val="000A17B1"/>
    <w:rsid w:val="000A1B82"/>
    <w:rsid w:val="000A2251"/>
    <w:rsid w:val="000A231F"/>
    <w:rsid w:val="000A285C"/>
    <w:rsid w:val="000A28D7"/>
    <w:rsid w:val="000A2AA6"/>
    <w:rsid w:val="000A2B8E"/>
    <w:rsid w:val="000A3652"/>
    <w:rsid w:val="000A36DD"/>
    <w:rsid w:val="000A4367"/>
    <w:rsid w:val="000A4751"/>
    <w:rsid w:val="000A4E2C"/>
    <w:rsid w:val="000A501C"/>
    <w:rsid w:val="000A5244"/>
    <w:rsid w:val="000A5B8E"/>
    <w:rsid w:val="000A5CEE"/>
    <w:rsid w:val="000A60F7"/>
    <w:rsid w:val="000A62C3"/>
    <w:rsid w:val="000A64F5"/>
    <w:rsid w:val="000A666C"/>
    <w:rsid w:val="000A6772"/>
    <w:rsid w:val="000A6BCD"/>
    <w:rsid w:val="000A72C7"/>
    <w:rsid w:val="000A77AF"/>
    <w:rsid w:val="000A7B9B"/>
    <w:rsid w:val="000A7DD5"/>
    <w:rsid w:val="000A7E82"/>
    <w:rsid w:val="000B00A4"/>
    <w:rsid w:val="000B0217"/>
    <w:rsid w:val="000B0292"/>
    <w:rsid w:val="000B1571"/>
    <w:rsid w:val="000B15D4"/>
    <w:rsid w:val="000B1796"/>
    <w:rsid w:val="000B1C43"/>
    <w:rsid w:val="000B1EC0"/>
    <w:rsid w:val="000B1FCC"/>
    <w:rsid w:val="000B2193"/>
    <w:rsid w:val="000B23A1"/>
    <w:rsid w:val="000B23BE"/>
    <w:rsid w:val="000B2A05"/>
    <w:rsid w:val="000B2E3A"/>
    <w:rsid w:val="000B3838"/>
    <w:rsid w:val="000B396B"/>
    <w:rsid w:val="000B3A15"/>
    <w:rsid w:val="000B3C31"/>
    <w:rsid w:val="000B44C0"/>
    <w:rsid w:val="000B4A01"/>
    <w:rsid w:val="000B4A08"/>
    <w:rsid w:val="000B4C99"/>
    <w:rsid w:val="000B4E5B"/>
    <w:rsid w:val="000B5325"/>
    <w:rsid w:val="000B56FE"/>
    <w:rsid w:val="000B5AAC"/>
    <w:rsid w:val="000B61F5"/>
    <w:rsid w:val="000B630F"/>
    <w:rsid w:val="000B6839"/>
    <w:rsid w:val="000B6A4C"/>
    <w:rsid w:val="000B6C61"/>
    <w:rsid w:val="000B74FE"/>
    <w:rsid w:val="000B75CB"/>
    <w:rsid w:val="000B76C9"/>
    <w:rsid w:val="000B795B"/>
    <w:rsid w:val="000B7CA5"/>
    <w:rsid w:val="000B7ECE"/>
    <w:rsid w:val="000C0260"/>
    <w:rsid w:val="000C05FD"/>
    <w:rsid w:val="000C0836"/>
    <w:rsid w:val="000C0A86"/>
    <w:rsid w:val="000C0AAA"/>
    <w:rsid w:val="000C0F89"/>
    <w:rsid w:val="000C119C"/>
    <w:rsid w:val="000C12A4"/>
    <w:rsid w:val="000C12A5"/>
    <w:rsid w:val="000C139B"/>
    <w:rsid w:val="000C1535"/>
    <w:rsid w:val="000C1AFE"/>
    <w:rsid w:val="000C1BC4"/>
    <w:rsid w:val="000C25DE"/>
    <w:rsid w:val="000C2733"/>
    <w:rsid w:val="000C2849"/>
    <w:rsid w:val="000C2BBB"/>
    <w:rsid w:val="000C2CF8"/>
    <w:rsid w:val="000C3C54"/>
    <w:rsid w:val="000C3CC0"/>
    <w:rsid w:val="000C3D25"/>
    <w:rsid w:val="000C508C"/>
    <w:rsid w:val="000C524B"/>
    <w:rsid w:val="000C54F9"/>
    <w:rsid w:val="000C59CA"/>
    <w:rsid w:val="000C5EB8"/>
    <w:rsid w:val="000C5F04"/>
    <w:rsid w:val="000C6A38"/>
    <w:rsid w:val="000C6C8C"/>
    <w:rsid w:val="000C7092"/>
    <w:rsid w:val="000C70C5"/>
    <w:rsid w:val="000C7119"/>
    <w:rsid w:val="000C74AB"/>
    <w:rsid w:val="000C7718"/>
    <w:rsid w:val="000C7CBC"/>
    <w:rsid w:val="000C7F3F"/>
    <w:rsid w:val="000D028B"/>
    <w:rsid w:val="000D0613"/>
    <w:rsid w:val="000D0C62"/>
    <w:rsid w:val="000D0E48"/>
    <w:rsid w:val="000D15B1"/>
    <w:rsid w:val="000D167F"/>
    <w:rsid w:val="000D171A"/>
    <w:rsid w:val="000D1842"/>
    <w:rsid w:val="000D1AB8"/>
    <w:rsid w:val="000D1C3A"/>
    <w:rsid w:val="000D1DAE"/>
    <w:rsid w:val="000D2107"/>
    <w:rsid w:val="000D2302"/>
    <w:rsid w:val="000D2374"/>
    <w:rsid w:val="000D26F2"/>
    <w:rsid w:val="000D2784"/>
    <w:rsid w:val="000D2891"/>
    <w:rsid w:val="000D2A47"/>
    <w:rsid w:val="000D2B2B"/>
    <w:rsid w:val="000D2BC5"/>
    <w:rsid w:val="000D2CB2"/>
    <w:rsid w:val="000D2E01"/>
    <w:rsid w:val="000D2E0D"/>
    <w:rsid w:val="000D33CF"/>
    <w:rsid w:val="000D35F7"/>
    <w:rsid w:val="000D397A"/>
    <w:rsid w:val="000D42F7"/>
    <w:rsid w:val="000D4703"/>
    <w:rsid w:val="000D4CD7"/>
    <w:rsid w:val="000D4ECE"/>
    <w:rsid w:val="000D5073"/>
    <w:rsid w:val="000D56FF"/>
    <w:rsid w:val="000D5D4C"/>
    <w:rsid w:val="000D613A"/>
    <w:rsid w:val="000D7198"/>
    <w:rsid w:val="000D7949"/>
    <w:rsid w:val="000D7B17"/>
    <w:rsid w:val="000D7D43"/>
    <w:rsid w:val="000D7E79"/>
    <w:rsid w:val="000D7F4B"/>
    <w:rsid w:val="000E01EF"/>
    <w:rsid w:val="000E02E2"/>
    <w:rsid w:val="000E0526"/>
    <w:rsid w:val="000E0A5F"/>
    <w:rsid w:val="000E0AB3"/>
    <w:rsid w:val="000E0B96"/>
    <w:rsid w:val="000E0C18"/>
    <w:rsid w:val="000E0CD6"/>
    <w:rsid w:val="000E0DEA"/>
    <w:rsid w:val="000E13FC"/>
    <w:rsid w:val="000E1486"/>
    <w:rsid w:val="000E1609"/>
    <w:rsid w:val="000E1624"/>
    <w:rsid w:val="000E1A8E"/>
    <w:rsid w:val="000E1FC1"/>
    <w:rsid w:val="000E2027"/>
    <w:rsid w:val="000E304D"/>
    <w:rsid w:val="000E37C2"/>
    <w:rsid w:val="000E396A"/>
    <w:rsid w:val="000E3C4B"/>
    <w:rsid w:val="000E3E07"/>
    <w:rsid w:val="000E4C93"/>
    <w:rsid w:val="000E4F10"/>
    <w:rsid w:val="000E51CA"/>
    <w:rsid w:val="000E6411"/>
    <w:rsid w:val="000E6553"/>
    <w:rsid w:val="000E66F0"/>
    <w:rsid w:val="000E67E8"/>
    <w:rsid w:val="000E69FB"/>
    <w:rsid w:val="000E6F63"/>
    <w:rsid w:val="000E7431"/>
    <w:rsid w:val="000E7663"/>
    <w:rsid w:val="000E76F5"/>
    <w:rsid w:val="000E7827"/>
    <w:rsid w:val="000E7AE9"/>
    <w:rsid w:val="000E7D0E"/>
    <w:rsid w:val="000E7D67"/>
    <w:rsid w:val="000E7EE3"/>
    <w:rsid w:val="000F039A"/>
    <w:rsid w:val="000F052F"/>
    <w:rsid w:val="000F0B87"/>
    <w:rsid w:val="000F0F0C"/>
    <w:rsid w:val="000F0F25"/>
    <w:rsid w:val="000F10D6"/>
    <w:rsid w:val="000F1303"/>
    <w:rsid w:val="000F1C2F"/>
    <w:rsid w:val="000F1DBC"/>
    <w:rsid w:val="000F219F"/>
    <w:rsid w:val="000F21D3"/>
    <w:rsid w:val="000F2328"/>
    <w:rsid w:val="000F2607"/>
    <w:rsid w:val="000F2786"/>
    <w:rsid w:val="000F29AC"/>
    <w:rsid w:val="000F3087"/>
    <w:rsid w:val="000F30E3"/>
    <w:rsid w:val="000F3D69"/>
    <w:rsid w:val="000F3EBF"/>
    <w:rsid w:val="000F451D"/>
    <w:rsid w:val="000F4A6D"/>
    <w:rsid w:val="000F4F7D"/>
    <w:rsid w:val="000F50F3"/>
    <w:rsid w:val="000F5177"/>
    <w:rsid w:val="000F53AF"/>
    <w:rsid w:val="000F5852"/>
    <w:rsid w:val="000F5A37"/>
    <w:rsid w:val="000F5C72"/>
    <w:rsid w:val="000F6485"/>
    <w:rsid w:val="000F65E5"/>
    <w:rsid w:val="000F6A8D"/>
    <w:rsid w:val="000F6C76"/>
    <w:rsid w:val="000F7092"/>
    <w:rsid w:val="000F742F"/>
    <w:rsid w:val="000F7B52"/>
    <w:rsid w:val="0010064C"/>
    <w:rsid w:val="001006C6"/>
    <w:rsid w:val="0010095B"/>
    <w:rsid w:val="00100DF4"/>
    <w:rsid w:val="00101051"/>
    <w:rsid w:val="001013D2"/>
    <w:rsid w:val="001013FB"/>
    <w:rsid w:val="00101739"/>
    <w:rsid w:val="00101931"/>
    <w:rsid w:val="00101969"/>
    <w:rsid w:val="00101B52"/>
    <w:rsid w:val="00101BF0"/>
    <w:rsid w:val="0010202D"/>
    <w:rsid w:val="001023E9"/>
    <w:rsid w:val="00102584"/>
    <w:rsid w:val="001027FA"/>
    <w:rsid w:val="00102D20"/>
    <w:rsid w:val="0010312F"/>
    <w:rsid w:val="001032BB"/>
    <w:rsid w:val="00103796"/>
    <w:rsid w:val="0010390E"/>
    <w:rsid w:val="00103C8D"/>
    <w:rsid w:val="00103F1E"/>
    <w:rsid w:val="0010404A"/>
    <w:rsid w:val="00104097"/>
    <w:rsid w:val="001050C5"/>
    <w:rsid w:val="001051F0"/>
    <w:rsid w:val="00105286"/>
    <w:rsid w:val="001052F2"/>
    <w:rsid w:val="00105B64"/>
    <w:rsid w:val="00105FD1"/>
    <w:rsid w:val="0010601A"/>
    <w:rsid w:val="001061B2"/>
    <w:rsid w:val="001063AB"/>
    <w:rsid w:val="001067C5"/>
    <w:rsid w:val="00106D6A"/>
    <w:rsid w:val="00106E6F"/>
    <w:rsid w:val="0010754C"/>
    <w:rsid w:val="00107883"/>
    <w:rsid w:val="00107D1F"/>
    <w:rsid w:val="00107DC7"/>
    <w:rsid w:val="0011018E"/>
    <w:rsid w:val="001103FA"/>
    <w:rsid w:val="001105EC"/>
    <w:rsid w:val="00110A89"/>
    <w:rsid w:val="001119D3"/>
    <w:rsid w:val="00111BD2"/>
    <w:rsid w:val="001121C1"/>
    <w:rsid w:val="0011226E"/>
    <w:rsid w:val="001125D7"/>
    <w:rsid w:val="00112971"/>
    <w:rsid w:val="00113A0A"/>
    <w:rsid w:val="00113DF4"/>
    <w:rsid w:val="00114583"/>
    <w:rsid w:val="0011466A"/>
    <w:rsid w:val="0011491B"/>
    <w:rsid w:val="00114F1C"/>
    <w:rsid w:val="00114FF2"/>
    <w:rsid w:val="00115451"/>
    <w:rsid w:val="00115533"/>
    <w:rsid w:val="00115B5D"/>
    <w:rsid w:val="0011622A"/>
    <w:rsid w:val="0011656A"/>
    <w:rsid w:val="001168C9"/>
    <w:rsid w:val="001172C5"/>
    <w:rsid w:val="00117565"/>
    <w:rsid w:val="00117796"/>
    <w:rsid w:val="001177E8"/>
    <w:rsid w:val="00117A67"/>
    <w:rsid w:val="00120FC2"/>
    <w:rsid w:val="0012180B"/>
    <w:rsid w:val="00121A34"/>
    <w:rsid w:val="00121FB2"/>
    <w:rsid w:val="00122044"/>
    <w:rsid w:val="001228CA"/>
    <w:rsid w:val="00122927"/>
    <w:rsid w:val="00122DEF"/>
    <w:rsid w:val="001233D1"/>
    <w:rsid w:val="00123507"/>
    <w:rsid w:val="00123639"/>
    <w:rsid w:val="001238E5"/>
    <w:rsid w:val="00123D84"/>
    <w:rsid w:val="00123F2C"/>
    <w:rsid w:val="00123FC3"/>
    <w:rsid w:val="00124949"/>
    <w:rsid w:val="001251C4"/>
    <w:rsid w:val="00125A70"/>
    <w:rsid w:val="00125E15"/>
    <w:rsid w:val="00126113"/>
    <w:rsid w:val="00126137"/>
    <w:rsid w:val="001264A4"/>
    <w:rsid w:val="00126AF3"/>
    <w:rsid w:val="00126D9D"/>
    <w:rsid w:val="00127145"/>
    <w:rsid w:val="001274BC"/>
    <w:rsid w:val="00127A50"/>
    <w:rsid w:val="00127A57"/>
    <w:rsid w:val="00127DB3"/>
    <w:rsid w:val="00127E05"/>
    <w:rsid w:val="00127E73"/>
    <w:rsid w:val="00127F50"/>
    <w:rsid w:val="001300FA"/>
    <w:rsid w:val="00130C16"/>
    <w:rsid w:val="00130C3A"/>
    <w:rsid w:val="00130EEC"/>
    <w:rsid w:val="00130F7B"/>
    <w:rsid w:val="00131121"/>
    <w:rsid w:val="0013133C"/>
    <w:rsid w:val="0013178D"/>
    <w:rsid w:val="001317B0"/>
    <w:rsid w:val="0013187C"/>
    <w:rsid w:val="00131D95"/>
    <w:rsid w:val="00131FC0"/>
    <w:rsid w:val="00132098"/>
    <w:rsid w:val="0013285D"/>
    <w:rsid w:val="0013287D"/>
    <w:rsid w:val="0013301D"/>
    <w:rsid w:val="001332C3"/>
    <w:rsid w:val="001333BC"/>
    <w:rsid w:val="00133412"/>
    <w:rsid w:val="0013355F"/>
    <w:rsid w:val="0013360F"/>
    <w:rsid w:val="00133D37"/>
    <w:rsid w:val="00134037"/>
    <w:rsid w:val="001340BF"/>
    <w:rsid w:val="00134600"/>
    <w:rsid w:val="001348E4"/>
    <w:rsid w:val="00134AAF"/>
    <w:rsid w:val="00134D19"/>
    <w:rsid w:val="001350D5"/>
    <w:rsid w:val="001353AF"/>
    <w:rsid w:val="00135546"/>
    <w:rsid w:val="0013558D"/>
    <w:rsid w:val="00135EB9"/>
    <w:rsid w:val="00135F5F"/>
    <w:rsid w:val="00135FFE"/>
    <w:rsid w:val="0013626B"/>
    <w:rsid w:val="0013700F"/>
    <w:rsid w:val="00137589"/>
    <w:rsid w:val="0013798E"/>
    <w:rsid w:val="00137BE9"/>
    <w:rsid w:val="001401F5"/>
    <w:rsid w:val="001404E8"/>
    <w:rsid w:val="00140833"/>
    <w:rsid w:val="00140BFE"/>
    <w:rsid w:val="00140E42"/>
    <w:rsid w:val="001415EB"/>
    <w:rsid w:val="00141997"/>
    <w:rsid w:val="00141BAF"/>
    <w:rsid w:val="00141BB1"/>
    <w:rsid w:val="00141BF7"/>
    <w:rsid w:val="00141D62"/>
    <w:rsid w:val="00141D6F"/>
    <w:rsid w:val="001422C6"/>
    <w:rsid w:val="00142440"/>
    <w:rsid w:val="001426DF"/>
    <w:rsid w:val="001427CD"/>
    <w:rsid w:val="00142C63"/>
    <w:rsid w:val="00143151"/>
    <w:rsid w:val="00143185"/>
    <w:rsid w:val="0014340A"/>
    <w:rsid w:val="001434D2"/>
    <w:rsid w:val="0014379C"/>
    <w:rsid w:val="00143975"/>
    <w:rsid w:val="00143B10"/>
    <w:rsid w:val="00143DFE"/>
    <w:rsid w:val="00143EF3"/>
    <w:rsid w:val="001442E9"/>
    <w:rsid w:val="00144BA5"/>
    <w:rsid w:val="00144F70"/>
    <w:rsid w:val="001451C9"/>
    <w:rsid w:val="0014567D"/>
    <w:rsid w:val="0014620F"/>
    <w:rsid w:val="001476C9"/>
    <w:rsid w:val="00147957"/>
    <w:rsid w:val="00147F4C"/>
    <w:rsid w:val="001501BC"/>
    <w:rsid w:val="001501E1"/>
    <w:rsid w:val="0015055D"/>
    <w:rsid w:val="00150BCB"/>
    <w:rsid w:val="00150C0D"/>
    <w:rsid w:val="0015173C"/>
    <w:rsid w:val="0015173D"/>
    <w:rsid w:val="00151AB9"/>
    <w:rsid w:val="00151B16"/>
    <w:rsid w:val="00151DC6"/>
    <w:rsid w:val="00151DEF"/>
    <w:rsid w:val="001523FA"/>
    <w:rsid w:val="00152822"/>
    <w:rsid w:val="001528E7"/>
    <w:rsid w:val="001529A2"/>
    <w:rsid w:val="00152E4D"/>
    <w:rsid w:val="001532F9"/>
    <w:rsid w:val="00153408"/>
    <w:rsid w:val="00153508"/>
    <w:rsid w:val="00153F03"/>
    <w:rsid w:val="00153F5E"/>
    <w:rsid w:val="00154A81"/>
    <w:rsid w:val="00154F7A"/>
    <w:rsid w:val="001555AE"/>
    <w:rsid w:val="00155698"/>
    <w:rsid w:val="001559B7"/>
    <w:rsid w:val="00155E6B"/>
    <w:rsid w:val="001566EF"/>
    <w:rsid w:val="00157040"/>
    <w:rsid w:val="001572F9"/>
    <w:rsid w:val="00157819"/>
    <w:rsid w:val="00157D0D"/>
    <w:rsid w:val="00157E7B"/>
    <w:rsid w:val="001601AB"/>
    <w:rsid w:val="00160214"/>
    <w:rsid w:val="0016024F"/>
    <w:rsid w:val="001606BE"/>
    <w:rsid w:val="001608EC"/>
    <w:rsid w:val="00160A24"/>
    <w:rsid w:val="00161017"/>
    <w:rsid w:val="001613E9"/>
    <w:rsid w:val="001613F0"/>
    <w:rsid w:val="00161424"/>
    <w:rsid w:val="00161B0A"/>
    <w:rsid w:val="00162170"/>
    <w:rsid w:val="0016252C"/>
    <w:rsid w:val="00162643"/>
    <w:rsid w:val="001629D1"/>
    <w:rsid w:val="00162A42"/>
    <w:rsid w:val="00162BE5"/>
    <w:rsid w:val="0016350A"/>
    <w:rsid w:val="001639C3"/>
    <w:rsid w:val="00163C6B"/>
    <w:rsid w:val="00164532"/>
    <w:rsid w:val="00164C6C"/>
    <w:rsid w:val="00164DB8"/>
    <w:rsid w:val="00164EB1"/>
    <w:rsid w:val="00164F13"/>
    <w:rsid w:val="00165077"/>
    <w:rsid w:val="001654D0"/>
    <w:rsid w:val="0016555C"/>
    <w:rsid w:val="001655DE"/>
    <w:rsid w:val="001656B0"/>
    <w:rsid w:val="00165A10"/>
    <w:rsid w:val="00166642"/>
    <w:rsid w:val="001667A8"/>
    <w:rsid w:val="001667ED"/>
    <w:rsid w:val="00166D59"/>
    <w:rsid w:val="001674E8"/>
    <w:rsid w:val="001674F8"/>
    <w:rsid w:val="0017018C"/>
    <w:rsid w:val="0017097B"/>
    <w:rsid w:val="00171155"/>
    <w:rsid w:val="00171441"/>
    <w:rsid w:val="00171797"/>
    <w:rsid w:val="00171A29"/>
    <w:rsid w:val="00171AE5"/>
    <w:rsid w:val="0017253F"/>
    <w:rsid w:val="001729A7"/>
    <w:rsid w:val="00172CAA"/>
    <w:rsid w:val="00173470"/>
    <w:rsid w:val="00173A50"/>
    <w:rsid w:val="00173EEF"/>
    <w:rsid w:val="001741A6"/>
    <w:rsid w:val="00175257"/>
    <w:rsid w:val="00175445"/>
    <w:rsid w:val="001754B9"/>
    <w:rsid w:val="001759E3"/>
    <w:rsid w:val="00175A8C"/>
    <w:rsid w:val="00176AA6"/>
    <w:rsid w:val="00177232"/>
    <w:rsid w:val="001779DC"/>
    <w:rsid w:val="00177B29"/>
    <w:rsid w:val="00180392"/>
    <w:rsid w:val="00180467"/>
    <w:rsid w:val="00180AFC"/>
    <w:rsid w:val="00180D9A"/>
    <w:rsid w:val="00180E86"/>
    <w:rsid w:val="00180EBF"/>
    <w:rsid w:val="001810A7"/>
    <w:rsid w:val="001812B1"/>
    <w:rsid w:val="00181694"/>
    <w:rsid w:val="00181924"/>
    <w:rsid w:val="00181DA1"/>
    <w:rsid w:val="00182B95"/>
    <w:rsid w:val="00182C82"/>
    <w:rsid w:val="00182D66"/>
    <w:rsid w:val="00182E65"/>
    <w:rsid w:val="00182F80"/>
    <w:rsid w:val="001839A3"/>
    <w:rsid w:val="0018463F"/>
    <w:rsid w:val="00184B32"/>
    <w:rsid w:val="00184C20"/>
    <w:rsid w:val="00184F04"/>
    <w:rsid w:val="00185035"/>
    <w:rsid w:val="0018542E"/>
    <w:rsid w:val="001855F6"/>
    <w:rsid w:val="00185A75"/>
    <w:rsid w:val="00186486"/>
    <w:rsid w:val="00186B3D"/>
    <w:rsid w:val="00186FA7"/>
    <w:rsid w:val="00190C32"/>
    <w:rsid w:val="00190CA7"/>
    <w:rsid w:val="00190F01"/>
    <w:rsid w:val="001910B4"/>
    <w:rsid w:val="001914C5"/>
    <w:rsid w:val="0019193C"/>
    <w:rsid w:val="00191D71"/>
    <w:rsid w:val="00191DEE"/>
    <w:rsid w:val="0019280A"/>
    <w:rsid w:val="00192AD9"/>
    <w:rsid w:val="00193028"/>
    <w:rsid w:val="00193190"/>
    <w:rsid w:val="00193371"/>
    <w:rsid w:val="00193BFB"/>
    <w:rsid w:val="00193D67"/>
    <w:rsid w:val="00194E1A"/>
    <w:rsid w:val="00194F7F"/>
    <w:rsid w:val="00194FAF"/>
    <w:rsid w:val="001956BF"/>
    <w:rsid w:val="00195ABA"/>
    <w:rsid w:val="00195EF8"/>
    <w:rsid w:val="001960A1"/>
    <w:rsid w:val="001960AF"/>
    <w:rsid w:val="00196184"/>
    <w:rsid w:val="001964BA"/>
    <w:rsid w:val="00196B9E"/>
    <w:rsid w:val="00197039"/>
    <w:rsid w:val="001971A2"/>
    <w:rsid w:val="0019744F"/>
    <w:rsid w:val="001974E0"/>
    <w:rsid w:val="0019792C"/>
    <w:rsid w:val="0019795C"/>
    <w:rsid w:val="00197CEC"/>
    <w:rsid w:val="00197DEC"/>
    <w:rsid w:val="00197F5C"/>
    <w:rsid w:val="001A01D8"/>
    <w:rsid w:val="001A026F"/>
    <w:rsid w:val="001A03A8"/>
    <w:rsid w:val="001A07D0"/>
    <w:rsid w:val="001A09B8"/>
    <w:rsid w:val="001A0B46"/>
    <w:rsid w:val="001A0B74"/>
    <w:rsid w:val="001A1481"/>
    <w:rsid w:val="001A15EF"/>
    <w:rsid w:val="001A2380"/>
    <w:rsid w:val="001A2CFE"/>
    <w:rsid w:val="001A2DE8"/>
    <w:rsid w:val="001A3240"/>
    <w:rsid w:val="001A3593"/>
    <w:rsid w:val="001A3A2A"/>
    <w:rsid w:val="001A3B12"/>
    <w:rsid w:val="001A3D23"/>
    <w:rsid w:val="001A3F24"/>
    <w:rsid w:val="001A3F25"/>
    <w:rsid w:val="001A40DA"/>
    <w:rsid w:val="001A4827"/>
    <w:rsid w:val="001A4A96"/>
    <w:rsid w:val="001A5636"/>
    <w:rsid w:val="001A565D"/>
    <w:rsid w:val="001A59C9"/>
    <w:rsid w:val="001A5E1D"/>
    <w:rsid w:val="001A5E70"/>
    <w:rsid w:val="001A65CD"/>
    <w:rsid w:val="001A7A6E"/>
    <w:rsid w:val="001A7A8B"/>
    <w:rsid w:val="001A7AC3"/>
    <w:rsid w:val="001B015C"/>
    <w:rsid w:val="001B072D"/>
    <w:rsid w:val="001B0B47"/>
    <w:rsid w:val="001B0FB5"/>
    <w:rsid w:val="001B134F"/>
    <w:rsid w:val="001B145F"/>
    <w:rsid w:val="001B1640"/>
    <w:rsid w:val="001B21CA"/>
    <w:rsid w:val="001B24E7"/>
    <w:rsid w:val="001B2902"/>
    <w:rsid w:val="001B2B02"/>
    <w:rsid w:val="001B2D04"/>
    <w:rsid w:val="001B2DB8"/>
    <w:rsid w:val="001B35F7"/>
    <w:rsid w:val="001B373F"/>
    <w:rsid w:val="001B3A18"/>
    <w:rsid w:val="001B3C12"/>
    <w:rsid w:val="001B3DF5"/>
    <w:rsid w:val="001B4193"/>
    <w:rsid w:val="001B43F2"/>
    <w:rsid w:val="001B4422"/>
    <w:rsid w:val="001B4436"/>
    <w:rsid w:val="001B46E0"/>
    <w:rsid w:val="001B504D"/>
    <w:rsid w:val="001B504E"/>
    <w:rsid w:val="001B524F"/>
    <w:rsid w:val="001B60D2"/>
    <w:rsid w:val="001B6560"/>
    <w:rsid w:val="001B69BB"/>
    <w:rsid w:val="001B6B45"/>
    <w:rsid w:val="001B6D6A"/>
    <w:rsid w:val="001B7CD7"/>
    <w:rsid w:val="001C0D70"/>
    <w:rsid w:val="001C1135"/>
    <w:rsid w:val="001C1C20"/>
    <w:rsid w:val="001C1CEB"/>
    <w:rsid w:val="001C1FDD"/>
    <w:rsid w:val="001C2290"/>
    <w:rsid w:val="001C23F1"/>
    <w:rsid w:val="001C2879"/>
    <w:rsid w:val="001C3610"/>
    <w:rsid w:val="001C378E"/>
    <w:rsid w:val="001C39C2"/>
    <w:rsid w:val="001C3BB4"/>
    <w:rsid w:val="001C3C85"/>
    <w:rsid w:val="001C4053"/>
    <w:rsid w:val="001C4367"/>
    <w:rsid w:val="001C44D1"/>
    <w:rsid w:val="001C46CF"/>
    <w:rsid w:val="001C4B06"/>
    <w:rsid w:val="001C4C45"/>
    <w:rsid w:val="001C4C68"/>
    <w:rsid w:val="001C4DF6"/>
    <w:rsid w:val="001C5450"/>
    <w:rsid w:val="001C548E"/>
    <w:rsid w:val="001C606B"/>
    <w:rsid w:val="001C6164"/>
    <w:rsid w:val="001C68CE"/>
    <w:rsid w:val="001C6D1A"/>
    <w:rsid w:val="001C6D93"/>
    <w:rsid w:val="001C70EC"/>
    <w:rsid w:val="001C7483"/>
    <w:rsid w:val="001C7506"/>
    <w:rsid w:val="001C7B89"/>
    <w:rsid w:val="001C7C4D"/>
    <w:rsid w:val="001D01B4"/>
    <w:rsid w:val="001D0A3A"/>
    <w:rsid w:val="001D0C81"/>
    <w:rsid w:val="001D0DC6"/>
    <w:rsid w:val="001D128B"/>
    <w:rsid w:val="001D1A73"/>
    <w:rsid w:val="001D287D"/>
    <w:rsid w:val="001D2BAE"/>
    <w:rsid w:val="001D3129"/>
    <w:rsid w:val="001D3159"/>
    <w:rsid w:val="001D3527"/>
    <w:rsid w:val="001D36A7"/>
    <w:rsid w:val="001D388C"/>
    <w:rsid w:val="001D3F3B"/>
    <w:rsid w:val="001D4125"/>
    <w:rsid w:val="001D4C9F"/>
    <w:rsid w:val="001D5036"/>
    <w:rsid w:val="001D58E5"/>
    <w:rsid w:val="001D5DB6"/>
    <w:rsid w:val="001D60EA"/>
    <w:rsid w:val="001D64F7"/>
    <w:rsid w:val="001D6524"/>
    <w:rsid w:val="001D6A2E"/>
    <w:rsid w:val="001D6D75"/>
    <w:rsid w:val="001D728A"/>
    <w:rsid w:val="001D734C"/>
    <w:rsid w:val="001D7484"/>
    <w:rsid w:val="001D767D"/>
    <w:rsid w:val="001D7707"/>
    <w:rsid w:val="001D7AB8"/>
    <w:rsid w:val="001D7CE7"/>
    <w:rsid w:val="001E0368"/>
    <w:rsid w:val="001E054B"/>
    <w:rsid w:val="001E0610"/>
    <w:rsid w:val="001E0C27"/>
    <w:rsid w:val="001E0D77"/>
    <w:rsid w:val="001E14C5"/>
    <w:rsid w:val="001E1575"/>
    <w:rsid w:val="001E198D"/>
    <w:rsid w:val="001E1AC2"/>
    <w:rsid w:val="001E1B14"/>
    <w:rsid w:val="001E202E"/>
    <w:rsid w:val="001E24FD"/>
    <w:rsid w:val="001E25F9"/>
    <w:rsid w:val="001E2A22"/>
    <w:rsid w:val="001E2B26"/>
    <w:rsid w:val="001E2E4C"/>
    <w:rsid w:val="001E3208"/>
    <w:rsid w:val="001E332A"/>
    <w:rsid w:val="001E339C"/>
    <w:rsid w:val="001E3419"/>
    <w:rsid w:val="001E36ED"/>
    <w:rsid w:val="001E37A0"/>
    <w:rsid w:val="001E394F"/>
    <w:rsid w:val="001E3983"/>
    <w:rsid w:val="001E39FB"/>
    <w:rsid w:val="001E3DC3"/>
    <w:rsid w:val="001E3E65"/>
    <w:rsid w:val="001E3E92"/>
    <w:rsid w:val="001E3F15"/>
    <w:rsid w:val="001E435C"/>
    <w:rsid w:val="001E465C"/>
    <w:rsid w:val="001E4714"/>
    <w:rsid w:val="001E514F"/>
    <w:rsid w:val="001E51D3"/>
    <w:rsid w:val="001E56AF"/>
    <w:rsid w:val="001E5A9B"/>
    <w:rsid w:val="001E5C7D"/>
    <w:rsid w:val="001E5FDC"/>
    <w:rsid w:val="001E641F"/>
    <w:rsid w:val="001E6C0A"/>
    <w:rsid w:val="001E7290"/>
    <w:rsid w:val="001E7448"/>
    <w:rsid w:val="001E758F"/>
    <w:rsid w:val="001E7925"/>
    <w:rsid w:val="001E7EC4"/>
    <w:rsid w:val="001F008F"/>
    <w:rsid w:val="001F04E1"/>
    <w:rsid w:val="001F05AB"/>
    <w:rsid w:val="001F0857"/>
    <w:rsid w:val="001F0ADA"/>
    <w:rsid w:val="001F0B83"/>
    <w:rsid w:val="001F1416"/>
    <w:rsid w:val="001F15E6"/>
    <w:rsid w:val="001F1670"/>
    <w:rsid w:val="001F2505"/>
    <w:rsid w:val="001F2792"/>
    <w:rsid w:val="001F2D5B"/>
    <w:rsid w:val="001F3056"/>
    <w:rsid w:val="001F3192"/>
    <w:rsid w:val="001F31C6"/>
    <w:rsid w:val="001F352C"/>
    <w:rsid w:val="001F3597"/>
    <w:rsid w:val="001F3C14"/>
    <w:rsid w:val="001F3E54"/>
    <w:rsid w:val="001F4037"/>
    <w:rsid w:val="001F408E"/>
    <w:rsid w:val="001F4C2B"/>
    <w:rsid w:val="001F4E1A"/>
    <w:rsid w:val="001F55F3"/>
    <w:rsid w:val="001F5756"/>
    <w:rsid w:val="001F57C6"/>
    <w:rsid w:val="001F5D43"/>
    <w:rsid w:val="001F5DEF"/>
    <w:rsid w:val="001F6070"/>
    <w:rsid w:val="001F6170"/>
    <w:rsid w:val="001F6560"/>
    <w:rsid w:val="001F6FAF"/>
    <w:rsid w:val="001F7030"/>
    <w:rsid w:val="001F75A2"/>
    <w:rsid w:val="001F7695"/>
    <w:rsid w:val="001F7FC6"/>
    <w:rsid w:val="002003BF"/>
    <w:rsid w:val="00200E75"/>
    <w:rsid w:val="00201457"/>
    <w:rsid w:val="00201556"/>
    <w:rsid w:val="00201A6C"/>
    <w:rsid w:val="00201E31"/>
    <w:rsid w:val="00201E45"/>
    <w:rsid w:val="002020A5"/>
    <w:rsid w:val="002022BA"/>
    <w:rsid w:val="00202300"/>
    <w:rsid w:val="002026BB"/>
    <w:rsid w:val="00202F66"/>
    <w:rsid w:val="002037BC"/>
    <w:rsid w:val="002039A3"/>
    <w:rsid w:val="00203AA4"/>
    <w:rsid w:val="002042D1"/>
    <w:rsid w:val="00204993"/>
    <w:rsid w:val="002049D0"/>
    <w:rsid w:val="002049E1"/>
    <w:rsid w:val="00204A74"/>
    <w:rsid w:val="00204C8C"/>
    <w:rsid w:val="00204E7D"/>
    <w:rsid w:val="00204F75"/>
    <w:rsid w:val="00205452"/>
    <w:rsid w:val="002054C5"/>
    <w:rsid w:val="002058FA"/>
    <w:rsid w:val="00205B11"/>
    <w:rsid w:val="002060FB"/>
    <w:rsid w:val="002066EF"/>
    <w:rsid w:val="00206732"/>
    <w:rsid w:val="0020673B"/>
    <w:rsid w:val="002068AD"/>
    <w:rsid w:val="00206A1A"/>
    <w:rsid w:val="00206F54"/>
    <w:rsid w:val="0020756E"/>
    <w:rsid w:val="002079DD"/>
    <w:rsid w:val="002101E7"/>
    <w:rsid w:val="002102E6"/>
    <w:rsid w:val="00210330"/>
    <w:rsid w:val="00210740"/>
    <w:rsid w:val="0021096B"/>
    <w:rsid w:val="00211026"/>
    <w:rsid w:val="0021162C"/>
    <w:rsid w:val="00211A1B"/>
    <w:rsid w:val="00211D5B"/>
    <w:rsid w:val="00212533"/>
    <w:rsid w:val="002126C4"/>
    <w:rsid w:val="00213181"/>
    <w:rsid w:val="0021407E"/>
    <w:rsid w:val="0021414A"/>
    <w:rsid w:val="00214189"/>
    <w:rsid w:val="002145CF"/>
    <w:rsid w:val="00215140"/>
    <w:rsid w:val="002152C1"/>
    <w:rsid w:val="00215484"/>
    <w:rsid w:val="0021577A"/>
    <w:rsid w:val="00215896"/>
    <w:rsid w:val="00215DD2"/>
    <w:rsid w:val="0021639A"/>
    <w:rsid w:val="002164DC"/>
    <w:rsid w:val="002165B1"/>
    <w:rsid w:val="00216620"/>
    <w:rsid w:val="00216A6F"/>
    <w:rsid w:val="002171E4"/>
    <w:rsid w:val="00217395"/>
    <w:rsid w:val="0021741C"/>
    <w:rsid w:val="00217857"/>
    <w:rsid w:val="00217C8D"/>
    <w:rsid w:val="00217DF3"/>
    <w:rsid w:val="0022034C"/>
    <w:rsid w:val="0022084E"/>
    <w:rsid w:val="00220A37"/>
    <w:rsid w:val="00221302"/>
    <w:rsid w:val="00221A12"/>
    <w:rsid w:val="00221CD3"/>
    <w:rsid w:val="00222286"/>
    <w:rsid w:val="00222408"/>
    <w:rsid w:val="00222470"/>
    <w:rsid w:val="002228EF"/>
    <w:rsid w:val="002228FD"/>
    <w:rsid w:val="002229FF"/>
    <w:rsid w:val="002235D5"/>
    <w:rsid w:val="0022387F"/>
    <w:rsid w:val="00223E03"/>
    <w:rsid w:val="00224105"/>
    <w:rsid w:val="00224505"/>
    <w:rsid w:val="00224718"/>
    <w:rsid w:val="0022494E"/>
    <w:rsid w:val="00224959"/>
    <w:rsid w:val="0022495E"/>
    <w:rsid w:val="00224EC4"/>
    <w:rsid w:val="00225128"/>
    <w:rsid w:val="002255E5"/>
    <w:rsid w:val="00225B3E"/>
    <w:rsid w:val="0022725F"/>
    <w:rsid w:val="0022734B"/>
    <w:rsid w:val="00227CC5"/>
    <w:rsid w:val="002301C3"/>
    <w:rsid w:val="002306FA"/>
    <w:rsid w:val="00230897"/>
    <w:rsid w:val="00230B28"/>
    <w:rsid w:val="00230D81"/>
    <w:rsid w:val="00230FD7"/>
    <w:rsid w:val="0023116C"/>
    <w:rsid w:val="00231D06"/>
    <w:rsid w:val="00231FAF"/>
    <w:rsid w:val="002322CE"/>
    <w:rsid w:val="00232375"/>
    <w:rsid w:val="00232BFD"/>
    <w:rsid w:val="00233264"/>
    <w:rsid w:val="00233C25"/>
    <w:rsid w:val="00233F9B"/>
    <w:rsid w:val="002345F9"/>
    <w:rsid w:val="00234AAD"/>
    <w:rsid w:val="00234E9E"/>
    <w:rsid w:val="0023511D"/>
    <w:rsid w:val="00235133"/>
    <w:rsid w:val="002357CA"/>
    <w:rsid w:val="00235B37"/>
    <w:rsid w:val="00235F34"/>
    <w:rsid w:val="002360D0"/>
    <w:rsid w:val="00236C59"/>
    <w:rsid w:val="00236C86"/>
    <w:rsid w:val="00236D0D"/>
    <w:rsid w:val="0023778A"/>
    <w:rsid w:val="002400A5"/>
    <w:rsid w:val="0024019A"/>
    <w:rsid w:val="002403D2"/>
    <w:rsid w:val="00240623"/>
    <w:rsid w:val="0024133A"/>
    <w:rsid w:val="00241874"/>
    <w:rsid w:val="00242335"/>
    <w:rsid w:val="00242906"/>
    <w:rsid w:val="00242B58"/>
    <w:rsid w:val="00242BC9"/>
    <w:rsid w:val="00242F5D"/>
    <w:rsid w:val="00242FDD"/>
    <w:rsid w:val="002437C6"/>
    <w:rsid w:val="00243AF3"/>
    <w:rsid w:val="00243E74"/>
    <w:rsid w:val="00244A43"/>
    <w:rsid w:val="00244AC1"/>
    <w:rsid w:val="00244F85"/>
    <w:rsid w:val="00244FB2"/>
    <w:rsid w:val="0024501B"/>
    <w:rsid w:val="002455E6"/>
    <w:rsid w:val="00245748"/>
    <w:rsid w:val="00245881"/>
    <w:rsid w:val="0024599C"/>
    <w:rsid w:val="0024636F"/>
    <w:rsid w:val="0024660B"/>
    <w:rsid w:val="0024692E"/>
    <w:rsid w:val="00246CE4"/>
    <w:rsid w:val="00246E13"/>
    <w:rsid w:val="00246FD1"/>
    <w:rsid w:val="002476D2"/>
    <w:rsid w:val="002479C5"/>
    <w:rsid w:val="00247A42"/>
    <w:rsid w:val="00247A70"/>
    <w:rsid w:val="00247C0F"/>
    <w:rsid w:val="00250A0E"/>
    <w:rsid w:val="00250AF8"/>
    <w:rsid w:val="00250B7C"/>
    <w:rsid w:val="00250D69"/>
    <w:rsid w:val="0025108B"/>
    <w:rsid w:val="00251786"/>
    <w:rsid w:val="00251BD7"/>
    <w:rsid w:val="00251E4E"/>
    <w:rsid w:val="00251FDA"/>
    <w:rsid w:val="002523DA"/>
    <w:rsid w:val="0025353B"/>
    <w:rsid w:val="0025378B"/>
    <w:rsid w:val="00253965"/>
    <w:rsid w:val="00253CA8"/>
    <w:rsid w:val="00254329"/>
    <w:rsid w:val="00254822"/>
    <w:rsid w:val="00254C30"/>
    <w:rsid w:val="00255A91"/>
    <w:rsid w:val="00255D96"/>
    <w:rsid w:val="002564B3"/>
    <w:rsid w:val="00256D4C"/>
    <w:rsid w:val="0025735B"/>
    <w:rsid w:val="002574EA"/>
    <w:rsid w:val="002574F5"/>
    <w:rsid w:val="00257590"/>
    <w:rsid w:val="0025792E"/>
    <w:rsid w:val="00257948"/>
    <w:rsid w:val="002602A6"/>
    <w:rsid w:val="00260335"/>
    <w:rsid w:val="00260535"/>
    <w:rsid w:val="00260A5E"/>
    <w:rsid w:val="00260AB3"/>
    <w:rsid w:val="00260DFC"/>
    <w:rsid w:val="00261078"/>
    <w:rsid w:val="00261AE2"/>
    <w:rsid w:val="00261CFC"/>
    <w:rsid w:val="00261F9F"/>
    <w:rsid w:val="0026217F"/>
    <w:rsid w:val="00262639"/>
    <w:rsid w:val="002629A9"/>
    <w:rsid w:val="00262D9A"/>
    <w:rsid w:val="00262EEF"/>
    <w:rsid w:val="002632AF"/>
    <w:rsid w:val="002637B4"/>
    <w:rsid w:val="00263817"/>
    <w:rsid w:val="0026389E"/>
    <w:rsid w:val="00263B6C"/>
    <w:rsid w:val="00263CBB"/>
    <w:rsid w:val="00263EDD"/>
    <w:rsid w:val="00264030"/>
    <w:rsid w:val="002640C2"/>
    <w:rsid w:val="00264298"/>
    <w:rsid w:val="002643A7"/>
    <w:rsid w:val="00265E7A"/>
    <w:rsid w:val="00266410"/>
    <w:rsid w:val="0026661F"/>
    <w:rsid w:val="002668CB"/>
    <w:rsid w:val="00266B62"/>
    <w:rsid w:val="00266ED5"/>
    <w:rsid w:val="002671C1"/>
    <w:rsid w:val="002672BD"/>
    <w:rsid w:val="002678DB"/>
    <w:rsid w:val="00267AFB"/>
    <w:rsid w:val="00270022"/>
    <w:rsid w:val="002704BF"/>
    <w:rsid w:val="00270622"/>
    <w:rsid w:val="00270632"/>
    <w:rsid w:val="0027076E"/>
    <w:rsid w:val="00270A85"/>
    <w:rsid w:val="00270A9A"/>
    <w:rsid w:val="00270B4F"/>
    <w:rsid w:val="00270C0A"/>
    <w:rsid w:val="002711CB"/>
    <w:rsid w:val="0027138F"/>
    <w:rsid w:val="00271578"/>
    <w:rsid w:val="00271A00"/>
    <w:rsid w:val="00271F60"/>
    <w:rsid w:val="0027267F"/>
    <w:rsid w:val="00272C89"/>
    <w:rsid w:val="00273777"/>
    <w:rsid w:val="00273E5E"/>
    <w:rsid w:val="0027457F"/>
    <w:rsid w:val="002750AC"/>
    <w:rsid w:val="002755D3"/>
    <w:rsid w:val="00275693"/>
    <w:rsid w:val="002757E9"/>
    <w:rsid w:val="00275B63"/>
    <w:rsid w:val="00275B89"/>
    <w:rsid w:val="00275FA1"/>
    <w:rsid w:val="00276062"/>
    <w:rsid w:val="002761E6"/>
    <w:rsid w:val="00276A26"/>
    <w:rsid w:val="00276D22"/>
    <w:rsid w:val="00276F19"/>
    <w:rsid w:val="002773FB"/>
    <w:rsid w:val="00277804"/>
    <w:rsid w:val="0028036C"/>
    <w:rsid w:val="002810F4"/>
    <w:rsid w:val="0028157F"/>
    <w:rsid w:val="002815A0"/>
    <w:rsid w:val="00281F87"/>
    <w:rsid w:val="00282751"/>
    <w:rsid w:val="00282A2A"/>
    <w:rsid w:val="00282C19"/>
    <w:rsid w:val="00283308"/>
    <w:rsid w:val="002834E8"/>
    <w:rsid w:val="00283B52"/>
    <w:rsid w:val="00283C3D"/>
    <w:rsid w:val="00284480"/>
    <w:rsid w:val="00284ABF"/>
    <w:rsid w:val="00284C0B"/>
    <w:rsid w:val="002851D1"/>
    <w:rsid w:val="00285854"/>
    <w:rsid w:val="00286462"/>
    <w:rsid w:val="00286640"/>
    <w:rsid w:val="00286645"/>
    <w:rsid w:val="00286675"/>
    <w:rsid w:val="00286948"/>
    <w:rsid w:val="00286C08"/>
    <w:rsid w:val="00286DC1"/>
    <w:rsid w:val="0028707D"/>
    <w:rsid w:val="00287196"/>
    <w:rsid w:val="00287242"/>
    <w:rsid w:val="0028734A"/>
    <w:rsid w:val="002878C8"/>
    <w:rsid w:val="00287949"/>
    <w:rsid w:val="00287C59"/>
    <w:rsid w:val="002901B4"/>
    <w:rsid w:val="002903A5"/>
    <w:rsid w:val="00290544"/>
    <w:rsid w:val="002905FE"/>
    <w:rsid w:val="00291231"/>
    <w:rsid w:val="0029128A"/>
    <w:rsid w:val="002912D2"/>
    <w:rsid w:val="0029155E"/>
    <w:rsid w:val="002916CC"/>
    <w:rsid w:val="00291A41"/>
    <w:rsid w:val="00291FCF"/>
    <w:rsid w:val="002920F7"/>
    <w:rsid w:val="0029255B"/>
    <w:rsid w:val="002926A3"/>
    <w:rsid w:val="002932CE"/>
    <w:rsid w:val="00293C67"/>
    <w:rsid w:val="0029433D"/>
    <w:rsid w:val="00294417"/>
    <w:rsid w:val="00294461"/>
    <w:rsid w:val="00294C7C"/>
    <w:rsid w:val="00294E73"/>
    <w:rsid w:val="00294ED5"/>
    <w:rsid w:val="00295193"/>
    <w:rsid w:val="0029539B"/>
    <w:rsid w:val="00295B8D"/>
    <w:rsid w:val="0029673B"/>
    <w:rsid w:val="00296D1B"/>
    <w:rsid w:val="00296D3A"/>
    <w:rsid w:val="00296F3B"/>
    <w:rsid w:val="002970B6"/>
    <w:rsid w:val="00297976"/>
    <w:rsid w:val="00297C61"/>
    <w:rsid w:val="00297CA1"/>
    <w:rsid w:val="002A14D1"/>
    <w:rsid w:val="002A154E"/>
    <w:rsid w:val="002A1C05"/>
    <w:rsid w:val="002A1D33"/>
    <w:rsid w:val="002A1E72"/>
    <w:rsid w:val="002A22D5"/>
    <w:rsid w:val="002A2324"/>
    <w:rsid w:val="002A26EA"/>
    <w:rsid w:val="002A2EAD"/>
    <w:rsid w:val="002A38C0"/>
    <w:rsid w:val="002A3F1C"/>
    <w:rsid w:val="002A40E1"/>
    <w:rsid w:val="002A4886"/>
    <w:rsid w:val="002A4BC5"/>
    <w:rsid w:val="002A4D3D"/>
    <w:rsid w:val="002A5088"/>
    <w:rsid w:val="002A566B"/>
    <w:rsid w:val="002A5C1D"/>
    <w:rsid w:val="002A5CF6"/>
    <w:rsid w:val="002A6BE2"/>
    <w:rsid w:val="002A70B9"/>
    <w:rsid w:val="002B04AF"/>
    <w:rsid w:val="002B06B5"/>
    <w:rsid w:val="002B1454"/>
    <w:rsid w:val="002B1C98"/>
    <w:rsid w:val="002B283B"/>
    <w:rsid w:val="002B2D22"/>
    <w:rsid w:val="002B32F5"/>
    <w:rsid w:val="002B385C"/>
    <w:rsid w:val="002B392E"/>
    <w:rsid w:val="002B3C39"/>
    <w:rsid w:val="002B3D6A"/>
    <w:rsid w:val="002B3E99"/>
    <w:rsid w:val="002B487F"/>
    <w:rsid w:val="002B499F"/>
    <w:rsid w:val="002B4C95"/>
    <w:rsid w:val="002B4D91"/>
    <w:rsid w:val="002B5A0A"/>
    <w:rsid w:val="002B5D4B"/>
    <w:rsid w:val="002B61F4"/>
    <w:rsid w:val="002B693E"/>
    <w:rsid w:val="002B6BA8"/>
    <w:rsid w:val="002B6D65"/>
    <w:rsid w:val="002B6E32"/>
    <w:rsid w:val="002B6FCA"/>
    <w:rsid w:val="002B701B"/>
    <w:rsid w:val="002B70D8"/>
    <w:rsid w:val="002B7C46"/>
    <w:rsid w:val="002C0022"/>
    <w:rsid w:val="002C00D9"/>
    <w:rsid w:val="002C0ABE"/>
    <w:rsid w:val="002C0B48"/>
    <w:rsid w:val="002C1BDA"/>
    <w:rsid w:val="002C1F9B"/>
    <w:rsid w:val="002C1FE2"/>
    <w:rsid w:val="002C215A"/>
    <w:rsid w:val="002C2510"/>
    <w:rsid w:val="002C25DC"/>
    <w:rsid w:val="002C2B3E"/>
    <w:rsid w:val="002C2B88"/>
    <w:rsid w:val="002C2CD0"/>
    <w:rsid w:val="002C2DB9"/>
    <w:rsid w:val="002C340D"/>
    <w:rsid w:val="002C3BB6"/>
    <w:rsid w:val="002C3FEC"/>
    <w:rsid w:val="002C4181"/>
    <w:rsid w:val="002C443D"/>
    <w:rsid w:val="002C44DC"/>
    <w:rsid w:val="002C4A3F"/>
    <w:rsid w:val="002C4C37"/>
    <w:rsid w:val="002C5317"/>
    <w:rsid w:val="002C556E"/>
    <w:rsid w:val="002C55D4"/>
    <w:rsid w:val="002C5605"/>
    <w:rsid w:val="002C6299"/>
    <w:rsid w:val="002C694C"/>
    <w:rsid w:val="002C74F6"/>
    <w:rsid w:val="002C7710"/>
    <w:rsid w:val="002D0280"/>
    <w:rsid w:val="002D0489"/>
    <w:rsid w:val="002D04AA"/>
    <w:rsid w:val="002D04DE"/>
    <w:rsid w:val="002D08FA"/>
    <w:rsid w:val="002D0C80"/>
    <w:rsid w:val="002D0E65"/>
    <w:rsid w:val="002D13E4"/>
    <w:rsid w:val="002D13F3"/>
    <w:rsid w:val="002D1846"/>
    <w:rsid w:val="002D1897"/>
    <w:rsid w:val="002D18C8"/>
    <w:rsid w:val="002D1996"/>
    <w:rsid w:val="002D2038"/>
    <w:rsid w:val="002D235E"/>
    <w:rsid w:val="002D23E3"/>
    <w:rsid w:val="002D27B7"/>
    <w:rsid w:val="002D2C91"/>
    <w:rsid w:val="002D2E3E"/>
    <w:rsid w:val="002D31D2"/>
    <w:rsid w:val="002D352B"/>
    <w:rsid w:val="002D392A"/>
    <w:rsid w:val="002D3A83"/>
    <w:rsid w:val="002D3BCB"/>
    <w:rsid w:val="002D40A2"/>
    <w:rsid w:val="002D40AF"/>
    <w:rsid w:val="002D425F"/>
    <w:rsid w:val="002D431D"/>
    <w:rsid w:val="002D47AA"/>
    <w:rsid w:val="002D48E0"/>
    <w:rsid w:val="002D4CA8"/>
    <w:rsid w:val="002D500B"/>
    <w:rsid w:val="002D5226"/>
    <w:rsid w:val="002D58BA"/>
    <w:rsid w:val="002D5BD0"/>
    <w:rsid w:val="002D5CC2"/>
    <w:rsid w:val="002D5EA0"/>
    <w:rsid w:val="002D60BD"/>
    <w:rsid w:val="002D626F"/>
    <w:rsid w:val="002D63FC"/>
    <w:rsid w:val="002D6713"/>
    <w:rsid w:val="002D6847"/>
    <w:rsid w:val="002D6A66"/>
    <w:rsid w:val="002D7840"/>
    <w:rsid w:val="002D787D"/>
    <w:rsid w:val="002D78F8"/>
    <w:rsid w:val="002D7C3B"/>
    <w:rsid w:val="002D7C4D"/>
    <w:rsid w:val="002E0187"/>
    <w:rsid w:val="002E0556"/>
    <w:rsid w:val="002E0648"/>
    <w:rsid w:val="002E06FD"/>
    <w:rsid w:val="002E08AF"/>
    <w:rsid w:val="002E0FD0"/>
    <w:rsid w:val="002E1288"/>
    <w:rsid w:val="002E146E"/>
    <w:rsid w:val="002E1898"/>
    <w:rsid w:val="002E1AFF"/>
    <w:rsid w:val="002E1B55"/>
    <w:rsid w:val="002E1CF6"/>
    <w:rsid w:val="002E21BE"/>
    <w:rsid w:val="002E2EEB"/>
    <w:rsid w:val="002E3DE3"/>
    <w:rsid w:val="002E4205"/>
    <w:rsid w:val="002E529E"/>
    <w:rsid w:val="002E53F4"/>
    <w:rsid w:val="002E5603"/>
    <w:rsid w:val="002E5F65"/>
    <w:rsid w:val="002E6CD6"/>
    <w:rsid w:val="002E71A6"/>
    <w:rsid w:val="002E73A5"/>
    <w:rsid w:val="002E7528"/>
    <w:rsid w:val="002E759C"/>
    <w:rsid w:val="002E7609"/>
    <w:rsid w:val="002E7B46"/>
    <w:rsid w:val="002E7B58"/>
    <w:rsid w:val="002E7F3F"/>
    <w:rsid w:val="002F0008"/>
    <w:rsid w:val="002F0C9D"/>
    <w:rsid w:val="002F1148"/>
    <w:rsid w:val="002F1594"/>
    <w:rsid w:val="002F1698"/>
    <w:rsid w:val="002F177C"/>
    <w:rsid w:val="002F189A"/>
    <w:rsid w:val="002F1EC7"/>
    <w:rsid w:val="002F20D2"/>
    <w:rsid w:val="002F2154"/>
    <w:rsid w:val="002F24F9"/>
    <w:rsid w:val="002F2593"/>
    <w:rsid w:val="002F279E"/>
    <w:rsid w:val="002F2A18"/>
    <w:rsid w:val="002F311A"/>
    <w:rsid w:val="002F37BC"/>
    <w:rsid w:val="002F3C09"/>
    <w:rsid w:val="002F3C56"/>
    <w:rsid w:val="002F40A9"/>
    <w:rsid w:val="002F4307"/>
    <w:rsid w:val="002F443E"/>
    <w:rsid w:val="002F480A"/>
    <w:rsid w:val="002F492C"/>
    <w:rsid w:val="002F4985"/>
    <w:rsid w:val="002F4BFD"/>
    <w:rsid w:val="002F4E89"/>
    <w:rsid w:val="002F4F2C"/>
    <w:rsid w:val="002F53AE"/>
    <w:rsid w:val="002F53CE"/>
    <w:rsid w:val="002F559E"/>
    <w:rsid w:val="002F56A5"/>
    <w:rsid w:val="002F5BBD"/>
    <w:rsid w:val="002F614D"/>
    <w:rsid w:val="002F6263"/>
    <w:rsid w:val="002F69DC"/>
    <w:rsid w:val="002F6C2E"/>
    <w:rsid w:val="002F6C5A"/>
    <w:rsid w:val="002F731E"/>
    <w:rsid w:val="002F740A"/>
    <w:rsid w:val="002F79A2"/>
    <w:rsid w:val="002F7EF7"/>
    <w:rsid w:val="0030025F"/>
    <w:rsid w:val="003002A9"/>
    <w:rsid w:val="003003A7"/>
    <w:rsid w:val="003003D3"/>
    <w:rsid w:val="00300713"/>
    <w:rsid w:val="00300BDB"/>
    <w:rsid w:val="0030123C"/>
    <w:rsid w:val="003012DC"/>
    <w:rsid w:val="0030137C"/>
    <w:rsid w:val="0030138D"/>
    <w:rsid w:val="00301399"/>
    <w:rsid w:val="00301522"/>
    <w:rsid w:val="003019EE"/>
    <w:rsid w:val="00302225"/>
    <w:rsid w:val="00302CB6"/>
    <w:rsid w:val="00302FDB"/>
    <w:rsid w:val="003032A9"/>
    <w:rsid w:val="003036D3"/>
    <w:rsid w:val="0030378C"/>
    <w:rsid w:val="003039CB"/>
    <w:rsid w:val="00303A53"/>
    <w:rsid w:val="00303B21"/>
    <w:rsid w:val="00304518"/>
    <w:rsid w:val="00304653"/>
    <w:rsid w:val="003047A4"/>
    <w:rsid w:val="00304851"/>
    <w:rsid w:val="003050DD"/>
    <w:rsid w:val="003052E7"/>
    <w:rsid w:val="00306498"/>
    <w:rsid w:val="00306889"/>
    <w:rsid w:val="00306C13"/>
    <w:rsid w:val="00306D6F"/>
    <w:rsid w:val="00307020"/>
    <w:rsid w:val="00307350"/>
    <w:rsid w:val="00307642"/>
    <w:rsid w:val="00307E14"/>
    <w:rsid w:val="00307F5D"/>
    <w:rsid w:val="00310366"/>
    <w:rsid w:val="00310774"/>
    <w:rsid w:val="00310888"/>
    <w:rsid w:val="003108F9"/>
    <w:rsid w:val="00310BCB"/>
    <w:rsid w:val="00310E67"/>
    <w:rsid w:val="00311420"/>
    <w:rsid w:val="00311B17"/>
    <w:rsid w:val="00311B39"/>
    <w:rsid w:val="00312485"/>
    <w:rsid w:val="003127EA"/>
    <w:rsid w:val="00312B5C"/>
    <w:rsid w:val="00313406"/>
    <w:rsid w:val="003137CE"/>
    <w:rsid w:val="00313E25"/>
    <w:rsid w:val="00314215"/>
    <w:rsid w:val="0031446B"/>
    <w:rsid w:val="0031468E"/>
    <w:rsid w:val="0031493D"/>
    <w:rsid w:val="00314CFD"/>
    <w:rsid w:val="00315555"/>
    <w:rsid w:val="00315B65"/>
    <w:rsid w:val="00315D2E"/>
    <w:rsid w:val="00315DBF"/>
    <w:rsid w:val="0031622B"/>
    <w:rsid w:val="00316772"/>
    <w:rsid w:val="003168A9"/>
    <w:rsid w:val="00316CD5"/>
    <w:rsid w:val="00317245"/>
    <w:rsid w:val="003174B0"/>
    <w:rsid w:val="00317D47"/>
    <w:rsid w:val="0032034A"/>
    <w:rsid w:val="003207AC"/>
    <w:rsid w:val="00320DA6"/>
    <w:rsid w:val="00320E8F"/>
    <w:rsid w:val="00320FC3"/>
    <w:rsid w:val="00321B2F"/>
    <w:rsid w:val="00321DF7"/>
    <w:rsid w:val="0032209B"/>
    <w:rsid w:val="003220A3"/>
    <w:rsid w:val="00322A7C"/>
    <w:rsid w:val="00322C9E"/>
    <w:rsid w:val="00322F27"/>
    <w:rsid w:val="003234B9"/>
    <w:rsid w:val="003235C3"/>
    <w:rsid w:val="00323659"/>
    <w:rsid w:val="00323A1A"/>
    <w:rsid w:val="00323E7E"/>
    <w:rsid w:val="00324433"/>
    <w:rsid w:val="00324876"/>
    <w:rsid w:val="00324892"/>
    <w:rsid w:val="003265B5"/>
    <w:rsid w:val="00326675"/>
    <w:rsid w:val="00326965"/>
    <w:rsid w:val="00326F1A"/>
    <w:rsid w:val="003278BF"/>
    <w:rsid w:val="00327BEF"/>
    <w:rsid w:val="00327D74"/>
    <w:rsid w:val="003302CE"/>
    <w:rsid w:val="003303A1"/>
    <w:rsid w:val="003305A1"/>
    <w:rsid w:val="003305EE"/>
    <w:rsid w:val="0033062C"/>
    <w:rsid w:val="0033109B"/>
    <w:rsid w:val="003312C7"/>
    <w:rsid w:val="00331852"/>
    <w:rsid w:val="003319CA"/>
    <w:rsid w:val="00331B15"/>
    <w:rsid w:val="0033247B"/>
    <w:rsid w:val="0033251B"/>
    <w:rsid w:val="0033261A"/>
    <w:rsid w:val="0033279D"/>
    <w:rsid w:val="003327DE"/>
    <w:rsid w:val="00332900"/>
    <w:rsid w:val="00332FAB"/>
    <w:rsid w:val="00332FE3"/>
    <w:rsid w:val="00333456"/>
    <w:rsid w:val="00333DBB"/>
    <w:rsid w:val="00333E63"/>
    <w:rsid w:val="00333E86"/>
    <w:rsid w:val="00333F52"/>
    <w:rsid w:val="00334585"/>
    <w:rsid w:val="003345C4"/>
    <w:rsid w:val="00334E3F"/>
    <w:rsid w:val="00335250"/>
    <w:rsid w:val="00335C00"/>
    <w:rsid w:val="00335E78"/>
    <w:rsid w:val="00336111"/>
    <w:rsid w:val="00336206"/>
    <w:rsid w:val="00336376"/>
    <w:rsid w:val="003365A0"/>
    <w:rsid w:val="003368DA"/>
    <w:rsid w:val="00336B09"/>
    <w:rsid w:val="00336DE1"/>
    <w:rsid w:val="00336EC7"/>
    <w:rsid w:val="00336EFB"/>
    <w:rsid w:val="00337EC2"/>
    <w:rsid w:val="0034008E"/>
    <w:rsid w:val="00340312"/>
    <w:rsid w:val="0034045F"/>
    <w:rsid w:val="003406A7"/>
    <w:rsid w:val="00340CE9"/>
    <w:rsid w:val="00340E93"/>
    <w:rsid w:val="00340F55"/>
    <w:rsid w:val="003412FB"/>
    <w:rsid w:val="003416A3"/>
    <w:rsid w:val="00341994"/>
    <w:rsid w:val="003421AA"/>
    <w:rsid w:val="0034233E"/>
    <w:rsid w:val="003423EC"/>
    <w:rsid w:val="003427A7"/>
    <w:rsid w:val="00342B64"/>
    <w:rsid w:val="00342F18"/>
    <w:rsid w:val="00342FB6"/>
    <w:rsid w:val="00343146"/>
    <w:rsid w:val="00343272"/>
    <w:rsid w:val="003432CF"/>
    <w:rsid w:val="003438AD"/>
    <w:rsid w:val="00344572"/>
    <w:rsid w:val="00344586"/>
    <w:rsid w:val="003449B0"/>
    <w:rsid w:val="00344D49"/>
    <w:rsid w:val="00344E67"/>
    <w:rsid w:val="0034528A"/>
    <w:rsid w:val="00345300"/>
    <w:rsid w:val="00345836"/>
    <w:rsid w:val="003459A7"/>
    <w:rsid w:val="00345B7C"/>
    <w:rsid w:val="00345E0C"/>
    <w:rsid w:val="00345EF8"/>
    <w:rsid w:val="00346916"/>
    <w:rsid w:val="0034717D"/>
    <w:rsid w:val="003474AD"/>
    <w:rsid w:val="00350649"/>
    <w:rsid w:val="0035074F"/>
    <w:rsid w:val="0035081C"/>
    <w:rsid w:val="0035114A"/>
    <w:rsid w:val="0035125E"/>
    <w:rsid w:val="003519B3"/>
    <w:rsid w:val="00351DCB"/>
    <w:rsid w:val="003523AB"/>
    <w:rsid w:val="00352DAC"/>
    <w:rsid w:val="00353AC3"/>
    <w:rsid w:val="0035448C"/>
    <w:rsid w:val="0035502A"/>
    <w:rsid w:val="0035510D"/>
    <w:rsid w:val="003551A6"/>
    <w:rsid w:val="0035526C"/>
    <w:rsid w:val="00356029"/>
    <w:rsid w:val="00356294"/>
    <w:rsid w:val="00356610"/>
    <w:rsid w:val="003568E0"/>
    <w:rsid w:val="00356C0B"/>
    <w:rsid w:val="00356C2D"/>
    <w:rsid w:val="003570F3"/>
    <w:rsid w:val="003573C9"/>
    <w:rsid w:val="0035759D"/>
    <w:rsid w:val="00357822"/>
    <w:rsid w:val="003579DF"/>
    <w:rsid w:val="00360058"/>
    <w:rsid w:val="003606B6"/>
    <w:rsid w:val="00360A7E"/>
    <w:rsid w:val="00360AD0"/>
    <w:rsid w:val="00360DCA"/>
    <w:rsid w:val="003614A7"/>
    <w:rsid w:val="003623BB"/>
    <w:rsid w:val="003624BE"/>
    <w:rsid w:val="00362DD4"/>
    <w:rsid w:val="003631DB"/>
    <w:rsid w:val="003635EB"/>
    <w:rsid w:val="00363B31"/>
    <w:rsid w:val="00363BEE"/>
    <w:rsid w:val="00363CA3"/>
    <w:rsid w:val="003644C4"/>
    <w:rsid w:val="0036475A"/>
    <w:rsid w:val="00364B05"/>
    <w:rsid w:val="003656BC"/>
    <w:rsid w:val="003658D3"/>
    <w:rsid w:val="00365DA1"/>
    <w:rsid w:val="00366098"/>
    <w:rsid w:val="0036610A"/>
    <w:rsid w:val="003662DB"/>
    <w:rsid w:val="00366532"/>
    <w:rsid w:val="00366EE3"/>
    <w:rsid w:val="00367046"/>
    <w:rsid w:val="0036714D"/>
    <w:rsid w:val="003672AF"/>
    <w:rsid w:val="00367476"/>
    <w:rsid w:val="003678CC"/>
    <w:rsid w:val="00367E47"/>
    <w:rsid w:val="00367F8C"/>
    <w:rsid w:val="00367FE7"/>
    <w:rsid w:val="003706E2"/>
    <w:rsid w:val="003707F8"/>
    <w:rsid w:val="00370B09"/>
    <w:rsid w:val="00370ED5"/>
    <w:rsid w:val="00370F78"/>
    <w:rsid w:val="0037143F"/>
    <w:rsid w:val="00371A09"/>
    <w:rsid w:val="00371A97"/>
    <w:rsid w:val="00371AC9"/>
    <w:rsid w:val="00371F17"/>
    <w:rsid w:val="0037222F"/>
    <w:rsid w:val="00372873"/>
    <w:rsid w:val="00372D6B"/>
    <w:rsid w:val="00373421"/>
    <w:rsid w:val="00373594"/>
    <w:rsid w:val="00373625"/>
    <w:rsid w:val="00373FB9"/>
    <w:rsid w:val="003742C8"/>
    <w:rsid w:val="00374AB1"/>
    <w:rsid w:val="00374CF6"/>
    <w:rsid w:val="00375029"/>
    <w:rsid w:val="00375480"/>
    <w:rsid w:val="003756A5"/>
    <w:rsid w:val="00375813"/>
    <w:rsid w:val="00375E65"/>
    <w:rsid w:val="00375EC1"/>
    <w:rsid w:val="003761C7"/>
    <w:rsid w:val="00376452"/>
    <w:rsid w:val="003766D3"/>
    <w:rsid w:val="00376AB8"/>
    <w:rsid w:val="00376B32"/>
    <w:rsid w:val="00376E4E"/>
    <w:rsid w:val="00376E6C"/>
    <w:rsid w:val="00376E9F"/>
    <w:rsid w:val="00377469"/>
    <w:rsid w:val="003777DA"/>
    <w:rsid w:val="00377C83"/>
    <w:rsid w:val="0038030B"/>
    <w:rsid w:val="0038068C"/>
    <w:rsid w:val="00380BF0"/>
    <w:rsid w:val="00380C67"/>
    <w:rsid w:val="00380FB7"/>
    <w:rsid w:val="0038155C"/>
    <w:rsid w:val="00381EDE"/>
    <w:rsid w:val="00381EED"/>
    <w:rsid w:val="00381F17"/>
    <w:rsid w:val="003820FE"/>
    <w:rsid w:val="003823D3"/>
    <w:rsid w:val="00382589"/>
    <w:rsid w:val="00383365"/>
    <w:rsid w:val="00383565"/>
    <w:rsid w:val="00383898"/>
    <w:rsid w:val="00383922"/>
    <w:rsid w:val="00383AD9"/>
    <w:rsid w:val="003845CF"/>
    <w:rsid w:val="0038465D"/>
    <w:rsid w:val="00384A81"/>
    <w:rsid w:val="00384F9B"/>
    <w:rsid w:val="00385CB2"/>
    <w:rsid w:val="00385E6E"/>
    <w:rsid w:val="003861C2"/>
    <w:rsid w:val="0038626A"/>
    <w:rsid w:val="00386411"/>
    <w:rsid w:val="0038664E"/>
    <w:rsid w:val="003866A1"/>
    <w:rsid w:val="00386EA3"/>
    <w:rsid w:val="00386FCE"/>
    <w:rsid w:val="003873D2"/>
    <w:rsid w:val="00387C23"/>
    <w:rsid w:val="00390048"/>
    <w:rsid w:val="003903FF"/>
    <w:rsid w:val="00390A2D"/>
    <w:rsid w:val="00390AB8"/>
    <w:rsid w:val="00391E93"/>
    <w:rsid w:val="00392256"/>
    <w:rsid w:val="00392400"/>
    <w:rsid w:val="0039289A"/>
    <w:rsid w:val="00392B0B"/>
    <w:rsid w:val="00392C7A"/>
    <w:rsid w:val="003934D9"/>
    <w:rsid w:val="00393738"/>
    <w:rsid w:val="003937DA"/>
    <w:rsid w:val="003937FC"/>
    <w:rsid w:val="00393CF2"/>
    <w:rsid w:val="003940AD"/>
    <w:rsid w:val="00394219"/>
    <w:rsid w:val="0039433C"/>
    <w:rsid w:val="00394950"/>
    <w:rsid w:val="00394AEB"/>
    <w:rsid w:val="00395551"/>
    <w:rsid w:val="003955B0"/>
    <w:rsid w:val="0039563A"/>
    <w:rsid w:val="00395808"/>
    <w:rsid w:val="00395993"/>
    <w:rsid w:val="0039617A"/>
    <w:rsid w:val="00396218"/>
    <w:rsid w:val="00396867"/>
    <w:rsid w:val="00396B06"/>
    <w:rsid w:val="00396D9B"/>
    <w:rsid w:val="00397CD6"/>
    <w:rsid w:val="003A03DB"/>
    <w:rsid w:val="003A0518"/>
    <w:rsid w:val="003A0A46"/>
    <w:rsid w:val="003A0B94"/>
    <w:rsid w:val="003A15C0"/>
    <w:rsid w:val="003A1838"/>
    <w:rsid w:val="003A1B24"/>
    <w:rsid w:val="003A1D35"/>
    <w:rsid w:val="003A1D99"/>
    <w:rsid w:val="003A1F32"/>
    <w:rsid w:val="003A226A"/>
    <w:rsid w:val="003A2A58"/>
    <w:rsid w:val="003A2CAD"/>
    <w:rsid w:val="003A2CC9"/>
    <w:rsid w:val="003A34EB"/>
    <w:rsid w:val="003A370D"/>
    <w:rsid w:val="003A3988"/>
    <w:rsid w:val="003A3C8C"/>
    <w:rsid w:val="003A3EED"/>
    <w:rsid w:val="003A3EFF"/>
    <w:rsid w:val="003A44B3"/>
    <w:rsid w:val="003A44B6"/>
    <w:rsid w:val="003A459E"/>
    <w:rsid w:val="003A4DBB"/>
    <w:rsid w:val="003A5AB3"/>
    <w:rsid w:val="003A6145"/>
    <w:rsid w:val="003A619F"/>
    <w:rsid w:val="003A6262"/>
    <w:rsid w:val="003A6503"/>
    <w:rsid w:val="003A66B4"/>
    <w:rsid w:val="003A6C24"/>
    <w:rsid w:val="003A701F"/>
    <w:rsid w:val="003A72F1"/>
    <w:rsid w:val="003A748C"/>
    <w:rsid w:val="003A771A"/>
    <w:rsid w:val="003A77B5"/>
    <w:rsid w:val="003A79B3"/>
    <w:rsid w:val="003A7BF6"/>
    <w:rsid w:val="003A7E7B"/>
    <w:rsid w:val="003B00F0"/>
    <w:rsid w:val="003B0381"/>
    <w:rsid w:val="003B0869"/>
    <w:rsid w:val="003B0928"/>
    <w:rsid w:val="003B0A8D"/>
    <w:rsid w:val="003B0CE4"/>
    <w:rsid w:val="003B0DED"/>
    <w:rsid w:val="003B1241"/>
    <w:rsid w:val="003B1672"/>
    <w:rsid w:val="003B1759"/>
    <w:rsid w:val="003B1784"/>
    <w:rsid w:val="003B1BBE"/>
    <w:rsid w:val="003B1FAD"/>
    <w:rsid w:val="003B2A6E"/>
    <w:rsid w:val="003B2B3B"/>
    <w:rsid w:val="003B32AA"/>
    <w:rsid w:val="003B3538"/>
    <w:rsid w:val="003B36D6"/>
    <w:rsid w:val="003B36D8"/>
    <w:rsid w:val="003B37A2"/>
    <w:rsid w:val="003B3AEF"/>
    <w:rsid w:val="003B3B71"/>
    <w:rsid w:val="003B4303"/>
    <w:rsid w:val="003B448C"/>
    <w:rsid w:val="003B450E"/>
    <w:rsid w:val="003B46DA"/>
    <w:rsid w:val="003B4835"/>
    <w:rsid w:val="003B4EE1"/>
    <w:rsid w:val="003B520F"/>
    <w:rsid w:val="003B561F"/>
    <w:rsid w:val="003B5726"/>
    <w:rsid w:val="003B5E9D"/>
    <w:rsid w:val="003B5ECA"/>
    <w:rsid w:val="003B6020"/>
    <w:rsid w:val="003B668E"/>
    <w:rsid w:val="003B692F"/>
    <w:rsid w:val="003B6BC6"/>
    <w:rsid w:val="003B7C2F"/>
    <w:rsid w:val="003C0B36"/>
    <w:rsid w:val="003C0CD7"/>
    <w:rsid w:val="003C1172"/>
    <w:rsid w:val="003C1357"/>
    <w:rsid w:val="003C1855"/>
    <w:rsid w:val="003C19AF"/>
    <w:rsid w:val="003C1E1E"/>
    <w:rsid w:val="003C2220"/>
    <w:rsid w:val="003C2362"/>
    <w:rsid w:val="003C3619"/>
    <w:rsid w:val="003C376E"/>
    <w:rsid w:val="003C3961"/>
    <w:rsid w:val="003C39BD"/>
    <w:rsid w:val="003C3F5A"/>
    <w:rsid w:val="003C4569"/>
    <w:rsid w:val="003C47CB"/>
    <w:rsid w:val="003C4D68"/>
    <w:rsid w:val="003C4FAC"/>
    <w:rsid w:val="003C565D"/>
    <w:rsid w:val="003C576A"/>
    <w:rsid w:val="003C5A3E"/>
    <w:rsid w:val="003C5B6E"/>
    <w:rsid w:val="003C650A"/>
    <w:rsid w:val="003C6728"/>
    <w:rsid w:val="003C6A14"/>
    <w:rsid w:val="003C6FBC"/>
    <w:rsid w:val="003C7798"/>
    <w:rsid w:val="003C7E61"/>
    <w:rsid w:val="003C7F66"/>
    <w:rsid w:val="003D00F4"/>
    <w:rsid w:val="003D0A25"/>
    <w:rsid w:val="003D125A"/>
    <w:rsid w:val="003D1663"/>
    <w:rsid w:val="003D17AB"/>
    <w:rsid w:val="003D1A90"/>
    <w:rsid w:val="003D1CCE"/>
    <w:rsid w:val="003D1D93"/>
    <w:rsid w:val="003D2183"/>
    <w:rsid w:val="003D2F6E"/>
    <w:rsid w:val="003D317E"/>
    <w:rsid w:val="003D4068"/>
    <w:rsid w:val="003D430F"/>
    <w:rsid w:val="003D43AA"/>
    <w:rsid w:val="003D43AB"/>
    <w:rsid w:val="003D464F"/>
    <w:rsid w:val="003D5503"/>
    <w:rsid w:val="003D5A46"/>
    <w:rsid w:val="003D5CAA"/>
    <w:rsid w:val="003D5ED2"/>
    <w:rsid w:val="003D628A"/>
    <w:rsid w:val="003D638E"/>
    <w:rsid w:val="003D69DA"/>
    <w:rsid w:val="003D6A7B"/>
    <w:rsid w:val="003D6FE3"/>
    <w:rsid w:val="003D7141"/>
    <w:rsid w:val="003D7170"/>
    <w:rsid w:val="003D79D1"/>
    <w:rsid w:val="003D7D14"/>
    <w:rsid w:val="003E0550"/>
    <w:rsid w:val="003E07B6"/>
    <w:rsid w:val="003E0D35"/>
    <w:rsid w:val="003E0E68"/>
    <w:rsid w:val="003E0F38"/>
    <w:rsid w:val="003E117D"/>
    <w:rsid w:val="003E12C4"/>
    <w:rsid w:val="003E1652"/>
    <w:rsid w:val="003E2170"/>
    <w:rsid w:val="003E24A1"/>
    <w:rsid w:val="003E2692"/>
    <w:rsid w:val="003E2985"/>
    <w:rsid w:val="003E2D52"/>
    <w:rsid w:val="003E2E7F"/>
    <w:rsid w:val="003E30A7"/>
    <w:rsid w:val="003E3E2C"/>
    <w:rsid w:val="003E3EDF"/>
    <w:rsid w:val="003E40A7"/>
    <w:rsid w:val="003E4197"/>
    <w:rsid w:val="003E443D"/>
    <w:rsid w:val="003E4B36"/>
    <w:rsid w:val="003E50B4"/>
    <w:rsid w:val="003E6030"/>
    <w:rsid w:val="003E69B6"/>
    <w:rsid w:val="003E6E40"/>
    <w:rsid w:val="003E79C9"/>
    <w:rsid w:val="003E79E9"/>
    <w:rsid w:val="003E7A4B"/>
    <w:rsid w:val="003E7B64"/>
    <w:rsid w:val="003E7C73"/>
    <w:rsid w:val="003E7F73"/>
    <w:rsid w:val="003F0144"/>
    <w:rsid w:val="003F0598"/>
    <w:rsid w:val="003F0AF8"/>
    <w:rsid w:val="003F0E15"/>
    <w:rsid w:val="003F108D"/>
    <w:rsid w:val="003F115E"/>
    <w:rsid w:val="003F11D9"/>
    <w:rsid w:val="003F12FD"/>
    <w:rsid w:val="003F14C4"/>
    <w:rsid w:val="003F1B48"/>
    <w:rsid w:val="003F23B7"/>
    <w:rsid w:val="003F2618"/>
    <w:rsid w:val="003F26D4"/>
    <w:rsid w:val="003F27DF"/>
    <w:rsid w:val="003F2B2E"/>
    <w:rsid w:val="003F3269"/>
    <w:rsid w:val="003F3338"/>
    <w:rsid w:val="003F3829"/>
    <w:rsid w:val="003F3D51"/>
    <w:rsid w:val="003F3E9B"/>
    <w:rsid w:val="003F4058"/>
    <w:rsid w:val="003F44B7"/>
    <w:rsid w:val="003F484A"/>
    <w:rsid w:val="003F4D05"/>
    <w:rsid w:val="003F4EDC"/>
    <w:rsid w:val="003F4F3D"/>
    <w:rsid w:val="003F52D6"/>
    <w:rsid w:val="003F55CC"/>
    <w:rsid w:val="003F5720"/>
    <w:rsid w:val="003F597D"/>
    <w:rsid w:val="003F5C49"/>
    <w:rsid w:val="003F5FA6"/>
    <w:rsid w:val="003F6403"/>
    <w:rsid w:val="003F677E"/>
    <w:rsid w:val="003F68DB"/>
    <w:rsid w:val="003F6D65"/>
    <w:rsid w:val="003F72CD"/>
    <w:rsid w:val="003F7387"/>
    <w:rsid w:val="003F774F"/>
    <w:rsid w:val="003F7830"/>
    <w:rsid w:val="00400012"/>
    <w:rsid w:val="0040039D"/>
    <w:rsid w:val="004007DA"/>
    <w:rsid w:val="0040104B"/>
    <w:rsid w:val="00401098"/>
    <w:rsid w:val="00401121"/>
    <w:rsid w:val="00401182"/>
    <w:rsid w:val="004015AD"/>
    <w:rsid w:val="00401ABD"/>
    <w:rsid w:val="00401BE9"/>
    <w:rsid w:val="00401F61"/>
    <w:rsid w:val="00402042"/>
    <w:rsid w:val="00402209"/>
    <w:rsid w:val="004023F2"/>
    <w:rsid w:val="00402F24"/>
    <w:rsid w:val="00403187"/>
    <w:rsid w:val="00403233"/>
    <w:rsid w:val="00403BC9"/>
    <w:rsid w:val="004043ED"/>
    <w:rsid w:val="0040475F"/>
    <w:rsid w:val="00404CCB"/>
    <w:rsid w:val="00404EA3"/>
    <w:rsid w:val="00404F0C"/>
    <w:rsid w:val="00405A5F"/>
    <w:rsid w:val="00405C1A"/>
    <w:rsid w:val="00405E92"/>
    <w:rsid w:val="0040629B"/>
    <w:rsid w:val="00406367"/>
    <w:rsid w:val="00406B23"/>
    <w:rsid w:val="00406C95"/>
    <w:rsid w:val="004070B3"/>
    <w:rsid w:val="00407757"/>
    <w:rsid w:val="00407D67"/>
    <w:rsid w:val="00407ED4"/>
    <w:rsid w:val="00410981"/>
    <w:rsid w:val="00410C54"/>
    <w:rsid w:val="00410C99"/>
    <w:rsid w:val="00410CE4"/>
    <w:rsid w:val="0041117F"/>
    <w:rsid w:val="00411372"/>
    <w:rsid w:val="00411456"/>
    <w:rsid w:val="004116E9"/>
    <w:rsid w:val="00411F4E"/>
    <w:rsid w:val="004125BC"/>
    <w:rsid w:val="00412751"/>
    <w:rsid w:val="0041278B"/>
    <w:rsid w:val="0041282E"/>
    <w:rsid w:val="00412952"/>
    <w:rsid w:val="00412CEC"/>
    <w:rsid w:val="00412D4C"/>
    <w:rsid w:val="00412F48"/>
    <w:rsid w:val="004132D4"/>
    <w:rsid w:val="004133D3"/>
    <w:rsid w:val="00413446"/>
    <w:rsid w:val="0041352D"/>
    <w:rsid w:val="00413741"/>
    <w:rsid w:val="00413DC1"/>
    <w:rsid w:val="00414B56"/>
    <w:rsid w:val="004150E1"/>
    <w:rsid w:val="00415264"/>
    <w:rsid w:val="004152BC"/>
    <w:rsid w:val="00415365"/>
    <w:rsid w:val="004156E7"/>
    <w:rsid w:val="004158C3"/>
    <w:rsid w:val="00415CB4"/>
    <w:rsid w:val="00415F87"/>
    <w:rsid w:val="0041622D"/>
    <w:rsid w:val="0041626C"/>
    <w:rsid w:val="00416863"/>
    <w:rsid w:val="004168E1"/>
    <w:rsid w:val="00416F04"/>
    <w:rsid w:val="00416F2F"/>
    <w:rsid w:val="00416FFA"/>
    <w:rsid w:val="0041727A"/>
    <w:rsid w:val="0041780F"/>
    <w:rsid w:val="00417BD8"/>
    <w:rsid w:val="004202CD"/>
    <w:rsid w:val="0042043A"/>
    <w:rsid w:val="00420B9A"/>
    <w:rsid w:val="00420CC9"/>
    <w:rsid w:val="00421226"/>
    <w:rsid w:val="004212A0"/>
    <w:rsid w:val="0042144B"/>
    <w:rsid w:val="004220DF"/>
    <w:rsid w:val="0042285E"/>
    <w:rsid w:val="00422D6E"/>
    <w:rsid w:val="00423028"/>
    <w:rsid w:val="00423AB7"/>
    <w:rsid w:val="00423EBC"/>
    <w:rsid w:val="00423EFD"/>
    <w:rsid w:val="004240DA"/>
    <w:rsid w:val="00424430"/>
    <w:rsid w:val="004247BD"/>
    <w:rsid w:val="0042484F"/>
    <w:rsid w:val="00424B73"/>
    <w:rsid w:val="00424E79"/>
    <w:rsid w:val="0042501D"/>
    <w:rsid w:val="004250B9"/>
    <w:rsid w:val="004250BE"/>
    <w:rsid w:val="004259FE"/>
    <w:rsid w:val="00425B09"/>
    <w:rsid w:val="00426440"/>
    <w:rsid w:val="00426D5B"/>
    <w:rsid w:val="004270B4"/>
    <w:rsid w:val="00427663"/>
    <w:rsid w:val="00430567"/>
    <w:rsid w:val="00430593"/>
    <w:rsid w:val="00430F58"/>
    <w:rsid w:val="00431326"/>
    <w:rsid w:val="00431858"/>
    <w:rsid w:val="00431DDC"/>
    <w:rsid w:val="00431F2B"/>
    <w:rsid w:val="00432002"/>
    <w:rsid w:val="004320C1"/>
    <w:rsid w:val="004325AE"/>
    <w:rsid w:val="0043278A"/>
    <w:rsid w:val="00432AE2"/>
    <w:rsid w:val="00432BBF"/>
    <w:rsid w:val="00432CFC"/>
    <w:rsid w:val="00432D4D"/>
    <w:rsid w:val="00432E7A"/>
    <w:rsid w:val="00432F68"/>
    <w:rsid w:val="00433273"/>
    <w:rsid w:val="004333AF"/>
    <w:rsid w:val="00433440"/>
    <w:rsid w:val="004336F5"/>
    <w:rsid w:val="00433985"/>
    <w:rsid w:val="00433A2B"/>
    <w:rsid w:val="00433CC8"/>
    <w:rsid w:val="00433FAD"/>
    <w:rsid w:val="004340AB"/>
    <w:rsid w:val="004345EC"/>
    <w:rsid w:val="0043588B"/>
    <w:rsid w:val="00435902"/>
    <w:rsid w:val="004359D3"/>
    <w:rsid w:val="00435A7D"/>
    <w:rsid w:val="00435B33"/>
    <w:rsid w:val="00435FCE"/>
    <w:rsid w:val="00436028"/>
    <w:rsid w:val="004362DF"/>
    <w:rsid w:val="004363FE"/>
    <w:rsid w:val="0043669D"/>
    <w:rsid w:val="004367D0"/>
    <w:rsid w:val="00436D61"/>
    <w:rsid w:val="00436EB1"/>
    <w:rsid w:val="00436F20"/>
    <w:rsid w:val="0043722D"/>
    <w:rsid w:val="004376B6"/>
    <w:rsid w:val="004377B0"/>
    <w:rsid w:val="00437DD9"/>
    <w:rsid w:val="0044019B"/>
    <w:rsid w:val="0044040D"/>
    <w:rsid w:val="004404B4"/>
    <w:rsid w:val="0044062C"/>
    <w:rsid w:val="004406AB"/>
    <w:rsid w:val="00440822"/>
    <w:rsid w:val="00440A61"/>
    <w:rsid w:val="00440AF0"/>
    <w:rsid w:val="0044143B"/>
    <w:rsid w:val="004414E3"/>
    <w:rsid w:val="004419B3"/>
    <w:rsid w:val="00441B77"/>
    <w:rsid w:val="00441BA7"/>
    <w:rsid w:val="00442257"/>
    <w:rsid w:val="00442410"/>
    <w:rsid w:val="00442796"/>
    <w:rsid w:val="00442A50"/>
    <w:rsid w:val="00442A92"/>
    <w:rsid w:val="00442C27"/>
    <w:rsid w:val="00442C94"/>
    <w:rsid w:val="00442F36"/>
    <w:rsid w:val="00443317"/>
    <w:rsid w:val="00443734"/>
    <w:rsid w:val="004437AB"/>
    <w:rsid w:val="00443901"/>
    <w:rsid w:val="004439ED"/>
    <w:rsid w:val="00443EDF"/>
    <w:rsid w:val="00444056"/>
    <w:rsid w:val="004445F9"/>
    <w:rsid w:val="00444664"/>
    <w:rsid w:val="00444C68"/>
    <w:rsid w:val="00444D0D"/>
    <w:rsid w:val="00444E59"/>
    <w:rsid w:val="0044597C"/>
    <w:rsid w:val="00445BEC"/>
    <w:rsid w:val="00445C9C"/>
    <w:rsid w:val="00445D8B"/>
    <w:rsid w:val="0044604F"/>
    <w:rsid w:val="004462B7"/>
    <w:rsid w:val="00446352"/>
    <w:rsid w:val="00447014"/>
    <w:rsid w:val="00447056"/>
    <w:rsid w:val="00447A98"/>
    <w:rsid w:val="0045071B"/>
    <w:rsid w:val="00450B46"/>
    <w:rsid w:val="0045108A"/>
    <w:rsid w:val="004517AB"/>
    <w:rsid w:val="004518B3"/>
    <w:rsid w:val="00451D3F"/>
    <w:rsid w:val="00452092"/>
    <w:rsid w:val="00452142"/>
    <w:rsid w:val="00452FA2"/>
    <w:rsid w:val="0045342B"/>
    <w:rsid w:val="004536EA"/>
    <w:rsid w:val="00453A36"/>
    <w:rsid w:val="00453B4F"/>
    <w:rsid w:val="00454069"/>
    <w:rsid w:val="004542FA"/>
    <w:rsid w:val="004545C2"/>
    <w:rsid w:val="00454E1A"/>
    <w:rsid w:val="00454F4B"/>
    <w:rsid w:val="0045556F"/>
    <w:rsid w:val="004555FE"/>
    <w:rsid w:val="004558BD"/>
    <w:rsid w:val="00455982"/>
    <w:rsid w:val="004559BB"/>
    <w:rsid w:val="004561FF"/>
    <w:rsid w:val="00456B35"/>
    <w:rsid w:val="00456CDC"/>
    <w:rsid w:val="00456E92"/>
    <w:rsid w:val="004570C6"/>
    <w:rsid w:val="004577E0"/>
    <w:rsid w:val="004577E2"/>
    <w:rsid w:val="00457B72"/>
    <w:rsid w:val="00457C3B"/>
    <w:rsid w:val="00457C82"/>
    <w:rsid w:val="00457EEC"/>
    <w:rsid w:val="0046077D"/>
    <w:rsid w:val="00460BD4"/>
    <w:rsid w:val="00460C65"/>
    <w:rsid w:val="00460F35"/>
    <w:rsid w:val="00461664"/>
    <w:rsid w:val="00462333"/>
    <w:rsid w:val="00462AD6"/>
    <w:rsid w:val="00462B35"/>
    <w:rsid w:val="00462B43"/>
    <w:rsid w:val="00462CFD"/>
    <w:rsid w:val="00462D19"/>
    <w:rsid w:val="00462D50"/>
    <w:rsid w:val="00462E62"/>
    <w:rsid w:val="00462EF9"/>
    <w:rsid w:val="00462F39"/>
    <w:rsid w:val="00463BEC"/>
    <w:rsid w:val="00463CAA"/>
    <w:rsid w:val="00463CF3"/>
    <w:rsid w:val="00463F20"/>
    <w:rsid w:val="004640BD"/>
    <w:rsid w:val="004641E4"/>
    <w:rsid w:val="00464437"/>
    <w:rsid w:val="004646FC"/>
    <w:rsid w:val="00464700"/>
    <w:rsid w:val="0046493E"/>
    <w:rsid w:val="00464B48"/>
    <w:rsid w:val="00464B91"/>
    <w:rsid w:val="00464C35"/>
    <w:rsid w:val="00464C61"/>
    <w:rsid w:val="00464E75"/>
    <w:rsid w:val="00465DE7"/>
    <w:rsid w:val="0046640F"/>
    <w:rsid w:val="00466682"/>
    <w:rsid w:val="00466744"/>
    <w:rsid w:val="00466820"/>
    <w:rsid w:val="00466866"/>
    <w:rsid w:val="00466874"/>
    <w:rsid w:val="00466960"/>
    <w:rsid w:val="00466DAD"/>
    <w:rsid w:val="00466EC7"/>
    <w:rsid w:val="0046711C"/>
    <w:rsid w:val="00467134"/>
    <w:rsid w:val="0046796A"/>
    <w:rsid w:val="00467C4C"/>
    <w:rsid w:val="00467DA6"/>
    <w:rsid w:val="00470A2A"/>
    <w:rsid w:val="00470F09"/>
    <w:rsid w:val="00471037"/>
    <w:rsid w:val="00471166"/>
    <w:rsid w:val="00471358"/>
    <w:rsid w:val="0047151B"/>
    <w:rsid w:val="004718C7"/>
    <w:rsid w:val="004719D2"/>
    <w:rsid w:val="00471BC6"/>
    <w:rsid w:val="00472312"/>
    <w:rsid w:val="00472537"/>
    <w:rsid w:val="004726BA"/>
    <w:rsid w:val="00472CDD"/>
    <w:rsid w:val="00473164"/>
    <w:rsid w:val="0047319F"/>
    <w:rsid w:val="0047337F"/>
    <w:rsid w:val="00473C13"/>
    <w:rsid w:val="00473C1D"/>
    <w:rsid w:val="00474752"/>
    <w:rsid w:val="004748E6"/>
    <w:rsid w:val="00474963"/>
    <w:rsid w:val="00474BAB"/>
    <w:rsid w:val="00475173"/>
    <w:rsid w:val="00475861"/>
    <w:rsid w:val="00475A2F"/>
    <w:rsid w:val="00475D4A"/>
    <w:rsid w:val="004760C4"/>
    <w:rsid w:val="00476A74"/>
    <w:rsid w:val="0047738E"/>
    <w:rsid w:val="00477D47"/>
    <w:rsid w:val="00477DD8"/>
    <w:rsid w:val="00477DDA"/>
    <w:rsid w:val="00477F5B"/>
    <w:rsid w:val="00480116"/>
    <w:rsid w:val="00480142"/>
    <w:rsid w:val="00480371"/>
    <w:rsid w:val="0048074F"/>
    <w:rsid w:val="00480D2D"/>
    <w:rsid w:val="00480DA6"/>
    <w:rsid w:val="00480F79"/>
    <w:rsid w:val="004816A8"/>
    <w:rsid w:val="00481BF1"/>
    <w:rsid w:val="00481CAF"/>
    <w:rsid w:val="00481F1A"/>
    <w:rsid w:val="0048241E"/>
    <w:rsid w:val="00482AB8"/>
    <w:rsid w:val="00483ABD"/>
    <w:rsid w:val="00483BC7"/>
    <w:rsid w:val="00483FC2"/>
    <w:rsid w:val="004846A6"/>
    <w:rsid w:val="00484897"/>
    <w:rsid w:val="00484D2C"/>
    <w:rsid w:val="00485242"/>
    <w:rsid w:val="0048572C"/>
    <w:rsid w:val="00485917"/>
    <w:rsid w:val="00485CC5"/>
    <w:rsid w:val="004863F4"/>
    <w:rsid w:val="0048678C"/>
    <w:rsid w:val="00486DB3"/>
    <w:rsid w:val="00487398"/>
    <w:rsid w:val="00487727"/>
    <w:rsid w:val="00487BC2"/>
    <w:rsid w:val="00487CDD"/>
    <w:rsid w:val="00490C78"/>
    <w:rsid w:val="004915D3"/>
    <w:rsid w:val="00491743"/>
    <w:rsid w:val="00492186"/>
    <w:rsid w:val="00492393"/>
    <w:rsid w:val="00492550"/>
    <w:rsid w:val="00492562"/>
    <w:rsid w:val="00492599"/>
    <w:rsid w:val="004927D5"/>
    <w:rsid w:val="004928DD"/>
    <w:rsid w:val="00492E52"/>
    <w:rsid w:val="00492E8D"/>
    <w:rsid w:val="00493AE9"/>
    <w:rsid w:val="004940A2"/>
    <w:rsid w:val="00494158"/>
    <w:rsid w:val="00494371"/>
    <w:rsid w:val="00494722"/>
    <w:rsid w:val="00494B9A"/>
    <w:rsid w:val="004956A1"/>
    <w:rsid w:val="00495739"/>
    <w:rsid w:val="004958A7"/>
    <w:rsid w:val="00495945"/>
    <w:rsid w:val="00495F06"/>
    <w:rsid w:val="00495F1B"/>
    <w:rsid w:val="004966CF"/>
    <w:rsid w:val="004969F8"/>
    <w:rsid w:val="00497130"/>
    <w:rsid w:val="00497363"/>
    <w:rsid w:val="00497590"/>
    <w:rsid w:val="004A0174"/>
    <w:rsid w:val="004A0199"/>
    <w:rsid w:val="004A04A1"/>
    <w:rsid w:val="004A0BA5"/>
    <w:rsid w:val="004A0D46"/>
    <w:rsid w:val="004A0D72"/>
    <w:rsid w:val="004A118E"/>
    <w:rsid w:val="004A1503"/>
    <w:rsid w:val="004A1561"/>
    <w:rsid w:val="004A1571"/>
    <w:rsid w:val="004A1DA9"/>
    <w:rsid w:val="004A1E84"/>
    <w:rsid w:val="004A1EEC"/>
    <w:rsid w:val="004A20CE"/>
    <w:rsid w:val="004A2679"/>
    <w:rsid w:val="004A2D9C"/>
    <w:rsid w:val="004A2EEB"/>
    <w:rsid w:val="004A2EF6"/>
    <w:rsid w:val="004A2F15"/>
    <w:rsid w:val="004A33B8"/>
    <w:rsid w:val="004A33FE"/>
    <w:rsid w:val="004A3907"/>
    <w:rsid w:val="004A3C50"/>
    <w:rsid w:val="004A3F3B"/>
    <w:rsid w:val="004A4153"/>
    <w:rsid w:val="004A4526"/>
    <w:rsid w:val="004A48A9"/>
    <w:rsid w:val="004A494C"/>
    <w:rsid w:val="004A506B"/>
    <w:rsid w:val="004A5173"/>
    <w:rsid w:val="004A51AB"/>
    <w:rsid w:val="004A53B3"/>
    <w:rsid w:val="004A555C"/>
    <w:rsid w:val="004A558F"/>
    <w:rsid w:val="004A586F"/>
    <w:rsid w:val="004A5ADD"/>
    <w:rsid w:val="004A5FE9"/>
    <w:rsid w:val="004A6488"/>
    <w:rsid w:val="004A67E6"/>
    <w:rsid w:val="004A7074"/>
    <w:rsid w:val="004A76EC"/>
    <w:rsid w:val="004A79B4"/>
    <w:rsid w:val="004A79C9"/>
    <w:rsid w:val="004A7AB9"/>
    <w:rsid w:val="004A7C38"/>
    <w:rsid w:val="004B03B3"/>
    <w:rsid w:val="004B0733"/>
    <w:rsid w:val="004B0B47"/>
    <w:rsid w:val="004B0C0C"/>
    <w:rsid w:val="004B0CA6"/>
    <w:rsid w:val="004B132B"/>
    <w:rsid w:val="004B154B"/>
    <w:rsid w:val="004B1A20"/>
    <w:rsid w:val="004B30AB"/>
    <w:rsid w:val="004B3759"/>
    <w:rsid w:val="004B40B0"/>
    <w:rsid w:val="004B4198"/>
    <w:rsid w:val="004B47E5"/>
    <w:rsid w:val="004B4888"/>
    <w:rsid w:val="004B49A0"/>
    <w:rsid w:val="004B50C1"/>
    <w:rsid w:val="004B5236"/>
    <w:rsid w:val="004B5841"/>
    <w:rsid w:val="004B5B19"/>
    <w:rsid w:val="004B5C64"/>
    <w:rsid w:val="004B5E25"/>
    <w:rsid w:val="004B73B6"/>
    <w:rsid w:val="004B77AB"/>
    <w:rsid w:val="004B7AAB"/>
    <w:rsid w:val="004B7B06"/>
    <w:rsid w:val="004B7E2C"/>
    <w:rsid w:val="004C0B32"/>
    <w:rsid w:val="004C0EE0"/>
    <w:rsid w:val="004C16BD"/>
    <w:rsid w:val="004C1CE6"/>
    <w:rsid w:val="004C1E33"/>
    <w:rsid w:val="004C1F92"/>
    <w:rsid w:val="004C21D5"/>
    <w:rsid w:val="004C23C4"/>
    <w:rsid w:val="004C23DC"/>
    <w:rsid w:val="004C25EC"/>
    <w:rsid w:val="004C316D"/>
    <w:rsid w:val="004C331E"/>
    <w:rsid w:val="004C35CE"/>
    <w:rsid w:val="004C36B3"/>
    <w:rsid w:val="004C39EA"/>
    <w:rsid w:val="004C3B14"/>
    <w:rsid w:val="004C3E70"/>
    <w:rsid w:val="004C40DE"/>
    <w:rsid w:val="004C4185"/>
    <w:rsid w:val="004C47EC"/>
    <w:rsid w:val="004C4A33"/>
    <w:rsid w:val="004C4B67"/>
    <w:rsid w:val="004C4C38"/>
    <w:rsid w:val="004C4E9E"/>
    <w:rsid w:val="004C5007"/>
    <w:rsid w:val="004C5DCB"/>
    <w:rsid w:val="004C61D3"/>
    <w:rsid w:val="004C6230"/>
    <w:rsid w:val="004C6953"/>
    <w:rsid w:val="004C6BC8"/>
    <w:rsid w:val="004C720C"/>
    <w:rsid w:val="004C79DF"/>
    <w:rsid w:val="004C7F24"/>
    <w:rsid w:val="004D0198"/>
    <w:rsid w:val="004D0214"/>
    <w:rsid w:val="004D05FD"/>
    <w:rsid w:val="004D0B69"/>
    <w:rsid w:val="004D140B"/>
    <w:rsid w:val="004D1551"/>
    <w:rsid w:val="004D1694"/>
    <w:rsid w:val="004D188C"/>
    <w:rsid w:val="004D1DB4"/>
    <w:rsid w:val="004D1FD2"/>
    <w:rsid w:val="004D2344"/>
    <w:rsid w:val="004D253F"/>
    <w:rsid w:val="004D28E8"/>
    <w:rsid w:val="004D2C64"/>
    <w:rsid w:val="004D2EB1"/>
    <w:rsid w:val="004D3070"/>
    <w:rsid w:val="004D34C8"/>
    <w:rsid w:val="004D39F8"/>
    <w:rsid w:val="004D3AAD"/>
    <w:rsid w:val="004D3ABC"/>
    <w:rsid w:val="004D3C26"/>
    <w:rsid w:val="004D3E14"/>
    <w:rsid w:val="004D3E23"/>
    <w:rsid w:val="004D3F03"/>
    <w:rsid w:val="004D3F6B"/>
    <w:rsid w:val="004D4D1A"/>
    <w:rsid w:val="004D4DE9"/>
    <w:rsid w:val="004D5357"/>
    <w:rsid w:val="004D54EC"/>
    <w:rsid w:val="004D57AB"/>
    <w:rsid w:val="004D5C2E"/>
    <w:rsid w:val="004D6802"/>
    <w:rsid w:val="004D6B5F"/>
    <w:rsid w:val="004D6CF6"/>
    <w:rsid w:val="004D70C3"/>
    <w:rsid w:val="004D738F"/>
    <w:rsid w:val="004D74C0"/>
    <w:rsid w:val="004D7647"/>
    <w:rsid w:val="004D7749"/>
    <w:rsid w:val="004D78E9"/>
    <w:rsid w:val="004D7937"/>
    <w:rsid w:val="004D7A4F"/>
    <w:rsid w:val="004D7DC5"/>
    <w:rsid w:val="004E0640"/>
    <w:rsid w:val="004E072F"/>
    <w:rsid w:val="004E0D30"/>
    <w:rsid w:val="004E1141"/>
    <w:rsid w:val="004E1283"/>
    <w:rsid w:val="004E12FD"/>
    <w:rsid w:val="004E1361"/>
    <w:rsid w:val="004E179A"/>
    <w:rsid w:val="004E1806"/>
    <w:rsid w:val="004E1C03"/>
    <w:rsid w:val="004E2172"/>
    <w:rsid w:val="004E227C"/>
    <w:rsid w:val="004E2392"/>
    <w:rsid w:val="004E2652"/>
    <w:rsid w:val="004E28B8"/>
    <w:rsid w:val="004E28D3"/>
    <w:rsid w:val="004E2B46"/>
    <w:rsid w:val="004E35DF"/>
    <w:rsid w:val="004E3EB0"/>
    <w:rsid w:val="004E43EC"/>
    <w:rsid w:val="004E455C"/>
    <w:rsid w:val="004E46B3"/>
    <w:rsid w:val="004E4BE4"/>
    <w:rsid w:val="004E4D68"/>
    <w:rsid w:val="004E52D3"/>
    <w:rsid w:val="004E544B"/>
    <w:rsid w:val="004E5775"/>
    <w:rsid w:val="004E5811"/>
    <w:rsid w:val="004E7865"/>
    <w:rsid w:val="004E7BD7"/>
    <w:rsid w:val="004E7D3D"/>
    <w:rsid w:val="004F0017"/>
    <w:rsid w:val="004F0639"/>
    <w:rsid w:val="004F06BA"/>
    <w:rsid w:val="004F07D8"/>
    <w:rsid w:val="004F0B7A"/>
    <w:rsid w:val="004F0D30"/>
    <w:rsid w:val="004F1148"/>
    <w:rsid w:val="004F1FF8"/>
    <w:rsid w:val="004F2055"/>
    <w:rsid w:val="004F2100"/>
    <w:rsid w:val="004F2304"/>
    <w:rsid w:val="004F251E"/>
    <w:rsid w:val="004F26F5"/>
    <w:rsid w:val="004F280B"/>
    <w:rsid w:val="004F2C1C"/>
    <w:rsid w:val="004F2E76"/>
    <w:rsid w:val="004F2EE5"/>
    <w:rsid w:val="004F313F"/>
    <w:rsid w:val="004F3224"/>
    <w:rsid w:val="004F385E"/>
    <w:rsid w:val="004F3978"/>
    <w:rsid w:val="004F3D47"/>
    <w:rsid w:val="004F4119"/>
    <w:rsid w:val="004F412C"/>
    <w:rsid w:val="004F4A31"/>
    <w:rsid w:val="004F4B8C"/>
    <w:rsid w:val="004F4DAC"/>
    <w:rsid w:val="004F4E56"/>
    <w:rsid w:val="004F4F62"/>
    <w:rsid w:val="004F518D"/>
    <w:rsid w:val="004F5268"/>
    <w:rsid w:val="004F53C7"/>
    <w:rsid w:val="004F5AD7"/>
    <w:rsid w:val="004F5F0A"/>
    <w:rsid w:val="004F622D"/>
    <w:rsid w:val="004F63B7"/>
    <w:rsid w:val="004F6797"/>
    <w:rsid w:val="004F67DE"/>
    <w:rsid w:val="004F7439"/>
    <w:rsid w:val="004F76BF"/>
    <w:rsid w:val="004F771D"/>
    <w:rsid w:val="004F7DE5"/>
    <w:rsid w:val="004F7ECC"/>
    <w:rsid w:val="005002FA"/>
    <w:rsid w:val="005003DA"/>
    <w:rsid w:val="00500C74"/>
    <w:rsid w:val="00500D97"/>
    <w:rsid w:val="00500F6A"/>
    <w:rsid w:val="00501A57"/>
    <w:rsid w:val="00501C59"/>
    <w:rsid w:val="005022C6"/>
    <w:rsid w:val="00502824"/>
    <w:rsid w:val="00502A13"/>
    <w:rsid w:val="00502CC0"/>
    <w:rsid w:val="00502DA3"/>
    <w:rsid w:val="005030BE"/>
    <w:rsid w:val="005032E3"/>
    <w:rsid w:val="00503476"/>
    <w:rsid w:val="0050374D"/>
    <w:rsid w:val="005039E2"/>
    <w:rsid w:val="005044E8"/>
    <w:rsid w:val="005059DF"/>
    <w:rsid w:val="00506A27"/>
    <w:rsid w:val="00506D7E"/>
    <w:rsid w:val="00507532"/>
    <w:rsid w:val="00507677"/>
    <w:rsid w:val="005078D3"/>
    <w:rsid w:val="00507A1F"/>
    <w:rsid w:val="00510212"/>
    <w:rsid w:val="0051025A"/>
    <w:rsid w:val="005102EB"/>
    <w:rsid w:val="00510444"/>
    <w:rsid w:val="00510560"/>
    <w:rsid w:val="005109E7"/>
    <w:rsid w:val="00510CA1"/>
    <w:rsid w:val="00510D2F"/>
    <w:rsid w:val="00510EF6"/>
    <w:rsid w:val="0051152F"/>
    <w:rsid w:val="00511ABE"/>
    <w:rsid w:val="00511AEA"/>
    <w:rsid w:val="005124FE"/>
    <w:rsid w:val="00512750"/>
    <w:rsid w:val="00513186"/>
    <w:rsid w:val="00513487"/>
    <w:rsid w:val="00513639"/>
    <w:rsid w:val="00513A09"/>
    <w:rsid w:val="00513CEE"/>
    <w:rsid w:val="005143D1"/>
    <w:rsid w:val="00514639"/>
    <w:rsid w:val="0051476F"/>
    <w:rsid w:val="00514778"/>
    <w:rsid w:val="00514BEC"/>
    <w:rsid w:val="0051519C"/>
    <w:rsid w:val="00515714"/>
    <w:rsid w:val="00515ED5"/>
    <w:rsid w:val="00515F92"/>
    <w:rsid w:val="005162F4"/>
    <w:rsid w:val="00516987"/>
    <w:rsid w:val="00516BF0"/>
    <w:rsid w:val="00516D86"/>
    <w:rsid w:val="005173A4"/>
    <w:rsid w:val="00517969"/>
    <w:rsid w:val="00517BB3"/>
    <w:rsid w:val="00517BC6"/>
    <w:rsid w:val="00517C1B"/>
    <w:rsid w:val="00517FC5"/>
    <w:rsid w:val="0052008B"/>
    <w:rsid w:val="005201B3"/>
    <w:rsid w:val="005202E2"/>
    <w:rsid w:val="005205DA"/>
    <w:rsid w:val="00520679"/>
    <w:rsid w:val="005215A0"/>
    <w:rsid w:val="00521AE4"/>
    <w:rsid w:val="00521FDF"/>
    <w:rsid w:val="005222A6"/>
    <w:rsid w:val="005223DA"/>
    <w:rsid w:val="00522AEF"/>
    <w:rsid w:val="00523069"/>
    <w:rsid w:val="0052325D"/>
    <w:rsid w:val="00523503"/>
    <w:rsid w:val="00523630"/>
    <w:rsid w:val="00523DFA"/>
    <w:rsid w:val="00523F71"/>
    <w:rsid w:val="00524081"/>
    <w:rsid w:val="00524247"/>
    <w:rsid w:val="0052446A"/>
    <w:rsid w:val="005244E6"/>
    <w:rsid w:val="0052454D"/>
    <w:rsid w:val="0052462E"/>
    <w:rsid w:val="0052466C"/>
    <w:rsid w:val="00525227"/>
    <w:rsid w:val="0052524F"/>
    <w:rsid w:val="0052552E"/>
    <w:rsid w:val="00525739"/>
    <w:rsid w:val="00525C20"/>
    <w:rsid w:val="00525C5E"/>
    <w:rsid w:val="00525DBA"/>
    <w:rsid w:val="00525E8E"/>
    <w:rsid w:val="00527072"/>
    <w:rsid w:val="0052728D"/>
    <w:rsid w:val="00527AEC"/>
    <w:rsid w:val="00527DD5"/>
    <w:rsid w:val="005302E8"/>
    <w:rsid w:val="00530344"/>
    <w:rsid w:val="005309E0"/>
    <w:rsid w:val="00530D4E"/>
    <w:rsid w:val="00531B68"/>
    <w:rsid w:val="00531BAC"/>
    <w:rsid w:val="00532322"/>
    <w:rsid w:val="0053280D"/>
    <w:rsid w:val="00532DB2"/>
    <w:rsid w:val="00532DDC"/>
    <w:rsid w:val="00532EA2"/>
    <w:rsid w:val="00532EB5"/>
    <w:rsid w:val="00533686"/>
    <w:rsid w:val="005336B3"/>
    <w:rsid w:val="00533708"/>
    <w:rsid w:val="00533B38"/>
    <w:rsid w:val="00533C8A"/>
    <w:rsid w:val="00533D7D"/>
    <w:rsid w:val="0053413C"/>
    <w:rsid w:val="005347B0"/>
    <w:rsid w:val="0053495B"/>
    <w:rsid w:val="00534BA5"/>
    <w:rsid w:val="005351B2"/>
    <w:rsid w:val="0053523B"/>
    <w:rsid w:val="00535BC4"/>
    <w:rsid w:val="00535DC7"/>
    <w:rsid w:val="00535F1D"/>
    <w:rsid w:val="00535F4B"/>
    <w:rsid w:val="005364C5"/>
    <w:rsid w:val="00536687"/>
    <w:rsid w:val="0053693D"/>
    <w:rsid w:val="00537162"/>
    <w:rsid w:val="00537512"/>
    <w:rsid w:val="00537750"/>
    <w:rsid w:val="0054002A"/>
    <w:rsid w:val="00540DE8"/>
    <w:rsid w:val="00540E50"/>
    <w:rsid w:val="005413F5"/>
    <w:rsid w:val="00541589"/>
    <w:rsid w:val="00541BD4"/>
    <w:rsid w:val="00541EED"/>
    <w:rsid w:val="0054201C"/>
    <w:rsid w:val="005423C3"/>
    <w:rsid w:val="00542427"/>
    <w:rsid w:val="00542516"/>
    <w:rsid w:val="005426DB"/>
    <w:rsid w:val="005429D9"/>
    <w:rsid w:val="00542A46"/>
    <w:rsid w:val="00542C29"/>
    <w:rsid w:val="00542C86"/>
    <w:rsid w:val="00542EF8"/>
    <w:rsid w:val="0054339A"/>
    <w:rsid w:val="0054342C"/>
    <w:rsid w:val="0054386C"/>
    <w:rsid w:val="00543C0C"/>
    <w:rsid w:val="00543CC9"/>
    <w:rsid w:val="00543E69"/>
    <w:rsid w:val="00544251"/>
    <w:rsid w:val="005445BD"/>
    <w:rsid w:val="00544B70"/>
    <w:rsid w:val="00544CD1"/>
    <w:rsid w:val="005451C9"/>
    <w:rsid w:val="00545436"/>
    <w:rsid w:val="00545E0E"/>
    <w:rsid w:val="005462D9"/>
    <w:rsid w:val="005463F5"/>
    <w:rsid w:val="0054648C"/>
    <w:rsid w:val="0054685A"/>
    <w:rsid w:val="00546EEC"/>
    <w:rsid w:val="00546FB6"/>
    <w:rsid w:val="00546FEE"/>
    <w:rsid w:val="00547026"/>
    <w:rsid w:val="005470C4"/>
    <w:rsid w:val="00547215"/>
    <w:rsid w:val="005472DC"/>
    <w:rsid w:val="00547D05"/>
    <w:rsid w:val="00547D40"/>
    <w:rsid w:val="00547DCC"/>
    <w:rsid w:val="00550188"/>
    <w:rsid w:val="005502B1"/>
    <w:rsid w:val="0055030D"/>
    <w:rsid w:val="00550499"/>
    <w:rsid w:val="00550FD6"/>
    <w:rsid w:val="0055109C"/>
    <w:rsid w:val="00551612"/>
    <w:rsid w:val="00552000"/>
    <w:rsid w:val="005520D7"/>
    <w:rsid w:val="005522AE"/>
    <w:rsid w:val="00552741"/>
    <w:rsid w:val="00552917"/>
    <w:rsid w:val="00552D61"/>
    <w:rsid w:val="00553018"/>
    <w:rsid w:val="00553088"/>
    <w:rsid w:val="005534AE"/>
    <w:rsid w:val="00553CA4"/>
    <w:rsid w:val="00554214"/>
    <w:rsid w:val="00554578"/>
    <w:rsid w:val="00554928"/>
    <w:rsid w:val="00554B6D"/>
    <w:rsid w:val="005557D7"/>
    <w:rsid w:val="00555809"/>
    <w:rsid w:val="00555B2D"/>
    <w:rsid w:val="0055656C"/>
    <w:rsid w:val="00556AB6"/>
    <w:rsid w:val="00557109"/>
    <w:rsid w:val="005574A5"/>
    <w:rsid w:val="005574B5"/>
    <w:rsid w:val="00557A39"/>
    <w:rsid w:val="00557BE6"/>
    <w:rsid w:val="0056021B"/>
    <w:rsid w:val="005602CD"/>
    <w:rsid w:val="005607C1"/>
    <w:rsid w:val="00560911"/>
    <w:rsid w:val="00560A3F"/>
    <w:rsid w:val="00560A83"/>
    <w:rsid w:val="00561598"/>
    <w:rsid w:val="00561F79"/>
    <w:rsid w:val="00561FAA"/>
    <w:rsid w:val="005625EA"/>
    <w:rsid w:val="005626ED"/>
    <w:rsid w:val="00562B74"/>
    <w:rsid w:val="00562C56"/>
    <w:rsid w:val="00562DCC"/>
    <w:rsid w:val="005631D6"/>
    <w:rsid w:val="00563C2B"/>
    <w:rsid w:val="00564673"/>
    <w:rsid w:val="00564701"/>
    <w:rsid w:val="00564B87"/>
    <w:rsid w:val="00564D0B"/>
    <w:rsid w:val="00565680"/>
    <w:rsid w:val="00565A8C"/>
    <w:rsid w:val="00565CB1"/>
    <w:rsid w:val="00565F33"/>
    <w:rsid w:val="00566054"/>
    <w:rsid w:val="00566AE3"/>
    <w:rsid w:val="0056726F"/>
    <w:rsid w:val="00567919"/>
    <w:rsid w:val="00567B0B"/>
    <w:rsid w:val="00567C09"/>
    <w:rsid w:val="00567F71"/>
    <w:rsid w:val="005703C5"/>
    <w:rsid w:val="00570D68"/>
    <w:rsid w:val="00570DE6"/>
    <w:rsid w:val="00570E34"/>
    <w:rsid w:val="00570E5D"/>
    <w:rsid w:val="005711F5"/>
    <w:rsid w:val="005711F6"/>
    <w:rsid w:val="00571250"/>
    <w:rsid w:val="00571366"/>
    <w:rsid w:val="00571D7C"/>
    <w:rsid w:val="00572657"/>
    <w:rsid w:val="0057280C"/>
    <w:rsid w:val="0057297B"/>
    <w:rsid w:val="00572C31"/>
    <w:rsid w:val="00573035"/>
    <w:rsid w:val="00573079"/>
    <w:rsid w:val="00573145"/>
    <w:rsid w:val="00573320"/>
    <w:rsid w:val="00573584"/>
    <w:rsid w:val="0057359A"/>
    <w:rsid w:val="005735CD"/>
    <w:rsid w:val="00573624"/>
    <w:rsid w:val="005737E7"/>
    <w:rsid w:val="005739B0"/>
    <w:rsid w:val="005742E0"/>
    <w:rsid w:val="0057464B"/>
    <w:rsid w:val="005746CA"/>
    <w:rsid w:val="00574C36"/>
    <w:rsid w:val="00574DD6"/>
    <w:rsid w:val="00574EA0"/>
    <w:rsid w:val="00575BCE"/>
    <w:rsid w:val="00575D95"/>
    <w:rsid w:val="005761BC"/>
    <w:rsid w:val="0057731C"/>
    <w:rsid w:val="00577368"/>
    <w:rsid w:val="0057774F"/>
    <w:rsid w:val="00577A2A"/>
    <w:rsid w:val="00580232"/>
    <w:rsid w:val="005802E9"/>
    <w:rsid w:val="005803FA"/>
    <w:rsid w:val="005805DB"/>
    <w:rsid w:val="00580840"/>
    <w:rsid w:val="005808E2"/>
    <w:rsid w:val="00580A87"/>
    <w:rsid w:val="00580C7A"/>
    <w:rsid w:val="005810C9"/>
    <w:rsid w:val="005814BC"/>
    <w:rsid w:val="00581518"/>
    <w:rsid w:val="00581792"/>
    <w:rsid w:val="005818BE"/>
    <w:rsid w:val="00581A19"/>
    <w:rsid w:val="00581F43"/>
    <w:rsid w:val="00582450"/>
    <w:rsid w:val="00582550"/>
    <w:rsid w:val="0058270C"/>
    <w:rsid w:val="00582A56"/>
    <w:rsid w:val="00582FF1"/>
    <w:rsid w:val="005833D8"/>
    <w:rsid w:val="00583723"/>
    <w:rsid w:val="005837C9"/>
    <w:rsid w:val="0058384D"/>
    <w:rsid w:val="00583B62"/>
    <w:rsid w:val="00583B6D"/>
    <w:rsid w:val="00583F0B"/>
    <w:rsid w:val="0058427E"/>
    <w:rsid w:val="0058480D"/>
    <w:rsid w:val="0058486B"/>
    <w:rsid w:val="005849A5"/>
    <w:rsid w:val="00584C30"/>
    <w:rsid w:val="0058527E"/>
    <w:rsid w:val="005854CC"/>
    <w:rsid w:val="005856AD"/>
    <w:rsid w:val="00585993"/>
    <w:rsid w:val="00585C9C"/>
    <w:rsid w:val="00585EBB"/>
    <w:rsid w:val="00586723"/>
    <w:rsid w:val="0058676C"/>
    <w:rsid w:val="005872B9"/>
    <w:rsid w:val="00587378"/>
    <w:rsid w:val="00587916"/>
    <w:rsid w:val="005879C2"/>
    <w:rsid w:val="00587CD3"/>
    <w:rsid w:val="00587E0A"/>
    <w:rsid w:val="005901E6"/>
    <w:rsid w:val="0059021E"/>
    <w:rsid w:val="005904EA"/>
    <w:rsid w:val="0059055E"/>
    <w:rsid w:val="005905E7"/>
    <w:rsid w:val="005906D1"/>
    <w:rsid w:val="00590CA5"/>
    <w:rsid w:val="0059107F"/>
    <w:rsid w:val="0059116F"/>
    <w:rsid w:val="00591320"/>
    <w:rsid w:val="005914EB"/>
    <w:rsid w:val="00591680"/>
    <w:rsid w:val="005918B8"/>
    <w:rsid w:val="00591CA5"/>
    <w:rsid w:val="0059253F"/>
    <w:rsid w:val="005927B8"/>
    <w:rsid w:val="0059359D"/>
    <w:rsid w:val="005935CD"/>
    <w:rsid w:val="00593943"/>
    <w:rsid w:val="00593A5E"/>
    <w:rsid w:val="00593B87"/>
    <w:rsid w:val="00593D2B"/>
    <w:rsid w:val="00593D5E"/>
    <w:rsid w:val="00594A5A"/>
    <w:rsid w:val="00594C2E"/>
    <w:rsid w:val="00594CC3"/>
    <w:rsid w:val="005951D6"/>
    <w:rsid w:val="00595784"/>
    <w:rsid w:val="005957A7"/>
    <w:rsid w:val="00596061"/>
    <w:rsid w:val="005964A1"/>
    <w:rsid w:val="00596C35"/>
    <w:rsid w:val="00597050"/>
    <w:rsid w:val="00597DB0"/>
    <w:rsid w:val="00597EF0"/>
    <w:rsid w:val="00597F81"/>
    <w:rsid w:val="005A03C0"/>
    <w:rsid w:val="005A078A"/>
    <w:rsid w:val="005A0D78"/>
    <w:rsid w:val="005A11FF"/>
    <w:rsid w:val="005A125E"/>
    <w:rsid w:val="005A1FF1"/>
    <w:rsid w:val="005A2030"/>
    <w:rsid w:val="005A2085"/>
    <w:rsid w:val="005A23A7"/>
    <w:rsid w:val="005A23D5"/>
    <w:rsid w:val="005A279C"/>
    <w:rsid w:val="005A2935"/>
    <w:rsid w:val="005A2EBA"/>
    <w:rsid w:val="005A3394"/>
    <w:rsid w:val="005A35C5"/>
    <w:rsid w:val="005A377F"/>
    <w:rsid w:val="005A3ED3"/>
    <w:rsid w:val="005A3F0A"/>
    <w:rsid w:val="005A434F"/>
    <w:rsid w:val="005A43A9"/>
    <w:rsid w:val="005A45BC"/>
    <w:rsid w:val="005A4A1B"/>
    <w:rsid w:val="005A4BCF"/>
    <w:rsid w:val="005A520B"/>
    <w:rsid w:val="005A559F"/>
    <w:rsid w:val="005A575E"/>
    <w:rsid w:val="005A5B8D"/>
    <w:rsid w:val="005A5DAE"/>
    <w:rsid w:val="005A5E4C"/>
    <w:rsid w:val="005A63A4"/>
    <w:rsid w:val="005A6D00"/>
    <w:rsid w:val="005A6ECA"/>
    <w:rsid w:val="005B0231"/>
    <w:rsid w:val="005B056A"/>
    <w:rsid w:val="005B069D"/>
    <w:rsid w:val="005B0C28"/>
    <w:rsid w:val="005B1106"/>
    <w:rsid w:val="005B12E4"/>
    <w:rsid w:val="005B19A5"/>
    <w:rsid w:val="005B282C"/>
    <w:rsid w:val="005B293B"/>
    <w:rsid w:val="005B2AC2"/>
    <w:rsid w:val="005B2DEA"/>
    <w:rsid w:val="005B3136"/>
    <w:rsid w:val="005B3732"/>
    <w:rsid w:val="005B3B29"/>
    <w:rsid w:val="005B3C71"/>
    <w:rsid w:val="005B3C85"/>
    <w:rsid w:val="005B4354"/>
    <w:rsid w:val="005B4941"/>
    <w:rsid w:val="005B4DBB"/>
    <w:rsid w:val="005B522C"/>
    <w:rsid w:val="005B5396"/>
    <w:rsid w:val="005B58E2"/>
    <w:rsid w:val="005B5DBD"/>
    <w:rsid w:val="005B5DF4"/>
    <w:rsid w:val="005B60A7"/>
    <w:rsid w:val="005B6216"/>
    <w:rsid w:val="005B63F5"/>
    <w:rsid w:val="005B6614"/>
    <w:rsid w:val="005B678E"/>
    <w:rsid w:val="005B679F"/>
    <w:rsid w:val="005B6C75"/>
    <w:rsid w:val="005B6E11"/>
    <w:rsid w:val="005B708C"/>
    <w:rsid w:val="005B722B"/>
    <w:rsid w:val="005B7760"/>
    <w:rsid w:val="005B7A66"/>
    <w:rsid w:val="005C0026"/>
    <w:rsid w:val="005C02E8"/>
    <w:rsid w:val="005C0944"/>
    <w:rsid w:val="005C156C"/>
    <w:rsid w:val="005C15B9"/>
    <w:rsid w:val="005C16AE"/>
    <w:rsid w:val="005C17D6"/>
    <w:rsid w:val="005C1AA1"/>
    <w:rsid w:val="005C1DFD"/>
    <w:rsid w:val="005C2200"/>
    <w:rsid w:val="005C2A4C"/>
    <w:rsid w:val="005C2B9E"/>
    <w:rsid w:val="005C312E"/>
    <w:rsid w:val="005C43B2"/>
    <w:rsid w:val="005C46F6"/>
    <w:rsid w:val="005C4906"/>
    <w:rsid w:val="005C5456"/>
    <w:rsid w:val="005C55D6"/>
    <w:rsid w:val="005C66CD"/>
    <w:rsid w:val="005C6888"/>
    <w:rsid w:val="005C6965"/>
    <w:rsid w:val="005C6BA1"/>
    <w:rsid w:val="005C7F5D"/>
    <w:rsid w:val="005D0134"/>
    <w:rsid w:val="005D0A19"/>
    <w:rsid w:val="005D0CA5"/>
    <w:rsid w:val="005D0FF7"/>
    <w:rsid w:val="005D113B"/>
    <w:rsid w:val="005D11B5"/>
    <w:rsid w:val="005D1558"/>
    <w:rsid w:val="005D195E"/>
    <w:rsid w:val="005D1C36"/>
    <w:rsid w:val="005D1C7F"/>
    <w:rsid w:val="005D211B"/>
    <w:rsid w:val="005D25C8"/>
    <w:rsid w:val="005D2872"/>
    <w:rsid w:val="005D289D"/>
    <w:rsid w:val="005D2D46"/>
    <w:rsid w:val="005D2E6C"/>
    <w:rsid w:val="005D2E79"/>
    <w:rsid w:val="005D2FC6"/>
    <w:rsid w:val="005D325F"/>
    <w:rsid w:val="005D35D4"/>
    <w:rsid w:val="005D3665"/>
    <w:rsid w:val="005D376A"/>
    <w:rsid w:val="005D39F5"/>
    <w:rsid w:val="005D3E9B"/>
    <w:rsid w:val="005D3F08"/>
    <w:rsid w:val="005D4042"/>
    <w:rsid w:val="005D422B"/>
    <w:rsid w:val="005D4483"/>
    <w:rsid w:val="005D458F"/>
    <w:rsid w:val="005D45DB"/>
    <w:rsid w:val="005D4811"/>
    <w:rsid w:val="005D4A58"/>
    <w:rsid w:val="005D4AE3"/>
    <w:rsid w:val="005D4C53"/>
    <w:rsid w:val="005D4D9B"/>
    <w:rsid w:val="005D4E32"/>
    <w:rsid w:val="005D4FB9"/>
    <w:rsid w:val="005D5AB3"/>
    <w:rsid w:val="005D5AB8"/>
    <w:rsid w:val="005D5E93"/>
    <w:rsid w:val="005D5FD3"/>
    <w:rsid w:val="005D6288"/>
    <w:rsid w:val="005D6636"/>
    <w:rsid w:val="005D798B"/>
    <w:rsid w:val="005D7AF0"/>
    <w:rsid w:val="005D7C02"/>
    <w:rsid w:val="005D7DFB"/>
    <w:rsid w:val="005E005F"/>
    <w:rsid w:val="005E03BE"/>
    <w:rsid w:val="005E0554"/>
    <w:rsid w:val="005E066C"/>
    <w:rsid w:val="005E0914"/>
    <w:rsid w:val="005E0B7D"/>
    <w:rsid w:val="005E0D60"/>
    <w:rsid w:val="005E0EE1"/>
    <w:rsid w:val="005E11DA"/>
    <w:rsid w:val="005E16E8"/>
    <w:rsid w:val="005E176D"/>
    <w:rsid w:val="005E178A"/>
    <w:rsid w:val="005E18F8"/>
    <w:rsid w:val="005E190A"/>
    <w:rsid w:val="005E1937"/>
    <w:rsid w:val="005E1AEC"/>
    <w:rsid w:val="005E1B79"/>
    <w:rsid w:val="005E1CAA"/>
    <w:rsid w:val="005E1CDF"/>
    <w:rsid w:val="005E1FDE"/>
    <w:rsid w:val="005E1FFA"/>
    <w:rsid w:val="005E2078"/>
    <w:rsid w:val="005E2314"/>
    <w:rsid w:val="005E25C8"/>
    <w:rsid w:val="005E2A73"/>
    <w:rsid w:val="005E2D90"/>
    <w:rsid w:val="005E2E85"/>
    <w:rsid w:val="005E2EF3"/>
    <w:rsid w:val="005E3010"/>
    <w:rsid w:val="005E322C"/>
    <w:rsid w:val="005E3299"/>
    <w:rsid w:val="005E3A0E"/>
    <w:rsid w:val="005E3AA7"/>
    <w:rsid w:val="005E429B"/>
    <w:rsid w:val="005E44DC"/>
    <w:rsid w:val="005E4536"/>
    <w:rsid w:val="005E4559"/>
    <w:rsid w:val="005E4643"/>
    <w:rsid w:val="005E4E34"/>
    <w:rsid w:val="005E5062"/>
    <w:rsid w:val="005E52A7"/>
    <w:rsid w:val="005E52DC"/>
    <w:rsid w:val="005E52E9"/>
    <w:rsid w:val="005E5560"/>
    <w:rsid w:val="005E57DC"/>
    <w:rsid w:val="005E5888"/>
    <w:rsid w:val="005E629F"/>
    <w:rsid w:val="005E62A9"/>
    <w:rsid w:val="005E6D35"/>
    <w:rsid w:val="005E6F5A"/>
    <w:rsid w:val="005E7282"/>
    <w:rsid w:val="005E7A25"/>
    <w:rsid w:val="005E7AC0"/>
    <w:rsid w:val="005E7F86"/>
    <w:rsid w:val="005E7FC2"/>
    <w:rsid w:val="005F0159"/>
    <w:rsid w:val="005F0253"/>
    <w:rsid w:val="005F0464"/>
    <w:rsid w:val="005F04CE"/>
    <w:rsid w:val="005F06DB"/>
    <w:rsid w:val="005F08D0"/>
    <w:rsid w:val="005F11F2"/>
    <w:rsid w:val="005F157B"/>
    <w:rsid w:val="005F19BA"/>
    <w:rsid w:val="005F204E"/>
    <w:rsid w:val="005F2118"/>
    <w:rsid w:val="005F2287"/>
    <w:rsid w:val="005F2759"/>
    <w:rsid w:val="005F2DFB"/>
    <w:rsid w:val="005F2EF1"/>
    <w:rsid w:val="005F2EFD"/>
    <w:rsid w:val="005F30B2"/>
    <w:rsid w:val="005F3C3B"/>
    <w:rsid w:val="005F3EBD"/>
    <w:rsid w:val="005F46FF"/>
    <w:rsid w:val="005F480C"/>
    <w:rsid w:val="005F4815"/>
    <w:rsid w:val="005F4931"/>
    <w:rsid w:val="005F4B27"/>
    <w:rsid w:val="005F4DEF"/>
    <w:rsid w:val="005F5118"/>
    <w:rsid w:val="005F5207"/>
    <w:rsid w:val="005F5736"/>
    <w:rsid w:val="005F5904"/>
    <w:rsid w:val="005F5DCF"/>
    <w:rsid w:val="005F5EAB"/>
    <w:rsid w:val="005F5F11"/>
    <w:rsid w:val="005F67FA"/>
    <w:rsid w:val="005F696D"/>
    <w:rsid w:val="005F710A"/>
    <w:rsid w:val="005F7483"/>
    <w:rsid w:val="005F7710"/>
    <w:rsid w:val="005F7BE3"/>
    <w:rsid w:val="005F7C1B"/>
    <w:rsid w:val="005F7C3A"/>
    <w:rsid w:val="0060037F"/>
    <w:rsid w:val="00600435"/>
    <w:rsid w:val="006006BB"/>
    <w:rsid w:val="006009F3"/>
    <w:rsid w:val="006013E4"/>
    <w:rsid w:val="006019FD"/>
    <w:rsid w:val="00601B37"/>
    <w:rsid w:val="00602283"/>
    <w:rsid w:val="006028FF"/>
    <w:rsid w:val="006029EF"/>
    <w:rsid w:val="00602D76"/>
    <w:rsid w:val="00602DAC"/>
    <w:rsid w:val="0060320A"/>
    <w:rsid w:val="00603A79"/>
    <w:rsid w:val="0060419F"/>
    <w:rsid w:val="00604321"/>
    <w:rsid w:val="006045BE"/>
    <w:rsid w:val="006046F1"/>
    <w:rsid w:val="00604758"/>
    <w:rsid w:val="006049D9"/>
    <w:rsid w:val="00604C59"/>
    <w:rsid w:val="00604CD0"/>
    <w:rsid w:val="00604E03"/>
    <w:rsid w:val="00604E91"/>
    <w:rsid w:val="006053EF"/>
    <w:rsid w:val="00605484"/>
    <w:rsid w:val="00605FCE"/>
    <w:rsid w:val="0060604E"/>
    <w:rsid w:val="006064AB"/>
    <w:rsid w:val="006065F2"/>
    <w:rsid w:val="0060681C"/>
    <w:rsid w:val="00606868"/>
    <w:rsid w:val="00606AAD"/>
    <w:rsid w:val="00606C9C"/>
    <w:rsid w:val="00606F46"/>
    <w:rsid w:val="00607024"/>
    <w:rsid w:val="006074AD"/>
    <w:rsid w:val="00607592"/>
    <w:rsid w:val="00607612"/>
    <w:rsid w:val="00607725"/>
    <w:rsid w:val="00607877"/>
    <w:rsid w:val="006078C9"/>
    <w:rsid w:val="006078D5"/>
    <w:rsid w:val="006079F2"/>
    <w:rsid w:val="00607CB3"/>
    <w:rsid w:val="00610357"/>
    <w:rsid w:val="00610654"/>
    <w:rsid w:val="006106CC"/>
    <w:rsid w:val="0061076D"/>
    <w:rsid w:val="00610BFB"/>
    <w:rsid w:val="00611158"/>
    <w:rsid w:val="00611255"/>
    <w:rsid w:val="006116F2"/>
    <w:rsid w:val="0061177A"/>
    <w:rsid w:val="006119CB"/>
    <w:rsid w:val="0061236F"/>
    <w:rsid w:val="00612A72"/>
    <w:rsid w:val="00612B5B"/>
    <w:rsid w:val="0061321C"/>
    <w:rsid w:val="00613ACE"/>
    <w:rsid w:val="00613D3C"/>
    <w:rsid w:val="00614854"/>
    <w:rsid w:val="00614B40"/>
    <w:rsid w:val="00614BBC"/>
    <w:rsid w:val="0061517A"/>
    <w:rsid w:val="00615DEC"/>
    <w:rsid w:val="00616476"/>
    <w:rsid w:val="00616589"/>
    <w:rsid w:val="00616771"/>
    <w:rsid w:val="00616E4B"/>
    <w:rsid w:val="00616E7C"/>
    <w:rsid w:val="00617133"/>
    <w:rsid w:val="006171A6"/>
    <w:rsid w:val="0061722A"/>
    <w:rsid w:val="00617280"/>
    <w:rsid w:val="00617BA2"/>
    <w:rsid w:val="00617CA3"/>
    <w:rsid w:val="00617F4B"/>
    <w:rsid w:val="0062002C"/>
    <w:rsid w:val="006203EB"/>
    <w:rsid w:val="0062092F"/>
    <w:rsid w:val="00620B05"/>
    <w:rsid w:val="00620E94"/>
    <w:rsid w:val="00620F1F"/>
    <w:rsid w:val="006212D8"/>
    <w:rsid w:val="0062171D"/>
    <w:rsid w:val="00621F18"/>
    <w:rsid w:val="00621F7B"/>
    <w:rsid w:val="0062203A"/>
    <w:rsid w:val="006220E2"/>
    <w:rsid w:val="006224A0"/>
    <w:rsid w:val="00622817"/>
    <w:rsid w:val="0062289D"/>
    <w:rsid w:val="006229EE"/>
    <w:rsid w:val="00622B13"/>
    <w:rsid w:val="00622E79"/>
    <w:rsid w:val="00623280"/>
    <w:rsid w:val="006232F0"/>
    <w:rsid w:val="006237F8"/>
    <w:rsid w:val="00623DF8"/>
    <w:rsid w:val="006242E2"/>
    <w:rsid w:val="006245BA"/>
    <w:rsid w:val="006246DC"/>
    <w:rsid w:val="00624873"/>
    <w:rsid w:val="00624A1E"/>
    <w:rsid w:val="00624AC1"/>
    <w:rsid w:val="00624C9A"/>
    <w:rsid w:val="00624EE1"/>
    <w:rsid w:val="006252AD"/>
    <w:rsid w:val="006254F4"/>
    <w:rsid w:val="006255CF"/>
    <w:rsid w:val="00625BA2"/>
    <w:rsid w:val="00625E2D"/>
    <w:rsid w:val="00626538"/>
    <w:rsid w:val="00626607"/>
    <w:rsid w:val="006266EA"/>
    <w:rsid w:val="00626C34"/>
    <w:rsid w:val="00626E7D"/>
    <w:rsid w:val="006273A0"/>
    <w:rsid w:val="006276D2"/>
    <w:rsid w:val="006278F4"/>
    <w:rsid w:val="00627C4C"/>
    <w:rsid w:val="00627CCE"/>
    <w:rsid w:val="0063007C"/>
    <w:rsid w:val="00630291"/>
    <w:rsid w:val="00630306"/>
    <w:rsid w:val="00630369"/>
    <w:rsid w:val="0063065F"/>
    <w:rsid w:val="00631016"/>
    <w:rsid w:val="0063227A"/>
    <w:rsid w:val="00632A41"/>
    <w:rsid w:val="00632C08"/>
    <w:rsid w:val="0063332C"/>
    <w:rsid w:val="00634150"/>
    <w:rsid w:val="006341DB"/>
    <w:rsid w:val="006344CD"/>
    <w:rsid w:val="00634A01"/>
    <w:rsid w:val="00634C9D"/>
    <w:rsid w:val="00634DB5"/>
    <w:rsid w:val="00634F8B"/>
    <w:rsid w:val="0063546B"/>
    <w:rsid w:val="006357D3"/>
    <w:rsid w:val="00635AD7"/>
    <w:rsid w:val="00635C95"/>
    <w:rsid w:val="00635EDE"/>
    <w:rsid w:val="00636004"/>
    <w:rsid w:val="006362C5"/>
    <w:rsid w:val="00636433"/>
    <w:rsid w:val="00636653"/>
    <w:rsid w:val="006369BD"/>
    <w:rsid w:val="0063703F"/>
    <w:rsid w:val="0063705D"/>
    <w:rsid w:val="0063707E"/>
    <w:rsid w:val="00637528"/>
    <w:rsid w:val="006375EE"/>
    <w:rsid w:val="006377C9"/>
    <w:rsid w:val="00637974"/>
    <w:rsid w:val="00640F3F"/>
    <w:rsid w:val="0064160A"/>
    <w:rsid w:val="0064260C"/>
    <w:rsid w:val="006426B3"/>
    <w:rsid w:val="006427C7"/>
    <w:rsid w:val="0064288B"/>
    <w:rsid w:val="00642AF2"/>
    <w:rsid w:val="00642B92"/>
    <w:rsid w:val="00642C42"/>
    <w:rsid w:val="00642CDD"/>
    <w:rsid w:val="00642E79"/>
    <w:rsid w:val="00643388"/>
    <w:rsid w:val="006434A6"/>
    <w:rsid w:val="00643738"/>
    <w:rsid w:val="00643839"/>
    <w:rsid w:val="00643CC5"/>
    <w:rsid w:val="00643E80"/>
    <w:rsid w:val="006447FB"/>
    <w:rsid w:val="006448BF"/>
    <w:rsid w:val="00644CB8"/>
    <w:rsid w:val="00645596"/>
    <w:rsid w:val="00645AE7"/>
    <w:rsid w:val="00645D21"/>
    <w:rsid w:val="00645D69"/>
    <w:rsid w:val="006464B9"/>
    <w:rsid w:val="00646605"/>
    <w:rsid w:val="00646942"/>
    <w:rsid w:val="0064699E"/>
    <w:rsid w:val="006473A9"/>
    <w:rsid w:val="006473AB"/>
    <w:rsid w:val="0064799F"/>
    <w:rsid w:val="00650178"/>
    <w:rsid w:val="00650440"/>
    <w:rsid w:val="006505DF"/>
    <w:rsid w:val="00650727"/>
    <w:rsid w:val="00650746"/>
    <w:rsid w:val="0065083B"/>
    <w:rsid w:val="00650FB7"/>
    <w:rsid w:val="0065136F"/>
    <w:rsid w:val="00651FC2"/>
    <w:rsid w:val="0065219D"/>
    <w:rsid w:val="00652491"/>
    <w:rsid w:val="006525E6"/>
    <w:rsid w:val="00653147"/>
    <w:rsid w:val="00653383"/>
    <w:rsid w:val="00653932"/>
    <w:rsid w:val="006546C9"/>
    <w:rsid w:val="00654B3E"/>
    <w:rsid w:val="006561E1"/>
    <w:rsid w:val="006562C5"/>
    <w:rsid w:val="006565E9"/>
    <w:rsid w:val="006566B1"/>
    <w:rsid w:val="006568AD"/>
    <w:rsid w:val="00656B99"/>
    <w:rsid w:val="00656F1C"/>
    <w:rsid w:val="0065700E"/>
    <w:rsid w:val="006579EA"/>
    <w:rsid w:val="00657E31"/>
    <w:rsid w:val="0066030B"/>
    <w:rsid w:val="006603EA"/>
    <w:rsid w:val="0066040D"/>
    <w:rsid w:val="00660ED4"/>
    <w:rsid w:val="0066181E"/>
    <w:rsid w:val="00661C34"/>
    <w:rsid w:val="00661D0D"/>
    <w:rsid w:val="00662157"/>
    <w:rsid w:val="00662172"/>
    <w:rsid w:val="006626B3"/>
    <w:rsid w:val="006626F7"/>
    <w:rsid w:val="00662BF4"/>
    <w:rsid w:val="00662C12"/>
    <w:rsid w:val="00663035"/>
    <w:rsid w:val="00663339"/>
    <w:rsid w:val="006633A1"/>
    <w:rsid w:val="006634CC"/>
    <w:rsid w:val="00663530"/>
    <w:rsid w:val="00663963"/>
    <w:rsid w:val="00663E02"/>
    <w:rsid w:val="0066415A"/>
    <w:rsid w:val="00664899"/>
    <w:rsid w:val="00664BDA"/>
    <w:rsid w:val="00664C35"/>
    <w:rsid w:val="006651BE"/>
    <w:rsid w:val="00665A81"/>
    <w:rsid w:val="00665AAB"/>
    <w:rsid w:val="00665EE8"/>
    <w:rsid w:val="00666248"/>
    <w:rsid w:val="00666795"/>
    <w:rsid w:val="00666943"/>
    <w:rsid w:val="006675C6"/>
    <w:rsid w:val="00667A2C"/>
    <w:rsid w:val="00667C3F"/>
    <w:rsid w:val="00667D82"/>
    <w:rsid w:val="00667F88"/>
    <w:rsid w:val="0067033E"/>
    <w:rsid w:val="0067043D"/>
    <w:rsid w:val="006707D5"/>
    <w:rsid w:val="00670908"/>
    <w:rsid w:val="00670D80"/>
    <w:rsid w:val="00671105"/>
    <w:rsid w:val="0067110B"/>
    <w:rsid w:val="00671384"/>
    <w:rsid w:val="006715FD"/>
    <w:rsid w:val="00671708"/>
    <w:rsid w:val="00671729"/>
    <w:rsid w:val="00671889"/>
    <w:rsid w:val="00671A2E"/>
    <w:rsid w:val="00671D6D"/>
    <w:rsid w:val="00671E0D"/>
    <w:rsid w:val="00672240"/>
    <w:rsid w:val="00672284"/>
    <w:rsid w:val="006722C0"/>
    <w:rsid w:val="006727A5"/>
    <w:rsid w:val="00672CA1"/>
    <w:rsid w:val="00672D31"/>
    <w:rsid w:val="00672D6F"/>
    <w:rsid w:val="00673068"/>
    <w:rsid w:val="0067356B"/>
    <w:rsid w:val="00673B4F"/>
    <w:rsid w:val="00673C1F"/>
    <w:rsid w:val="00673CA4"/>
    <w:rsid w:val="00673CFC"/>
    <w:rsid w:val="0067400C"/>
    <w:rsid w:val="006746BB"/>
    <w:rsid w:val="00674804"/>
    <w:rsid w:val="00674BAC"/>
    <w:rsid w:val="00674D45"/>
    <w:rsid w:val="0067588C"/>
    <w:rsid w:val="00675908"/>
    <w:rsid w:val="0067593D"/>
    <w:rsid w:val="00675964"/>
    <w:rsid w:val="00675BC2"/>
    <w:rsid w:val="00675BC4"/>
    <w:rsid w:val="00675BEF"/>
    <w:rsid w:val="00675ED2"/>
    <w:rsid w:val="0067615E"/>
    <w:rsid w:val="0067626C"/>
    <w:rsid w:val="00676335"/>
    <w:rsid w:val="00676710"/>
    <w:rsid w:val="00676B52"/>
    <w:rsid w:val="00676D2D"/>
    <w:rsid w:val="00677996"/>
    <w:rsid w:val="00677B8F"/>
    <w:rsid w:val="00677DAD"/>
    <w:rsid w:val="00680114"/>
    <w:rsid w:val="00680372"/>
    <w:rsid w:val="00680A8E"/>
    <w:rsid w:val="00680BD9"/>
    <w:rsid w:val="00680BF6"/>
    <w:rsid w:val="00680EA0"/>
    <w:rsid w:val="006819D7"/>
    <w:rsid w:val="00681BBF"/>
    <w:rsid w:val="00681E6D"/>
    <w:rsid w:val="00682123"/>
    <w:rsid w:val="00682703"/>
    <w:rsid w:val="00682792"/>
    <w:rsid w:val="00682BC4"/>
    <w:rsid w:val="00682CE9"/>
    <w:rsid w:val="0068302B"/>
    <w:rsid w:val="00683595"/>
    <w:rsid w:val="006838D5"/>
    <w:rsid w:val="00683AB1"/>
    <w:rsid w:val="00683B6A"/>
    <w:rsid w:val="00683D48"/>
    <w:rsid w:val="0068421D"/>
    <w:rsid w:val="00684365"/>
    <w:rsid w:val="00684503"/>
    <w:rsid w:val="00684746"/>
    <w:rsid w:val="00684A29"/>
    <w:rsid w:val="00685F05"/>
    <w:rsid w:val="0068600E"/>
    <w:rsid w:val="00686283"/>
    <w:rsid w:val="006867D1"/>
    <w:rsid w:val="00686FAD"/>
    <w:rsid w:val="00687527"/>
    <w:rsid w:val="0068762B"/>
    <w:rsid w:val="006876F3"/>
    <w:rsid w:val="00687783"/>
    <w:rsid w:val="00687890"/>
    <w:rsid w:val="00687A06"/>
    <w:rsid w:val="00690294"/>
    <w:rsid w:val="0069041F"/>
    <w:rsid w:val="006906E5"/>
    <w:rsid w:val="00690DCD"/>
    <w:rsid w:val="00691112"/>
    <w:rsid w:val="00691DF2"/>
    <w:rsid w:val="006924C7"/>
    <w:rsid w:val="006926BB"/>
    <w:rsid w:val="00692F40"/>
    <w:rsid w:val="006935F1"/>
    <w:rsid w:val="0069362B"/>
    <w:rsid w:val="0069385C"/>
    <w:rsid w:val="00693C4E"/>
    <w:rsid w:val="00694DEA"/>
    <w:rsid w:val="00695555"/>
    <w:rsid w:val="0069606D"/>
    <w:rsid w:val="00696454"/>
    <w:rsid w:val="006965D7"/>
    <w:rsid w:val="00696B61"/>
    <w:rsid w:val="00696E75"/>
    <w:rsid w:val="00696F78"/>
    <w:rsid w:val="006976E6"/>
    <w:rsid w:val="00697A51"/>
    <w:rsid w:val="00697CCC"/>
    <w:rsid w:val="00697F47"/>
    <w:rsid w:val="006A045A"/>
    <w:rsid w:val="006A080D"/>
    <w:rsid w:val="006A0CF0"/>
    <w:rsid w:val="006A10D4"/>
    <w:rsid w:val="006A127E"/>
    <w:rsid w:val="006A13AB"/>
    <w:rsid w:val="006A2489"/>
    <w:rsid w:val="006A2D2F"/>
    <w:rsid w:val="006A3051"/>
    <w:rsid w:val="006A389A"/>
    <w:rsid w:val="006A3A65"/>
    <w:rsid w:val="006A3D86"/>
    <w:rsid w:val="006A3EE4"/>
    <w:rsid w:val="006A5320"/>
    <w:rsid w:val="006A5836"/>
    <w:rsid w:val="006A5B0B"/>
    <w:rsid w:val="006A5B41"/>
    <w:rsid w:val="006A5D4C"/>
    <w:rsid w:val="006A66C8"/>
    <w:rsid w:val="006A6B1C"/>
    <w:rsid w:val="006A6BC0"/>
    <w:rsid w:val="006A6C5A"/>
    <w:rsid w:val="006A72C2"/>
    <w:rsid w:val="006A747C"/>
    <w:rsid w:val="006A75BE"/>
    <w:rsid w:val="006A76A1"/>
    <w:rsid w:val="006A7F44"/>
    <w:rsid w:val="006B0C21"/>
    <w:rsid w:val="006B16CF"/>
    <w:rsid w:val="006B20EF"/>
    <w:rsid w:val="006B2971"/>
    <w:rsid w:val="006B29C8"/>
    <w:rsid w:val="006B2D08"/>
    <w:rsid w:val="006B2EC8"/>
    <w:rsid w:val="006B313C"/>
    <w:rsid w:val="006B3321"/>
    <w:rsid w:val="006B33F3"/>
    <w:rsid w:val="006B3754"/>
    <w:rsid w:val="006B37D0"/>
    <w:rsid w:val="006B43C6"/>
    <w:rsid w:val="006B4657"/>
    <w:rsid w:val="006B4721"/>
    <w:rsid w:val="006B4865"/>
    <w:rsid w:val="006B4B12"/>
    <w:rsid w:val="006B4E1C"/>
    <w:rsid w:val="006B5212"/>
    <w:rsid w:val="006B546C"/>
    <w:rsid w:val="006B5559"/>
    <w:rsid w:val="006B5D01"/>
    <w:rsid w:val="006B5E16"/>
    <w:rsid w:val="006B5E6B"/>
    <w:rsid w:val="006B6134"/>
    <w:rsid w:val="006B6273"/>
    <w:rsid w:val="006B6624"/>
    <w:rsid w:val="006B71AF"/>
    <w:rsid w:val="006B747F"/>
    <w:rsid w:val="006B781C"/>
    <w:rsid w:val="006B7BB8"/>
    <w:rsid w:val="006B7C6A"/>
    <w:rsid w:val="006C05DC"/>
    <w:rsid w:val="006C0853"/>
    <w:rsid w:val="006C096B"/>
    <w:rsid w:val="006C0AB9"/>
    <w:rsid w:val="006C1384"/>
    <w:rsid w:val="006C13B4"/>
    <w:rsid w:val="006C14C2"/>
    <w:rsid w:val="006C1890"/>
    <w:rsid w:val="006C2007"/>
    <w:rsid w:val="006C2792"/>
    <w:rsid w:val="006C2A5C"/>
    <w:rsid w:val="006C32D3"/>
    <w:rsid w:val="006C345C"/>
    <w:rsid w:val="006C3485"/>
    <w:rsid w:val="006C3532"/>
    <w:rsid w:val="006C3929"/>
    <w:rsid w:val="006C3D09"/>
    <w:rsid w:val="006C3F92"/>
    <w:rsid w:val="006C3FCB"/>
    <w:rsid w:val="006C4168"/>
    <w:rsid w:val="006C41C6"/>
    <w:rsid w:val="006C4274"/>
    <w:rsid w:val="006C44C7"/>
    <w:rsid w:val="006C4DCA"/>
    <w:rsid w:val="006C4F51"/>
    <w:rsid w:val="006C57AB"/>
    <w:rsid w:val="006C5A95"/>
    <w:rsid w:val="006C5ECF"/>
    <w:rsid w:val="006C5ED6"/>
    <w:rsid w:val="006C5FFE"/>
    <w:rsid w:val="006C601D"/>
    <w:rsid w:val="006C632C"/>
    <w:rsid w:val="006C6335"/>
    <w:rsid w:val="006C6728"/>
    <w:rsid w:val="006C6878"/>
    <w:rsid w:val="006C69A9"/>
    <w:rsid w:val="006C6A64"/>
    <w:rsid w:val="006C6A90"/>
    <w:rsid w:val="006C6FCD"/>
    <w:rsid w:val="006C6FE8"/>
    <w:rsid w:val="006C7199"/>
    <w:rsid w:val="006C7327"/>
    <w:rsid w:val="006C73A1"/>
    <w:rsid w:val="006C7717"/>
    <w:rsid w:val="006C7A4F"/>
    <w:rsid w:val="006C7BC4"/>
    <w:rsid w:val="006C7E1F"/>
    <w:rsid w:val="006C7EE1"/>
    <w:rsid w:val="006D03A4"/>
    <w:rsid w:val="006D0919"/>
    <w:rsid w:val="006D0CC3"/>
    <w:rsid w:val="006D182C"/>
    <w:rsid w:val="006D1B95"/>
    <w:rsid w:val="006D1DD0"/>
    <w:rsid w:val="006D2203"/>
    <w:rsid w:val="006D22F2"/>
    <w:rsid w:val="006D24A5"/>
    <w:rsid w:val="006D2B76"/>
    <w:rsid w:val="006D32E8"/>
    <w:rsid w:val="006D3419"/>
    <w:rsid w:val="006D3452"/>
    <w:rsid w:val="006D351D"/>
    <w:rsid w:val="006D357C"/>
    <w:rsid w:val="006D38C2"/>
    <w:rsid w:val="006D3936"/>
    <w:rsid w:val="006D3BE9"/>
    <w:rsid w:val="006D3DCA"/>
    <w:rsid w:val="006D52F1"/>
    <w:rsid w:val="006D5366"/>
    <w:rsid w:val="006D567D"/>
    <w:rsid w:val="006D56EA"/>
    <w:rsid w:val="006D60D9"/>
    <w:rsid w:val="006D6BD7"/>
    <w:rsid w:val="006D6E39"/>
    <w:rsid w:val="006D74D3"/>
    <w:rsid w:val="006D79A8"/>
    <w:rsid w:val="006D7E8B"/>
    <w:rsid w:val="006D7F58"/>
    <w:rsid w:val="006E0B58"/>
    <w:rsid w:val="006E1372"/>
    <w:rsid w:val="006E1925"/>
    <w:rsid w:val="006E1EEC"/>
    <w:rsid w:val="006E217B"/>
    <w:rsid w:val="006E261E"/>
    <w:rsid w:val="006E2905"/>
    <w:rsid w:val="006E2EC1"/>
    <w:rsid w:val="006E31C7"/>
    <w:rsid w:val="006E33E8"/>
    <w:rsid w:val="006E371C"/>
    <w:rsid w:val="006E37BB"/>
    <w:rsid w:val="006E37CC"/>
    <w:rsid w:val="006E39A4"/>
    <w:rsid w:val="006E39F7"/>
    <w:rsid w:val="006E420F"/>
    <w:rsid w:val="006E433D"/>
    <w:rsid w:val="006E43B3"/>
    <w:rsid w:val="006E4953"/>
    <w:rsid w:val="006E5048"/>
    <w:rsid w:val="006E5240"/>
    <w:rsid w:val="006E5298"/>
    <w:rsid w:val="006E5477"/>
    <w:rsid w:val="006E5572"/>
    <w:rsid w:val="006E5C3F"/>
    <w:rsid w:val="006E5CFF"/>
    <w:rsid w:val="006E6172"/>
    <w:rsid w:val="006E6254"/>
    <w:rsid w:val="006E64A2"/>
    <w:rsid w:val="006E6629"/>
    <w:rsid w:val="006E687F"/>
    <w:rsid w:val="006E6B58"/>
    <w:rsid w:val="006E6FF0"/>
    <w:rsid w:val="006E7A23"/>
    <w:rsid w:val="006E7C16"/>
    <w:rsid w:val="006E7CFF"/>
    <w:rsid w:val="006E7F67"/>
    <w:rsid w:val="006F01BB"/>
    <w:rsid w:val="006F0630"/>
    <w:rsid w:val="006F079C"/>
    <w:rsid w:val="006F08A6"/>
    <w:rsid w:val="006F0F80"/>
    <w:rsid w:val="006F178F"/>
    <w:rsid w:val="006F17E3"/>
    <w:rsid w:val="006F1857"/>
    <w:rsid w:val="006F1BE8"/>
    <w:rsid w:val="006F1EF1"/>
    <w:rsid w:val="006F1F99"/>
    <w:rsid w:val="006F215D"/>
    <w:rsid w:val="006F21EC"/>
    <w:rsid w:val="006F27E4"/>
    <w:rsid w:val="006F2804"/>
    <w:rsid w:val="006F2D5F"/>
    <w:rsid w:val="006F3ABB"/>
    <w:rsid w:val="006F458B"/>
    <w:rsid w:val="006F477C"/>
    <w:rsid w:val="006F4CF7"/>
    <w:rsid w:val="006F4E7F"/>
    <w:rsid w:val="006F4FD6"/>
    <w:rsid w:val="006F5097"/>
    <w:rsid w:val="006F58C6"/>
    <w:rsid w:val="006F5946"/>
    <w:rsid w:val="006F6268"/>
    <w:rsid w:val="006F6AF2"/>
    <w:rsid w:val="006F6B5F"/>
    <w:rsid w:val="006F72AA"/>
    <w:rsid w:val="006F768D"/>
    <w:rsid w:val="006F776E"/>
    <w:rsid w:val="006F7964"/>
    <w:rsid w:val="006F79AF"/>
    <w:rsid w:val="006F7A61"/>
    <w:rsid w:val="006F7AA1"/>
    <w:rsid w:val="006F7B7C"/>
    <w:rsid w:val="006F7F66"/>
    <w:rsid w:val="0070022D"/>
    <w:rsid w:val="0070098E"/>
    <w:rsid w:val="00700C81"/>
    <w:rsid w:val="00701193"/>
    <w:rsid w:val="0070145D"/>
    <w:rsid w:val="00701A65"/>
    <w:rsid w:val="00702B1D"/>
    <w:rsid w:val="00703493"/>
    <w:rsid w:val="00703ADD"/>
    <w:rsid w:val="00703C06"/>
    <w:rsid w:val="007049B7"/>
    <w:rsid w:val="007052FA"/>
    <w:rsid w:val="007053BD"/>
    <w:rsid w:val="007053EB"/>
    <w:rsid w:val="007058B6"/>
    <w:rsid w:val="00705F93"/>
    <w:rsid w:val="0070600D"/>
    <w:rsid w:val="007066C6"/>
    <w:rsid w:val="00706851"/>
    <w:rsid w:val="007069FD"/>
    <w:rsid w:val="00707525"/>
    <w:rsid w:val="00707BE6"/>
    <w:rsid w:val="00710633"/>
    <w:rsid w:val="007106CD"/>
    <w:rsid w:val="007108A3"/>
    <w:rsid w:val="0071109D"/>
    <w:rsid w:val="0071113E"/>
    <w:rsid w:val="00711561"/>
    <w:rsid w:val="00711807"/>
    <w:rsid w:val="00711A5F"/>
    <w:rsid w:val="00711C69"/>
    <w:rsid w:val="00711D7C"/>
    <w:rsid w:val="00712301"/>
    <w:rsid w:val="0071230A"/>
    <w:rsid w:val="007131B2"/>
    <w:rsid w:val="007131D8"/>
    <w:rsid w:val="00713539"/>
    <w:rsid w:val="00713654"/>
    <w:rsid w:val="0071395A"/>
    <w:rsid w:val="00713CBB"/>
    <w:rsid w:val="007146B7"/>
    <w:rsid w:val="00715247"/>
    <w:rsid w:val="007158B5"/>
    <w:rsid w:val="007158FF"/>
    <w:rsid w:val="00715AEB"/>
    <w:rsid w:val="00715E18"/>
    <w:rsid w:val="0071646B"/>
    <w:rsid w:val="00716654"/>
    <w:rsid w:val="007168C1"/>
    <w:rsid w:val="00716F69"/>
    <w:rsid w:val="007177A8"/>
    <w:rsid w:val="00717816"/>
    <w:rsid w:val="00720071"/>
    <w:rsid w:val="00720549"/>
    <w:rsid w:val="007207CE"/>
    <w:rsid w:val="0072103C"/>
    <w:rsid w:val="0072128B"/>
    <w:rsid w:val="00721300"/>
    <w:rsid w:val="0072167F"/>
    <w:rsid w:val="0072198A"/>
    <w:rsid w:val="00721D7C"/>
    <w:rsid w:val="00722515"/>
    <w:rsid w:val="00722786"/>
    <w:rsid w:val="00722857"/>
    <w:rsid w:val="007229CB"/>
    <w:rsid w:val="00722CEE"/>
    <w:rsid w:val="00723027"/>
    <w:rsid w:val="007230D4"/>
    <w:rsid w:val="0072341C"/>
    <w:rsid w:val="007239E8"/>
    <w:rsid w:val="00723D6B"/>
    <w:rsid w:val="00723E4A"/>
    <w:rsid w:val="00724641"/>
    <w:rsid w:val="00724C7E"/>
    <w:rsid w:val="00724C89"/>
    <w:rsid w:val="007256E1"/>
    <w:rsid w:val="00725E9E"/>
    <w:rsid w:val="00725EE9"/>
    <w:rsid w:val="00726425"/>
    <w:rsid w:val="007265EB"/>
    <w:rsid w:val="0072667B"/>
    <w:rsid w:val="00727307"/>
    <w:rsid w:val="0072738A"/>
    <w:rsid w:val="00727BB0"/>
    <w:rsid w:val="00727E6F"/>
    <w:rsid w:val="007301C4"/>
    <w:rsid w:val="007302C2"/>
    <w:rsid w:val="007302F3"/>
    <w:rsid w:val="0073052A"/>
    <w:rsid w:val="007307FD"/>
    <w:rsid w:val="0073087B"/>
    <w:rsid w:val="00730954"/>
    <w:rsid w:val="00730A9B"/>
    <w:rsid w:val="00730B52"/>
    <w:rsid w:val="00730C4E"/>
    <w:rsid w:val="00731061"/>
    <w:rsid w:val="007314C9"/>
    <w:rsid w:val="00731605"/>
    <w:rsid w:val="0073176B"/>
    <w:rsid w:val="007317AE"/>
    <w:rsid w:val="0073200B"/>
    <w:rsid w:val="00732895"/>
    <w:rsid w:val="00732B75"/>
    <w:rsid w:val="00732BD8"/>
    <w:rsid w:val="00732ECF"/>
    <w:rsid w:val="00733400"/>
    <w:rsid w:val="00733C6A"/>
    <w:rsid w:val="007344A8"/>
    <w:rsid w:val="00734530"/>
    <w:rsid w:val="0073454C"/>
    <w:rsid w:val="00734972"/>
    <w:rsid w:val="00734A51"/>
    <w:rsid w:val="00735123"/>
    <w:rsid w:val="007362E6"/>
    <w:rsid w:val="0073634D"/>
    <w:rsid w:val="00736393"/>
    <w:rsid w:val="00737CB2"/>
    <w:rsid w:val="00737FF8"/>
    <w:rsid w:val="00740247"/>
    <w:rsid w:val="007402C9"/>
    <w:rsid w:val="0074042E"/>
    <w:rsid w:val="0074059F"/>
    <w:rsid w:val="00740A01"/>
    <w:rsid w:val="00740EDF"/>
    <w:rsid w:val="007411C9"/>
    <w:rsid w:val="00741B03"/>
    <w:rsid w:val="00741BD7"/>
    <w:rsid w:val="00741F1C"/>
    <w:rsid w:val="007422E7"/>
    <w:rsid w:val="00742419"/>
    <w:rsid w:val="007426B3"/>
    <w:rsid w:val="00742826"/>
    <w:rsid w:val="007429F2"/>
    <w:rsid w:val="007435B4"/>
    <w:rsid w:val="00743AE7"/>
    <w:rsid w:val="00744042"/>
    <w:rsid w:val="007448E5"/>
    <w:rsid w:val="00744FA2"/>
    <w:rsid w:val="007456A0"/>
    <w:rsid w:val="007456FE"/>
    <w:rsid w:val="00745867"/>
    <w:rsid w:val="00745998"/>
    <w:rsid w:val="00745F4C"/>
    <w:rsid w:val="007460A7"/>
    <w:rsid w:val="00746419"/>
    <w:rsid w:val="0074653E"/>
    <w:rsid w:val="007465AA"/>
    <w:rsid w:val="00746656"/>
    <w:rsid w:val="00746DC2"/>
    <w:rsid w:val="00747854"/>
    <w:rsid w:val="00747856"/>
    <w:rsid w:val="00747D91"/>
    <w:rsid w:val="0075077E"/>
    <w:rsid w:val="00750A30"/>
    <w:rsid w:val="00750CAF"/>
    <w:rsid w:val="00750F00"/>
    <w:rsid w:val="0075100E"/>
    <w:rsid w:val="007510CE"/>
    <w:rsid w:val="007510D3"/>
    <w:rsid w:val="00751112"/>
    <w:rsid w:val="00751D55"/>
    <w:rsid w:val="007524EA"/>
    <w:rsid w:val="00752519"/>
    <w:rsid w:val="0075252D"/>
    <w:rsid w:val="00753762"/>
    <w:rsid w:val="00753C4C"/>
    <w:rsid w:val="00753DDB"/>
    <w:rsid w:val="00753DDD"/>
    <w:rsid w:val="00753EF6"/>
    <w:rsid w:val="007542B0"/>
    <w:rsid w:val="00754367"/>
    <w:rsid w:val="00754403"/>
    <w:rsid w:val="007545C6"/>
    <w:rsid w:val="00754609"/>
    <w:rsid w:val="007548C7"/>
    <w:rsid w:val="00754CE6"/>
    <w:rsid w:val="00754F06"/>
    <w:rsid w:val="00755372"/>
    <w:rsid w:val="00755395"/>
    <w:rsid w:val="007553EA"/>
    <w:rsid w:val="00755680"/>
    <w:rsid w:val="007558D6"/>
    <w:rsid w:val="00755DC9"/>
    <w:rsid w:val="007566F9"/>
    <w:rsid w:val="00756993"/>
    <w:rsid w:val="007571A0"/>
    <w:rsid w:val="007574A6"/>
    <w:rsid w:val="007576E3"/>
    <w:rsid w:val="00757792"/>
    <w:rsid w:val="00757BE1"/>
    <w:rsid w:val="00757C54"/>
    <w:rsid w:val="00757E35"/>
    <w:rsid w:val="007601B7"/>
    <w:rsid w:val="007605C5"/>
    <w:rsid w:val="007610AA"/>
    <w:rsid w:val="00761676"/>
    <w:rsid w:val="00761A0C"/>
    <w:rsid w:val="007620DA"/>
    <w:rsid w:val="0076226B"/>
    <w:rsid w:val="007626D9"/>
    <w:rsid w:val="00762702"/>
    <w:rsid w:val="00762AE5"/>
    <w:rsid w:val="00762C89"/>
    <w:rsid w:val="00762CB8"/>
    <w:rsid w:val="00762DC2"/>
    <w:rsid w:val="00762E69"/>
    <w:rsid w:val="007635BC"/>
    <w:rsid w:val="00763A05"/>
    <w:rsid w:val="00764074"/>
    <w:rsid w:val="007640FF"/>
    <w:rsid w:val="0076465E"/>
    <w:rsid w:val="0076467A"/>
    <w:rsid w:val="007648FD"/>
    <w:rsid w:val="007649F9"/>
    <w:rsid w:val="00764BFC"/>
    <w:rsid w:val="00764D3A"/>
    <w:rsid w:val="00765024"/>
    <w:rsid w:val="00765F46"/>
    <w:rsid w:val="00766A8B"/>
    <w:rsid w:val="00766AA4"/>
    <w:rsid w:val="00767257"/>
    <w:rsid w:val="007673C5"/>
    <w:rsid w:val="007674C6"/>
    <w:rsid w:val="0076783D"/>
    <w:rsid w:val="00767880"/>
    <w:rsid w:val="00767F8E"/>
    <w:rsid w:val="007706A0"/>
    <w:rsid w:val="0077100E"/>
    <w:rsid w:val="00771492"/>
    <w:rsid w:val="0077158E"/>
    <w:rsid w:val="00772215"/>
    <w:rsid w:val="00772557"/>
    <w:rsid w:val="00772C9C"/>
    <w:rsid w:val="00772C9D"/>
    <w:rsid w:val="00772F4E"/>
    <w:rsid w:val="00773292"/>
    <w:rsid w:val="00773542"/>
    <w:rsid w:val="00773810"/>
    <w:rsid w:val="00773850"/>
    <w:rsid w:val="007738B2"/>
    <w:rsid w:val="00773968"/>
    <w:rsid w:val="007739B2"/>
    <w:rsid w:val="00773A3A"/>
    <w:rsid w:val="00773DBF"/>
    <w:rsid w:val="00773F05"/>
    <w:rsid w:val="007743B8"/>
    <w:rsid w:val="00774440"/>
    <w:rsid w:val="007748E4"/>
    <w:rsid w:val="00774A6C"/>
    <w:rsid w:val="00774AB3"/>
    <w:rsid w:val="00774AF4"/>
    <w:rsid w:val="00774C3C"/>
    <w:rsid w:val="00774CC8"/>
    <w:rsid w:val="007750CC"/>
    <w:rsid w:val="00775118"/>
    <w:rsid w:val="007756B5"/>
    <w:rsid w:val="007756FE"/>
    <w:rsid w:val="00775820"/>
    <w:rsid w:val="00775BE0"/>
    <w:rsid w:val="00775D70"/>
    <w:rsid w:val="00775E79"/>
    <w:rsid w:val="00775EF2"/>
    <w:rsid w:val="00775F30"/>
    <w:rsid w:val="0077629B"/>
    <w:rsid w:val="007767A1"/>
    <w:rsid w:val="007768F1"/>
    <w:rsid w:val="00776E3F"/>
    <w:rsid w:val="00777075"/>
    <w:rsid w:val="0077708E"/>
    <w:rsid w:val="007772B5"/>
    <w:rsid w:val="0077773C"/>
    <w:rsid w:val="00777AA7"/>
    <w:rsid w:val="00777FB4"/>
    <w:rsid w:val="00780665"/>
    <w:rsid w:val="007807FD"/>
    <w:rsid w:val="0078108D"/>
    <w:rsid w:val="007811D8"/>
    <w:rsid w:val="007811E4"/>
    <w:rsid w:val="007814C3"/>
    <w:rsid w:val="00782019"/>
    <w:rsid w:val="0078239B"/>
    <w:rsid w:val="0078250B"/>
    <w:rsid w:val="0078272F"/>
    <w:rsid w:val="00782BE4"/>
    <w:rsid w:val="00782EC2"/>
    <w:rsid w:val="007831EE"/>
    <w:rsid w:val="007834EA"/>
    <w:rsid w:val="00783762"/>
    <w:rsid w:val="00783A4A"/>
    <w:rsid w:val="00783D65"/>
    <w:rsid w:val="00783DEA"/>
    <w:rsid w:val="00783FAA"/>
    <w:rsid w:val="00784064"/>
    <w:rsid w:val="00784229"/>
    <w:rsid w:val="0078486C"/>
    <w:rsid w:val="00784E1E"/>
    <w:rsid w:val="007852BD"/>
    <w:rsid w:val="00785343"/>
    <w:rsid w:val="007853B4"/>
    <w:rsid w:val="00785921"/>
    <w:rsid w:val="007859FE"/>
    <w:rsid w:val="00785C65"/>
    <w:rsid w:val="00785E88"/>
    <w:rsid w:val="007860F0"/>
    <w:rsid w:val="007861A9"/>
    <w:rsid w:val="00786294"/>
    <w:rsid w:val="007864A9"/>
    <w:rsid w:val="007869A9"/>
    <w:rsid w:val="00786C09"/>
    <w:rsid w:val="00787352"/>
    <w:rsid w:val="007877E2"/>
    <w:rsid w:val="0078781F"/>
    <w:rsid w:val="0078782E"/>
    <w:rsid w:val="00787C7C"/>
    <w:rsid w:val="00787F10"/>
    <w:rsid w:val="00790036"/>
    <w:rsid w:val="007901AB"/>
    <w:rsid w:val="00790442"/>
    <w:rsid w:val="0079092F"/>
    <w:rsid w:val="00790EA8"/>
    <w:rsid w:val="00791605"/>
    <w:rsid w:val="00791860"/>
    <w:rsid w:val="00791AF5"/>
    <w:rsid w:val="00791CE2"/>
    <w:rsid w:val="00791EE6"/>
    <w:rsid w:val="00791FFF"/>
    <w:rsid w:val="007923B6"/>
    <w:rsid w:val="00792675"/>
    <w:rsid w:val="0079279C"/>
    <w:rsid w:val="00792B5B"/>
    <w:rsid w:val="00792C3B"/>
    <w:rsid w:val="00792C7F"/>
    <w:rsid w:val="00792D2B"/>
    <w:rsid w:val="007932A3"/>
    <w:rsid w:val="007936F5"/>
    <w:rsid w:val="00793A60"/>
    <w:rsid w:val="00793BFE"/>
    <w:rsid w:val="0079407D"/>
    <w:rsid w:val="0079416D"/>
    <w:rsid w:val="00794343"/>
    <w:rsid w:val="0079455C"/>
    <w:rsid w:val="00794FA0"/>
    <w:rsid w:val="00795694"/>
    <w:rsid w:val="007956EA"/>
    <w:rsid w:val="00795FF1"/>
    <w:rsid w:val="007965EA"/>
    <w:rsid w:val="007966D9"/>
    <w:rsid w:val="00796DD2"/>
    <w:rsid w:val="007971A1"/>
    <w:rsid w:val="007973B7"/>
    <w:rsid w:val="00797828"/>
    <w:rsid w:val="007A0155"/>
    <w:rsid w:val="007A03E4"/>
    <w:rsid w:val="007A053B"/>
    <w:rsid w:val="007A0896"/>
    <w:rsid w:val="007A08FE"/>
    <w:rsid w:val="007A0A29"/>
    <w:rsid w:val="007A1041"/>
    <w:rsid w:val="007A10E9"/>
    <w:rsid w:val="007A144A"/>
    <w:rsid w:val="007A2548"/>
    <w:rsid w:val="007A260D"/>
    <w:rsid w:val="007A28E5"/>
    <w:rsid w:val="007A2CD7"/>
    <w:rsid w:val="007A3593"/>
    <w:rsid w:val="007A3674"/>
    <w:rsid w:val="007A3E22"/>
    <w:rsid w:val="007A4009"/>
    <w:rsid w:val="007A4747"/>
    <w:rsid w:val="007A486D"/>
    <w:rsid w:val="007A4BE3"/>
    <w:rsid w:val="007A4C37"/>
    <w:rsid w:val="007A582E"/>
    <w:rsid w:val="007A5898"/>
    <w:rsid w:val="007A59B3"/>
    <w:rsid w:val="007A5B11"/>
    <w:rsid w:val="007A5B88"/>
    <w:rsid w:val="007A6069"/>
    <w:rsid w:val="007A63A5"/>
    <w:rsid w:val="007A65F7"/>
    <w:rsid w:val="007A6AFD"/>
    <w:rsid w:val="007A6F45"/>
    <w:rsid w:val="007A6F93"/>
    <w:rsid w:val="007A70F9"/>
    <w:rsid w:val="007A71BA"/>
    <w:rsid w:val="007A724F"/>
    <w:rsid w:val="007A7AC3"/>
    <w:rsid w:val="007A7AD1"/>
    <w:rsid w:val="007A7CEF"/>
    <w:rsid w:val="007A7E37"/>
    <w:rsid w:val="007A7F93"/>
    <w:rsid w:val="007B007E"/>
    <w:rsid w:val="007B022A"/>
    <w:rsid w:val="007B0806"/>
    <w:rsid w:val="007B110E"/>
    <w:rsid w:val="007B1358"/>
    <w:rsid w:val="007B13B4"/>
    <w:rsid w:val="007B13E6"/>
    <w:rsid w:val="007B13F6"/>
    <w:rsid w:val="007B16F3"/>
    <w:rsid w:val="007B1911"/>
    <w:rsid w:val="007B2256"/>
    <w:rsid w:val="007B262E"/>
    <w:rsid w:val="007B2C7E"/>
    <w:rsid w:val="007B2D5A"/>
    <w:rsid w:val="007B2D9C"/>
    <w:rsid w:val="007B30DE"/>
    <w:rsid w:val="007B322C"/>
    <w:rsid w:val="007B377B"/>
    <w:rsid w:val="007B3F1F"/>
    <w:rsid w:val="007B4835"/>
    <w:rsid w:val="007B48A1"/>
    <w:rsid w:val="007B4A7F"/>
    <w:rsid w:val="007B51C6"/>
    <w:rsid w:val="007B557F"/>
    <w:rsid w:val="007B5650"/>
    <w:rsid w:val="007B5938"/>
    <w:rsid w:val="007B5CD8"/>
    <w:rsid w:val="007B6075"/>
    <w:rsid w:val="007B60BB"/>
    <w:rsid w:val="007B6118"/>
    <w:rsid w:val="007B622F"/>
    <w:rsid w:val="007B6319"/>
    <w:rsid w:val="007B68C1"/>
    <w:rsid w:val="007B6D33"/>
    <w:rsid w:val="007B72E7"/>
    <w:rsid w:val="007B78CC"/>
    <w:rsid w:val="007B7986"/>
    <w:rsid w:val="007B7B18"/>
    <w:rsid w:val="007B7F5A"/>
    <w:rsid w:val="007C059C"/>
    <w:rsid w:val="007C0618"/>
    <w:rsid w:val="007C0748"/>
    <w:rsid w:val="007C0C91"/>
    <w:rsid w:val="007C1013"/>
    <w:rsid w:val="007C14AC"/>
    <w:rsid w:val="007C1EFB"/>
    <w:rsid w:val="007C2085"/>
    <w:rsid w:val="007C2128"/>
    <w:rsid w:val="007C2151"/>
    <w:rsid w:val="007C23A6"/>
    <w:rsid w:val="007C328C"/>
    <w:rsid w:val="007C39F5"/>
    <w:rsid w:val="007C43DF"/>
    <w:rsid w:val="007C462F"/>
    <w:rsid w:val="007C481A"/>
    <w:rsid w:val="007C5278"/>
    <w:rsid w:val="007C56A4"/>
    <w:rsid w:val="007C66AE"/>
    <w:rsid w:val="007C68C1"/>
    <w:rsid w:val="007C6BD8"/>
    <w:rsid w:val="007C6D69"/>
    <w:rsid w:val="007C710C"/>
    <w:rsid w:val="007C7124"/>
    <w:rsid w:val="007C7217"/>
    <w:rsid w:val="007C76D9"/>
    <w:rsid w:val="007C7BE7"/>
    <w:rsid w:val="007C7DF8"/>
    <w:rsid w:val="007C7E93"/>
    <w:rsid w:val="007C7FA2"/>
    <w:rsid w:val="007D0483"/>
    <w:rsid w:val="007D0569"/>
    <w:rsid w:val="007D0783"/>
    <w:rsid w:val="007D0C37"/>
    <w:rsid w:val="007D14F2"/>
    <w:rsid w:val="007D169A"/>
    <w:rsid w:val="007D1891"/>
    <w:rsid w:val="007D1C08"/>
    <w:rsid w:val="007D1C09"/>
    <w:rsid w:val="007D2040"/>
    <w:rsid w:val="007D2430"/>
    <w:rsid w:val="007D2BF2"/>
    <w:rsid w:val="007D2D37"/>
    <w:rsid w:val="007D3136"/>
    <w:rsid w:val="007D351D"/>
    <w:rsid w:val="007D36FE"/>
    <w:rsid w:val="007D3B0B"/>
    <w:rsid w:val="007D3C00"/>
    <w:rsid w:val="007D4119"/>
    <w:rsid w:val="007D4180"/>
    <w:rsid w:val="007D435E"/>
    <w:rsid w:val="007D455F"/>
    <w:rsid w:val="007D46B5"/>
    <w:rsid w:val="007D4AD7"/>
    <w:rsid w:val="007D4DC5"/>
    <w:rsid w:val="007D58CF"/>
    <w:rsid w:val="007D5F69"/>
    <w:rsid w:val="007D6384"/>
    <w:rsid w:val="007D65A7"/>
    <w:rsid w:val="007D6A32"/>
    <w:rsid w:val="007D72D8"/>
    <w:rsid w:val="007D77D6"/>
    <w:rsid w:val="007D78CE"/>
    <w:rsid w:val="007D7906"/>
    <w:rsid w:val="007D7A63"/>
    <w:rsid w:val="007D7D09"/>
    <w:rsid w:val="007D7DB0"/>
    <w:rsid w:val="007D7E93"/>
    <w:rsid w:val="007E0A7F"/>
    <w:rsid w:val="007E0A85"/>
    <w:rsid w:val="007E108D"/>
    <w:rsid w:val="007E12A3"/>
    <w:rsid w:val="007E180D"/>
    <w:rsid w:val="007E18C8"/>
    <w:rsid w:val="007E1947"/>
    <w:rsid w:val="007E1A7C"/>
    <w:rsid w:val="007E1D08"/>
    <w:rsid w:val="007E2462"/>
    <w:rsid w:val="007E2493"/>
    <w:rsid w:val="007E2689"/>
    <w:rsid w:val="007E3782"/>
    <w:rsid w:val="007E38A2"/>
    <w:rsid w:val="007E39D3"/>
    <w:rsid w:val="007E3A4E"/>
    <w:rsid w:val="007E3CFF"/>
    <w:rsid w:val="007E4444"/>
    <w:rsid w:val="007E480A"/>
    <w:rsid w:val="007E4CED"/>
    <w:rsid w:val="007E50D7"/>
    <w:rsid w:val="007E5601"/>
    <w:rsid w:val="007E5AEF"/>
    <w:rsid w:val="007E5DE2"/>
    <w:rsid w:val="007E6A6C"/>
    <w:rsid w:val="007E6B7C"/>
    <w:rsid w:val="007E7740"/>
    <w:rsid w:val="007E797D"/>
    <w:rsid w:val="007E7A36"/>
    <w:rsid w:val="007E7DEC"/>
    <w:rsid w:val="007F0198"/>
    <w:rsid w:val="007F0358"/>
    <w:rsid w:val="007F114F"/>
    <w:rsid w:val="007F1864"/>
    <w:rsid w:val="007F1F7A"/>
    <w:rsid w:val="007F203D"/>
    <w:rsid w:val="007F2274"/>
    <w:rsid w:val="007F22CC"/>
    <w:rsid w:val="007F2467"/>
    <w:rsid w:val="007F27ED"/>
    <w:rsid w:val="007F2C90"/>
    <w:rsid w:val="007F31C9"/>
    <w:rsid w:val="007F32E2"/>
    <w:rsid w:val="007F3EFD"/>
    <w:rsid w:val="007F414A"/>
    <w:rsid w:val="007F44A0"/>
    <w:rsid w:val="007F4ADA"/>
    <w:rsid w:val="007F4E88"/>
    <w:rsid w:val="007F51D4"/>
    <w:rsid w:val="007F5260"/>
    <w:rsid w:val="007F53B9"/>
    <w:rsid w:val="007F53C4"/>
    <w:rsid w:val="007F56B6"/>
    <w:rsid w:val="007F5AD6"/>
    <w:rsid w:val="007F5B25"/>
    <w:rsid w:val="007F5DBB"/>
    <w:rsid w:val="007F5E38"/>
    <w:rsid w:val="007F5F88"/>
    <w:rsid w:val="007F616B"/>
    <w:rsid w:val="007F61DC"/>
    <w:rsid w:val="007F627E"/>
    <w:rsid w:val="007F6310"/>
    <w:rsid w:val="007F6697"/>
    <w:rsid w:val="007F6922"/>
    <w:rsid w:val="007F697D"/>
    <w:rsid w:val="007F70B1"/>
    <w:rsid w:val="007F750F"/>
    <w:rsid w:val="007F77CB"/>
    <w:rsid w:val="007F78DE"/>
    <w:rsid w:val="007F790F"/>
    <w:rsid w:val="007F7CB6"/>
    <w:rsid w:val="007F7D90"/>
    <w:rsid w:val="007F7E4C"/>
    <w:rsid w:val="008003C1"/>
    <w:rsid w:val="00800768"/>
    <w:rsid w:val="008007E9"/>
    <w:rsid w:val="0080088A"/>
    <w:rsid w:val="008008A3"/>
    <w:rsid w:val="008009F2"/>
    <w:rsid w:val="00800A3B"/>
    <w:rsid w:val="00800A6B"/>
    <w:rsid w:val="00800C04"/>
    <w:rsid w:val="008025A4"/>
    <w:rsid w:val="00802874"/>
    <w:rsid w:val="00802AB3"/>
    <w:rsid w:val="00802B34"/>
    <w:rsid w:val="00802C53"/>
    <w:rsid w:val="00802E31"/>
    <w:rsid w:val="00802FFA"/>
    <w:rsid w:val="00803423"/>
    <w:rsid w:val="00803975"/>
    <w:rsid w:val="00804185"/>
    <w:rsid w:val="00804324"/>
    <w:rsid w:val="008043C2"/>
    <w:rsid w:val="008046A4"/>
    <w:rsid w:val="008049D1"/>
    <w:rsid w:val="00804A28"/>
    <w:rsid w:val="00804D4A"/>
    <w:rsid w:val="00804D5A"/>
    <w:rsid w:val="00804DB3"/>
    <w:rsid w:val="00804DDA"/>
    <w:rsid w:val="008051C7"/>
    <w:rsid w:val="00805220"/>
    <w:rsid w:val="0080563E"/>
    <w:rsid w:val="008058C7"/>
    <w:rsid w:val="0080685C"/>
    <w:rsid w:val="008069A8"/>
    <w:rsid w:val="00806CAE"/>
    <w:rsid w:val="00806F8A"/>
    <w:rsid w:val="008073D4"/>
    <w:rsid w:val="008100BE"/>
    <w:rsid w:val="00810117"/>
    <w:rsid w:val="00811275"/>
    <w:rsid w:val="008113DA"/>
    <w:rsid w:val="0081144D"/>
    <w:rsid w:val="00811E4D"/>
    <w:rsid w:val="008122DB"/>
    <w:rsid w:val="008123F1"/>
    <w:rsid w:val="00812662"/>
    <w:rsid w:val="00812EEA"/>
    <w:rsid w:val="0081307F"/>
    <w:rsid w:val="008132B0"/>
    <w:rsid w:val="008133B9"/>
    <w:rsid w:val="0081409C"/>
    <w:rsid w:val="008140C8"/>
    <w:rsid w:val="008142EE"/>
    <w:rsid w:val="008144D4"/>
    <w:rsid w:val="00814527"/>
    <w:rsid w:val="008145A8"/>
    <w:rsid w:val="008146B0"/>
    <w:rsid w:val="00814766"/>
    <w:rsid w:val="00814B06"/>
    <w:rsid w:val="00814C5A"/>
    <w:rsid w:val="00814FEB"/>
    <w:rsid w:val="008152C8"/>
    <w:rsid w:val="008158E2"/>
    <w:rsid w:val="00815DA0"/>
    <w:rsid w:val="008161C1"/>
    <w:rsid w:val="00816CB0"/>
    <w:rsid w:val="00817199"/>
    <w:rsid w:val="0081740C"/>
    <w:rsid w:val="0081777B"/>
    <w:rsid w:val="0082010E"/>
    <w:rsid w:val="0082053D"/>
    <w:rsid w:val="00821061"/>
    <w:rsid w:val="008211FE"/>
    <w:rsid w:val="0082125F"/>
    <w:rsid w:val="008212A3"/>
    <w:rsid w:val="008216AB"/>
    <w:rsid w:val="00821802"/>
    <w:rsid w:val="00821C17"/>
    <w:rsid w:val="00821C63"/>
    <w:rsid w:val="00822585"/>
    <w:rsid w:val="00822B4B"/>
    <w:rsid w:val="00822D00"/>
    <w:rsid w:val="00822E85"/>
    <w:rsid w:val="008232FC"/>
    <w:rsid w:val="00823737"/>
    <w:rsid w:val="00823738"/>
    <w:rsid w:val="00824172"/>
    <w:rsid w:val="008244A9"/>
    <w:rsid w:val="0082506D"/>
    <w:rsid w:val="0082587D"/>
    <w:rsid w:val="0082599F"/>
    <w:rsid w:val="00825DA2"/>
    <w:rsid w:val="00825DE7"/>
    <w:rsid w:val="00826071"/>
    <w:rsid w:val="008263B8"/>
    <w:rsid w:val="008265D3"/>
    <w:rsid w:val="00826822"/>
    <w:rsid w:val="00826D1C"/>
    <w:rsid w:val="00827D52"/>
    <w:rsid w:val="0083092C"/>
    <w:rsid w:val="00830A71"/>
    <w:rsid w:val="008311B7"/>
    <w:rsid w:val="0083179A"/>
    <w:rsid w:val="00831934"/>
    <w:rsid w:val="00832135"/>
    <w:rsid w:val="00832C81"/>
    <w:rsid w:val="0083300A"/>
    <w:rsid w:val="0083315A"/>
    <w:rsid w:val="0083343B"/>
    <w:rsid w:val="00833CFD"/>
    <w:rsid w:val="0083414C"/>
    <w:rsid w:val="008345FF"/>
    <w:rsid w:val="00834AAD"/>
    <w:rsid w:val="00834B0E"/>
    <w:rsid w:val="00834C34"/>
    <w:rsid w:val="00834F2B"/>
    <w:rsid w:val="00835095"/>
    <w:rsid w:val="008350D7"/>
    <w:rsid w:val="00835B77"/>
    <w:rsid w:val="00835E5D"/>
    <w:rsid w:val="00835FDA"/>
    <w:rsid w:val="008363E2"/>
    <w:rsid w:val="008368AA"/>
    <w:rsid w:val="00836E7D"/>
    <w:rsid w:val="00836F9C"/>
    <w:rsid w:val="008375CC"/>
    <w:rsid w:val="008379A5"/>
    <w:rsid w:val="00837B1A"/>
    <w:rsid w:val="00840D23"/>
    <w:rsid w:val="00840F3C"/>
    <w:rsid w:val="00841769"/>
    <w:rsid w:val="00841781"/>
    <w:rsid w:val="00841A93"/>
    <w:rsid w:val="00841FF9"/>
    <w:rsid w:val="00841FFA"/>
    <w:rsid w:val="00842151"/>
    <w:rsid w:val="0084227C"/>
    <w:rsid w:val="0084238E"/>
    <w:rsid w:val="0084249C"/>
    <w:rsid w:val="008426C9"/>
    <w:rsid w:val="00842C75"/>
    <w:rsid w:val="00842CC9"/>
    <w:rsid w:val="00842D4A"/>
    <w:rsid w:val="0084333E"/>
    <w:rsid w:val="008433FB"/>
    <w:rsid w:val="00843435"/>
    <w:rsid w:val="00843684"/>
    <w:rsid w:val="00843783"/>
    <w:rsid w:val="008437ED"/>
    <w:rsid w:val="00843A55"/>
    <w:rsid w:val="00843DDF"/>
    <w:rsid w:val="00844C55"/>
    <w:rsid w:val="00844D14"/>
    <w:rsid w:val="00844D68"/>
    <w:rsid w:val="00844E92"/>
    <w:rsid w:val="00844EE0"/>
    <w:rsid w:val="00845643"/>
    <w:rsid w:val="00845BBC"/>
    <w:rsid w:val="00845D03"/>
    <w:rsid w:val="00845EBB"/>
    <w:rsid w:val="008469CB"/>
    <w:rsid w:val="00846BE2"/>
    <w:rsid w:val="00846C62"/>
    <w:rsid w:val="008472E2"/>
    <w:rsid w:val="00847525"/>
    <w:rsid w:val="00847A18"/>
    <w:rsid w:val="00847EDD"/>
    <w:rsid w:val="0085026F"/>
    <w:rsid w:val="008503D4"/>
    <w:rsid w:val="008505A0"/>
    <w:rsid w:val="00850B6A"/>
    <w:rsid w:val="008512AB"/>
    <w:rsid w:val="0085179D"/>
    <w:rsid w:val="00851868"/>
    <w:rsid w:val="00851DDD"/>
    <w:rsid w:val="00851E53"/>
    <w:rsid w:val="00852130"/>
    <w:rsid w:val="00852148"/>
    <w:rsid w:val="0085265A"/>
    <w:rsid w:val="008526C6"/>
    <w:rsid w:val="00852811"/>
    <w:rsid w:val="00852B8E"/>
    <w:rsid w:val="00852DEF"/>
    <w:rsid w:val="00852EAE"/>
    <w:rsid w:val="008531D4"/>
    <w:rsid w:val="00853654"/>
    <w:rsid w:val="00853E28"/>
    <w:rsid w:val="0085544B"/>
    <w:rsid w:val="008559BA"/>
    <w:rsid w:val="00855F4F"/>
    <w:rsid w:val="008560B9"/>
    <w:rsid w:val="00856826"/>
    <w:rsid w:val="00857180"/>
    <w:rsid w:val="00857319"/>
    <w:rsid w:val="00857612"/>
    <w:rsid w:val="00857B3D"/>
    <w:rsid w:val="00857CB5"/>
    <w:rsid w:val="00857D15"/>
    <w:rsid w:val="00860143"/>
    <w:rsid w:val="008601C0"/>
    <w:rsid w:val="00860696"/>
    <w:rsid w:val="00860914"/>
    <w:rsid w:val="00860ACE"/>
    <w:rsid w:val="008613E9"/>
    <w:rsid w:val="00862360"/>
    <w:rsid w:val="0086279E"/>
    <w:rsid w:val="00862D61"/>
    <w:rsid w:val="00862EEF"/>
    <w:rsid w:val="00862FDD"/>
    <w:rsid w:val="0086336C"/>
    <w:rsid w:val="008633F9"/>
    <w:rsid w:val="008639A3"/>
    <w:rsid w:val="00863A10"/>
    <w:rsid w:val="00863FA9"/>
    <w:rsid w:val="00864169"/>
    <w:rsid w:val="008642DE"/>
    <w:rsid w:val="008646B7"/>
    <w:rsid w:val="008648CB"/>
    <w:rsid w:val="00864950"/>
    <w:rsid w:val="00864F67"/>
    <w:rsid w:val="00865369"/>
    <w:rsid w:val="008657C0"/>
    <w:rsid w:val="00865BAD"/>
    <w:rsid w:val="008661AD"/>
    <w:rsid w:val="008662D0"/>
    <w:rsid w:val="008666D5"/>
    <w:rsid w:val="008676AC"/>
    <w:rsid w:val="00870078"/>
    <w:rsid w:val="00870240"/>
    <w:rsid w:val="008706DD"/>
    <w:rsid w:val="008707F0"/>
    <w:rsid w:val="008708FA"/>
    <w:rsid w:val="00870AEA"/>
    <w:rsid w:val="00870D07"/>
    <w:rsid w:val="00870F1E"/>
    <w:rsid w:val="00870F88"/>
    <w:rsid w:val="00871041"/>
    <w:rsid w:val="00871541"/>
    <w:rsid w:val="00871893"/>
    <w:rsid w:val="00872310"/>
    <w:rsid w:val="008723F7"/>
    <w:rsid w:val="0087250E"/>
    <w:rsid w:val="00872AF4"/>
    <w:rsid w:val="00872B1C"/>
    <w:rsid w:val="00872B26"/>
    <w:rsid w:val="00872B6C"/>
    <w:rsid w:val="00873091"/>
    <w:rsid w:val="00873400"/>
    <w:rsid w:val="00873503"/>
    <w:rsid w:val="0087363E"/>
    <w:rsid w:val="008738DD"/>
    <w:rsid w:val="008739B7"/>
    <w:rsid w:val="00873AB0"/>
    <w:rsid w:val="00873CD6"/>
    <w:rsid w:val="0087402D"/>
    <w:rsid w:val="008745E6"/>
    <w:rsid w:val="00874604"/>
    <w:rsid w:val="00874B81"/>
    <w:rsid w:val="00874F7E"/>
    <w:rsid w:val="00874FB0"/>
    <w:rsid w:val="0087537A"/>
    <w:rsid w:val="0087553C"/>
    <w:rsid w:val="00875902"/>
    <w:rsid w:val="00875BC1"/>
    <w:rsid w:val="00875C79"/>
    <w:rsid w:val="00875C92"/>
    <w:rsid w:val="008762C4"/>
    <w:rsid w:val="00876616"/>
    <w:rsid w:val="00876BEA"/>
    <w:rsid w:val="00876CE0"/>
    <w:rsid w:val="0087710C"/>
    <w:rsid w:val="008776C8"/>
    <w:rsid w:val="008779DB"/>
    <w:rsid w:val="00877CAD"/>
    <w:rsid w:val="008801ED"/>
    <w:rsid w:val="00880245"/>
    <w:rsid w:val="00880289"/>
    <w:rsid w:val="008802E7"/>
    <w:rsid w:val="00880490"/>
    <w:rsid w:val="00880507"/>
    <w:rsid w:val="00880A22"/>
    <w:rsid w:val="00880D03"/>
    <w:rsid w:val="008814D1"/>
    <w:rsid w:val="0088202F"/>
    <w:rsid w:val="008823B9"/>
    <w:rsid w:val="008826EF"/>
    <w:rsid w:val="00882A27"/>
    <w:rsid w:val="008832AB"/>
    <w:rsid w:val="00883557"/>
    <w:rsid w:val="0088360C"/>
    <w:rsid w:val="00883662"/>
    <w:rsid w:val="00884488"/>
    <w:rsid w:val="008844F1"/>
    <w:rsid w:val="00885560"/>
    <w:rsid w:val="0088567D"/>
    <w:rsid w:val="00885951"/>
    <w:rsid w:val="00885DAC"/>
    <w:rsid w:val="00885EE2"/>
    <w:rsid w:val="00886368"/>
    <w:rsid w:val="0088664A"/>
    <w:rsid w:val="008868F6"/>
    <w:rsid w:val="008869CC"/>
    <w:rsid w:val="0088704D"/>
    <w:rsid w:val="00887235"/>
    <w:rsid w:val="00887255"/>
    <w:rsid w:val="00887CEE"/>
    <w:rsid w:val="008901DB"/>
    <w:rsid w:val="008902D8"/>
    <w:rsid w:val="00890A0E"/>
    <w:rsid w:val="00892205"/>
    <w:rsid w:val="00892376"/>
    <w:rsid w:val="00893231"/>
    <w:rsid w:val="00893A23"/>
    <w:rsid w:val="00893BAD"/>
    <w:rsid w:val="00893C09"/>
    <w:rsid w:val="00894576"/>
    <w:rsid w:val="00894621"/>
    <w:rsid w:val="0089482B"/>
    <w:rsid w:val="00894D21"/>
    <w:rsid w:val="00894E88"/>
    <w:rsid w:val="00895254"/>
    <w:rsid w:val="0089526F"/>
    <w:rsid w:val="0089533C"/>
    <w:rsid w:val="008957AA"/>
    <w:rsid w:val="00895A80"/>
    <w:rsid w:val="0089610E"/>
    <w:rsid w:val="008966DD"/>
    <w:rsid w:val="00896A9E"/>
    <w:rsid w:val="00896B17"/>
    <w:rsid w:val="00896C60"/>
    <w:rsid w:val="00897159"/>
    <w:rsid w:val="00897369"/>
    <w:rsid w:val="00897388"/>
    <w:rsid w:val="008977AF"/>
    <w:rsid w:val="008A031C"/>
    <w:rsid w:val="008A036C"/>
    <w:rsid w:val="008A0543"/>
    <w:rsid w:val="008A05D8"/>
    <w:rsid w:val="008A0ADD"/>
    <w:rsid w:val="008A0D84"/>
    <w:rsid w:val="008A1C0B"/>
    <w:rsid w:val="008A1C80"/>
    <w:rsid w:val="008A1DEC"/>
    <w:rsid w:val="008A2621"/>
    <w:rsid w:val="008A2E25"/>
    <w:rsid w:val="008A322F"/>
    <w:rsid w:val="008A35C7"/>
    <w:rsid w:val="008A391C"/>
    <w:rsid w:val="008A391E"/>
    <w:rsid w:val="008A3CBD"/>
    <w:rsid w:val="008A3FA5"/>
    <w:rsid w:val="008A4310"/>
    <w:rsid w:val="008A4F52"/>
    <w:rsid w:val="008A5295"/>
    <w:rsid w:val="008A5318"/>
    <w:rsid w:val="008A5340"/>
    <w:rsid w:val="008A5437"/>
    <w:rsid w:val="008A5472"/>
    <w:rsid w:val="008A6E18"/>
    <w:rsid w:val="008A7064"/>
    <w:rsid w:val="008A7191"/>
    <w:rsid w:val="008A732C"/>
    <w:rsid w:val="008A7A1B"/>
    <w:rsid w:val="008B064E"/>
    <w:rsid w:val="008B0C8B"/>
    <w:rsid w:val="008B1185"/>
    <w:rsid w:val="008B1AD6"/>
    <w:rsid w:val="008B1B95"/>
    <w:rsid w:val="008B24AA"/>
    <w:rsid w:val="008B2514"/>
    <w:rsid w:val="008B2C20"/>
    <w:rsid w:val="008B2F53"/>
    <w:rsid w:val="008B3146"/>
    <w:rsid w:val="008B3C45"/>
    <w:rsid w:val="008B4B88"/>
    <w:rsid w:val="008B4D37"/>
    <w:rsid w:val="008B4EE0"/>
    <w:rsid w:val="008B5035"/>
    <w:rsid w:val="008B523A"/>
    <w:rsid w:val="008B5455"/>
    <w:rsid w:val="008B56E8"/>
    <w:rsid w:val="008B591B"/>
    <w:rsid w:val="008B5B5E"/>
    <w:rsid w:val="008B618B"/>
    <w:rsid w:val="008B693A"/>
    <w:rsid w:val="008B6B58"/>
    <w:rsid w:val="008B6DC7"/>
    <w:rsid w:val="008B70FB"/>
    <w:rsid w:val="008B71DD"/>
    <w:rsid w:val="008B7297"/>
    <w:rsid w:val="008B7819"/>
    <w:rsid w:val="008B7941"/>
    <w:rsid w:val="008C02DF"/>
    <w:rsid w:val="008C0638"/>
    <w:rsid w:val="008C075C"/>
    <w:rsid w:val="008C0850"/>
    <w:rsid w:val="008C09AF"/>
    <w:rsid w:val="008C0C2B"/>
    <w:rsid w:val="008C1068"/>
    <w:rsid w:val="008C110D"/>
    <w:rsid w:val="008C141B"/>
    <w:rsid w:val="008C15B9"/>
    <w:rsid w:val="008C17CF"/>
    <w:rsid w:val="008C1BCE"/>
    <w:rsid w:val="008C1BF5"/>
    <w:rsid w:val="008C1D7D"/>
    <w:rsid w:val="008C1DEC"/>
    <w:rsid w:val="008C1E8B"/>
    <w:rsid w:val="008C1F08"/>
    <w:rsid w:val="008C2062"/>
    <w:rsid w:val="008C2535"/>
    <w:rsid w:val="008C2597"/>
    <w:rsid w:val="008C2598"/>
    <w:rsid w:val="008C2A1A"/>
    <w:rsid w:val="008C2EBD"/>
    <w:rsid w:val="008C3006"/>
    <w:rsid w:val="008C3261"/>
    <w:rsid w:val="008C4141"/>
    <w:rsid w:val="008C41AD"/>
    <w:rsid w:val="008C4C23"/>
    <w:rsid w:val="008C4DFB"/>
    <w:rsid w:val="008C4F3B"/>
    <w:rsid w:val="008C5446"/>
    <w:rsid w:val="008C54B1"/>
    <w:rsid w:val="008C56E2"/>
    <w:rsid w:val="008C5734"/>
    <w:rsid w:val="008C57C9"/>
    <w:rsid w:val="008C5BB9"/>
    <w:rsid w:val="008C5F92"/>
    <w:rsid w:val="008C63A9"/>
    <w:rsid w:val="008C6479"/>
    <w:rsid w:val="008C64CA"/>
    <w:rsid w:val="008C69F0"/>
    <w:rsid w:val="008C7019"/>
    <w:rsid w:val="008C7098"/>
    <w:rsid w:val="008C70CA"/>
    <w:rsid w:val="008C7397"/>
    <w:rsid w:val="008C7474"/>
    <w:rsid w:val="008C7A84"/>
    <w:rsid w:val="008C7CC9"/>
    <w:rsid w:val="008C7CD1"/>
    <w:rsid w:val="008D0E09"/>
    <w:rsid w:val="008D0E2E"/>
    <w:rsid w:val="008D13EF"/>
    <w:rsid w:val="008D1406"/>
    <w:rsid w:val="008D16D2"/>
    <w:rsid w:val="008D18AA"/>
    <w:rsid w:val="008D1A2A"/>
    <w:rsid w:val="008D1D3A"/>
    <w:rsid w:val="008D2037"/>
    <w:rsid w:val="008D208D"/>
    <w:rsid w:val="008D22F1"/>
    <w:rsid w:val="008D2885"/>
    <w:rsid w:val="008D2A5E"/>
    <w:rsid w:val="008D2E01"/>
    <w:rsid w:val="008D3DAE"/>
    <w:rsid w:val="008D3DD0"/>
    <w:rsid w:val="008D3EC4"/>
    <w:rsid w:val="008D41FC"/>
    <w:rsid w:val="008D4806"/>
    <w:rsid w:val="008D484C"/>
    <w:rsid w:val="008D51A1"/>
    <w:rsid w:val="008D520A"/>
    <w:rsid w:val="008D5289"/>
    <w:rsid w:val="008D5570"/>
    <w:rsid w:val="008D57F4"/>
    <w:rsid w:val="008D5DB1"/>
    <w:rsid w:val="008D5FEA"/>
    <w:rsid w:val="008D6376"/>
    <w:rsid w:val="008D6698"/>
    <w:rsid w:val="008D6739"/>
    <w:rsid w:val="008D70F3"/>
    <w:rsid w:val="008D7274"/>
    <w:rsid w:val="008D7357"/>
    <w:rsid w:val="008D79F2"/>
    <w:rsid w:val="008D7C39"/>
    <w:rsid w:val="008D7E5E"/>
    <w:rsid w:val="008E036B"/>
    <w:rsid w:val="008E0472"/>
    <w:rsid w:val="008E09F9"/>
    <w:rsid w:val="008E0FEA"/>
    <w:rsid w:val="008E107A"/>
    <w:rsid w:val="008E10CA"/>
    <w:rsid w:val="008E12C5"/>
    <w:rsid w:val="008E16F1"/>
    <w:rsid w:val="008E17E6"/>
    <w:rsid w:val="008E1F40"/>
    <w:rsid w:val="008E20A0"/>
    <w:rsid w:val="008E21A0"/>
    <w:rsid w:val="008E22D1"/>
    <w:rsid w:val="008E2310"/>
    <w:rsid w:val="008E2E25"/>
    <w:rsid w:val="008E3021"/>
    <w:rsid w:val="008E3092"/>
    <w:rsid w:val="008E39D1"/>
    <w:rsid w:val="008E3F5B"/>
    <w:rsid w:val="008E4377"/>
    <w:rsid w:val="008E4923"/>
    <w:rsid w:val="008E4B0C"/>
    <w:rsid w:val="008E4B85"/>
    <w:rsid w:val="008E523B"/>
    <w:rsid w:val="008E5819"/>
    <w:rsid w:val="008E6C43"/>
    <w:rsid w:val="008E7718"/>
    <w:rsid w:val="008E7AFA"/>
    <w:rsid w:val="008F00E2"/>
    <w:rsid w:val="008F04F9"/>
    <w:rsid w:val="008F0684"/>
    <w:rsid w:val="008F0775"/>
    <w:rsid w:val="008F0A96"/>
    <w:rsid w:val="008F0B87"/>
    <w:rsid w:val="008F0D54"/>
    <w:rsid w:val="008F0F17"/>
    <w:rsid w:val="008F11E4"/>
    <w:rsid w:val="008F125E"/>
    <w:rsid w:val="008F1669"/>
    <w:rsid w:val="008F17EB"/>
    <w:rsid w:val="008F1920"/>
    <w:rsid w:val="008F1CA4"/>
    <w:rsid w:val="008F1E64"/>
    <w:rsid w:val="008F21A6"/>
    <w:rsid w:val="008F2978"/>
    <w:rsid w:val="008F29A9"/>
    <w:rsid w:val="008F2D31"/>
    <w:rsid w:val="008F33DA"/>
    <w:rsid w:val="008F390E"/>
    <w:rsid w:val="008F4247"/>
    <w:rsid w:val="008F425B"/>
    <w:rsid w:val="008F492F"/>
    <w:rsid w:val="008F4A13"/>
    <w:rsid w:val="008F50D1"/>
    <w:rsid w:val="008F52A1"/>
    <w:rsid w:val="008F5312"/>
    <w:rsid w:val="008F54B2"/>
    <w:rsid w:val="008F5612"/>
    <w:rsid w:val="008F5D1D"/>
    <w:rsid w:val="008F6176"/>
    <w:rsid w:val="008F6255"/>
    <w:rsid w:val="008F62E3"/>
    <w:rsid w:val="008F643B"/>
    <w:rsid w:val="008F69D4"/>
    <w:rsid w:val="008F6DC5"/>
    <w:rsid w:val="008F6F4A"/>
    <w:rsid w:val="008F7060"/>
    <w:rsid w:val="008F731D"/>
    <w:rsid w:val="008F7E65"/>
    <w:rsid w:val="008F7FD2"/>
    <w:rsid w:val="00900403"/>
    <w:rsid w:val="009007C9"/>
    <w:rsid w:val="00900A16"/>
    <w:rsid w:val="00900A5C"/>
    <w:rsid w:val="009014DB"/>
    <w:rsid w:val="00901D98"/>
    <w:rsid w:val="00901F15"/>
    <w:rsid w:val="009021AE"/>
    <w:rsid w:val="009021D2"/>
    <w:rsid w:val="009026A5"/>
    <w:rsid w:val="00902B5E"/>
    <w:rsid w:val="00903445"/>
    <w:rsid w:val="0090373D"/>
    <w:rsid w:val="00903A04"/>
    <w:rsid w:val="00904081"/>
    <w:rsid w:val="0090412C"/>
    <w:rsid w:val="0090448A"/>
    <w:rsid w:val="00904A12"/>
    <w:rsid w:val="00905454"/>
    <w:rsid w:val="00905AFF"/>
    <w:rsid w:val="00905C36"/>
    <w:rsid w:val="00905D30"/>
    <w:rsid w:val="00905EA1"/>
    <w:rsid w:val="00906D44"/>
    <w:rsid w:val="00906D6C"/>
    <w:rsid w:val="00906F47"/>
    <w:rsid w:val="00907896"/>
    <w:rsid w:val="009079B9"/>
    <w:rsid w:val="009079BA"/>
    <w:rsid w:val="009104AD"/>
    <w:rsid w:val="00910575"/>
    <w:rsid w:val="009105A4"/>
    <w:rsid w:val="00910B09"/>
    <w:rsid w:val="00910C10"/>
    <w:rsid w:val="0091109B"/>
    <w:rsid w:val="009112A6"/>
    <w:rsid w:val="00911354"/>
    <w:rsid w:val="009114D1"/>
    <w:rsid w:val="009114EA"/>
    <w:rsid w:val="009117EE"/>
    <w:rsid w:val="00911F76"/>
    <w:rsid w:val="0091254D"/>
    <w:rsid w:val="009127B4"/>
    <w:rsid w:val="00912A41"/>
    <w:rsid w:val="00912C63"/>
    <w:rsid w:val="0091328F"/>
    <w:rsid w:val="00913BC0"/>
    <w:rsid w:val="00913CED"/>
    <w:rsid w:val="00913D45"/>
    <w:rsid w:val="00914015"/>
    <w:rsid w:val="00914103"/>
    <w:rsid w:val="009144D2"/>
    <w:rsid w:val="00914A4B"/>
    <w:rsid w:val="00914B27"/>
    <w:rsid w:val="00914CE6"/>
    <w:rsid w:val="00914E80"/>
    <w:rsid w:val="00914F5E"/>
    <w:rsid w:val="009152C0"/>
    <w:rsid w:val="0091568A"/>
    <w:rsid w:val="009156C7"/>
    <w:rsid w:val="009158A7"/>
    <w:rsid w:val="00915B9C"/>
    <w:rsid w:val="00915ED8"/>
    <w:rsid w:val="00916D42"/>
    <w:rsid w:val="00916E80"/>
    <w:rsid w:val="009172D3"/>
    <w:rsid w:val="0091730E"/>
    <w:rsid w:val="009177A5"/>
    <w:rsid w:val="00917BF9"/>
    <w:rsid w:val="00920357"/>
    <w:rsid w:val="009213AD"/>
    <w:rsid w:val="00921590"/>
    <w:rsid w:val="00921925"/>
    <w:rsid w:val="00921C3A"/>
    <w:rsid w:val="009221D9"/>
    <w:rsid w:val="00922559"/>
    <w:rsid w:val="00922B1A"/>
    <w:rsid w:val="00922D71"/>
    <w:rsid w:val="009231E9"/>
    <w:rsid w:val="009237F2"/>
    <w:rsid w:val="0092436F"/>
    <w:rsid w:val="00924755"/>
    <w:rsid w:val="009249B3"/>
    <w:rsid w:val="00924ED2"/>
    <w:rsid w:val="00924F51"/>
    <w:rsid w:val="009251BF"/>
    <w:rsid w:val="009260A1"/>
    <w:rsid w:val="009262E6"/>
    <w:rsid w:val="009265B9"/>
    <w:rsid w:val="00926801"/>
    <w:rsid w:val="00927972"/>
    <w:rsid w:val="009279BA"/>
    <w:rsid w:val="009279FC"/>
    <w:rsid w:val="00927D1D"/>
    <w:rsid w:val="00927E8F"/>
    <w:rsid w:val="00930227"/>
    <w:rsid w:val="0093022D"/>
    <w:rsid w:val="009306C8"/>
    <w:rsid w:val="00931092"/>
    <w:rsid w:val="009310A7"/>
    <w:rsid w:val="00931640"/>
    <w:rsid w:val="009317EC"/>
    <w:rsid w:val="00931F3D"/>
    <w:rsid w:val="00931FED"/>
    <w:rsid w:val="009321C3"/>
    <w:rsid w:val="009321DA"/>
    <w:rsid w:val="009326A3"/>
    <w:rsid w:val="009327EC"/>
    <w:rsid w:val="00932DBE"/>
    <w:rsid w:val="00933541"/>
    <w:rsid w:val="00933E23"/>
    <w:rsid w:val="009340A0"/>
    <w:rsid w:val="009341C7"/>
    <w:rsid w:val="0093429A"/>
    <w:rsid w:val="00934374"/>
    <w:rsid w:val="00934810"/>
    <w:rsid w:val="009348DC"/>
    <w:rsid w:val="00934E2C"/>
    <w:rsid w:val="00934ECA"/>
    <w:rsid w:val="009354CF"/>
    <w:rsid w:val="00935D15"/>
    <w:rsid w:val="00935DEE"/>
    <w:rsid w:val="00935E17"/>
    <w:rsid w:val="00935EF5"/>
    <w:rsid w:val="00936A59"/>
    <w:rsid w:val="00936C92"/>
    <w:rsid w:val="00936D99"/>
    <w:rsid w:val="00936F4A"/>
    <w:rsid w:val="009375D6"/>
    <w:rsid w:val="0093775A"/>
    <w:rsid w:val="0093786D"/>
    <w:rsid w:val="00937D23"/>
    <w:rsid w:val="0094046C"/>
    <w:rsid w:val="009404B9"/>
    <w:rsid w:val="00940AFA"/>
    <w:rsid w:val="00940E79"/>
    <w:rsid w:val="0094130D"/>
    <w:rsid w:val="009414B2"/>
    <w:rsid w:val="00941895"/>
    <w:rsid w:val="00941CC2"/>
    <w:rsid w:val="00942892"/>
    <w:rsid w:val="00942AF5"/>
    <w:rsid w:val="00942B77"/>
    <w:rsid w:val="00942D30"/>
    <w:rsid w:val="009432F9"/>
    <w:rsid w:val="009434E3"/>
    <w:rsid w:val="0094389C"/>
    <w:rsid w:val="0094393E"/>
    <w:rsid w:val="0094395F"/>
    <w:rsid w:val="00943AFD"/>
    <w:rsid w:val="00943F58"/>
    <w:rsid w:val="009443CD"/>
    <w:rsid w:val="009444C5"/>
    <w:rsid w:val="009446B4"/>
    <w:rsid w:val="00944A81"/>
    <w:rsid w:val="0094507F"/>
    <w:rsid w:val="00945386"/>
    <w:rsid w:val="009454D4"/>
    <w:rsid w:val="0094553F"/>
    <w:rsid w:val="00945780"/>
    <w:rsid w:val="00945AF7"/>
    <w:rsid w:val="00945D6C"/>
    <w:rsid w:val="0094620D"/>
    <w:rsid w:val="009464A6"/>
    <w:rsid w:val="009465E7"/>
    <w:rsid w:val="00946DDD"/>
    <w:rsid w:val="00946FC7"/>
    <w:rsid w:val="009471F6"/>
    <w:rsid w:val="0094733A"/>
    <w:rsid w:val="00947AA6"/>
    <w:rsid w:val="00947CE1"/>
    <w:rsid w:val="00947D4D"/>
    <w:rsid w:val="00947E5B"/>
    <w:rsid w:val="00947F2F"/>
    <w:rsid w:val="0095000F"/>
    <w:rsid w:val="009502E9"/>
    <w:rsid w:val="0095034B"/>
    <w:rsid w:val="00950574"/>
    <w:rsid w:val="00950AA9"/>
    <w:rsid w:val="00950AE4"/>
    <w:rsid w:val="00950BDD"/>
    <w:rsid w:val="00950F39"/>
    <w:rsid w:val="009512FA"/>
    <w:rsid w:val="009513AD"/>
    <w:rsid w:val="009516B0"/>
    <w:rsid w:val="00951EFC"/>
    <w:rsid w:val="00952168"/>
    <w:rsid w:val="009524DA"/>
    <w:rsid w:val="0095267D"/>
    <w:rsid w:val="0095323E"/>
    <w:rsid w:val="00953921"/>
    <w:rsid w:val="00953A21"/>
    <w:rsid w:val="00953AB1"/>
    <w:rsid w:val="00953AD3"/>
    <w:rsid w:val="0095433F"/>
    <w:rsid w:val="0095437C"/>
    <w:rsid w:val="009543C2"/>
    <w:rsid w:val="00954405"/>
    <w:rsid w:val="009544B1"/>
    <w:rsid w:val="00954631"/>
    <w:rsid w:val="00954821"/>
    <w:rsid w:val="00954C92"/>
    <w:rsid w:val="00954C9C"/>
    <w:rsid w:val="00954DC4"/>
    <w:rsid w:val="00955046"/>
    <w:rsid w:val="009551A5"/>
    <w:rsid w:val="009554C1"/>
    <w:rsid w:val="00955ABD"/>
    <w:rsid w:val="00956221"/>
    <w:rsid w:val="00956666"/>
    <w:rsid w:val="009567DD"/>
    <w:rsid w:val="00956B07"/>
    <w:rsid w:val="00956C5B"/>
    <w:rsid w:val="00957205"/>
    <w:rsid w:val="009576D8"/>
    <w:rsid w:val="009577F6"/>
    <w:rsid w:val="00957A34"/>
    <w:rsid w:val="00957B98"/>
    <w:rsid w:val="00960B88"/>
    <w:rsid w:val="00961022"/>
    <w:rsid w:val="0096106F"/>
    <w:rsid w:val="00961260"/>
    <w:rsid w:val="00961327"/>
    <w:rsid w:val="00961605"/>
    <w:rsid w:val="009616A4"/>
    <w:rsid w:val="00961CE9"/>
    <w:rsid w:val="00961DC2"/>
    <w:rsid w:val="0096206E"/>
    <w:rsid w:val="0096298D"/>
    <w:rsid w:val="009629C8"/>
    <w:rsid w:val="00962D4D"/>
    <w:rsid w:val="00962E56"/>
    <w:rsid w:val="00962E9A"/>
    <w:rsid w:val="0096306F"/>
    <w:rsid w:val="009635BE"/>
    <w:rsid w:val="00963B67"/>
    <w:rsid w:val="00963DFF"/>
    <w:rsid w:val="009646FB"/>
    <w:rsid w:val="009649E8"/>
    <w:rsid w:val="00964D05"/>
    <w:rsid w:val="00964F0E"/>
    <w:rsid w:val="009653F1"/>
    <w:rsid w:val="00965D0E"/>
    <w:rsid w:val="00965D2D"/>
    <w:rsid w:val="00966047"/>
    <w:rsid w:val="009666F0"/>
    <w:rsid w:val="009669B5"/>
    <w:rsid w:val="00967273"/>
    <w:rsid w:val="0096743E"/>
    <w:rsid w:val="0096775F"/>
    <w:rsid w:val="00967B13"/>
    <w:rsid w:val="00970271"/>
    <w:rsid w:val="00971297"/>
    <w:rsid w:val="0097145A"/>
    <w:rsid w:val="0097159D"/>
    <w:rsid w:val="0097177D"/>
    <w:rsid w:val="0097185C"/>
    <w:rsid w:val="00971A11"/>
    <w:rsid w:val="00971E5F"/>
    <w:rsid w:val="00971EDD"/>
    <w:rsid w:val="0097202E"/>
    <w:rsid w:val="009720EA"/>
    <w:rsid w:val="009721A8"/>
    <w:rsid w:val="00972292"/>
    <w:rsid w:val="009724F7"/>
    <w:rsid w:val="0097284D"/>
    <w:rsid w:val="0097325D"/>
    <w:rsid w:val="009736F5"/>
    <w:rsid w:val="00973A5A"/>
    <w:rsid w:val="00973D0C"/>
    <w:rsid w:val="00974183"/>
    <w:rsid w:val="009742C6"/>
    <w:rsid w:val="009743E8"/>
    <w:rsid w:val="0097455B"/>
    <w:rsid w:val="00974703"/>
    <w:rsid w:val="00974CB3"/>
    <w:rsid w:val="00974D48"/>
    <w:rsid w:val="00975130"/>
    <w:rsid w:val="00975A27"/>
    <w:rsid w:val="00975B6E"/>
    <w:rsid w:val="00975CBD"/>
    <w:rsid w:val="00975D9F"/>
    <w:rsid w:val="00975F36"/>
    <w:rsid w:val="009760DB"/>
    <w:rsid w:val="009763E5"/>
    <w:rsid w:val="0097698E"/>
    <w:rsid w:val="009769D2"/>
    <w:rsid w:val="00976AA9"/>
    <w:rsid w:val="00976B86"/>
    <w:rsid w:val="009773ED"/>
    <w:rsid w:val="00977786"/>
    <w:rsid w:val="00977BBC"/>
    <w:rsid w:val="00977F0C"/>
    <w:rsid w:val="00980617"/>
    <w:rsid w:val="00981166"/>
    <w:rsid w:val="009825AF"/>
    <w:rsid w:val="00982915"/>
    <w:rsid w:val="0098293B"/>
    <w:rsid w:val="00982D7A"/>
    <w:rsid w:val="009830AF"/>
    <w:rsid w:val="009833A5"/>
    <w:rsid w:val="009836DD"/>
    <w:rsid w:val="00983CE6"/>
    <w:rsid w:val="00983D0D"/>
    <w:rsid w:val="00984724"/>
    <w:rsid w:val="00984936"/>
    <w:rsid w:val="00984C7A"/>
    <w:rsid w:val="00984CEE"/>
    <w:rsid w:val="00984DB9"/>
    <w:rsid w:val="009850B1"/>
    <w:rsid w:val="00985DF9"/>
    <w:rsid w:val="009861BB"/>
    <w:rsid w:val="00986D2E"/>
    <w:rsid w:val="00986E55"/>
    <w:rsid w:val="00986FD2"/>
    <w:rsid w:val="00987391"/>
    <w:rsid w:val="00987876"/>
    <w:rsid w:val="00987A0C"/>
    <w:rsid w:val="00987E00"/>
    <w:rsid w:val="00987FC6"/>
    <w:rsid w:val="009900D5"/>
    <w:rsid w:val="0099042F"/>
    <w:rsid w:val="00990643"/>
    <w:rsid w:val="00990787"/>
    <w:rsid w:val="00990992"/>
    <w:rsid w:val="00990B8C"/>
    <w:rsid w:val="00990CE5"/>
    <w:rsid w:val="00991551"/>
    <w:rsid w:val="009916DD"/>
    <w:rsid w:val="00991AD3"/>
    <w:rsid w:val="00991B3A"/>
    <w:rsid w:val="00992139"/>
    <w:rsid w:val="00992AC7"/>
    <w:rsid w:val="00992EC2"/>
    <w:rsid w:val="00992F6F"/>
    <w:rsid w:val="0099313F"/>
    <w:rsid w:val="00993494"/>
    <w:rsid w:val="009937E2"/>
    <w:rsid w:val="00993A43"/>
    <w:rsid w:val="00994213"/>
    <w:rsid w:val="0099445C"/>
    <w:rsid w:val="0099456A"/>
    <w:rsid w:val="00994753"/>
    <w:rsid w:val="0099498A"/>
    <w:rsid w:val="00994995"/>
    <w:rsid w:val="00995491"/>
    <w:rsid w:val="009955DE"/>
    <w:rsid w:val="00995CD7"/>
    <w:rsid w:val="00996378"/>
    <w:rsid w:val="009966A0"/>
    <w:rsid w:val="00996BEB"/>
    <w:rsid w:val="00996CEF"/>
    <w:rsid w:val="00996FC6"/>
    <w:rsid w:val="00997563"/>
    <w:rsid w:val="00997581"/>
    <w:rsid w:val="009A070A"/>
    <w:rsid w:val="009A076F"/>
    <w:rsid w:val="009A0BC1"/>
    <w:rsid w:val="009A157B"/>
    <w:rsid w:val="009A187C"/>
    <w:rsid w:val="009A19F4"/>
    <w:rsid w:val="009A1C77"/>
    <w:rsid w:val="009A1CDD"/>
    <w:rsid w:val="009A234B"/>
    <w:rsid w:val="009A268D"/>
    <w:rsid w:val="009A327B"/>
    <w:rsid w:val="009A34E7"/>
    <w:rsid w:val="009A366F"/>
    <w:rsid w:val="009A3B7A"/>
    <w:rsid w:val="009A3C66"/>
    <w:rsid w:val="009A3D11"/>
    <w:rsid w:val="009A3DE5"/>
    <w:rsid w:val="009A3F4F"/>
    <w:rsid w:val="009A44CA"/>
    <w:rsid w:val="009A4EAA"/>
    <w:rsid w:val="009A5507"/>
    <w:rsid w:val="009A5814"/>
    <w:rsid w:val="009A5BB1"/>
    <w:rsid w:val="009A5CE5"/>
    <w:rsid w:val="009A5EDC"/>
    <w:rsid w:val="009A71B4"/>
    <w:rsid w:val="009A72E1"/>
    <w:rsid w:val="009A742C"/>
    <w:rsid w:val="009A7D2D"/>
    <w:rsid w:val="009A7E07"/>
    <w:rsid w:val="009B005D"/>
    <w:rsid w:val="009B0565"/>
    <w:rsid w:val="009B0720"/>
    <w:rsid w:val="009B08B2"/>
    <w:rsid w:val="009B0B6C"/>
    <w:rsid w:val="009B10D7"/>
    <w:rsid w:val="009B1160"/>
    <w:rsid w:val="009B181F"/>
    <w:rsid w:val="009B1E8A"/>
    <w:rsid w:val="009B1FA8"/>
    <w:rsid w:val="009B1FEC"/>
    <w:rsid w:val="009B225E"/>
    <w:rsid w:val="009B23C8"/>
    <w:rsid w:val="009B2B0B"/>
    <w:rsid w:val="009B2B94"/>
    <w:rsid w:val="009B2DF0"/>
    <w:rsid w:val="009B317F"/>
    <w:rsid w:val="009B3C47"/>
    <w:rsid w:val="009B3C97"/>
    <w:rsid w:val="009B3E06"/>
    <w:rsid w:val="009B45C9"/>
    <w:rsid w:val="009B4B40"/>
    <w:rsid w:val="009B4E2A"/>
    <w:rsid w:val="009B54DC"/>
    <w:rsid w:val="009B5AF2"/>
    <w:rsid w:val="009B5B56"/>
    <w:rsid w:val="009B6110"/>
    <w:rsid w:val="009B6B2E"/>
    <w:rsid w:val="009B6BA1"/>
    <w:rsid w:val="009B6E5B"/>
    <w:rsid w:val="009B73E3"/>
    <w:rsid w:val="009B7A0C"/>
    <w:rsid w:val="009B7B41"/>
    <w:rsid w:val="009C0052"/>
    <w:rsid w:val="009C00D7"/>
    <w:rsid w:val="009C0822"/>
    <w:rsid w:val="009C0939"/>
    <w:rsid w:val="009C099F"/>
    <w:rsid w:val="009C09FD"/>
    <w:rsid w:val="009C0D28"/>
    <w:rsid w:val="009C0DE2"/>
    <w:rsid w:val="009C1385"/>
    <w:rsid w:val="009C1549"/>
    <w:rsid w:val="009C1731"/>
    <w:rsid w:val="009C17D9"/>
    <w:rsid w:val="009C1E23"/>
    <w:rsid w:val="009C2A9C"/>
    <w:rsid w:val="009C3345"/>
    <w:rsid w:val="009C3534"/>
    <w:rsid w:val="009C3AD2"/>
    <w:rsid w:val="009C3CE6"/>
    <w:rsid w:val="009C4272"/>
    <w:rsid w:val="009C4579"/>
    <w:rsid w:val="009C4787"/>
    <w:rsid w:val="009C48D4"/>
    <w:rsid w:val="009C4C2E"/>
    <w:rsid w:val="009C51B9"/>
    <w:rsid w:val="009C5254"/>
    <w:rsid w:val="009C60C1"/>
    <w:rsid w:val="009C63EB"/>
    <w:rsid w:val="009C6424"/>
    <w:rsid w:val="009C64E1"/>
    <w:rsid w:val="009C6517"/>
    <w:rsid w:val="009C6D8F"/>
    <w:rsid w:val="009C7002"/>
    <w:rsid w:val="009C7178"/>
    <w:rsid w:val="009C7364"/>
    <w:rsid w:val="009C7FEB"/>
    <w:rsid w:val="009C7FF7"/>
    <w:rsid w:val="009D0195"/>
    <w:rsid w:val="009D08AD"/>
    <w:rsid w:val="009D08E0"/>
    <w:rsid w:val="009D0E09"/>
    <w:rsid w:val="009D10A2"/>
    <w:rsid w:val="009D1AE8"/>
    <w:rsid w:val="009D1BC7"/>
    <w:rsid w:val="009D1BE1"/>
    <w:rsid w:val="009D1D03"/>
    <w:rsid w:val="009D20B7"/>
    <w:rsid w:val="009D27CF"/>
    <w:rsid w:val="009D2AC5"/>
    <w:rsid w:val="009D3007"/>
    <w:rsid w:val="009D317F"/>
    <w:rsid w:val="009D31E3"/>
    <w:rsid w:val="009D343C"/>
    <w:rsid w:val="009D35DC"/>
    <w:rsid w:val="009D399B"/>
    <w:rsid w:val="009D39F8"/>
    <w:rsid w:val="009D46E2"/>
    <w:rsid w:val="009D4A46"/>
    <w:rsid w:val="009D4D8B"/>
    <w:rsid w:val="009D4E8A"/>
    <w:rsid w:val="009D505A"/>
    <w:rsid w:val="009D5284"/>
    <w:rsid w:val="009D58E6"/>
    <w:rsid w:val="009D5D75"/>
    <w:rsid w:val="009D6044"/>
    <w:rsid w:val="009D6972"/>
    <w:rsid w:val="009D6F27"/>
    <w:rsid w:val="009D724C"/>
    <w:rsid w:val="009D72A8"/>
    <w:rsid w:val="009D72E4"/>
    <w:rsid w:val="009D7E53"/>
    <w:rsid w:val="009E03B5"/>
    <w:rsid w:val="009E09B7"/>
    <w:rsid w:val="009E0CDA"/>
    <w:rsid w:val="009E0CEB"/>
    <w:rsid w:val="009E0D77"/>
    <w:rsid w:val="009E0E37"/>
    <w:rsid w:val="009E1105"/>
    <w:rsid w:val="009E13AC"/>
    <w:rsid w:val="009E13C6"/>
    <w:rsid w:val="009E1BD4"/>
    <w:rsid w:val="009E1DAB"/>
    <w:rsid w:val="009E2244"/>
    <w:rsid w:val="009E25B1"/>
    <w:rsid w:val="009E2E6F"/>
    <w:rsid w:val="009E3320"/>
    <w:rsid w:val="009E3437"/>
    <w:rsid w:val="009E35A1"/>
    <w:rsid w:val="009E3D7A"/>
    <w:rsid w:val="009E3E56"/>
    <w:rsid w:val="009E3F7F"/>
    <w:rsid w:val="009E402D"/>
    <w:rsid w:val="009E40E1"/>
    <w:rsid w:val="009E46F5"/>
    <w:rsid w:val="009E4712"/>
    <w:rsid w:val="009E4717"/>
    <w:rsid w:val="009E4B65"/>
    <w:rsid w:val="009E4C2E"/>
    <w:rsid w:val="009E4F3C"/>
    <w:rsid w:val="009E56EC"/>
    <w:rsid w:val="009E58B8"/>
    <w:rsid w:val="009E5E9F"/>
    <w:rsid w:val="009E6257"/>
    <w:rsid w:val="009E63C6"/>
    <w:rsid w:val="009E64AE"/>
    <w:rsid w:val="009E689B"/>
    <w:rsid w:val="009E6B91"/>
    <w:rsid w:val="009E73AC"/>
    <w:rsid w:val="009E76BC"/>
    <w:rsid w:val="009E7740"/>
    <w:rsid w:val="009E7C81"/>
    <w:rsid w:val="009F0268"/>
    <w:rsid w:val="009F0A75"/>
    <w:rsid w:val="009F0B2A"/>
    <w:rsid w:val="009F0B7E"/>
    <w:rsid w:val="009F0ED5"/>
    <w:rsid w:val="009F101B"/>
    <w:rsid w:val="009F12A6"/>
    <w:rsid w:val="009F162F"/>
    <w:rsid w:val="009F1EA4"/>
    <w:rsid w:val="009F1F67"/>
    <w:rsid w:val="009F21E5"/>
    <w:rsid w:val="009F2646"/>
    <w:rsid w:val="009F2775"/>
    <w:rsid w:val="009F2A1F"/>
    <w:rsid w:val="009F2E55"/>
    <w:rsid w:val="009F2FD0"/>
    <w:rsid w:val="009F35C6"/>
    <w:rsid w:val="009F3726"/>
    <w:rsid w:val="009F3980"/>
    <w:rsid w:val="009F3D57"/>
    <w:rsid w:val="009F4536"/>
    <w:rsid w:val="009F45FA"/>
    <w:rsid w:val="009F47F3"/>
    <w:rsid w:val="009F4807"/>
    <w:rsid w:val="009F4847"/>
    <w:rsid w:val="009F4E81"/>
    <w:rsid w:val="009F4FC7"/>
    <w:rsid w:val="009F57B3"/>
    <w:rsid w:val="009F5E89"/>
    <w:rsid w:val="009F6146"/>
    <w:rsid w:val="009F654E"/>
    <w:rsid w:val="009F6D7D"/>
    <w:rsid w:val="009F73AC"/>
    <w:rsid w:val="009F746B"/>
    <w:rsid w:val="009F74FA"/>
    <w:rsid w:val="009F7C1D"/>
    <w:rsid w:val="009F7CF7"/>
    <w:rsid w:val="00A00886"/>
    <w:rsid w:val="00A009BE"/>
    <w:rsid w:val="00A009DB"/>
    <w:rsid w:val="00A00BDD"/>
    <w:rsid w:val="00A014A3"/>
    <w:rsid w:val="00A01502"/>
    <w:rsid w:val="00A01628"/>
    <w:rsid w:val="00A01D4C"/>
    <w:rsid w:val="00A01DFF"/>
    <w:rsid w:val="00A021A3"/>
    <w:rsid w:val="00A025A0"/>
    <w:rsid w:val="00A0299F"/>
    <w:rsid w:val="00A02A9D"/>
    <w:rsid w:val="00A02AE0"/>
    <w:rsid w:val="00A03198"/>
    <w:rsid w:val="00A03E01"/>
    <w:rsid w:val="00A041BD"/>
    <w:rsid w:val="00A042F1"/>
    <w:rsid w:val="00A045AC"/>
    <w:rsid w:val="00A04B21"/>
    <w:rsid w:val="00A052FD"/>
    <w:rsid w:val="00A05C19"/>
    <w:rsid w:val="00A05E3B"/>
    <w:rsid w:val="00A0630D"/>
    <w:rsid w:val="00A0672C"/>
    <w:rsid w:val="00A068E2"/>
    <w:rsid w:val="00A06DF7"/>
    <w:rsid w:val="00A0716F"/>
    <w:rsid w:val="00A0726A"/>
    <w:rsid w:val="00A0754A"/>
    <w:rsid w:val="00A07770"/>
    <w:rsid w:val="00A1007A"/>
    <w:rsid w:val="00A100F5"/>
    <w:rsid w:val="00A106F1"/>
    <w:rsid w:val="00A10EC7"/>
    <w:rsid w:val="00A10F3E"/>
    <w:rsid w:val="00A10FEA"/>
    <w:rsid w:val="00A11632"/>
    <w:rsid w:val="00A1164D"/>
    <w:rsid w:val="00A11717"/>
    <w:rsid w:val="00A11D84"/>
    <w:rsid w:val="00A12293"/>
    <w:rsid w:val="00A1231E"/>
    <w:rsid w:val="00A1264B"/>
    <w:rsid w:val="00A12652"/>
    <w:rsid w:val="00A12829"/>
    <w:rsid w:val="00A129F6"/>
    <w:rsid w:val="00A12ACD"/>
    <w:rsid w:val="00A12B4B"/>
    <w:rsid w:val="00A12BBD"/>
    <w:rsid w:val="00A132CE"/>
    <w:rsid w:val="00A13758"/>
    <w:rsid w:val="00A137B6"/>
    <w:rsid w:val="00A139FF"/>
    <w:rsid w:val="00A141CE"/>
    <w:rsid w:val="00A14A31"/>
    <w:rsid w:val="00A14A58"/>
    <w:rsid w:val="00A14CDD"/>
    <w:rsid w:val="00A15AD8"/>
    <w:rsid w:val="00A15BD9"/>
    <w:rsid w:val="00A15D41"/>
    <w:rsid w:val="00A161E1"/>
    <w:rsid w:val="00A16CCD"/>
    <w:rsid w:val="00A16E9B"/>
    <w:rsid w:val="00A17735"/>
    <w:rsid w:val="00A1790F"/>
    <w:rsid w:val="00A17FF0"/>
    <w:rsid w:val="00A20262"/>
    <w:rsid w:val="00A2046D"/>
    <w:rsid w:val="00A20CFC"/>
    <w:rsid w:val="00A20E90"/>
    <w:rsid w:val="00A21CDC"/>
    <w:rsid w:val="00A21D98"/>
    <w:rsid w:val="00A2240A"/>
    <w:rsid w:val="00A225BA"/>
    <w:rsid w:val="00A22892"/>
    <w:rsid w:val="00A22D8B"/>
    <w:rsid w:val="00A22D90"/>
    <w:rsid w:val="00A235CF"/>
    <w:rsid w:val="00A23C6F"/>
    <w:rsid w:val="00A23FB2"/>
    <w:rsid w:val="00A24976"/>
    <w:rsid w:val="00A24FD6"/>
    <w:rsid w:val="00A253F3"/>
    <w:rsid w:val="00A2574A"/>
    <w:rsid w:val="00A25D85"/>
    <w:rsid w:val="00A26029"/>
    <w:rsid w:val="00A26645"/>
    <w:rsid w:val="00A26BD7"/>
    <w:rsid w:val="00A26DBB"/>
    <w:rsid w:val="00A275BF"/>
    <w:rsid w:val="00A27636"/>
    <w:rsid w:val="00A27F3A"/>
    <w:rsid w:val="00A309B3"/>
    <w:rsid w:val="00A309FE"/>
    <w:rsid w:val="00A30D9D"/>
    <w:rsid w:val="00A30F4B"/>
    <w:rsid w:val="00A313E5"/>
    <w:rsid w:val="00A31B30"/>
    <w:rsid w:val="00A32761"/>
    <w:rsid w:val="00A32BDA"/>
    <w:rsid w:val="00A32C15"/>
    <w:rsid w:val="00A32C6D"/>
    <w:rsid w:val="00A32F3D"/>
    <w:rsid w:val="00A331F7"/>
    <w:rsid w:val="00A33304"/>
    <w:rsid w:val="00A33AA2"/>
    <w:rsid w:val="00A33D85"/>
    <w:rsid w:val="00A341B1"/>
    <w:rsid w:val="00A342D2"/>
    <w:rsid w:val="00A342FF"/>
    <w:rsid w:val="00A34410"/>
    <w:rsid w:val="00A34A2D"/>
    <w:rsid w:val="00A34AAE"/>
    <w:rsid w:val="00A34BD8"/>
    <w:rsid w:val="00A34D7A"/>
    <w:rsid w:val="00A35026"/>
    <w:rsid w:val="00A35250"/>
    <w:rsid w:val="00A35338"/>
    <w:rsid w:val="00A35356"/>
    <w:rsid w:val="00A3538A"/>
    <w:rsid w:val="00A3594C"/>
    <w:rsid w:val="00A36004"/>
    <w:rsid w:val="00A363DE"/>
    <w:rsid w:val="00A36508"/>
    <w:rsid w:val="00A36A15"/>
    <w:rsid w:val="00A36DAC"/>
    <w:rsid w:val="00A3705A"/>
    <w:rsid w:val="00A37130"/>
    <w:rsid w:val="00A37249"/>
    <w:rsid w:val="00A376E6"/>
    <w:rsid w:val="00A3775A"/>
    <w:rsid w:val="00A37E26"/>
    <w:rsid w:val="00A403B7"/>
    <w:rsid w:val="00A40659"/>
    <w:rsid w:val="00A407B1"/>
    <w:rsid w:val="00A40955"/>
    <w:rsid w:val="00A40AE7"/>
    <w:rsid w:val="00A40C1D"/>
    <w:rsid w:val="00A411C2"/>
    <w:rsid w:val="00A41339"/>
    <w:rsid w:val="00A41C1B"/>
    <w:rsid w:val="00A41DE7"/>
    <w:rsid w:val="00A41FAF"/>
    <w:rsid w:val="00A42747"/>
    <w:rsid w:val="00A427B9"/>
    <w:rsid w:val="00A42BE4"/>
    <w:rsid w:val="00A42DB9"/>
    <w:rsid w:val="00A43087"/>
    <w:rsid w:val="00A43A6A"/>
    <w:rsid w:val="00A43A85"/>
    <w:rsid w:val="00A44AE7"/>
    <w:rsid w:val="00A44C6B"/>
    <w:rsid w:val="00A4513B"/>
    <w:rsid w:val="00A45947"/>
    <w:rsid w:val="00A45AF1"/>
    <w:rsid w:val="00A45EC1"/>
    <w:rsid w:val="00A462D2"/>
    <w:rsid w:val="00A46879"/>
    <w:rsid w:val="00A46CFE"/>
    <w:rsid w:val="00A46EA1"/>
    <w:rsid w:val="00A474D1"/>
    <w:rsid w:val="00A47C95"/>
    <w:rsid w:val="00A50010"/>
    <w:rsid w:val="00A501BB"/>
    <w:rsid w:val="00A505CF"/>
    <w:rsid w:val="00A50A41"/>
    <w:rsid w:val="00A50EA9"/>
    <w:rsid w:val="00A5103E"/>
    <w:rsid w:val="00A5106B"/>
    <w:rsid w:val="00A513E5"/>
    <w:rsid w:val="00A5149C"/>
    <w:rsid w:val="00A5186F"/>
    <w:rsid w:val="00A51C9C"/>
    <w:rsid w:val="00A5278F"/>
    <w:rsid w:val="00A527E9"/>
    <w:rsid w:val="00A5288D"/>
    <w:rsid w:val="00A52919"/>
    <w:rsid w:val="00A52961"/>
    <w:rsid w:val="00A52AF9"/>
    <w:rsid w:val="00A52E2D"/>
    <w:rsid w:val="00A53194"/>
    <w:rsid w:val="00A53498"/>
    <w:rsid w:val="00A53588"/>
    <w:rsid w:val="00A53D22"/>
    <w:rsid w:val="00A549E2"/>
    <w:rsid w:val="00A54AA7"/>
    <w:rsid w:val="00A54BC3"/>
    <w:rsid w:val="00A54E56"/>
    <w:rsid w:val="00A5580D"/>
    <w:rsid w:val="00A55899"/>
    <w:rsid w:val="00A55E6E"/>
    <w:rsid w:val="00A55E8A"/>
    <w:rsid w:val="00A5608A"/>
    <w:rsid w:val="00A56A9D"/>
    <w:rsid w:val="00A56D5E"/>
    <w:rsid w:val="00A56EA6"/>
    <w:rsid w:val="00A573A2"/>
    <w:rsid w:val="00A57B6A"/>
    <w:rsid w:val="00A57BAA"/>
    <w:rsid w:val="00A57D3B"/>
    <w:rsid w:val="00A600D1"/>
    <w:rsid w:val="00A60164"/>
    <w:rsid w:val="00A603C0"/>
    <w:rsid w:val="00A60427"/>
    <w:rsid w:val="00A60648"/>
    <w:rsid w:val="00A6065C"/>
    <w:rsid w:val="00A606F4"/>
    <w:rsid w:val="00A607B3"/>
    <w:rsid w:val="00A60A74"/>
    <w:rsid w:val="00A60FFC"/>
    <w:rsid w:val="00A615C4"/>
    <w:rsid w:val="00A617AE"/>
    <w:rsid w:val="00A61C76"/>
    <w:rsid w:val="00A61EB7"/>
    <w:rsid w:val="00A620B2"/>
    <w:rsid w:val="00A629C6"/>
    <w:rsid w:val="00A62CB6"/>
    <w:rsid w:val="00A63335"/>
    <w:rsid w:val="00A637B3"/>
    <w:rsid w:val="00A63E84"/>
    <w:rsid w:val="00A644F6"/>
    <w:rsid w:val="00A6492D"/>
    <w:rsid w:val="00A65611"/>
    <w:rsid w:val="00A65764"/>
    <w:rsid w:val="00A657C9"/>
    <w:rsid w:val="00A65914"/>
    <w:rsid w:val="00A65ADA"/>
    <w:rsid w:val="00A65E17"/>
    <w:rsid w:val="00A6624C"/>
    <w:rsid w:val="00A66360"/>
    <w:rsid w:val="00A666AE"/>
    <w:rsid w:val="00A667B1"/>
    <w:rsid w:val="00A668E3"/>
    <w:rsid w:val="00A66A5F"/>
    <w:rsid w:val="00A66C95"/>
    <w:rsid w:val="00A66CB2"/>
    <w:rsid w:val="00A6719C"/>
    <w:rsid w:val="00A67284"/>
    <w:rsid w:val="00A67997"/>
    <w:rsid w:val="00A67A19"/>
    <w:rsid w:val="00A67C61"/>
    <w:rsid w:val="00A67E8A"/>
    <w:rsid w:val="00A70159"/>
    <w:rsid w:val="00A70974"/>
    <w:rsid w:val="00A70D80"/>
    <w:rsid w:val="00A70DF5"/>
    <w:rsid w:val="00A711FC"/>
    <w:rsid w:val="00A7186B"/>
    <w:rsid w:val="00A71F01"/>
    <w:rsid w:val="00A72695"/>
    <w:rsid w:val="00A72A0C"/>
    <w:rsid w:val="00A72AE3"/>
    <w:rsid w:val="00A72C4A"/>
    <w:rsid w:val="00A72E13"/>
    <w:rsid w:val="00A72F53"/>
    <w:rsid w:val="00A735CE"/>
    <w:rsid w:val="00A73766"/>
    <w:rsid w:val="00A737C0"/>
    <w:rsid w:val="00A737C9"/>
    <w:rsid w:val="00A742AA"/>
    <w:rsid w:val="00A7482E"/>
    <w:rsid w:val="00A750D8"/>
    <w:rsid w:val="00A7515E"/>
    <w:rsid w:val="00A7555E"/>
    <w:rsid w:val="00A75F8F"/>
    <w:rsid w:val="00A76450"/>
    <w:rsid w:val="00A7668E"/>
    <w:rsid w:val="00A76AF6"/>
    <w:rsid w:val="00A76BA4"/>
    <w:rsid w:val="00A76C03"/>
    <w:rsid w:val="00A76C67"/>
    <w:rsid w:val="00A76D63"/>
    <w:rsid w:val="00A76D7E"/>
    <w:rsid w:val="00A772EC"/>
    <w:rsid w:val="00A777B0"/>
    <w:rsid w:val="00A77A1A"/>
    <w:rsid w:val="00A801A4"/>
    <w:rsid w:val="00A80206"/>
    <w:rsid w:val="00A8036F"/>
    <w:rsid w:val="00A80399"/>
    <w:rsid w:val="00A80589"/>
    <w:rsid w:val="00A809FD"/>
    <w:rsid w:val="00A80B3C"/>
    <w:rsid w:val="00A80C57"/>
    <w:rsid w:val="00A80E8C"/>
    <w:rsid w:val="00A81648"/>
    <w:rsid w:val="00A816FF"/>
    <w:rsid w:val="00A81CC3"/>
    <w:rsid w:val="00A81CD7"/>
    <w:rsid w:val="00A81FF5"/>
    <w:rsid w:val="00A82341"/>
    <w:rsid w:val="00A823D7"/>
    <w:rsid w:val="00A8313B"/>
    <w:rsid w:val="00A83344"/>
    <w:rsid w:val="00A83E4A"/>
    <w:rsid w:val="00A851A0"/>
    <w:rsid w:val="00A852ED"/>
    <w:rsid w:val="00A852F7"/>
    <w:rsid w:val="00A85699"/>
    <w:rsid w:val="00A858AF"/>
    <w:rsid w:val="00A85A09"/>
    <w:rsid w:val="00A85C65"/>
    <w:rsid w:val="00A85DF2"/>
    <w:rsid w:val="00A85ED1"/>
    <w:rsid w:val="00A8606D"/>
    <w:rsid w:val="00A8628D"/>
    <w:rsid w:val="00A86610"/>
    <w:rsid w:val="00A86B9E"/>
    <w:rsid w:val="00A86D01"/>
    <w:rsid w:val="00A870B4"/>
    <w:rsid w:val="00A874D7"/>
    <w:rsid w:val="00A87A7C"/>
    <w:rsid w:val="00A87D2E"/>
    <w:rsid w:val="00A90A48"/>
    <w:rsid w:val="00A90D95"/>
    <w:rsid w:val="00A91DE4"/>
    <w:rsid w:val="00A91DF1"/>
    <w:rsid w:val="00A91DFA"/>
    <w:rsid w:val="00A92025"/>
    <w:rsid w:val="00A92069"/>
    <w:rsid w:val="00A92211"/>
    <w:rsid w:val="00A92287"/>
    <w:rsid w:val="00A92496"/>
    <w:rsid w:val="00A92A0D"/>
    <w:rsid w:val="00A93211"/>
    <w:rsid w:val="00A934C7"/>
    <w:rsid w:val="00A93561"/>
    <w:rsid w:val="00A93608"/>
    <w:rsid w:val="00A93A93"/>
    <w:rsid w:val="00A93B0E"/>
    <w:rsid w:val="00A93C92"/>
    <w:rsid w:val="00A94175"/>
    <w:rsid w:val="00A94508"/>
    <w:rsid w:val="00A948F4"/>
    <w:rsid w:val="00A9518F"/>
    <w:rsid w:val="00A95D99"/>
    <w:rsid w:val="00A9610A"/>
    <w:rsid w:val="00A96284"/>
    <w:rsid w:val="00A963F1"/>
    <w:rsid w:val="00A96668"/>
    <w:rsid w:val="00A96AEC"/>
    <w:rsid w:val="00A96D0D"/>
    <w:rsid w:val="00A96ED3"/>
    <w:rsid w:val="00A96F01"/>
    <w:rsid w:val="00A97309"/>
    <w:rsid w:val="00A97393"/>
    <w:rsid w:val="00A979CB"/>
    <w:rsid w:val="00A97EC6"/>
    <w:rsid w:val="00AA0171"/>
    <w:rsid w:val="00AA025B"/>
    <w:rsid w:val="00AA0319"/>
    <w:rsid w:val="00AA058B"/>
    <w:rsid w:val="00AA0907"/>
    <w:rsid w:val="00AA0DB9"/>
    <w:rsid w:val="00AA11A2"/>
    <w:rsid w:val="00AA1467"/>
    <w:rsid w:val="00AA167E"/>
    <w:rsid w:val="00AA2549"/>
    <w:rsid w:val="00AA2D07"/>
    <w:rsid w:val="00AA36E6"/>
    <w:rsid w:val="00AA39B6"/>
    <w:rsid w:val="00AA3FF3"/>
    <w:rsid w:val="00AA42EF"/>
    <w:rsid w:val="00AA447C"/>
    <w:rsid w:val="00AA4BD3"/>
    <w:rsid w:val="00AA51B3"/>
    <w:rsid w:val="00AA5D63"/>
    <w:rsid w:val="00AA6137"/>
    <w:rsid w:val="00AA6324"/>
    <w:rsid w:val="00AA6946"/>
    <w:rsid w:val="00AA6AB9"/>
    <w:rsid w:val="00AA6DD4"/>
    <w:rsid w:val="00AA747C"/>
    <w:rsid w:val="00AA77E4"/>
    <w:rsid w:val="00AA7E5B"/>
    <w:rsid w:val="00AB059D"/>
    <w:rsid w:val="00AB07B5"/>
    <w:rsid w:val="00AB0A22"/>
    <w:rsid w:val="00AB0B2F"/>
    <w:rsid w:val="00AB0CED"/>
    <w:rsid w:val="00AB0E21"/>
    <w:rsid w:val="00AB0EB7"/>
    <w:rsid w:val="00AB10C8"/>
    <w:rsid w:val="00AB135A"/>
    <w:rsid w:val="00AB1381"/>
    <w:rsid w:val="00AB192A"/>
    <w:rsid w:val="00AB1C38"/>
    <w:rsid w:val="00AB1E34"/>
    <w:rsid w:val="00AB2053"/>
    <w:rsid w:val="00AB2112"/>
    <w:rsid w:val="00AB24DF"/>
    <w:rsid w:val="00AB2F21"/>
    <w:rsid w:val="00AB3752"/>
    <w:rsid w:val="00AB3E6D"/>
    <w:rsid w:val="00AB418E"/>
    <w:rsid w:val="00AB4600"/>
    <w:rsid w:val="00AB4C70"/>
    <w:rsid w:val="00AB500D"/>
    <w:rsid w:val="00AB591A"/>
    <w:rsid w:val="00AB5E76"/>
    <w:rsid w:val="00AB5F66"/>
    <w:rsid w:val="00AB62F0"/>
    <w:rsid w:val="00AB652C"/>
    <w:rsid w:val="00AB6AA6"/>
    <w:rsid w:val="00AB6E1E"/>
    <w:rsid w:val="00AB71A8"/>
    <w:rsid w:val="00AB7293"/>
    <w:rsid w:val="00AB7771"/>
    <w:rsid w:val="00AB785E"/>
    <w:rsid w:val="00AB79B1"/>
    <w:rsid w:val="00AB79D1"/>
    <w:rsid w:val="00AB7A26"/>
    <w:rsid w:val="00AB7BB1"/>
    <w:rsid w:val="00AC01AC"/>
    <w:rsid w:val="00AC02D6"/>
    <w:rsid w:val="00AC058E"/>
    <w:rsid w:val="00AC06F5"/>
    <w:rsid w:val="00AC0AB2"/>
    <w:rsid w:val="00AC0FA1"/>
    <w:rsid w:val="00AC1341"/>
    <w:rsid w:val="00AC1684"/>
    <w:rsid w:val="00AC17FA"/>
    <w:rsid w:val="00AC183F"/>
    <w:rsid w:val="00AC239F"/>
    <w:rsid w:val="00AC23F7"/>
    <w:rsid w:val="00AC2512"/>
    <w:rsid w:val="00AC2B3E"/>
    <w:rsid w:val="00AC2DE1"/>
    <w:rsid w:val="00AC36D0"/>
    <w:rsid w:val="00AC39E6"/>
    <w:rsid w:val="00AC4740"/>
    <w:rsid w:val="00AC4D33"/>
    <w:rsid w:val="00AC53DE"/>
    <w:rsid w:val="00AC5AB0"/>
    <w:rsid w:val="00AC5B54"/>
    <w:rsid w:val="00AC5EC7"/>
    <w:rsid w:val="00AC60A7"/>
    <w:rsid w:val="00AC62C3"/>
    <w:rsid w:val="00AC6693"/>
    <w:rsid w:val="00AC6A00"/>
    <w:rsid w:val="00AC6DB3"/>
    <w:rsid w:val="00AC70AD"/>
    <w:rsid w:val="00AC722E"/>
    <w:rsid w:val="00AC7716"/>
    <w:rsid w:val="00AC781C"/>
    <w:rsid w:val="00AC797F"/>
    <w:rsid w:val="00AC79C8"/>
    <w:rsid w:val="00AD04BD"/>
    <w:rsid w:val="00AD09C5"/>
    <w:rsid w:val="00AD0D6A"/>
    <w:rsid w:val="00AD0DAC"/>
    <w:rsid w:val="00AD0E8F"/>
    <w:rsid w:val="00AD15F5"/>
    <w:rsid w:val="00AD173F"/>
    <w:rsid w:val="00AD183B"/>
    <w:rsid w:val="00AD1CB5"/>
    <w:rsid w:val="00AD1F54"/>
    <w:rsid w:val="00AD1F79"/>
    <w:rsid w:val="00AD2359"/>
    <w:rsid w:val="00AD27CA"/>
    <w:rsid w:val="00AD2991"/>
    <w:rsid w:val="00AD299C"/>
    <w:rsid w:val="00AD2B93"/>
    <w:rsid w:val="00AD2C37"/>
    <w:rsid w:val="00AD35FF"/>
    <w:rsid w:val="00AD3657"/>
    <w:rsid w:val="00AD3664"/>
    <w:rsid w:val="00AD3E03"/>
    <w:rsid w:val="00AD3FC0"/>
    <w:rsid w:val="00AD41BC"/>
    <w:rsid w:val="00AD4297"/>
    <w:rsid w:val="00AD4697"/>
    <w:rsid w:val="00AD490E"/>
    <w:rsid w:val="00AD493A"/>
    <w:rsid w:val="00AD4D2A"/>
    <w:rsid w:val="00AD56F4"/>
    <w:rsid w:val="00AD5772"/>
    <w:rsid w:val="00AD5D71"/>
    <w:rsid w:val="00AD61FB"/>
    <w:rsid w:val="00AD6408"/>
    <w:rsid w:val="00AD67B9"/>
    <w:rsid w:val="00AD68B1"/>
    <w:rsid w:val="00AD72D7"/>
    <w:rsid w:val="00AD72FC"/>
    <w:rsid w:val="00AD78B9"/>
    <w:rsid w:val="00AD794A"/>
    <w:rsid w:val="00AD7CD1"/>
    <w:rsid w:val="00AE034C"/>
    <w:rsid w:val="00AE04CB"/>
    <w:rsid w:val="00AE0729"/>
    <w:rsid w:val="00AE08D7"/>
    <w:rsid w:val="00AE09D1"/>
    <w:rsid w:val="00AE09F4"/>
    <w:rsid w:val="00AE0F5F"/>
    <w:rsid w:val="00AE10B6"/>
    <w:rsid w:val="00AE1138"/>
    <w:rsid w:val="00AE1421"/>
    <w:rsid w:val="00AE144E"/>
    <w:rsid w:val="00AE19DB"/>
    <w:rsid w:val="00AE1B0F"/>
    <w:rsid w:val="00AE2127"/>
    <w:rsid w:val="00AE23C9"/>
    <w:rsid w:val="00AE4049"/>
    <w:rsid w:val="00AE40BC"/>
    <w:rsid w:val="00AE478B"/>
    <w:rsid w:val="00AE4D4F"/>
    <w:rsid w:val="00AE5050"/>
    <w:rsid w:val="00AE51A7"/>
    <w:rsid w:val="00AE5452"/>
    <w:rsid w:val="00AE54DA"/>
    <w:rsid w:val="00AE57A7"/>
    <w:rsid w:val="00AE5A27"/>
    <w:rsid w:val="00AE5D35"/>
    <w:rsid w:val="00AE5FB7"/>
    <w:rsid w:val="00AE6627"/>
    <w:rsid w:val="00AE668C"/>
    <w:rsid w:val="00AE7192"/>
    <w:rsid w:val="00AE787D"/>
    <w:rsid w:val="00AE7F7A"/>
    <w:rsid w:val="00AF039C"/>
    <w:rsid w:val="00AF03A5"/>
    <w:rsid w:val="00AF0640"/>
    <w:rsid w:val="00AF07D7"/>
    <w:rsid w:val="00AF0D6E"/>
    <w:rsid w:val="00AF0D8C"/>
    <w:rsid w:val="00AF128B"/>
    <w:rsid w:val="00AF16DD"/>
    <w:rsid w:val="00AF1F0E"/>
    <w:rsid w:val="00AF20DF"/>
    <w:rsid w:val="00AF20ED"/>
    <w:rsid w:val="00AF26D7"/>
    <w:rsid w:val="00AF2CD1"/>
    <w:rsid w:val="00AF2EB5"/>
    <w:rsid w:val="00AF2F1B"/>
    <w:rsid w:val="00AF3110"/>
    <w:rsid w:val="00AF3572"/>
    <w:rsid w:val="00AF3A48"/>
    <w:rsid w:val="00AF3F39"/>
    <w:rsid w:val="00AF3FF0"/>
    <w:rsid w:val="00AF422D"/>
    <w:rsid w:val="00AF473C"/>
    <w:rsid w:val="00AF47AF"/>
    <w:rsid w:val="00AF4917"/>
    <w:rsid w:val="00AF495A"/>
    <w:rsid w:val="00AF4DBC"/>
    <w:rsid w:val="00AF4E18"/>
    <w:rsid w:val="00AF4FD6"/>
    <w:rsid w:val="00AF5234"/>
    <w:rsid w:val="00AF554F"/>
    <w:rsid w:val="00AF59AE"/>
    <w:rsid w:val="00AF5BF4"/>
    <w:rsid w:val="00AF5ECC"/>
    <w:rsid w:val="00AF61B7"/>
    <w:rsid w:val="00AF7541"/>
    <w:rsid w:val="00AF77AA"/>
    <w:rsid w:val="00AF7F52"/>
    <w:rsid w:val="00B0003B"/>
    <w:rsid w:val="00B00084"/>
    <w:rsid w:val="00B0012B"/>
    <w:rsid w:val="00B003FE"/>
    <w:rsid w:val="00B004A1"/>
    <w:rsid w:val="00B005DC"/>
    <w:rsid w:val="00B008D0"/>
    <w:rsid w:val="00B00917"/>
    <w:rsid w:val="00B00D64"/>
    <w:rsid w:val="00B00DF6"/>
    <w:rsid w:val="00B01673"/>
    <w:rsid w:val="00B018B3"/>
    <w:rsid w:val="00B01C23"/>
    <w:rsid w:val="00B01DCD"/>
    <w:rsid w:val="00B01DF0"/>
    <w:rsid w:val="00B02D2E"/>
    <w:rsid w:val="00B02D9E"/>
    <w:rsid w:val="00B03CBE"/>
    <w:rsid w:val="00B03D85"/>
    <w:rsid w:val="00B040CA"/>
    <w:rsid w:val="00B046F5"/>
    <w:rsid w:val="00B04891"/>
    <w:rsid w:val="00B04B5F"/>
    <w:rsid w:val="00B0531A"/>
    <w:rsid w:val="00B057D7"/>
    <w:rsid w:val="00B05B7E"/>
    <w:rsid w:val="00B05C9F"/>
    <w:rsid w:val="00B05DD1"/>
    <w:rsid w:val="00B05E00"/>
    <w:rsid w:val="00B05E7D"/>
    <w:rsid w:val="00B06011"/>
    <w:rsid w:val="00B06596"/>
    <w:rsid w:val="00B06A57"/>
    <w:rsid w:val="00B06BB5"/>
    <w:rsid w:val="00B075D0"/>
    <w:rsid w:val="00B07A12"/>
    <w:rsid w:val="00B100EB"/>
    <w:rsid w:val="00B10404"/>
    <w:rsid w:val="00B10421"/>
    <w:rsid w:val="00B10717"/>
    <w:rsid w:val="00B10A9F"/>
    <w:rsid w:val="00B10DD9"/>
    <w:rsid w:val="00B1161A"/>
    <w:rsid w:val="00B11C45"/>
    <w:rsid w:val="00B11FA7"/>
    <w:rsid w:val="00B120C4"/>
    <w:rsid w:val="00B12178"/>
    <w:rsid w:val="00B12362"/>
    <w:rsid w:val="00B127F3"/>
    <w:rsid w:val="00B12BD9"/>
    <w:rsid w:val="00B13437"/>
    <w:rsid w:val="00B13B45"/>
    <w:rsid w:val="00B1418C"/>
    <w:rsid w:val="00B1419B"/>
    <w:rsid w:val="00B147A6"/>
    <w:rsid w:val="00B14C10"/>
    <w:rsid w:val="00B152E2"/>
    <w:rsid w:val="00B1532B"/>
    <w:rsid w:val="00B15648"/>
    <w:rsid w:val="00B1572B"/>
    <w:rsid w:val="00B16305"/>
    <w:rsid w:val="00B16394"/>
    <w:rsid w:val="00B16C6E"/>
    <w:rsid w:val="00B16D0F"/>
    <w:rsid w:val="00B17723"/>
    <w:rsid w:val="00B177C9"/>
    <w:rsid w:val="00B20348"/>
    <w:rsid w:val="00B203E6"/>
    <w:rsid w:val="00B20A34"/>
    <w:rsid w:val="00B20B5F"/>
    <w:rsid w:val="00B20D5F"/>
    <w:rsid w:val="00B20F51"/>
    <w:rsid w:val="00B210A8"/>
    <w:rsid w:val="00B211CF"/>
    <w:rsid w:val="00B219B1"/>
    <w:rsid w:val="00B21B4C"/>
    <w:rsid w:val="00B21CDB"/>
    <w:rsid w:val="00B22414"/>
    <w:rsid w:val="00B22A0E"/>
    <w:rsid w:val="00B22AF6"/>
    <w:rsid w:val="00B22C20"/>
    <w:rsid w:val="00B22D85"/>
    <w:rsid w:val="00B22F9B"/>
    <w:rsid w:val="00B231B1"/>
    <w:rsid w:val="00B2354F"/>
    <w:rsid w:val="00B23570"/>
    <w:rsid w:val="00B23646"/>
    <w:rsid w:val="00B23831"/>
    <w:rsid w:val="00B238C8"/>
    <w:rsid w:val="00B23AD5"/>
    <w:rsid w:val="00B23C9E"/>
    <w:rsid w:val="00B240AE"/>
    <w:rsid w:val="00B241E3"/>
    <w:rsid w:val="00B243A2"/>
    <w:rsid w:val="00B2447F"/>
    <w:rsid w:val="00B2456E"/>
    <w:rsid w:val="00B247CE"/>
    <w:rsid w:val="00B24BE3"/>
    <w:rsid w:val="00B25030"/>
    <w:rsid w:val="00B25388"/>
    <w:rsid w:val="00B253FF"/>
    <w:rsid w:val="00B256EA"/>
    <w:rsid w:val="00B25A54"/>
    <w:rsid w:val="00B25E59"/>
    <w:rsid w:val="00B261EC"/>
    <w:rsid w:val="00B266A3"/>
    <w:rsid w:val="00B26BED"/>
    <w:rsid w:val="00B26CCA"/>
    <w:rsid w:val="00B26DEE"/>
    <w:rsid w:val="00B26FA4"/>
    <w:rsid w:val="00B2725C"/>
    <w:rsid w:val="00B27DA1"/>
    <w:rsid w:val="00B30025"/>
    <w:rsid w:val="00B30041"/>
    <w:rsid w:val="00B30881"/>
    <w:rsid w:val="00B30AA3"/>
    <w:rsid w:val="00B30C85"/>
    <w:rsid w:val="00B31037"/>
    <w:rsid w:val="00B3112F"/>
    <w:rsid w:val="00B3186C"/>
    <w:rsid w:val="00B318EA"/>
    <w:rsid w:val="00B31EC2"/>
    <w:rsid w:val="00B31EEC"/>
    <w:rsid w:val="00B32114"/>
    <w:rsid w:val="00B322B3"/>
    <w:rsid w:val="00B32342"/>
    <w:rsid w:val="00B32794"/>
    <w:rsid w:val="00B3290C"/>
    <w:rsid w:val="00B32A13"/>
    <w:rsid w:val="00B32D96"/>
    <w:rsid w:val="00B3314C"/>
    <w:rsid w:val="00B33189"/>
    <w:rsid w:val="00B332B5"/>
    <w:rsid w:val="00B332C4"/>
    <w:rsid w:val="00B33438"/>
    <w:rsid w:val="00B33F85"/>
    <w:rsid w:val="00B344F0"/>
    <w:rsid w:val="00B34A0A"/>
    <w:rsid w:val="00B354FB"/>
    <w:rsid w:val="00B35C05"/>
    <w:rsid w:val="00B361DE"/>
    <w:rsid w:val="00B365D7"/>
    <w:rsid w:val="00B369F6"/>
    <w:rsid w:val="00B36B7D"/>
    <w:rsid w:val="00B36D6D"/>
    <w:rsid w:val="00B36E8B"/>
    <w:rsid w:val="00B37405"/>
    <w:rsid w:val="00B375AB"/>
    <w:rsid w:val="00B400FE"/>
    <w:rsid w:val="00B411E5"/>
    <w:rsid w:val="00B41C31"/>
    <w:rsid w:val="00B41C34"/>
    <w:rsid w:val="00B41D9B"/>
    <w:rsid w:val="00B41ED5"/>
    <w:rsid w:val="00B423D8"/>
    <w:rsid w:val="00B42449"/>
    <w:rsid w:val="00B427B5"/>
    <w:rsid w:val="00B433B9"/>
    <w:rsid w:val="00B43B1D"/>
    <w:rsid w:val="00B44719"/>
    <w:rsid w:val="00B44761"/>
    <w:rsid w:val="00B447B5"/>
    <w:rsid w:val="00B44C02"/>
    <w:rsid w:val="00B44D42"/>
    <w:rsid w:val="00B451EA"/>
    <w:rsid w:val="00B453DB"/>
    <w:rsid w:val="00B454B0"/>
    <w:rsid w:val="00B45895"/>
    <w:rsid w:val="00B45BA2"/>
    <w:rsid w:val="00B45FB7"/>
    <w:rsid w:val="00B4600A"/>
    <w:rsid w:val="00B4610C"/>
    <w:rsid w:val="00B462BC"/>
    <w:rsid w:val="00B46712"/>
    <w:rsid w:val="00B46858"/>
    <w:rsid w:val="00B469F8"/>
    <w:rsid w:val="00B46ABD"/>
    <w:rsid w:val="00B46D13"/>
    <w:rsid w:val="00B471B5"/>
    <w:rsid w:val="00B47251"/>
    <w:rsid w:val="00B4730D"/>
    <w:rsid w:val="00B4742F"/>
    <w:rsid w:val="00B474E5"/>
    <w:rsid w:val="00B475F5"/>
    <w:rsid w:val="00B477CC"/>
    <w:rsid w:val="00B478AE"/>
    <w:rsid w:val="00B478E5"/>
    <w:rsid w:val="00B503B4"/>
    <w:rsid w:val="00B503E6"/>
    <w:rsid w:val="00B50D20"/>
    <w:rsid w:val="00B51274"/>
    <w:rsid w:val="00B51569"/>
    <w:rsid w:val="00B51775"/>
    <w:rsid w:val="00B518BB"/>
    <w:rsid w:val="00B51CB6"/>
    <w:rsid w:val="00B51DC6"/>
    <w:rsid w:val="00B5202D"/>
    <w:rsid w:val="00B5246A"/>
    <w:rsid w:val="00B527E1"/>
    <w:rsid w:val="00B5288D"/>
    <w:rsid w:val="00B529DA"/>
    <w:rsid w:val="00B53238"/>
    <w:rsid w:val="00B5334D"/>
    <w:rsid w:val="00B537C0"/>
    <w:rsid w:val="00B539D9"/>
    <w:rsid w:val="00B53AEB"/>
    <w:rsid w:val="00B53F86"/>
    <w:rsid w:val="00B5441C"/>
    <w:rsid w:val="00B546B2"/>
    <w:rsid w:val="00B54885"/>
    <w:rsid w:val="00B54985"/>
    <w:rsid w:val="00B54E2D"/>
    <w:rsid w:val="00B55164"/>
    <w:rsid w:val="00B552F9"/>
    <w:rsid w:val="00B553AB"/>
    <w:rsid w:val="00B55B36"/>
    <w:rsid w:val="00B55C5C"/>
    <w:rsid w:val="00B55FAE"/>
    <w:rsid w:val="00B5603C"/>
    <w:rsid w:val="00B56995"/>
    <w:rsid w:val="00B56A3E"/>
    <w:rsid w:val="00B56F99"/>
    <w:rsid w:val="00B57132"/>
    <w:rsid w:val="00B5721C"/>
    <w:rsid w:val="00B57C59"/>
    <w:rsid w:val="00B57DFB"/>
    <w:rsid w:val="00B57F53"/>
    <w:rsid w:val="00B60188"/>
    <w:rsid w:val="00B6070C"/>
    <w:rsid w:val="00B609B6"/>
    <w:rsid w:val="00B609C3"/>
    <w:rsid w:val="00B60E2E"/>
    <w:rsid w:val="00B60F0D"/>
    <w:rsid w:val="00B60FDD"/>
    <w:rsid w:val="00B61192"/>
    <w:rsid w:val="00B613AF"/>
    <w:rsid w:val="00B61C2E"/>
    <w:rsid w:val="00B61D61"/>
    <w:rsid w:val="00B62349"/>
    <w:rsid w:val="00B6248E"/>
    <w:rsid w:val="00B62DA4"/>
    <w:rsid w:val="00B63659"/>
    <w:rsid w:val="00B63DA8"/>
    <w:rsid w:val="00B6428D"/>
    <w:rsid w:val="00B6452F"/>
    <w:rsid w:val="00B64904"/>
    <w:rsid w:val="00B652E1"/>
    <w:rsid w:val="00B65359"/>
    <w:rsid w:val="00B65BAB"/>
    <w:rsid w:val="00B65BC1"/>
    <w:rsid w:val="00B65CA4"/>
    <w:rsid w:val="00B65CDC"/>
    <w:rsid w:val="00B65D1F"/>
    <w:rsid w:val="00B6619A"/>
    <w:rsid w:val="00B66300"/>
    <w:rsid w:val="00B663E7"/>
    <w:rsid w:val="00B66449"/>
    <w:rsid w:val="00B6693C"/>
    <w:rsid w:val="00B672AE"/>
    <w:rsid w:val="00B673AF"/>
    <w:rsid w:val="00B67B8F"/>
    <w:rsid w:val="00B67D9F"/>
    <w:rsid w:val="00B67F02"/>
    <w:rsid w:val="00B67F2E"/>
    <w:rsid w:val="00B7036A"/>
    <w:rsid w:val="00B704E2"/>
    <w:rsid w:val="00B70699"/>
    <w:rsid w:val="00B7069D"/>
    <w:rsid w:val="00B70866"/>
    <w:rsid w:val="00B70D49"/>
    <w:rsid w:val="00B711D1"/>
    <w:rsid w:val="00B712FD"/>
    <w:rsid w:val="00B715DB"/>
    <w:rsid w:val="00B71615"/>
    <w:rsid w:val="00B71753"/>
    <w:rsid w:val="00B71807"/>
    <w:rsid w:val="00B718C7"/>
    <w:rsid w:val="00B71C23"/>
    <w:rsid w:val="00B7204E"/>
    <w:rsid w:val="00B720B8"/>
    <w:rsid w:val="00B72DF5"/>
    <w:rsid w:val="00B72E1B"/>
    <w:rsid w:val="00B72EF8"/>
    <w:rsid w:val="00B733D4"/>
    <w:rsid w:val="00B7378E"/>
    <w:rsid w:val="00B74088"/>
    <w:rsid w:val="00B743A7"/>
    <w:rsid w:val="00B74A59"/>
    <w:rsid w:val="00B750AA"/>
    <w:rsid w:val="00B754AF"/>
    <w:rsid w:val="00B756B8"/>
    <w:rsid w:val="00B75CF9"/>
    <w:rsid w:val="00B764C7"/>
    <w:rsid w:val="00B76946"/>
    <w:rsid w:val="00B76CA2"/>
    <w:rsid w:val="00B76CB4"/>
    <w:rsid w:val="00B770EF"/>
    <w:rsid w:val="00B77124"/>
    <w:rsid w:val="00B771F7"/>
    <w:rsid w:val="00B77735"/>
    <w:rsid w:val="00B779DC"/>
    <w:rsid w:val="00B77B48"/>
    <w:rsid w:val="00B77B60"/>
    <w:rsid w:val="00B77CBD"/>
    <w:rsid w:val="00B803A1"/>
    <w:rsid w:val="00B805D7"/>
    <w:rsid w:val="00B80830"/>
    <w:rsid w:val="00B80856"/>
    <w:rsid w:val="00B80866"/>
    <w:rsid w:val="00B80975"/>
    <w:rsid w:val="00B80AF6"/>
    <w:rsid w:val="00B80D1F"/>
    <w:rsid w:val="00B80F1F"/>
    <w:rsid w:val="00B8109C"/>
    <w:rsid w:val="00B81194"/>
    <w:rsid w:val="00B81A4C"/>
    <w:rsid w:val="00B81A5E"/>
    <w:rsid w:val="00B81F9F"/>
    <w:rsid w:val="00B82B7A"/>
    <w:rsid w:val="00B830ED"/>
    <w:rsid w:val="00B83117"/>
    <w:rsid w:val="00B83C57"/>
    <w:rsid w:val="00B83F94"/>
    <w:rsid w:val="00B843C6"/>
    <w:rsid w:val="00B84996"/>
    <w:rsid w:val="00B84B37"/>
    <w:rsid w:val="00B84BE1"/>
    <w:rsid w:val="00B85151"/>
    <w:rsid w:val="00B8516C"/>
    <w:rsid w:val="00B85950"/>
    <w:rsid w:val="00B85C1A"/>
    <w:rsid w:val="00B85FAE"/>
    <w:rsid w:val="00B86759"/>
    <w:rsid w:val="00B86867"/>
    <w:rsid w:val="00B86BD7"/>
    <w:rsid w:val="00B86C7E"/>
    <w:rsid w:val="00B87D3F"/>
    <w:rsid w:val="00B87F2D"/>
    <w:rsid w:val="00B90196"/>
    <w:rsid w:val="00B909EF"/>
    <w:rsid w:val="00B90D7E"/>
    <w:rsid w:val="00B90F00"/>
    <w:rsid w:val="00B91126"/>
    <w:rsid w:val="00B911D5"/>
    <w:rsid w:val="00B918C8"/>
    <w:rsid w:val="00B922C5"/>
    <w:rsid w:val="00B92A34"/>
    <w:rsid w:val="00B92A4E"/>
    <w:rsid w:val="00B93132"/>
    <w:rsid w:val="00B93C44"/>
    <w:rsid w:val="00B9406C"/>
    <w:rsid w:val="00B9467D"/>
    <w:rsid w:val="00B947E2"/>
    <w:rsid w:val="00B949D9"/>
    <w:rsid w:val="00B95106"/>
    <w:rsid w:val="00B951A8"/>
    <w:rsid w:val="00B95240"/>
    <w:rsid w:val="00B9575E"/>
    <w:rsid w:val="00B957EC"/>
    <w:rsid w:val="00B96059"/>
    <w:rsid w:val="00B9617D"/>
    <w:rsid w:val="00B9623E"/>
    <w:rsid w:val="00B96660"/>
    <w:rsid w:val="00B966BD"/>
    <w:rsid w:val="00B969BF"/>
    <w:rsid w:val="00B96AE0"/>
    <w:rsid w:val="00B96D5C"/>
    <w:rsid w:val="00B972BC"/>
    <w:rsid w:val="00B97348"/>
    <w:rsid w:val="00B976D0"/>
    <w:rsid w:val="00B97EC1"/>
    <w:rsid w:val="00B97EC3"/>
    <w:rsid w:val="00BA007B"/>
    <w:rsid w:val="00BA02DD"/>
    <w:rsid w:val="00BA0567"/>
    <w:rsid w:val="00BA07A2"/>
    <w:rsid w:val="00BA0D41"/>
    <w:rsid w:val="00BA1322"/>
    <w:rsid w:val="00BA1451"/>
    <w:rsid w:val="00BA1568"/>
    <w:rsid w:val="00BA1621"/>
    <w:rsid w:val="00BA1CBC"/>
    <w:rsid w:val="00BA1D2B"/>
    <w:rsid w:val="00BA20D8"/>
    <w:rsid w:val="00BA2C05"/>
    <w:rsid w:val="00BA2FBB"/>
    <w:rsid w:val="00BA3006"/>
    <w:rsid w:val="00BA30C9"/>
    <w:rsid w:val="00BA310E"/>
    <w:rsid w:val="00BA3450"/>
    <w:rsid w:val="00BA3530"/>
    <w:rsid w:val="00BA3956"/>
    <w:rsid w:val="00BA4578"/>
    <w:rsid w:val="00BA4C8D"/>
    <w:rsid w:val="00BA4CED"/>
    <w:rsid w:val="00BA4DCC"/>
    <w:rsid w:val="00BA4EFA"/>
    <w:rsid w:val="00BA5385"/>
    <w:rsid w:val="00BA5424"/>
    <w:rsid w:val="00BA5D69"/>
    <w:rsid w:val="00BA6338"/>
    <w:rsid w:val="00BA65B1"/>
    <w:rsid w:val="00BA6AD1"/>
    <w:rsid w:val="00BA6FAC"/>
    <w:rsid w:val="00BA705F"/>
    <w:rsid w:val="00BA7212"/>
    <w:rsid w:val="00BA78E8"/>
    <w:rsid w:val="00BB038A"/>
    <w:rsid w:val="00BB0901"/>
    <w:rsid w:val="00BB0ACE"/>
    <w:rsid w:val="00BB0BCD"/>
    <w:rsid w:val="00BB0D01"/>
    <w:rsid w:val="00BB0EED"/>
    <w:rsid w:val="00BB11C5"/>
    <w:rsid w:val="00BB1331"/>
    <w:rsid w:val="00BB182A"/>
    <w:rsid w:val="00BB1F14"/>
    <w:rsid w:val="00BB2434"/>
    <w:rsid w:val="00BB28CD"/>
    <w:rsid w:val="00BB2A5F"/>
    <w:rsid w:val="00BB3129"/>
    <w:rsid w:val="00BB33C1"/>
    <w:rsid w:val="00BB3681"/>
    <w:rsid w:val="00BB3848"/>
    <w:rsid w:val="00BB386F"/>
    <w:rsid w:val="00BB3DC9"/>
    <w:rsid w:val="00BB3E03"/>
    <w:rsid w:val="00BB3EAC"/>
    <w:rsid w:val="00BB446F"/>
    <w:rsid w:val="00BB48E8"/>
    <w:rsid w:val="00BB49AB"/>
    <w:rsid w:val="00BB522A"/>
    <w:rsid w:val="00BB561D"/>
    <w:rsid w:val="00BB598F"/>
    <w:rsid w:val="00BB59F7"/>
    <w:rsid w:val="00BB5C46"/>
    <w:rsid w:val="00BB6543"/>
    <w:rsid w:val="00BB6B1E"/>
    <w:rsid w:val="00BB6CFD"/>
    <w:rsid w:val="00BB6E96"/>
    <w:rsid w:val="00BB70A2"/>
    <w:rsid w:val="00BB72E6"/>
    <w:rsid w:val="00BB73BD"/>
    <w:rsid w:val="00BB74FC"/>
    <w:rsid w:val="00BB79D6"/>
    <w:rsid w:val="00BB7A21"/>
    <w:rsid w:val="00BB7A8E"/>
    <w:rsid w:val="00BB7C1D"/>
    <w:rsid w:val="00BB7CB3"/>
    <w:rsid w:val="00BC0153"/>
    <w:rsid w:val="00BC035D"/>
    <w:rsid w:val="00BC038A"/>
    <w:rsid w:val="00BC1181"/>
    <w:rsid w:val="00BC123D"/>
    <w:rsid w:val="00BC1311"/>
    <w:rsid w:val="00BC164B"/>
    <w:rsid w:val="00BC194B"/>
    <w:rsid w:val="00BC1EA6"/>
    <w:rsid w:val="00BC1F4D"/>
    <w:rsid w:val="00BC1F7A"/>
    <w:rsid w:val="00BC2687"/>
    <w:rsid w:val="00BC283B"/>
    <w:rsid w:val="00BC2BD6"/>
    <w:rsid w:val="00BC2FA4"/>
    <w:rsid w:val="00BC329A"/>
    <w:rsid w:val="00BC3359"/>
    <w:rsid w:val="00BC358D"/>
    <w:rsid w:val="00BC3757"/>
    <w:rsid w:val="00BC3C9C"/>
    <w:rsid w:val="00BC45AE"/>
    <w:rsid w:val="00BC47D8"/>
    <w:rsid w:val="00BC4971"/>
    <w:rsid w:val="00BC4A40"/>
    <w:rsid w:val="00BC4BD9"/>
    <w:rsid w:val="00BC56CF"/>
    <w:rsid w:val="00BC5A13"/>
    <w:rsid w:val="00BC5A5E"/>
    <w:rsid w:val="00BC5BB8"/>
    <w:rsid w:val="00BC6477"/>
    <w:rsid w:val="00BC64A3"/>
    <w:rsid w:val="00BC65D1"/>
    <w:rsid w:val="00BC66E7"/>
    <w:rsid w:val="00BC70CA"/>
    <w:rsid w:val="00BC70E4"/>
    <w:rsid w:val="00BC710C"/>
    <w:rsid w:val="00BC7470"/>
    <w:rsid w:val="00BC7E7D"/>
    <w:rsid w:val="00BC7EA1"/>
    <w:rsid w:val="00BC7EA8"/>
    <w:rsid w:val="00BD062B"/>
    <w:rsid w:val="00BD096A"/>
    <w:rsid w:val="00BD0FFE"/>
    <w:rsid w:val="00BD14D0"/>
    <w:rsid w:val="00BD1A80"/>
    <w:rsid w:val="00BD1ACC"/>
    <w:rsid w:val="00BD1C2D"/>
    <w:rsid w:val="00BD1E6B"/>
    <w:rsid w:val="00BD1FDD"/>
    <w:rsid w:val="00BD24B7"/>
    <w:rsid w:val="00BD265D"/>
    <w:rsid w:val="00BD28CD"/>
    <w:rsid w:val="00BD29DA"/>
    <w:rsid w:val="00BD2A41"/>
    <w:rsid w:val="00BD2DFB"/>
    <w:rsid w:val="00BD2E65"/>
    <w:rsid w:val="00BD2F0D"/>
    <w:rsid w:val="00BD399F"/>
    <w:rsid w:val="00BD3AA8"/>
    <w:rsid w:val="00BD3EB4"/>
    <w:rsid w:val="00BD3F9D"/>
    <w:rsid w:val="00BD424B"/>
    <w:rsid w:val="00BD4B43"/>
    <w:rsid w:val="00BD4D01"/>
    <w:rsid w:val="00BD50A1"/>
    <w:rsid w:val="00BD5140"/>
    <w:rsid w:val="00BD5260"/>
    <w:rsid w:val="00BD6337"/>
    <w:rsid w:val="00BD6560"/>
    <w:rsid w:val="00BD6A54"/>
    <w:rsid w:val="00BD6F70"/>
    <w:rsid w:val="00BE0186"/>
    <w:rsid w:val="00BE1091"/>
    <w:rsid w:val="00BE16D0"/>
    <w:rsid w:val="00BE17F5"/>
    <w:rsid w:val="00BE1A5B"/>
    <w:rsid w:val="00BE1EEB"/>
    <w:rsid w:val="00BE2473"/>
    <w:rsid w:val="00BE3110"/>
    <w:rsid w:val="00BE31DE"/>
    <w:rsid w:val="00BE345C"/>
    <w:rsid w:val="00BE38F6"/>
    <w:rsid w:val="00BE39BB"/>
    <w:rsid w:val="00BE3F1C"/>
    <w:rsid w:val="00BE4011"/>
    <w:rsid w:val="00BE4626"/>
    <w:rsid w:val="00BE476E"/>
    <w:rsid w:val="00BE4AB8"/>
    <w:rsid w:val="00BE4E2A"/>
    <w:rsid w:val="00BE5ECD"/>
    <w:rsid w:val="00BE655A"/>
    <w:rsid w:val="00BE655E"/>
    <w:rsid w:val="00BE660F"/>
    <w:rsid w:val="00BE6A72"/>
    <w:rsid w:val="00BE7577"/>
    <w:rsid w:val="00BE7D87"/>
    <w:rsid w:val="00BE7E71"/>
    <w:rsid w:val="00BF03B8"/>
    <w:rsid w:val="00BF051F"/>
    <w:rsid w:val="00BF0981"/>
    <w:rsid w:val="00BF140B"/>
    <w:rsid w:val="00BF1D85"/>
    <w:rsid w:val="00BF1E2F"/>
    <w:rsid w:val="00BF23E1"/>
    <w:rsid w:val="00BF2A86"/>
    <w:rsid w:val="00BF2BD0"/>
    <w:rsid w:val="00BF3159"/>
    <w:rsid w:val="00BF31BD"/>
    <w:rsid w:val="00BF323B"/>
    <w:rsid w:val="00BF3270"/>
    <w:rsid w:val="00BF379C"/>
    <w:rsid w:val="00BF37F7"/>
    <w:rsid w:val="00BF3EBA"/>
    <w:rsid w:val="00BF3F24"/>
    <w:rsid w:val="00BF4AF9"/>
    <w:rsid w:val="00BF4BF6"/>
    <w:rsid w:val="00BF4E27"/>
    <w:rsid w:val="00BF562A"/>
    <w:rsid w:val="00BF5653"/>
    <w:rsid w:val="00BF575C"/>
    <w:rsid w:val="00BF5C02"/>
    <w:rsid w:val="00BF5E65"/>
    <w:rsid w:val="00BF65C7"/>
    <w:rsid w:val="00BF6674"/>
    <w:rsid w:val="00BF6684"/>
    <w:rsid w:val="00BF6849"/>
    <w:rsid w:val="00BF6AA7"/>
    <w:rsid w:val="00BF6B33"/>
    <w:rsid w:val="00BF6F89"/>
    <w:rsid w:val="00BF71A1"/>
    <w:rsid w:val="00BF71A2"/>
    <w:rsid w:val="00BF724D"/>
    <w:rsid w:val="00BF75BC"/>
    <w:rsid w:val="00BF76DA"/>
    <w:rsid w:val="00BF7777"/>
    <w:rsid w:val="00BF7A96"/>
    <w:rsid w:val="00BF7CAC"/>
    <w:rsid w:val="00BF7DEC"/>
    <w:rsid w:val="00C003D5"/>
    <w:rsid w:val="00C0077D"/>
    <w:rsid w:val="00C00D05"/>
    <w:rsid w:val="00C017A8"/>
    <w:rsid w:val="00C01A72"/>
    <w:rsid w:val="00C01A78"/>
    <w:rsid w:val="00C01DDD"/>
    <w:rsid w:val="00C01F77"/>
    <w:rsid w:val="00C0235C"/>
    <w:rsid w:val="00C024A0"/>
    <w:rsid w:val="00C02861"/>
    <w:rsid w:val="00C029DC"/>
    <w:rsid w:val="00C0313C"/>
    <w:rsid w:val="00C035CF"/>
    <w:rsid w:val="00C0368E"/>
    <w:rsid w:val="00C03AB4"/>
    <w:rsid w:val="00C03E4F"/>
    <w:rsid w:val="00C03FA2"/>
    <w:rsid w:val="00C0403D"/>
    <w:rsid w:val="00C0438A"/>
    <w:rsid w:val="00C044E4"/>
    <w:rsid w:val="00C04571"/>
    <w:rsid w:val="00C04B1E"/>
    <w:rsid w:val="00C04C1B"/>
    <w:rsid w:val="00C04E2C"/>
    <w:rsid w:val="00C051FF"/>
    <w:rsid w:val="00C0582D"/>
    <w:rsid w:val="00C05B39"/>
    <w:rsid w:val="00C05EE6"/>
    <w:rsid w:val="00C06A80"/>
    <w:rsid w:val="00C06D1D"/>
    <w:rsid w:val="00C06DB2"/>
    <w:rsid w:val="00C07157"/>
    <w:rsid w:val="00C0728B"/>
    <w:rsid w:val="00C0729A"/>
    <w:rsid w:val="00C0781C"/>
    <w:rsid w:val="00C079AA"/>
    <w:rsid w:val="00C07C39"/>
    <w:rsid w:val="00C07E64"/>
    <w:rsid w:val="00C07E67"/>
    <w:rsid w:val="00C100AD"/>
    <w:rsid w:val="00C102AB"/>
    <w:rsid w:val="00C1114B"/>
    <w:rsid w:val="00C112F7"/>
    <w:rsid w:val="00C113F7"/>
    <w:rsid w:val="00C11451"/>
    <w:rsid w:val="00C12248"/>
    <w:rsid w:val="00C128F2"/>
    <w:rsid w:val="00C12CEE"/>
    <w:rsid w:val="00C12F1C"/>
    <w:rsid w:val="00C138D4"/>
    <w:rsid w:val="00C14376"/>
    <w:rsid w:val="00C1475E"/>
    <w:rsid w:val="00C147D6"/>
    <w:rsid w:val="00C147FA"/>
    <w:rsid w:val="00C149D9"/>
    <w:rsid w:val="00C14E4F"/>
    <w:rsid w:val="00C15083"/>
    <w:rsid w:val="00C1575F"/>
    <w:rsid w:val="00C15D51"/>
    <w:rsid w:val="00C15F2E"/>
    <w:rsid w:val="00C161FC"/>
    <w:rsid w:val="00C164D7"/>
    <w:rsid w:val="00C166B9"/>
    <w:rsid w:val="00C16A2D"/>
    <w:rsid w:val="00C1719F"/>
    <w:rsid w:val="00C17239"/>
    <w:rsid w:val="00C177C3"/>
    <w:rsid w:val="00C17F0B"/>
    <w:rsid w:val="00C2021B"/>
    <w:rsid w:val="00C2024E"/>
    <w:rsid w:val="00C20345"/>
    <w:rsid w:val="00C207D7"/>
    <w:rsid w:val="00C212CB"/>
    <w:rsid w:val="00C21366"/>
    <w:rsid w:val="00C22728"/>
    <w:rsid w:val="00C22C8A"/>
    <w:rsid w:val="00C22CF7"/>
    <w:rsid w:val="00C22DFB"/>
    <w:rsid w:val="00C22E41"/>
    <w:rsid w:val="00C23100"/>
    <w:rsid w:val="00C233A2"/>
    <w:rsid w:val="00C23E9F"/>
    <w:rsid w:val="00C23F2D"/>
    <w:rsid w:val="00C249E6"/>
    <w:rsid w:val="00C24A1C"/>
    <w:rsid w:val="00C25118"/>
    <w:rsid w:val="00C2515B"/>
    <w:rsid w:val="00C25219"/>
    <w:rsid w:val="00C258FC"/>
    <w:rsid w:val="00C26755"/>
    <w:rsid w:val="00C26D11"/>
    <w:rsid w:val="00C2728C"/>
    <w:rsid w:val="00C27AB6"/>
    <w:rsid w:val="00C30031"/>
    <w:rsid w:val="00C308A0"/>
    <w:rsid w:val="00C30B99"/>
    <w:rsid w:val="00C30D54"/>
    <w:rsid w:val="00C311EB"/>
    <w:rsid w:val="00C3122C"/>
    <w:rsid w:val="00C31242"/>
    <w:rsid w:val="00C316EC"/>
    <w:rsid w:val="00C31C27"/>
    <w:rsid w:val="00C321D4"/>
    <w:rsid w:val="00C3238B"/>
    <w:rsid w:val="00C3240E"/>
    <w:rsid w:val="00C32771"/>
    <w:rsid w:val="00C32903"/>
    <w:rsid w:val="00C3298D"/>
    <w:rsid w:val="00C32D75"/>
    <w:rsid w:val="00C338D4"/>
    <w:rsid w:val="00C33AA3"/>
    <w:rsid w:val="00C33DC8"/>
    <w:rsid w:val="00C34205"/>
    <w:rsid w:val="00C3453A"/>
    <w:rsid w:val="00C34727"/>
    <w:rsid w:val="00C347D1"/>
    <w:rsid w:val="00C34AA5"/>
    <w:rsid w:val="00C34F60"/>
    <w:rsid w:val="00C35767"/>
    <w:rsid w:val="00C36142"/>
    <w:rsid w:val="00C36BA3"/>
    <w:rsid w:val="00C36DF9"/>
    <w:rsid w:val="00C37F87"/>
    <w:rsid w:val="00C402DF"/>
    <w:rsid w:val="00C404A4"/>
    <w:rsid w:val="00C4099B"/>
    <w:rsid w:val="00C40D1B"/>
    <w:rsid w:val="00C4107E"/>
    <w:rsid w:val="00C41109"/>
    <w:rsid w:val="00C4110D"/>
    <w:rsid w:val="00C417A0"/>
    <w:rsid w:val="00C41DE9"/>
    <w:rsid w:val="00C41F34"/>
    <w:rsid w:val="00C41FEF"/>
    <w:rsid w:val="00C420E9"/>
    <w:rsid w:val="00C42345"/>
    <w:rsid w:val="00C42CFA"/>
    <w:rsid w:val="00C42D32"/>
    <w:rsid w:val="00C42FAD"/>
    <w:rsid w:val="00C4300B"/>
    <w:rsid w:val="00C43163"/>
    <w:rsid w:val="00C43298"/>
    <w:rsid w:val="00C4350A"/>
    <w:rsid w:val="00C43A74"/>
    <w:rsid w:val="00C44783"/>
    <w:rsid w:val="00C448EB"/>
    <w:rsid w:val="00C45070"/>
    <w:rsid w:val="00C450C8"/>
    <w:rsid w:val="00C45670"/>
    <w:rsid w:val="00C457EA"/>
    <w:rsid w:val="00C45A6B"/>
    <w:rsid w:val="00C45B67"/>
    <w:rsid w:val="00C45D56"/>
    <w:rsid w:val="00C45DA2"/>
    <w:rsid w:val="00C45DF8"/>
    <w:rsid w:val="00C4616C"/>
    <w:rsid w:val="00C461C5"/>
    <w:rsid w:val="00C465B1"/>
    <w:rsid w:val="00C46757"/>
    <w:rsid w:val="00C46814"/>
    <w:rsid w:val="00C4692D"/>
    <w:rsid w:val="00C46A7D"/>
    <w:rsid w:val="00C471F3"/>
    <w:rsid w:val="00C47385"/>
    <w:rsid w:val="00C47A49"/>
    <w:rsid w:val="00C47A6B"/>
    <w:rsid w:val="00C47AFF"/>
    <w:rsid w:val="00C50219"/>
    <w:rsid w:val="00C505A7"/>
    <w:rsid w:val="00C505DB"/>
    <w:rsid w:val="00C506B6"/>
    <w:rsid w:val="00C51877"/>
    <w:rsid w:val="00C5187D"/>
    <w:rsid w:val="00C51B26"/>
    <w:rsid w:val="00C51FE8"/>
    <w:rsid w:val="00C52203"/>
    <w:rsid w:val="00C52911"/>
    <w:rsid w:val="00C52ABE"/>
    <w:rsid w:val="00C52B34"/>
    <w:rsid w:val="00C53A3B"/>
    <w:rsid w:val="00C53D98"/>
    <w:rsid w:val="00C5405A"/>
    <w:rsid w:val="00C540A0"/>
    <w:rsid w:val="00C5410B"/>
    <w:rsid w:val="00C54593"/>
    <w:rsid w:val="00C547E2"/>
    <w:rsid w:val="00C54933"/>
    <w:rsid w:val="00C5496F"/>
    <w:rsid w:val="00C54D8A"/>
    <w:rsid w:val="00C550E9"/>
    <w:rsid w:val="00C55657"/>
    <w:rsid w:val="00C5578D"/>
    <w:rsid w:val="00C557BA"/>
    <w:rsid w:val="00C559A4"/>
    <w:rsid w:val="00C55DC0"/>
    <w:rsid w:val="00C56AE2"/>
    <w:rsid w:val="00C5702B"/>
    <w:rsid w:val="00C57123"/>
    <w:rsid w:val="00C5739A"/>
    <w:rsid w:val="00C5795E"/>
    <w:rsid w:val="00C57AC6"/>
    <w:rsid w:val="00C57B35"/>
    <w:rsid w:val="00C57E59"/>
    <w:rsid w:val="00C60070"/>
    <w:rsid w:val="00C60143"/>
    <w:rsid w:val="00C60162"/>
    <w:rsid w:val="00C605E8"/>
    <w:rsid w:val="00C60ADA"/>
    <w:rsid w:val="00C60B4F"/>
    <w:rsid w:val="00C60B94"/>
    <w:rsid w:val="00C619BD"/>
    <w:rsid w:val="00C61C0E"/>
    <w:rsid w:val="00C62284"/>
    <w:rsid w:val="00C628D3"/>
    <w:rsid w:val="00C62CD8"/>
    <w:rsid w:val="00C63911"/>
    <w:rsid w:val="00C64591"/>
    <w:rsid w:val="00C64893"/>
    <w:rsid w:val="00C64F42"/>
    <w:rsid w:val="00C6518D"/>
    <w:rsid w:val="00C656E1"/>
    <w:rsid w:val="00C663E8"/>
    <w:rsid w:val="00C66B09"/>
    <w:rsid w:val="00C66CDA"/>
    <w:rsid w:val="00C67567"/>
    <w:rsid w:val="00C6781D"/>
    <w:rsid w:val="00C6785F"/>
    <w:rsid w:val="00C70261"/>
    <w:rsid w:val="00C70340"/>
    <w:rsid w:val="00C70356"/>
    <w:rsid w:val="00C7043B"/>
    <w:rsid w:val="00C704D8"/>
    <w:rsid w:val="00C708C0"/>
    <w:rsid w:val="00C71294"/>
    <w:rsid w:val="00C7145D"/>
    <w:rsid w:val="00C71775"/>
    <w:rsid w:val="00C71BC8"/>
    <w:rsid w:val="00C71C3D"/>
    <w:rsid w:val="00C72263"/>
    <w:rsid w:val="00C726BE"/>
    <w:rsid w:val="00C72885"/>
    <w:rsid w:val="00C72C60"/>
    <w:rsid w:val="00C72F0F"/>
    <w:rsid w:val="00C72F6D"/>
    <w:rsid w:val="00C73350"/>
    <w:rsid w:val="00C738D4"/>
    <w:rsid w:val="00C73980"/>
    <w:rsid w:val="00C73CA2"/>
    <w:rsid w:val="00C73DC9"/>
    <w:rsid w:val="00C73DFD"/>
    <w:rsid w:val="00C73E7D"/>
    <w:rsid w:val="00C74010"/>
    <w:rsid w:val="00C74126"/>
    <w:rsid w:val="00C7498B"/>
    <w:rsid w:val="00C74B38"/>
    <w:rsid w:val="00C75D19"/>
    <w:rsid w:val="00C75E67"/>
    <w:rsid w:val="00C761CD"/>
    <w:rsid w:val="00C7669D"/>
    <w:rsid w:val="00C766E8"/>
    <w:rsid w:val="00C767BF"/>
    <w:rsid w:val="00C76804"/>
    <w:rsid w:val="00C76805"/>
    <w:rsid w:val="00C76A8A"/>
    <w:rsid w:val="00C76A8B"/>
    <w:rsid w:val="00C76BAA"/>
    <w:rsid w:val="00C76D58"/>
    <w:rsid w:val="00C76E92"/>
    <w:rsid w:val="00C770E9"/>
    <w:rsid w:val="00C77305"/>
    <w:rsid w:val="00C77668"/>
    <w:rsid w:val="00C77AC5"/>
    <w:rsid w:val="00C77ADC"/>
    <w:rsid w:val="00C77E04"/>
    <w:rsid w:val="00C77F53"/>
    <w:rsid w:val="00C77FBC"/>
    <w:rsid w:val="00C77FD6"/>
    <w:rsid w:val="00C80211"/>
    <w:rsid w:val="00C8084A"/>
    <w:rsid w:val="00C80A9B"/>
    <w:rsid w:val="00C80E8B"/>
    <w:rsid w:val="00C80F4D"/>
    <w:rsid w:val="00C81376"/>
    <w:rsid w:val="00C8139E"/>
    <w:rsid w:val="00C813D5"/>
    <w:rsid w:val="00C81786"/>
    <w:rsid w:val="00C825CC"/>
    <w:rsid w:val="00C826BA"/>
    <w:rsid w:val="00C82DBE"/>
    <w:rsid w:val="00C83164"/>
    <w:rsid w:val="00C8348F"/>
    <w:rsid w:val="00C837F5"/>
    <w:rsid w:val="00C83988"/>
    <w:rsid w:val="00C83DE5"/>
    <w:rsid w:val="00C843AF"/>
    <w:rsid w:val="00C846A0"/>
    <w:rsid w:val="00C849C6"/>
    <w:rsid w:val="00C84B9D"/>
    <w:rsid w:val="00C84CC4"/>
    <w:rsid w:val="00C84DC5"/>
    <w:rsid w:val="00C85075"/>
    <w:rsid w:val="00C85113"/>
    <w:rsid w:val="00C852C8"/>
    <w:rsid w:val="00C85384"/>
    <w:rsid w:val="00C85D15"/>
    <w:rsid w:val="00C87955"/>
    <w:rsid w:val="00C879C3"/>
    <w:rsid w:val="00C9026D"/>
    <w:rsid w:val="00C902BB"/>
    <w:rsid w:val="00C903C6"/>
    <w:rsid w:val="00C90473"/>
    <w:rsid w:val="00C90817"/>
    <w:rsid w:val="00C90A50"/>
    <w:rsid w:val="00C90C15"/>
    <w:rsid w:val="00C90F11"/>
    <w:rsid w:val="00C915CE"/>
    <w:rsid w:val="00C91801"/>
    <w:rsid w:val="00C91F6B"/>
    <w:rsid w:val="00C92817"/>
    <w:rsid w:val="00C928AE"/>
    <w:rsid w:val="00C92FB5"/>
    <w:rsid w:val="00C930D9"/>
    <w:rsid w:val="00C93213"/>
    <w:rsid w:val="00C935EB"/>
    <w:rsid w:val="00C938BB"/>
    <w:rsid w:val="00C93D06"/>
    <w:rsid w:val="00C93E98"/>
    <w:rsid w:val="00C9440D"/>
    <w:rsid w:val="00C94480"/>
    <w:rsid w:val="00C9481C"/>
    <w:rsid w:val="00C94835"/>
    <w:rsid w:val="00C951DA"/>
    <w:rsid w:val="00C952E8"/>
    <w:rsid w:val="00C9596C"/>
    <w:rsid w:val="00C95B62"/>
    <w:rsid w:val="00C95EDC"/>
    <w:rsid w:val="00C96616"/>
    <w:rsid w:val="00C9686E"/>
    <w:rsid w:val="00C96E11"/>
    <w:rsid w:val="00C976A6"/>
    <w:rsid w:val="00C97798"/>
    <w:rsid w:val="00C977D9"/>
    <w:rsid w:val="00C9796C"/>
    <w:rsid w:val="00C97DCC"/>
    <w:rsid w:val="00CA0649"/>
    <w:rsid w:val="00CA0D31"/>
    <w:rsid w:val="00CA0E04"/>
    <w:rsid w:val="00CA1298"/>
    <w:rsid w:val="00CA1443"/>
    <w:rsid w:val="00CA14B2"/>
    <w:rsid w:val="00CA19F2"/>
    <w:rsid w:val="00CA20AB"/>
    <w:rsid w:val="00CA236A"/>
    <w:rsid w:val="00CA2E89"/>
    <w:rsid w:val="00CA30A6"/>
    <w:rsid w:val="00CA3154"/>
    <w:rsid w:val="00CA369A"/>
    <w:rsid w:val="00CA36E3"/>
    <w:rsid w:val="00CA412D"/>
    <w:rsid w:val="00CA49A1"/>
    <w:rsid w:val="00CA5079"/>
    <w:rsid w:val="00CA5874"/>
    <w:rsid w:val="00CA598D"/>
    <w:rsid w:val="00CA5A25"/>
    <w:rsid w:val="00CA5BB3"/>
    <w:rsid w:val="00CA687E"/>
    <w:rsid w:val="00CA68A2"/>
    <w:rsid w:val="00CA6B7E"/>
    <w:rsid w:val="00CA7985"/>
    <w:rsid w:val="00CB00B1"/>
    <w:rsid w:val="00CB0340"/>
    <w:rsid w:val="00CB07BD"/>
    <w:rsid w:val="00CB0904"/>
    <w:rsid w:val="00CB21E6"/>
    <w:rsid w:val="00CB239B"/>
    <w:rsid w:val="00CB2553"/>
    <w:rsid w:val="00CB266D"/>
    <w:rsid w:val="00CB2DD9"/>
    <w:rsid w:val="00CB2FFE"/>
    <w:rsid w:val="00CB39F4"/>
    <w:rsid w:val="00CB4C3D"/>
    <w:rsid w:val="00CB4FB0"/>
    <w:rsid w:val="00CB530F"/>
    <w:rsid w:val="00CB5445"/>
    <w:rsid w:val="00CB54DB"/>
    <w:rsid w:val="00CB5C03"/>
    <w:rsid w:val="00CB6186"/>
    <w:rsid w:val="00CB62F2"/>
    <w:rsid w:val="00CB63E2"/>
    <w:rsid w:val="00CB6732"/>
    <w:rsid w:val="00CB6893"/>
    <w:rsid w:val="00CB6C5D"/>
    <w:rsid w:val="00CB6D93"/>
    <w:rsid w:val="00CB735E"/>
    <w:rsid w:val="00CB7576"/>
    <w:rsid w:val="00CB77B0"/>
    <w:rsid w:val="00CB792F"/>
    <w:rsid w:val="00CB79B1"/>
    <w:rsid w:val="00CB7AF4"/>
    <w:rsid w:val="00CB7BFD"/>
    <w:rsid w:val="00CC036C"/>
    <w:rsid w:val="00CC0B8B"/>
    <w:rsid w:val="00CC0BD1"/>
    <w:rsid w:val="00CC0F5E"/>
    <w:rsid w:val="00CC12FD"/>
    <w:rsid w:val="00CC1332"/>
    <w:rsid w:val="00CC1D2D"/>
    <w:rsid w:val="00CC1E88"/>
    <w:rsid w:val="00CC2691"/>
    <w:rsid w:val="00CC3165"/>
    <w:rsid w:val="00CC3639"/>
    <w:rsid w:val="00CC397C"/>
    <w:rsid w:val="00CC3D7D"/>
    <w:rsid w:val="00CC42C6"/>
    <w:rsid w:val="00CC4962"/>
    <w:rsid w:val="00CC49E2"/>
    <w:rsid w:val="00CC4BB6"/>
    <w:rsid w:val="00CC4BD5"/>
    <w:rsid w:val="00CC4C9B"/>
    <w:rsid w:val="00CC4E10"/>
    <w:rsid w:val="00CC4FD7"/>
    <w:rsid w:val="00CC520B"/>
    <w:rsid w:val="00CC53AB"/>
    <w:rsid w:val="00CC5733"/>
    <w:rsid w:val="00CC5848"/>
    <w:rsid w:val="00CC5C99"/>
    <w:rsid w:val="00CC67B6"/>
    <w:rsid w:val="00CC6BB7"/>
    <w:rsid w:val="00CC700B"/>
    <w:rsid w:val="00CC7EB8"/>
    <w:rsid w:val="00CC7FB2"/>
    <w:rsid w:val="00CD0238"/>
    <w:rsid w:val="00CD02F7"/>
    <w:rsid w:val="00CD063F"/>
    <w:rsid w:val="00CD07CD"/>
    <w:rsid w:val="00CD0FA3"/>
    <w:rsid w:val="00CD1122"/>
    <w:rsid w:val="00CD15E1"/>
    <w:rsid w:val="00CD1C6A"/>
    <w:rsid w:val="00CD20B3"/>
    <w:rsid w:val="00CD28A7"/>
    <w:rsid w:val="00CD2DB4"/>
    <w:rsid w:val="00CD2F3F"/>
    <w:rsid w:val="00CD2F5F"/>
    <w:rsid w:val="00CD3041"/>
    <w:rsid w:val="00CD335E"/>
    <w:rsid w:val="00CD33C1"/>
    <w:rsid w:val="00CD351E"/>
    <w:rsid w:val="00CD3597"/>
    <w:rsid w:val="00CD3685"/>
    <w:rsid w:val="00CD3699"/>
    <w:rsid w:val="00CD3775"/>
    <w:rsid w:val="00CD399F"/>
    <w:rsid w:val="00CD3A3C"/>
    <w:rsid w:val="00CD3B9F"/>
    <w:rsid w:val="00CD3BAA"/>
    <w:rsid w:val="00CD4266"/>
    <w:rsid w:val="00CD488C"/>
    <w:rsid w:val="00CD509A"/>
    <w:rsid w:val="00CD53AF"/>
    <w:rsid w:val="00CD563D"/>
    <w:rsid w:val="00CD56C5"/>
    <w:rsid w:val="00CD5C47"/>
    <w:rsid w:val="00CD6057"/>
    <w:rsid w:val="00CD6249"/>
    <w:rsid w:val="00CD62EF"/>
    <w:rsid w:val="00CD631C"/>
    <w:rsid w:val="00CD65DB"/>
    <w:rsid w:val="00CD665F"/>
    <w:rsid w:val="00CD73A0"/>
    <w:rsid w:val="00CD75BE"/>
    <w:rsid w:val="00CD7659"/>
    <w:rsid w:val="00CE013A"/>
    <w:rsid w:val="00CE01FE"/>
    <w:rsid w:val="00CE0A56"/>
    <w:rsid w:val="00CE0AAD"/>
    <w:rsid w:val="00CE0D5E"/>
    <w:rsid w:val="00CE141D"/>
    <w:rsid w:val="00CE1A31"/>
    <w:rsid w:val="00CE1F89"/>
    <w:rsid w:val="00CE2578"/>
    <w:rsid w:val="00CE2635"/>
    <w:rsid w:val="00CE2B48"/>
    <w:rsid w:val="00CE2ED8"/>
    <w:rsid w:val="00CE3431"/>
    <w:rsid w:val="00CE370A"/>
    <w:rsid w:val="00CE38A4"/>
    <w:rsid w:val="00CE3912"/>
    <w:rsid w:val="00CE3CD7"/>
    <w:rsid w:val="00CE451C"/>
    <w:rsid w:val="00CE47D7"/>
    <w:rsid w:val="00CE4849"/>
    <w:rsid w:val="00CE48EC"/>
    <w:rsid w:val="00CE51D6"/>
    <w:rsid w:val="00CE51D8"/>
    <w:rsid w:val="00CE5CE1"/>
    <w:rsid w:val="00CE5F91"/>
    <w:rsid w:val="00CE6294"/>
    <w:rsid w:val="00CE636C"/>
    <w:rsid w:val="00CE656C"/>
    <w:rsid w:val="00CE692B"/>
    <w:rsid w:val="00CE6CC1"/>
    <w:rsid w:val="00CE6E26"/>
    <w:rsid w:val="00CE6E87"/>
    <w:rsid w:val="00CE7245"/>
    <w:rsid w:val="00CE72DE"/>
    <w:rsid w:val="00CE788C"/>
    <w:rsid w:val="00CE7AA2"/>
    <w:rsid w:val="00CE7CD3"/>
    <w:rsid w:val="00CE7E32"/>
    <w:rsid w:val="00CF020E"/>
    <w:rsid w:val="00CF0672"/>
    <w:rsid w:val="00CF0927"/>
    <w:rsid w:val="00CF09E4"/>
    <w:rsid w:val="00CF0E9F"/>
    <w:rsid w:val="00CF1AC1"/>
    <w:rsid w:val="00CF2505"/>
    <w:rsid w:val="00CF2535"/>
    <w:rsid w:val="00CF25CB"/>
    <w:rsid w:val="00CF26F3"/>
    <w:rsid w:val="00CF2945"/>
    <w:rsid w:val="00CF309D"/>
    <w:rsid w:val="00CF322E"/>
    <w:rsid w:val="00CF3608"/>
    <w:rsid w:val="00CF3640"/>
    <w:rsid w:val="00CF394C"/>
    <w:rsid w:val="00CF3B0A"/>
    <w:rsid w:val="00CF3D6D"/>
    <w:rsid w:val="00CF3DFA"/>
    <w:rsid w:val="00CF3F03"/>
    <w:rsid w:val="00CF42F4"/>
    <w:rsid w:val="00CF437F"/>
    <w:rsid w:val="00CF4737"/>
    <w:rsid w:val="00CF48F3"/>
    <w:rsid w:val="00CF49F8"/>
    <w:rsid w:val="00CF4D4F"/>
    <w:rsid w:val="00CF4F4A"/>
    <w:rsid w:val="00CF517D"/>
    <w:rsid w:val="00CF538A"/>
    <w:rsid w:val="00CF556F"/>
    <w:rsid w:val="00CF64F5"/>
    <w:rsid w:val="00CF6856"/>
    <w:rsid w:val="00CF68CD"/>
    <w:rsid w:val="00CF6914"/>
    <w:rsid w:val="00CF73E8"/>
    <w:rsid w:val="00CF7D51"/>
    <w:rsid w:val="00D006CC"/>
    <w:rsid w:val="00D0097D"/>
    <w:rsid w:val="00D010A5"/>
    <w:rsid w:val="00D01513"/>
    <w:rsid w:val="00D017B2"/>
    <w:rsid w:val="00D01A3D"/>
    <w:rsid w:val="00D01A60"/>
    <w:rsid w:val="00D01C7E"/>
    <w:rsid w:val="00D025C1"/>
    <w:rsid w:val="00D02C1C"/>
    <w:rsid w:val="00D02F72"/>
    <w:rsid w:val="00D02F94"/>
    <w:rsid w:val="00D03267"/>
    <w:rsid w:val="00D03273"/>
    <w:rsid w:val="00D034E1"/>
    <w:rsid w:val="00D03563"/>
    <w:rsid w:val="00D035E1"/>
    <w:rsid w:val="00D039DB"/>
    <w:rsid w:val="00D04194"/>
    <w:rsid w:val="00D0471B"/>
    <w:rsid w:val="00D048C5"/>
    <w:rsid w:val="00D0519E"/>
    <w:rsid w:val="00D057C4"/>
    <w:rsid w:val="00D05B11"/>
    <w:rsid w:val="00D05BB9"/>
    <w:rsid w:val="00D05C11"/>
    <w:rsid w:val="00D05EEB"/>
    <w:rsid w:val="00D06222"/>
    <w:rsid w:val="00D06250"/>
    <w:rsid w:val="00D06475"/>
    <w:rsid w:val="00D06630"/>
    <w:rsid w:val="00D06AB1"/>
    <w:rsid w:val="00D06E47"/>
    <w:rsid w:val="00D06E82"/>
    <w:rsid w:val="00D06F93"/>
    <w:rsid w:val="00D07DA5"/>
    <w:rsid w:val="00D07E03"/>
    <w:rsid w:val="00D1041C"/>
    <w:rsid w:val="00D1050A"/>
    <w:rsid w:val="00D106A2"/>
    <w:rsid w:val="00D10BAD"/>
    <w:rsid w:val="00D10BCD"/>
    <w:rsid w:val="00D10C88"/>
    <w:rsid w:val="00D112FE"/>
    <w:rsid w:val="00D118B7"/>
    <w:rsid w:val="00D11C78"/>
    <w:rsid w:val="00D11CC2"/>
    <w:rsid w:val="00D11CFD"/>
    <w:rsid w:val="00D1204E"/>
    <w:rsid w:val="00D12751"/>
    <w:rsid w:val="00D12853"/>
    <w:rsid w:val="00D1287D"/>
    <w:rsid w:val="00D12AE5"/>
    <w:rsid w:val="00D12FFE"/>
    <w:rsid w:val="00D131A6"/>
    <w:rsid w:val="00D139C4"/>
    <w:rsid w:val="00D13DBB"/>
    <w:rsid w:val="00D13E75"/>
    <w:rsid w:val="00D143DD"/>
    <w:rsid w:val="00D14422"/>
    <w:rsid w:val="00D14B7E"/>
    <w:rsid w:val="00D14BE0"/>
    <w:rsid w:val="00D14D2A"/>
    <w:rsid w:val="00D14F6E"/>
    <w:rsid w:val="00D156EC"/>
    <w:rsid w:val="00D1576E"/>
    <w:rsid w:val="00D160D9"/>
    <w:rsid w:val="00D160E5"/>
    <w:rsid w:val="00D1665B"/>
    <w:rsid w:val="00D1713F"/>
    <w:rsid w:val="00D1773F"/>
    <w:rsid w:val="00D177F0"/>
    <w:rsid w:val="00D179F0"/>
    <w:rsid w:val="00D17BE9"/>
    <w:rsid w:val="00D17E57"/>
    <w:rsid w:val="00D17EE4"/>
    <w:rsid w:val="00D2026B"/>
    <w:rsid w:val="00D20355"/>
    <w:rsid w:val="00D203AA"/>
    <w:rsid w:val="00D209B1"/>
    <w:rsid w:val="00D209BC"/>
    <w:rsid w:val="00D20ECC"/>
    <w:rsid w:val="00D21180"/>
    <w:rsid w:val="00D211F5"/>
    <w:rsid w:val="00D219F5"/>
    <w:rsid w:val="00D21B4A"/>
    <w:rsid w:val="00D21D69"/>
    <w:rsid w:val="00D21E72"/>
    <w:rsid w:val="00D224FE"/>
    <w:rsid w:val="00D23633"/>
    <w:rsid w:val="00D23A18"/>
    <w:rsid w:val="00D23B17"/>
    <w:rsid w:val="00D248DD"/>
    <w:rsid w:val="00D249BB"/>
    <w:rsid w:val="00D25315"/>
    <w:rsid w:val="00D2592A"/>
    <w:rsid w:val="00D259B5"/>
    <w:rsid w:val="00D25C0D"/>
    <w:rsid w:val="00D260BB"/>
    <w:rsid w:val="00D260ED"/>
    <w:rsid w:val="00D263DC"/>
    <w:rsid w:val="00D2658D"/>
    <w:rsid w:val="00D26B4A"/>
    <w:rsid w:val="00D27374"/>
    <w:rsid w:val="00D27833"/>
    <w:rsid w:val="00D278F8"/>
    <w:rsid w:val="00D27A35"/>
    <w:rsid w:val="00D27FCA"/>
    <w:rsid w:val="00D30486"/>
    <w:rsid w:val="00D309CB"/>
    <w:rsid w:val="00D30E56"/>
    <w:rsid w:val="00D30F7D"/>
    <w:rsid w:val="00D311B7"/>
    <w:rsid w:val="00D311EA"/>
    <w:rsid w:val="00D316A7"/>
    <w:rsid w:val="00D3173F"/>
    <w:rsid w:val="00D31763"/>
    <w:rsid w:val="00D31790"/>
    <w:rsid w:val="00D31A62"/>
    <w:rsid w:val="00D31AFC"/>
    <w:rsid w:val="00D31DB6"/>
    <w:rsid w:val="00D31EC6"/>
    <w:rsid w:val="00D32310"/>
    <w:rsid w:val="00D3247A"/>
    <w:rsid w:val="00D325CC"/>
    <w:rsid w:val="00D32736"/>
    <w:rsid w:val="00D32A80"/>
    <w:rsid w:val="00D32ADF"/>
    <w:rsid w:val="00D32BCC"/>
    <w:rsid w:val="00D32C65"/>
    <w:rsid w:val="00D32CEC"/>
    <w:rsid w:val="00D330FE"/>
    <w:rsid w:val="00D33864"/>
    <w:rsid w:val="00D33B11"/>
    <w:rsid w:val="00D33B96"/>
    <w:rsid w:val="00D34063"/>
    <w:rsid w:val="00D34447"/>
    <w:rsid w:val="00D344A3"/>
    <w:rsid w:val="00D34715"/>
    <w:rsid w:val="00D34CA6"/>
    <w:rsid w:val="00D34E9E"/>
    <w:rsid w:val="00D3573D"/>
    <w:rsid w:val="00D35A41"/>
    <w:rsid w:val="00D35EE8"/>
    <w:rsid w:val="00D36298"/>
    <w:rsid w:val="00D36B0C"/>
    <w:rsid w:val="00D36BBA"/>
    <w:rsid w:val="00D378AB"/>
    <w:rsid w:val="00D379C0"/>
    <w:rsid w:val="00D37CCB"/>
    <w:rsid w:val="00D37D90"/>
    <w:rsid w:val="00D405B9"/>
    <w:rsid w:val="00D405F8"/>
    <w:rsid w:val="00D40869"/>
    <w:rsid w:val="00D4091E"/>
    <w:rsid w:val="00D40D91"/>
    <w:rsid w:val="00D40EB5"/>
    <w:rsid w:val="00D41120"/>
    <w:rsid w:val="00D41309"/>
    <w:rsid w:val="00D415B5"/>
    <w:rsid w:val="00D41B6E"/>
    <w:rsid w:val="00D421D6"/>
    <w:rsid w:val="00D4236E"/>
    <w:rsid w:val="00D425B2"/>
    <w:rsid w:val="00D42BD6"/>
    <w:rsid w:val="00D42DF3"/>
    <w:rsid w:val="00D43880"/>
    <w:rsid w:val="00D43AAF"/>
    <w:rsid w:val="00D43CD3"/>
    <w:rsid w:val="00D43DC3"/>
    <w:rsid w:val="00D440DE"/>
    <w:rsid w:val="00D44305"/>
    <w:rsid w:val="00D44680"/>
    <w:rsid w:val="00D45093"/>
    <w:rsid w:val="00D4532B"/>
    <w:rsid w:val="00D45397"/>
    <w:rsid w:val="00D454EC"/>
    <w:rsid w:val="00D45DFC"/>
    <w:rsid w:val="00D4620F"/>
    <w:rsid w:val="00D46253"/>
    <w:rsid w:val="00D46596"/>
    <w:rsid w:val="00D465A8"/>
    <w:rsid w:val="00D465B4"/>
    <w:rsid w:val="00D465C8"/>
    <w:rsid w:val="00D46EA2"/>
    <w:rsid w:val="00D47263"/>
    <w:rsid w:val="00D475E5"/>
    <w:rsid w:val="00D479ED"/>
    <w:rsid w:val="00D47B3D"/>
    <w:rsid w:val="00D50046"/>
    <w:rsid w:val="00D500DB"/>
    <w:rsid w:val="00D502A4"/>
    <w:rsid w:val="00D502DB"/>
    <w:rsid w:val="00D5036E"/>
    <w:rsid w:val="00D5053E"/>
    <w:rsid w:val="00D505DB"/>
    <w:rsid w:val="00D507A3"/>
    <w:rsid w:val="00D50A9D"/>
    <w:rsid w:val="00D5108C"/>
    <w:rsid w:val="00D51656"/>
    <w:rsid w:val="00D518D3"/>
    <w:rsid w:val="00D51B02"/>
    <w:rsid w:val="00D51DC7"/>
    <w:rsid w:val="00D52138"/>
    <w:rsid w:val="00D527AD"/>
    <w:rsid w:val="00D52C09"/>
    <w:rsid w:val="00D540C1"/>
    <w:rsid w:val="00D5435D"/>
    <w:rsid w:val="00D547F0"/>
    <w:rsid w:val="00D548FF"/>
    <w:rsid w:val="00D54D0F"/>
    <w:rsid w:val="00D54D4D"/>
    <w:rsid w:val="00D54F37"/>
    <w:rsid w:val="00D550CF"/>
    <w:rsid w:val="00D55313"/>
    <w:rsid w:val="00D55EEE"/>
    <w:rsid w:val="00D55EF4"/>
    <w:rsid w:val="00D561C0"/>
    <w:rsid w:val="00D56278"/>
    <w:rsid w:val="00D56981"/>
    <w:rsid w:val="00D569C0"/>
    <w:rsid w:val="00D56B3B"/>
    <w:rsid w:val="00D57367"/>
    <w:rsid w:val="00D574CA"/>
    <w:rsid w:val="00D57687"/>
    <w:rsid w:val="00D57889"/>
    <w:rsid w:val="00D57B61"/>
    <w:rsid w:val="00D57F89"/>
    <w:rsid w:val="00D6010B"/>
    <w:rsid w:val="00D601C0"/>
    <w:rsid w:val="00D61457"/>
    <w:rsid w:val="00D61884"/>
    <w:rsid w:val="00D61929"/>
    <w:rsid w:val="00D61B99"/>
    <w:rsid w:val="00D61F4F"/>
    <w:rsid w:val="00D62443"/>
    <w:rsid w:val="00D62618"/>
    <w:rsid w:val="00D62EE2"/>
    <w:rsid w:val="00D634F1"/>
    <w:rsid w:val="00D635BC"/>
    <w:rsid w:val="00D63748"/>
    <w:rsid w:val="00D63819"/>
    <w:rsid w:val="00D63F0E"/>
    <w:rsid w:val="00D64157"/>
    <w:rsid w:val="00D643D7"/>
    <w:rsid w:val="00D64541"/>
    <w:rsid w:val="00D6484B"/>
    <w:rsid w:val="00D64990"/>
    <w:rsid w:val="00D64C6F"/>
    <w:rsid w:val="00D64D41"/>
    <w:rsid w:val="00D65620"/>
    <w:rsid w:val="00D65638"/>
    <w:rsid w:val="00D657B4"/>
    <w:rsid w:val="00D65DE7"/>
    <w:rsid w:val="00D66097"/>
    <w:rsid w:val="00D66812"/>
    <w:rsid w:val="00D66943"/>
    <w:rsid w:val="00D67361"/>
    <w:rsid w:val="00D673AB"/>
    <w:rsid w:val="00D67E82"/>
    <w:rsid w:val="00D70291"/>
    <w:rsid w:val="00D702C4"/>
    <w:rsid w:val="00D70EAD"/>
    <w:rsid w:val="00D71276"/>
    <w:rsid w:val="00D712DC"/>
    <w:rsid w:val="00D7137F"/>
    <w:rsid w:val="00D71953"/>
    <w:rsid w:val="00D71AB9"/>
    <w:rsid w:val="00D71F2D"/>
    <w:rsid w:val="00D72171"/>
    <w:rsid w:val="00D721C0"/>
    <w:rsid w:val="00D72B24"/>
    <w:rsid w:val="00D72EAF"/>
    <w:rsid w:val="00D72F19"/>
    <w:rsid w:val="00D72F92"/>
    <w:rsid w:val="00D730B4"/>
    <w:rsid w:val="00D732E8"/>
    <w:rsid w:val="00D73BF5"/>
    <w:rsid w:val="00D73EBC"/>
    <w:rsid w:val="00D7416D"/>
    <w:rsid w:val="00D744B2"/>
    <w:rsid w:val="00D74CC1"/>
    <w:rsid w:val="00D74D49"/>
    <w:rsid w:val="00D7524E"/>
    <w:rsid w:val="00D75293"/>
    <w:rsid w:val="00D757C9"/>
    <w:rsid w:val="00D75CF7"/>
    <w:rsid w:val="00D75E62"/>
    <w:rsid w:val="00D75F27"/>
    <w:rsid w:val="00D761A9"/>
    <w:rsid w:val="00D7623C"/>
    <w:rsid w:val="00D763A4"/>
    <w:rsid w:val="00D76451"/>
    <w:rsid w:val="00D765EB"/>
    <w:rsid w:val="00D768BC"/>
    <w:rsid w:val="00D768DC"/>
    <w:rsid w:val="00D7716C"/>
    <w:rsid w:val="00D779FC"/>
    <w:rsid w:val="00D77DE0"/>
    <w:rsid w:val="00D8007F"/>
    <w:rsid w:val="00D804FD"/>
    <w:rsid w:val="00D806C3"/>
    <w:rsid w:val="00D8095F"/>
    <w:rsid w:val="00D80BB6"/>
    <w:rsid w:val="00D80D51"/>
    <w:rsid w:val="00D81204"/>
    <w:rsid w:val="00D81396"/>
    <w:rsid w:val="00D81493"/>
    <w:rsid w:val="00D81E6E"/>
    <w:rsid w:val="00D81E81"/>
    <w:rsid w:val="00D82DDB"/>
    <w:rsid w:val="00D830D4"/>
    <w:rsid w:val="00D834AB"/>
    <w:rsid w:val="00D83B2D"/>
    <w:rsid w:val="00D83D66"/>
    <w:rsid w:val="00D83F08"/>
    <w:rsid w:val="00D84215"/>
    <w:rsid w:val="00D8427E"/>
    <w:rsid w:val="00D84304"/>
    <w:rsid w:val="00D84372"/>
    <w:rsid w:val="00D858CB"/>
    <w:rsid w:val="00D85ABA"/>
    <w:rsid w:val="00D85B2A"/>
    <w:rsid w:val="00D85C94"/>
    <w:rsid w:val="00D8632C"/>
    <w:rsid w:val="00D866B0"/>
    <w:rsid w:val="00D86BB8"/>
    <w:rsid w:val="00D87532"/>
    <w:rsid w:val="00D87A62"/>
    <w:rsid w:val="00D87CB5"/>
    <w:rsid w:val="00D9044F"/>
    <w:rsid w:val="00D907AB"/>
    <w:rsid w:val="00D90829"/>
    <w:rsid w:val="00D90FD7"/>
    <w:rsid w:val="00D91381"/>
    <w:rsid w:val="00D91704"/>
    <w:rsid w:val="00D91C66"/>
    <w:rsid w:val="00D920B9"/>
    <w:rsid w:val="00D9213A"/>
    <w:rsid w:val="00D923DE"/>
    <w:rsid w:val="00D9277E"/>
    <w:rsid w:val="00D929C7"/>
    <w:rsid w:val="00D939F9"/>
    <w:rsid w:val="00D93D52"/>
    <w:rsid w:val="00D94545"/>
    <w:rsid w:val="00D94927"/>
    <w:rsid w:val="00D95339"/>
    <w:rsid w:val="00D954EF"/>
    <w:rsid w:val="00D957A0"/>
    <w:rsid w:val="00D96308"/>
    <w:rsid w:val="00D96D85"/>
    <w:rsid w:val="00D96E95"/>
    <w:rsid w:val="00D97523"/>
    <w:rsid w:val="00D9758E"/>
    <w:rsid w:val="00D975E1"/>
    <w:rsid w:val="00D97AA4"/>
    <w:rsid w:val="00D97FC5"/>
    <w:rsid w:val="00DA0139"/>
    <w:rsid w:val="00DA01F6"/>
    <w:rsid w:val="00DA05E1"/>
    <w:rsid w:val="00DA07A8"/>
    <w:rsid w:val="00DA09AC"/>
    <w:rsid w:val="00DA0D53"/>
    <w:rsid w:val="00DA1113"/>
    <w:rsid w:val="00DA1CAE"/>
    <w:rsid w:val="00DA1DA6"/>
    <w:rsid w:val="00DA1FD5"/>
    <w:rsid w:val="00DA2388"/>
    <w:rsid w:val="00DA258E"/>
    <w:rsid w:val="00DA2780"/>
    <w:rsid w:val="00DA2B1E"/>
    <w:rsid w:val="00DA2BAE"/>
    <w:rsid w:val="00DA2C9E"/>
    <w:rsid w:val="00DA304E"/>
    <w:rsid w:val="00DA31ED"/>
    <w:rsid w:val="00DA31F1"/>
    <w:rsid w:val="00DA3545"/>
    <w:rsid w:val="00DA357A"/>
    <w:rsid w:val="00DA3844"/>
    <w:rsid w:val="00DA389D"/>
    <w:rsid w:val="00DA3A98"/>
    <w:rsid w:val="00DA3B48"/>
    <w:rsid w:val="00DA406B"/>
    <w:rsid w:val="00DA4659"/>
    <w:rsid w:val="00DA490C"/>
    <w:rsid w:val="00DA4D34"/>
    <w:rsid w:val="00DA4DC9"/>
    <w:rsid w:val="00DA4DED"/>
    <w:rsid w:val="00DA4E3D"/>
    <w:rsid w:val="00DA56BF"/>
    <w:rsid w:val="00DA5803"/>
    <w:rsid w:val="00DA5F7B"/>
    <w:rsid w:val="00DA6207"/>
    <w:rsid w:val="00DA630B"/>
    <w:rsid w:val="00DA6460"/>
    <w:rsid w:val="00DA67AA"/>
    <w:rsid w:val="00DA6803"/>
    <w:rsid w:val="00DA6A27"/>
    <w:rsid w:val="00DA6FB7"/>
    <w:rsid w:val="00DA71D2"/>
    <w:rsid w:val="00DA7836"/>
    <w:rsid w:val="00DB0073"/>
    <w:rsid w:val="00DB016D"/>
    <w:rsid w:val="00DB0206"/>
    <w:rsid w:val="00DB0230"/>
    <w:rsid w:val="00DB02E8"/>
    <w:rsid w:val="00DB069B"/>
    <w:rsid w:val="00DB0856"/>
    <w:rsid w:val="00DB0B55"/>
    <w:rsid w:val="00DB0CBE"/>
    <w:rsid w:val="00DB0FED"/>
    <w:rsid w:val="00DB132B"/>
    <w:rsid w:val="00DB1C3D"/>
    <w:rsid w:val="00DB211C"/>
    <w:rsid w:val="00DB25E2"/>
    <w:rsid w:val="00DB28AB"/>
    <w:rsid w:val="00DB2B5A"/>
    <w:rsid w:val="00DB3218"/>
    <w:rsid w:val="00DB3348"/>
    <w:rsid w:val="00DB3595"/>
    <w:rsid w:val="00DB37C2"/>
    <w:rsid w:val="00DB391C"/>
    <w:rsid w:val="00DB3FBE"/>
    <w:rsid w:val="00DB42A0"/>
    <w:rsid w:val="00DB4567"/>
    <w:rsid w:val="00DB46BE"/>
    <w:rsid w:val="00DB60F2"/>
    <w:rsid w:val="00DB6F7A"/>
    <w:rsid w:val="00DB6FB0"/>
    <w:rsid w:val="00DB715D"/>
    <w:rsid w:val="00DB7668"/>
    <w:rsid w:val="00DB7796"/>
    <w:rsid w:val="00DB796F"/>
    <w:rsid w:val="00DB79BB"/>
    <w:rsid w:val="00DB7DAA"/>
    <w:rsid w:val="00DC00FB"/>
    <w:rsid w:val="00DC0110"/>
    <w:rsid w:val="00DC061A"/>
    <w:rsid w:val="00DC0C41"/>
    <w:rsid w:val="00DC11A5"/>
    <w:rsid w:val="00DC13DE"/>
    <w:rsid w:val="00DC1598"/>
    <w:rsid w:val="00DC177D"/>
    <w:rsid w:val="00DC1D0A"/>
    <w:rsid w:val="00DC1D58"/>
    <w:rsid w:val="00DC20E3"/>
    <w:rsid w:val="00DC2434"/>
    <w:rsid w:val="00DC2598"/>
    <w:rsid w:val="00DC2A2A"/>
    <w:rsid w:val="00DC2C30"/>
    <w:rsid w:val="00DC2DF7"/>
    <w:rsid w:val="00DC3035"/>
    <w:rsid w:val="00DC30B8"/>
    <w:rsid w:val="00DC35F4"/>
    <w:rsid w:val="00DC38FE"/>
    <w:rsid w:val="00DC3D5F"/>
    <w:rsid w:val="00DC443D"/>
    <w:rsid w:val="00DC44EE"/>
    <w:rsid w:val="00DC4CC1"/>
    <w:rsid w:val="00DC5071"/>
    <w:rsid w:val="00DC5697"/>
    <w:rsid w:val="00DC576E"/>
    <w:rsid w:val="00DC58D4"/>
    <w:rsid w:val="00DC5BE9"/>
    <w:rsid w:val="00DC5D04"/>
    <w:rsid w:val="00DC6165"/>
    <w:rsid w:val="00DC644D"/>
    <w:rsid w:val="00DC6CA8"/>
    <w:rsid w:val="00DC6FBC"/>
    <w:rsid w:val="00DC71E0"/>
    <w:rsid w:val="00DC7463"/>
    <w:rsid w:val="00DC75A8"/>
    <w:rsid w:val="00DC76EB"/>
    <w:rsid w:val="00DC7746"/>
    <w:rsid w:val="00DC77CF"/>
    <w:rsid w:val="00DC7AAC"/>
    <w:rsid w:val="00DC7DFC"/>
    <w:rsid w:val="00DC7FF9"/>
    <w:rsid w:val="00DD01C6"/>
    <w:rsid w:val="00DD0264"/>
    <w:rsid w:val="00DD02AE"/>
    <w:rsid w:val="00DD0350"/>
    <w:rsid w:val="00DD039C"/>
    <w:rsid w:val="00DD0414"/>
    <w:rsid w:val="00DD055D"/>
    <w:rsid w:val="00DD0767"/>
    <w:rsid w:val="00DD0776"/>
    <w:rsid w:val="00DD0848"/>
    <w:rsid w:val="00DD08BF"/>
    <w:rsid w:val="00DD0B0E"/>
    <w:rsid w:val="00DD12DD"/>
    <w:rsid w:val="00DD132F"/>
    <w:rsid w:val="00DD133C"/>
    <w:rsid w:val="00DD150B"/>
    <w:rsid w:val="00DD1557"/>
    <w:rsid w:val="00DD1C6D"/>
    <w:rsid w:val="00DD1D94"/>
    <w:rsid w:val="00DD216A"/>
    <w:rsid w:val="00DD2603"/>
    <w:rsid w:val="00DD2642"/>
    <w:rsid w:val="00DD26A1"/>
    <w:rsid w:val="00DD26F0"/>
    <w:rsid w:val="00DD2710"/>
    <w:rsid w:val="00DD2D4A"/>
    <w:rsid w:val="00DD2E94"/>
    <w:rsid w:val="00DD33B2"/>
    <w:rsid w:val="00DD388A"/>
    <w:rsid w:val="00DD3A04"/>
    <w:rsid w:val="00DD3FBE"/>
    <w:rsid w:val="00DD43ED"/>
    <w:rsid w:val="00DD4BF8"/>
    <w:rsid w:val="00DD4FF4"/>
    <w:rsid w:val="00DD52BF"/>
    <w:rsid w:val="00DD562A"/>
    <w:rsid w:val="00DD5CE0"/>
    <w:rsid w:val="00DD62B9"/>
    <w:rsid w:val="00DD646B"/>
    <w:rsid w:val="00DD646E"/>
    <w:rsid w:val="00DD6483"/>
    <w:rsid w:val="00DD64D4"/>
    <w:rsid w:val="00DD6557"/>
    <w:rsid w:val="00DD682C"/>
    <w:rsid w:val="00DD6B70"/>
    <w:rsid w:val="00DD7053"/>
    <w:rsid w:val="00DD7255"/>
    <w:rsid w:val="00DD7DED"/>
    <w:rsid w:val="00DD7F25"/>
    <w:rsid w:val="00DE02BB"/>
    <w:rsid w:val="00DE0D4C"/>
    <w:rsid w:val="00DE0EBA"/>
    <w:rsid w:val="00DE0FFD"/>
    <w:rsid w:val="00DE10FE"/>
    <w:rsid w:val="00DE15AC"/>
    <w:rsid w:val="00DE177D"/>
    <w:rsid w:val="00DE17CC"/>
    <w:rsid w:val="00DE1987"/>
    <w:rsid w:val="00DE1AFA"/>
    <w:rsid w:val="00DE1B36"/>
    <w:rsid w:val="00DE1C70"/>
    <w:rsid w:val="00DE1E54"/>
    <w:rsid w:val="00DE25C8"/>
    <w:rsid w:val="00DE3531"/>
    <w:rsid w:val="00DE3E1C"/>
    <w:rsid w:val="00DE4699"/>
    <w:rsid w:val="00DE4715"/>
    <w:rsid w:val="00DE48F8"/>
    <w:rsid w:val="00DE49C5"/>
    <w:rsid w:val="00DE4EBB"/>
    <w:rsid w:val="00DE523B"/>
    <w:rsid w:val="00DE56C9"/>
    <w:rsid w:val="00DE5A23"/>
    <w:rsid w:val="00DE600D"/>
    <w:rsid w:val="00DE60E0"/>
    <w:rsid w:val="00DE6E33"/>
    <w:rsid w:val="00DE6F52"/>
    <w:rsid w:val="00DE72AD"/>
    <w:rsid w:val="00DE760C"/>
    <w:rsid w:val="00DE773E"/>
    <w:rsid w:val="00DE7757"/>
    <w:rsid w:val="00DE7824"/>
    <w:rsid w:val="00DE7C23"/>
    <w:rsid w:val="00DF00BD"/>
    <w:rsid w:val="00DF0219"/>
    <w:rsid w:val="00DF0FFE"/>
    <w:rsid w:val="00DF1046"/>
    <w:rsid w:val="00DF159A"/>
    <w:rsid w:val="00DF17F9"/>
    <w:rsid w:val="00DF1BC1"/>
    <w:rsid w:val="00DF1F7D"/>
    <w:rsid w:val="00DF208C"/>
    <w:rsid w:val="00DF2622"/>
    <w:rsid w:val="00DF2941"/>
    <w:rsid w:val="00DF2A0E"/>
    <w:rsid w:val="00DF3505"/>
    <w:rsid w:val="00DF44E4"/>
    <w:rsid w:val="00DF44F0"/>
    <w:rsid w:val="00DF4C9B"/>
    <w:rsid w:val="00DF4CE2"/>
    <w:rsid w:val="00DF5CF6"/>
    <w:rsid w:val="00DF5D70"/>
    <w:rsid w:val="00DF62B3"/>
    <w:rsid w:val="00DF632A"/>
    <w:rsid w:val="00DF63F4"/>
    <w:rsid w:val="00DF67D3"/>
    <w:rsid w:val="00DF6A91"/>
    <w:rsid w:val="00DF6E07"/>
    <w:rsid w:val="00DF6F25"/>
    <w:rsid w:val="00DF726D"/>
    <w:rsid w:val="00DF73C4"/>
    <w:rsid w:val="00DF7861"/>
    <w:rsid w:val="00DF7D29"/>
    <w:rsid w:val="00DF7EBF"/>
    <w:rsid w:val="00E00268"/>
    <w:rsid w:val="00E00292"/>
    <w:rsid w:val="00E0031B"/>
    <w:rsid w:val="00E00D89"/>
    <w:rsid w:val="00E0146B"/>
    <w:rsid w:val="00E01692"/>
    <w:rsid w:val="00E01D23"/>
    <w:rsid w:val="00E01D9E"/>
    <w:rsid w:val="00E01DDE"/>
    <w:rsid w:val="00E0214B"/>
    <w:rsid w:val="00E0222E"/>
    <w:rsid w:val="00E02859"/>
    <w:rsid w:val="00E03121"/>
    <w:rsid w:val="00E0368F"/>
    <w:rsid w:val="00E043D3"/>
    <w:rsid w:val="00E048BD"/>
    <w:rsid w:val="00E04B0A"/>
    <w:rsid w:val="00E04B5C"/>
    <w:rsid w:val="00E04E2E"/>
    <w:rsid w:val="00E05181"/>
    <w:rsid w:val="00E052F3"/>
    <w:rsid w:val="00E05377"/>
    <w:rsid w:val="00E05457"/>
    <w:rsid w:val="00E05651"/>
    <w:rsid w:val="00E0566F"/>
    <w:rsid w:val="00E056FE"/>
    <w:rsid w:val="00E059E9"/>
    <w:rsid w:val="00E059F6"/>
    <w:rsid w:val="00E05B3A"/>
    <w:rsid w:val="00E0659C"/>
    <w:rsid w:val="00E069B7"/>
    <w:rsid w:val="00E06A6C"/>
    <w:rsid w:val="00E07102"/>
    <w:rsid w:val="00E0731D"/>
    <w:rsid w:val="00E07361"/>
    <w:rsid w:val="00E0736D"/>
    <w:rsid w:val="00E0770F"/>
    <w:rsid w:val="00E07734"/>
    <w:rsid w:val="00E07901"/>
    <w:rsid w:val="00E07BDB"/>
    <w:rsid w:val="00E10474"/>
    <w:rsid w:val="00E10869"/>
    <w:rsid w:val="00E10B2C"/>
    <w:rsid w:val="00E11045"/>
    <w:rsid w:val="00E11293"/>
    <w:rsid w:val="00E11838"/>
    <w:rsid w:val="00E11C3A"/>
    <w:rsid w:val="00E11F39"/>
    <w:rsid w:val="00E12200"/>
    <w:rsid w:val="00E12345"/>
    <w:rsid w:val="00E12864"/>
    <w:rsid w:val="00E12978"/>
    <w:rsid w:val="00E12E0C"/>
    <w:rsid w:val="00E13750"/>
    <w:rsid w:val="00E13AF9"/>
    <w:rsid w:val="00E13D49"/>
    <w:rsid w:val="00E140ED"/>
    <w:rsid w:val="00E14589"/>
    <w:rsid w:val="00E14C7B"/>
    <w:rsid w:val="00E14EB2"/>
    <w:rsid w:val="00E14EBD"/>
    <w:rsid w:val="00E15072"/>
    <w:rsid w:val="00E152E9"/>
    <w:rsid w:val="00E15A78"/>
    <w:rsid w:val="00E15BB4"/>
    <w:rsid w:val="00E160A0"/>
    <w:rsid w:val="00E161B4"/>
    <w:rsid w:val="00E16309"/>
    <w:rsid w:val="00E163F5"/>
    <w:rsid w:val="00E16510"/>
    <w:rsid w:val="00E16612"/>
    <w:rsid w:val="00E16D4B"/>
    <w:rsid w:val="00E1725F"/>
    <w:rsid w:val="00E17728"/>
    <w:rsid w:val="00E17C5C"/>
    <w:rsid w:val="00E17DFB"/>
    <w:rsid w:val="00E20133"/>
    <w:rsid w:val="00E20141"/>
    <w:rsid w:val="00E20976"/>
    <w:rsid w:val="00E20A20"/>
    <w:rsid w:val="00E20B4A"/>
    <w:rsid w:val="00E20C7C"/>
    <w:rsid w:val="00E20D45"/>
    <w:rsid w:val="00E21092"/>
    <w:rsid w:val="00E21124"/>
    <w:rsid w:val="00E21245"/>
    <w:rsid w:val="00E21309"/>
    <w:rsid w:val="00E214BA"/>
    <w:rsid w:val="00E220D1"/>
    <w:rsid w:val="00E220F1"/>
    <w:rsid w:val="00E221F6"/>
    <w:rsid w:val="00E22256"/>
    <w:rsid w:val="00E2270F"/>
    <w:rsid w:val="00E227E3"/>
    <w:rsid w:val="00E2377A"/>
    <w:rsid w:val="00E23996"/>
    <w:rsid w:val="00E239C7"/>
    <w:rsid w:val="00E246E0"/>
    <w:rsid w:val="00E249CC"/>
    <w:rsid w:val="00E24CD6"/>
    <w:rsid w:val="00E24DA2"/>
    <w:rsid w:val="00E26215"/>
    <w:rsid w:val="00E2624F"/>
    <w:rsid w:val="00E275E9"/>
    <w:rsid w:val="00E27614"/>
    <w:rsid w:val="00E27964"/>
    <w:rsid w:val="00E27ACF"/>
    <w:rsid w:val="00E27F52"/>
    <w:rsid w:val="00E301D2"/>
    <w:rsid w:val="00E30559"/>
    <w:rsid w:val="00E3120D"/>
    <w:rsid w:val="00E312AA"/>
    <w:rsid w:val="00E31611"/>
    <w:rsid w:val="00E319E8"/>
    <w:rsid w:val="00E31D5D"/>
    <w:rsid w:val="00E3219C"/>
    <w:rsid w:val="00E322DC"/>
    <w:rsid w:val="00E3282D"/>
    <w:rsid w:val="00E32C0C"/>
    <w:rsid w:val="00E32D1C"/>
    <w:rsid w:val="00E336F2"/>
    <w:rsid w:val="00E33B7D"/>
    <w:rsid w:val="00E346EE"/>
    <w:rsid w:val="00E35027"/>
    <w:rsid w:val="00E352DD"/>
    <w:rsid w:val="00E355A7"/>
    <w:rsid w:val="00E357D2"/>
    <w:rsid w:val="00E35E46"/>
    <w:rsid w:val="00E35F47"/>
    <w:rsid w:val="00E35FD0"/>
    <w:rsid w:val="00E36072"/>
    <w:rsid w:val="00E36875"/>
    <w:rsid w:val="00E368C3"/>
    <w:rsid w:val="00E36AFA"/>
    <w:rsid w:val="00E36F86"/>
    <w:rsid w:val="00E3774E"/>
    <w:rsid w:val="00E378A6"/>
    <w:rsid w:val="00E379F2"/>
    <w:rsid w:val="00E37C60"/>
    <w:rsid w:val="00E41292"/>
    <w:rsid w:val="00E412A5"/>
    <w:rsid w:val="00E41681"/>
    <w:rsid w:val="00E41AFF"/>
    <w:rsid w:val="00E41FB7"/>
    <w:rsid w:val="00E42066"/>
    <w:rsid w:val="00E42451"/>
    <w:rsid w:val="00E429E5"/>
    <w:rsid w:val="00E42CBF"/>
    <w:rsid w:val="00E4300B"/>
    <w:rsid w:val="00E4303F"/>
    <w:rsid w:val="00E430D4"/>
    <w:rsid w:val="00E430E4"/>
    <w:rsid w:val="00E4379E"/>
    <w:rsid w:val="00E439B0"/>
    <w:rsid w:val="00E44028"/>
    <w:rsid w:val="00E44628"/>
    <w:rsid w:val="00E45268"/>
    <w:rsid w:val="00E456B0"/>
    <w:rsid w:val="00E458D4"/>
    <w:rsid w:val="00E45D79"/>
    <w:rsid w:val="00E470EB"/>
    <w:rsid w:val="00E5000C"/>
    <w:rsid w:val="00E50016"/>
    <w:rsid w:val="00E50268"/>
    <w:rsid w:val="00E50515"/>
    <w:rsid w:val="00E50894"/>
    <w:rsid w:val="00E5141A"/>
    <w:rsid w:val="00E51980"/>
    <w:rsid w:val="00E5198D"/>
    <w:rsid w:val="00E51AF0"/>
    <w:rsid w:val="00E51BE1"/>
    <w:rsid w:val="00E51CC9"/>
    <w:rsid w:val="00E51D3C"/>
    <w:rsid w:val="00E51DC4"/>
    <w:rsid w:val="00E5205C"/>
    <w:rsid w:val="00E524A3"/>
    <w:rsid w:val="00E5250C"/>
    <w:rsid w:val="00E52609"/>
    <w:rsid w:val="00E5287E"/>
    <w:rsid w:val="00E530C3"/>
    <w:rsid w:val="00E5310E"/>
    <w:rsid w:val="00E532EA"/>
    <w:rsid w:val="00E53710"/>
    <w:rsid w:val="00E53E5C"/>
    <w:rsid w:val="00E54003"/>
    <w:rsid w:val="00E546DA"/>
    <w:rsid w:val="00E54C7A"/>
    <w:rsid w:val="00E54CB6"/>
    <w:rsid w:val="00E54FF5"/>
    <w:rsid w:val="00E553D1"/>
    <w:rsid w:val="00E553FD"/>
    <w:rsid w:val="00E55456"/>
    <w:rsid w:val="00E556A3"/>
    <w:rsid w:val="00E55F65"/>
    <w:rsid w:val="00E55FE3"/>
    <w:rsid w:val="00E56A01"/>
    <w:rsid w:val="00E56A4F"/>
    <w:rsid w:val="00E56FDF"/>
    <w:rsid w:val="00E57283"/>
    <w:rsid w:val="00E578DB"/>
    <w:rsid w:val="00E5792B"/>
    <w:rsid w:val="00E6040D"/>
    <w:rsid w:val="00E60AAA"/>
    <w:rsid w:val="00E60C66"/>
    <w:rsid w:val="00E60DD1"/>
    <w:rsid w:val="00E60FF3"/>
    <w:rsid w:val="00E614D1"/>
    <w:rsid w:val="00E614E5"/>
    <w:rsid w:val="00E6220A"/>
    <w:rsid w:val="00E626CB"/>
    <w:rsid w:val="00E62AD7"/>
    <w:rsid w:val="00E62D5E"/>
    <w:rsid w:val="00E62DD4"/>
    <w:rsid w:val="00E63055"/>
    <w:rsid w:val="00E631BF"/>
    <w:rsid w:val="00E6323F"/>
    <w:rsid w:val="00E63369"/>
    <w:rsid w:val="00E647CB"/>
    <w:rsid w:val="00E64B6D"/>
    <w:rsid w:val="00E64D53"/>
    <w:rsid w:val="00E65243"/>
    <w:rsid w:val="00E65B52"/>
    <w:rsid w:val="00E66387"/>
    <w:rsid w:val="00E66A61"/>
    <w:rsid w:val="00E66F98"/>
    <w:rsid w:val="00E6740F"/>
    <w:rsid w:val="00E67728"/>
    <w:rsid w:val="00E6775B"/>
    <w:rsid w:val="00E67901"/>
    <w:rsid w:val="00E67B00"/>
    <w:rsid w:val="00E67EF3"/>
    <w:rsid w:val="00E67FDE"/>
    <w:rsid w:val="00E70391"/>
    <w:rsid w:val="00E707C7"/>
    <w:rsid w:val="00E70E11"/>
    <w:rsid w:val="00E7105D"/>
    <w:rsid w:val="00E71C8E"/>
    <w:rsid w:val="00E720E9"/>
    <w:rsid w:val="00E72656"/>
    <w:rsid w:val="00E729B9"/>
    <w:rsid w:val="00E73059"/>
    <w:rsid w:val="00E7318B"/>
    <w:rsid w:val="00E736AC"/>
    <w:rsid w:val="00E73872"/>
    <w:rsid w:val="00E73895"/>
    <w:rsid w:val="00E738DA"/>
    <w:rsid w:val="00E739A1"/>
    <w:rsid w:val="00E739C3"/>
    <w:rsid w:val="00E73E79"/>
    <w:rsid w:val="00E748B8"/>
    <w:rsid w:val="00E74B3D"/>
    <w:rsid w:val="00E756D5"/>
    <w:rsid w:val="00E75744"/>
    <w:rsid w:val="00E75B3A"/>
    <w:rsid w:val="00E75EFA"/>
    <w:rsid w:val="00E75FB9"/>
    <w:rsid w:val="00E760B2"/>
    <w:rsid w:val="00E763D4"/>
    <w:rsid w:val="00E76575"/>
    <w:rsid w:val="00E773E7"/>
    <w:rsid w:val="00E77586"/>
    <w:rsid w:val="00E779ED"/>
    <w:rsid w:val="00E80275"/>
    <w:rsid w:val="00E80A0C"/>
    <w:rsid w:val="00E80B23"/>
    <w:rsid w:val="00E81195"/>
    <w:rsid w:val="00E81532"/>
    <w:rsid w:val="00E815CC"/>
    <w:rsid w:val="00E824DB"/>
    <w:rsid w:val="00E829E2"/>
    <w:rsid w:val="00E82C2A"/>
    <w:rsid w:val="00E835C3"/>
    <w:rsid w:val="00E839DE"/>
    <w:rsid w:val="00E83AD0"/>
    <w:rsid w:val="00E83B34"/>
    <w:rsid w:val="00E844B8"/>
    <w:rsid w:val="00E844E7"/>
    <w:rsid w:val="00E8466F"/>
    <w:rsid w:val="00E84F59"/>
    <w:rsid w:val="00E84F86"/>
    <w:rsid w:val="00E852FD"/>
    <w:rsid w:val="00E8539B"/>
    <w:rsid w:val="00E855BA"/>
    <w:rsid w:val="00E858ED"/>
    <w:rsid w:val="00E85BF4"/>
    <w:rsid w:val="00E85FE9"/>
    <w:rsid w:val="00E86008"/>
    <w:rsid w:val="00E86045"/>
    <w:rsid w:val="00E86D12"/>
    <w:rsid w:val="00E87086"/>
    <w:rsid w:val="00E870C9"/>
    <w:rsid w:val="00E8710D"/>
    <w:rsid w:val="00E90119"/>
    <w:rsid w:val="00E90530"/>
    <w:rsid w:val="00E9060E"/>
    <w:rsid w:val="00E90761"/>
    <w:rsid w:val="00E907EE"/>
    <w:rsid w:val="00E908A0"/>
    <w:rsid w:val="00E9092A"/>
    <w:rsid w:val="00E909E9"/>
    <w:rsid w:val="00E90C1F"/>
    <w:rsid w:val="00E90D47"/>
    <w:rsid w:val="00E90D58"/>
    <w:rsid w:val="00E91087"/>
    <w:rsid w:val="00E91124"/>
    <w:rsid w:val="00E9147A"/>
    <w:rsid w:val="00E92715"/>
    <w:rsid w:val="00E9274A"/>
    <w:rsid w:val="00E92EED"/>
    <w:rsid w:val="00E92F65"/>
    <w:rsid w:val="00E93530"/>
    <w:rsid w:val="00E93A45"/>
    <w:rsid w:val="00E947C0"/>
    <w:rsid w:val="00E9487E"/>
    <w:rsid w:val="00E949DA"/>
    <w:rsid w:val="00E95098"/>
    <w:rsid w:val="00E95156"/>
    <w:rsid w:val="00E957D9"/>
    <w:rsid w:val="00E958F2"/>
    <w:rsid w:val="00E95BE3"/>
    <w:rsid w:val="00E95D87"/>
    <w:rsid w:val="00E95F74"/>
    <w:rsid w:val="00E9611E"/>
    <w:rsid w:val="00E965A3"/>
    <w:rsid w:val="00E96931"/>
    <w:rsid w:val="00E969D6"/>
    <w:rsid w:val="00E96BBB"/>
    <w:rsid w:val="00E96BBD"/>
    <w:rsid w:val="00E96E3B"/>
    <w:rsid w:val="00E96F82"/>
    <w:rsid w:val="00E971F5"/>
    <w:rsid w:val="00E978E6"/>
    <w:rsid w:val="00E97F18"/>
    <w:rsid w:val="00EA040E"/>
    <w:rsid w:val="00EA050B"/>
    <w:rsid w:val="00EA0F19"/>
    <w:rsid w:val="00EA0F45"/>
    <w:rsid w:val="00EA10C0"/>
    <w:rsid w:val="00EA1369"/>
    <w:rsid w:val="00EA1776"/>
    <w:rsid w:val="00EA2122"/>
    <w:rsid w:val="00EA214F"/>
    <w:rsid w:val="00EA24EC"/>
    <w:rsid w:val="00EA27BA"/>
    <w:rsid w:val="00EA2949"/>
    <w:rsid w:val="00EA2CEC"/>
    <w:rsid w:val="00EA30D2"/>
    <w:rsid w:val="00EA3863"/>
    <w:rsid w:val="00EA3A79"/>
    <w:rsid w:val="00EA3AD8"/>
    <w:rsid w:val="00EA3CAF"/>
    <w:rsid w:val="00EA4664"/>
    <w:rsid w:val="00EA49EA"/>
    <w:rsid w:val="00EA5872"/>
    <w:rsid w:val="00EA5D4F"/>
    <w:rsid w:val="00EA5EAF"/>
    <w:rsid w:val="00EA611A"/>
    <w:rsid w:val="00EA644B"/>
    <w:rsid w:val="00EA6558"/>
    <w:rsid w:val="00EA65DD"/>
    <w:rsid w:val="00EA660D"/>
    <w:rsid w:val="00EA673F"/>
    <w:rsid w:val="00EA6E9F"/>
    <w:rsid w:val="00EA6EE6"/>
    <w:rsid w:val="00EA79B4"/>
    <w:rsid w:val="00EA79E2"/>
    <w:rsid w:val="00EA7F0E"/>
    <w:rsid w:val="00EB0591"/>
    <w:rsid w:val="00EB06BE"/>
    <w:rsid w:val="00EB0C52"/>
    <w:rsid w:val="00EB0DAD"/>
    <w:rsid w:val="00EB0DF6"/>
    <w:rsid w:val="00EB132C"/>
    <w:rsid w:val="00EB19A2"/>
    <w:rsid w:val="00EB1D5A"/>
    <w:rsid w:val="00EB2145"/>
    <w:rsid w:val="00EB2345"/>
    <w:rsid w:val="00EB2481"/>
    <w:rsid w:val="00EB2672"/>
    <w:rsid w:val="00EB2924"/>
    <w:rsid w:val="00EB2934"/>
    <w:rsid w:val="00EB2FF5"/>
    <w:rsid w:val="00EB3689"/>
    <w:rsid w:val="00EB36C0"/>
    <w:rsid w:val="00EB385C"/>
    <w:rsid w:val="00EB3A12"/>
    <w:rsid w:val="00EB3CF7"/>
    <w:rsid w:val="00EB3D99"/>
    <w:rsid w:val="00EB3E98"/>
    <w:rsid w:val="00EB3F82"/>
    <w:rsid w:val="00EB4042"/>
    <w:rsid w:val="00EB418A"/>
    <w:rsid w:val="00EB46D9"/>
    <w:rsid w:val="00EB4866"/>
    <w:rsid w:val="00EB494D"/>
    <w:rsid w:val="00EB552B"/>
    <w:rsid w:val="00EB5AF3"/>
    <w:rsid w:val="00EB5F65"/>
    <w:rsid w:val="00EB6150"/>
    <w:rsid w:val="00EB67CD"/>
    <w:rsid w:val="00EB69A6"/>
    <w:rsid w:val="00EB6D78"/>
    <w:rsid w:val="00EB6D83"/>
    <w:rsid w:val="00EB6E0E"/>
    <w:rsid w:val="00EB71E1"/>
    <w:rsid w:val="00EB75B0"/>
    <w:rsid w:val="00EB78BA"/>
    <w:rsid w:val="00EB7EDA"/>
    <w:rsid w:val="00EC081D"/>
    <w:rsid w:val="00EC0B2C"/>
    <w:rsid w:val="00EC0D07"/>
    <w:rsid w:val="00EC0E35"/>
    <w:rsid w:val="00EC0F94"/>
    <w:rsid w:val="00EC163E"/>
    <w:rsid w:val="00EC1747"/>
    <w:rsid w:val="00EC18F2"/>
    <w:rsid w:val="00EC22C0"/>
    <w:rsid w:val="00EC2A86"/>
    <w:rsid w:val="00EC2D7B"/>
    <w:rsid w:val="00EC2FD2"/>
    <w:rsid w:val="00EC33F7"/>
    <w:rsid w:val="00EC384C"/>
    <w:rsid w:val="00EC3BAA"/>
    <w:rsid w:val="00EC4124"/>
    <w:rsid w:val="00EC456A"/>
    <w:rsid w:val="00EC493D"/>
    <w:rsid w:val="00EC4D4E"/>
    <w:rsid w:val="00EC4DF9"/>
    <w:rsid w:val="00EC504D"/>
    <w:rsid w:val="00EC50A4"/>
    <w:rsid w:val="00EC51BA"/>
    <w:rsid w:val="00EC559E"/>
    <w:rsid w:val="00EC56DB"/>
    <w:rsid w:val="00EC5D18"/>
    <w:rsid w:val="00EC6235"/>
    <w:rsid w:val="00EC64BA"/>
    <w:rsid w:val="00EC685F"/>
    <w:rsid w:val="00EC68D8"/>
    <w:rsid w:val="00EC7098"/>
    <w:rsid w:val="00EC73A4"/>
    <w:rsid w:val="00EC744A"/>
    <w:rsid w:val="00EC75B2"/>
    <w:rsid w:val="00EC7ECE"/>
    <w:rsid w:val="00EC7F2E"/>
    <w:rsid w:val="00ED0126"/>
    <w:rsid w:val="00ED03A1"/>
    <w:rsid w:val="00ED0B95"/>
    <w:rsid w:val="00ED0CD9"/>
    <w:rsid w:val="00ED102B"/>
    <w:rsid w:val="00ED11FB"/>
    <w:rsid w:val="00ED13A2"/>
    <w:rsid w:val="00ED163F"/>
    <w:rsid w:val="00ED228C"/>
    <w:rsid w:val="00ED2464"/>
    <w:rsid w:val="00ED24AB"/>
    <w:rsid w:val="00ED277B"/>
    <w:rsid w:val="00ED2889"/>
    <w:rsid w:val="00ED2B9C"/>
    <w:rsid w:val="00ED2E9E"/>
    <w:rsid w:val="00ED32DE"/>
    <w:rsid w:val="00ED376A"/>
    <w:rsid w:val="00ED3877"/>
    <w:rsid w:val="00ED3E9D"/>
    <w:rsid w:val="00ED420B"/>
    <w:rsid w:val="00ED42DE"/>
    <w:rsid w:val="00ED4550"/>
    <w:rsid w:val="00ED5080"/>
    <w:rsid w:val="00ED5107"/>
    <w:rsid w:val="00ED5334"/>
    <w:rsid w:val="00ED629D"/>
    <w:rsid w:val="00ED63F0"/>
    <w:rsid w:val="00ED690E"/>
    <w:rsid w:val="00ED6DDD"/>
    <w:rsid w:val="00ED78C1"/>
    <w:rsid w:val="00EE05F1"/>
    <w:rsid w:val="00EE087F"/>
    <w:rsid w:val="00EE0ABA"/>
    <w:rsid w:val="00EE0EAF"/>
    <w:rsid w:val="00EE1FDC"/>
    <w:rsid w:val="00EE21D5"/>
    <w:rsid w:val="00EE2288"/>
    <w:rsid w:val="00EE23E0"/>
    <w:rsid w:val="00EE26B9"/>
    <w:rsid w:val="00EE2792"/>
    <w:rsid w:val="00EE2821"/>
    <w:rsid w:val="00EE2AA5"/>
    <w:rsid w:val="00EE378A"/>
    <w:rsid w:val="00EE3906"/>
    <w:rsid w:val="00EE3D16"/>
    <w:rsid w:val="00EE4639"/>
    <w:rsid w:val="00EE4933"/>
    <w:rsid w:val="00EE4D08"/>
    <w:rsid w:val="00EE4E6E"/>
    <w:rsid w:val="00EE502A"/>
    <w:rsid w:val="00EE5320"/>
    <w:rsid w:val="00EE54F1"/>
    <w:rsid w:val="00EE57F3"/>
    <w:rsid w:val="00EE5C38"/>
    <w:rsid w:val="00EE62D3"/>
    <w:rsid w:val="00EE65E5"/>
    <w:rsid w:val="00EE6699"/>
    <w:rsid w:val="00EE6CB8"/>
    <w:rsid w:val="00EE7259"/>
    <w:rsid w:val="00EE75E9"/>
    <w:rsid w:val="00EE795E"/>
    <w:rsid w:val="00EE7AB9"/>
    <w:rsid w:val="00EE7D1E"/>
    <w:rsid w:val="00EF005F"/>
    <w:rsid w:val="00EF0110"/>
    <w:rsid w:val="00EF022E"/>
    <w:rsid w:val="00EF0C13"/>
    <w:rsid w:val="00EF11DD"/>
    <w:rsid w:val="00EF15A1"/>
    <w:rsid w:val="00EF1844"/>
    <w:rsid w:val="00EF204D"/>
    <w:rsid w:val="00EF2266"/>
    <w:rsid w:val="00EF24D9"/>
    <w:rsid w:val="00EF2E28"/>
    <w:rsid w:val="00EF2F31"/>
    <w:rsid w:val="00EF3365"/>
    <w:rsid w:val="00EF337D"/>
    <w:rsid w:val="00EF3562"/>
    <w:rsid w:val="00EF360F"/>
    <w:rsid w:val="00EF3BBA"/>
    <w:rsid w:val="00EF3E91"/>
    <w:rsid w:val="00EF40CC"/>
    <w:rsid w:val="00EF4198"/>
    <w:rsid w:val="00EF4770"/>
    <w:rsid w:val="00EF4A2F"/>
    <w:rsid w:val="00EF4BAF"/>
    <w:rsid w:val="00EF4EBA"/>
    <w:rsid w:val="00EF4F22"/>
    <w:rsid w:val="00EF5046"/>
    <w:rsid w:val="00EF51D9"/>
    <w:rsid w:val="00EF5374"/>
    <w:rsid w:val="00EF581C"/>
    <w:rsid w:val="00EF5B00"/>
    <w:rsid w:val="00EF5B44"/>
    <w:rsid w:val="00EF6052"/>
    <w:rsid w:val="00EF64B5"/>
    <w:rsid w:val="00EF65CE"/>
    <w:rsid w:val="00EF66BF"/>
    <w:rsid w:val="00EF67EB"/>
    <w:rsid w:val="00EF6803"/>
    <w:rsid w:val="00EF6B92"/>
    <w:rsid w:val="00EF73AD"/>
    <w:rsid w:val="00EF752B"/>
    <w:rsid w:val="00EF76AA"/>
    <w:rsid w:val="00F00086"/>
    <w:rsid w:val="00F00540"/>
    <w:rsid w:val="00F00A6A"/>
    <w:rsid w:val="00F00C7B"/>
    <w:rsid w:val="00F00DFD"/>
    <w:rsid w:val="00F00FF6"/>
    <w:rsid w:val="00F01065"/>
    <w:rsid w:val="00F01439"/>
    <w:rsid w:val="00F017A4"/>
    <w:rsid w:val="00F01CBD"/>
    <w:rsid w:val="00F01E45"/>
    <w:rsid w:val="00F01FC1"/>
    <w:rsid w:val="00F02235"/>
    <w:rsid w:val="00F022DA"/>
    <w:rsid w:val="00F026B9"/>
    <w:rsid w:val="00F02F96"/>
    <w:rsid w:val="00F0359B"/>
    <w:rsid w:val="00F035B3"/>
    <w:rsid w:val="00F035C4"/>
    <w:rsid w:val="00F03A64"/>
    <w:rsid w:val="00F03B8A"/>
    <w:rsid w:val="00F03F93"/>
    <w:rsid w:val="00F042C4"/>
    <w:rsid w:val="00F044A0"/>
    <w:rsid w:val="00F0470C"/>
    <w:rsid w:val="00F049F8"/>
    <w:rsid w:val="00F04CD8"/>
    <w:rsid w:val="00F052A1"/>
    <w:rsid w:val="00F055C4"/>
    <w:rsid w:val="00F055F3"/>
    <w:rsid w:val="00F056B4"/>
    <w:rsid w:val="00F05B35"/>
    <w:rsid w:val="00F05F3C"/>
    <w:rsid w:val="00F063FB"/>
    <w:rsid w:val="00F06FEA"/>
    <w:rsid w:val="00F07A23"/>
    <w:rsid w:val="00F07B4E"/>
    <w:rsid w:val="00F07C92"/>
    <w:rsid w:val="00F1037F"/>
    <w:rsid w:val="00F10425"/>
    <w:rsid w:val="00F10B3B"/>
    <w:rsid w:val="00F10E84"/>
    <w:rsid w:val="00F10F1F"/>
    <w:rsid w:val="00F119C1"/>
    <w:rsid w:val="00F11CB5"/>
    <w:rsid w:val="00F11F2D"/>
    <w:rsid w:val="00F11F80"/>
    <w:rsid w:val="00F12420"/>
    <w:rsid w:val="00F12466"/>
    <w:rsid w:val="00F12A1A"/>
    <w:rsid w:val="00F13539"/>
    <w:rsid w:val="00F14146"/>
    <w:rsid w:val="00F142C1"/>
    <w:rsid w:val="00F14463"/>
    <w:rsid w:val="00F1448A"/>
    <w:rsid w:val="00F14B62"/>
    <w:rsid w:val="00F14C4C"/>
    <w:rsid w:val="00F14E7D"/>
    <w:rsid w:val="00F15090"/>
    <w:rsid w:val="00F15344"/>
    <w:rsid w:val="00F1596A"/>
    <w:rsid w:val="00F164E5"/>
    <w:rsid w:val="00F16661"/>
    <w:rsid w:val="00F16CD9"/>
    <w:rsid w:val="00F16E35"/>
    <w:rsid w:val="00F17640"/>
    <w:rsid w:val="00F1793A"/>
    <w:rsid w:val="00F17DEC"/>
    <w:rsid w:val="00F17EE6"/>
    <w:rsid w:val="00F2046F"/>
    <w:rsid w:val="00F20510"/>
    <w:rsid w:val="00F20AE3"/>
    <w:rsid w:val="00F20F63"/>
    <w:rsid w:val="00F2103F"/>
    <w:rsid w:val="00F216CC"/>
    <w:rsid w:val="00F2199B"/>
    <w:rsid w:val="00F219F3"/>
    <w:rsid w:val="00F21B75"/>
    <w:rsid w:val="00F21D57"/>
    <w:rsid w:val="00F21F48"/>
    <w:rsid w:val="00F222F5"/>
    <w:rsid w:val="00F22432"/>
    <w:rsid w:val="00F226F6"/>
    <w:rsid w:val="00F22AB2"/>
    <w:rsid w:val="00F22E43"/>
    <w:rsid w:val="00F23B63"/>
    <w:rsid w:val="00F23C9D"/>
    <w:rsid w:val="00F23E66"/>
    <w:rsid w:val="00F23E6D"/>
    <w:rsid w:val="00F23FAE"/>
    <w:rsid w:val="00F24141"/>
    <w:rsid w:val="00F24B56"/>
    <w:rsid w:val="00F24C34"/>
    <w:rsid w:val="00F24F78"/>
    <w:rsid w:val="00F25417"/>
    <w:rsid w:val="00F25432"/>
    <w:rsid w:val="00F256C4"/>
    <w:rsid w:val="00F262E2"/>
    <w:rsid w:val="00F268CE"/>
    <w:rsid w:val="00F27061"/>
    <w:rsid w:val="00F2709D"/>
    <w:rsid w:val="00F27184"/>
    <w:rsid w:val="00F276DB"/>
    <w:rsid w:val="00F27741"/>
    <w:rsid w:val="00F27BAF"/>
    <w:rsid w:val="00F27CB0"/>
    <w:rsid w:val="00F27EB9"/>
    <w:rsid w:val="00F27EC9"/>
    <w:rsid w:val="00F3024C"/>
    <w:rsid w:val="00F302C4"/>
    <w:rsid w:val="00F30540"/>
    <w:rsid w:val="00F30599"/>
    <w:rsid w:val="00F306CC"/>
    <w:rsid w:val="00F308E2"/>
    <w:rsid w:val="00F30988"/>
    <w:rsid w:val="00F309DA"/>
    <w:rsid w:val="00F30DF5"/>
    <w:rsid w:val="00F319A5"/>
    <w:rsid w:val="00F31A27"/>
    <w:rsid w:val="00F31F3B"/>
    <w:rsid w:val="00F31F7F"/>
    <w:rsid w:val="00F322A1"/>
    <w:rsid w:val="00F3274D"/>
    <w:rsid w:val="00F32C6C"/>
    <w:rsid w:val="00F33889"/>
    <w:rsid w:val="00F33BF9"/>
    <w:rsid w:val="00F33C55"/>
    <w:rsid w:val="00F34363"/>
    <w:rsid w:val="00F345E1"/>
    <w:rsid w:val="00F346EB"/>
    <w:rsid w:val="00F348C9"/>
    <w:rsid w:val="00F34BEF"/>
    <w:rsid w:val="00F34C05"/>
    <w:rsid w:val="00F3560A"/>
    <w:rsid w:val="00F357FD"/>
    <w:rsid w:val="00F35847"/>
    <w:rsid w:val="00F359A9"/>
    <w:rsid w:val="00F35B94"/>
    <w:rsid w:val="00F35C15"/>
    <w:rsid w:val="00F35D1E"/>
    <w:rsid w:val="00F35E86"/>
    <w:rsid w:val="00F36EFA"/>
    <w:rsid w:val="00F37210"/>
    <w:rsid w:val="00F37376"/>
    <w:rsid w:val="00F374CD"/>
    <w:rsid w:val="00F375A0"/>
    <w:rsid w:val="00F37620"/>
    <w:rsid w:val="00F37EA0"/>
    <w:rsid w:val="00F37EC8"/>
    <w:rsid w:val="00F40132"/>
    <w:rsid w:val="00F40141"/>
    <w:rsid w:val="00F4015C"/>
    <w:rsid w:val="00F40225"/>
    <w:rsid w:val="00F402FD"/>
    <w:rsid w:val="00F41738"/>
    <w:rsid w:val="00F4206C"/>
    <w:rsid w:val="00F4277A"/>
    <w:rsid w:val="00F4364A"/>
    <w:rsid w:val="00F43CF1"/>
    <w:rsid w:val="00F4507B"/>
    <w:rsid w:val="00F4558F"/>
    <w:rsid w:val="00F455B5"/>
    <w:rsid w:val="00F45676"/>
    <w:rsid w:val="00F45877"/>
    <w:rsid w:val="00F45E7B"/>
    <w:rsid w:val="00F460B2"/>
    <w:rsid w:val="00F46360"/>
    <w:rsid w:val="00F4655C"/>
    <w:rsid w:val="00F46582"/>
    <w:rsid w:val="00F46D58"/>
    <w:rsid w:val="00F46F7D"/>
    <w:rsid w:val="00F4771D"/>
    <w:rsid w:val="00F47DA4"/>
    <w:rsid w:val="00F47F31"/>
    <w:rsid w:val="00F50400"/>
    <w:rsid w:val="00F50867"/>
    <w:rsid w:val="00F50982"/>
    <w:rsid w:val="00F50A77"/>
    <w:rsid w:val="00F50A92"/>
    <w:rsid w:val="00F50E8D"/>
    <w:rsid w:val="00F5107C"/>
    <w:rsid w:val="00F51A00"/>
    <w:rsid w:val="00F51B11"/>
    <w:rsid w:val="00F5234E"/>
    <w:rsid w:val="00F5293C"/>
    <w:rsid w:val="00F52BDD"/>
    <w:rsid w:val="00F52C01"/>
    <w:rsid w:val="00F534AE"/>
    <w:rsid w:val="00F53740"/>
    <w:rsid w:val="00F5395A"/>
    <w:rsid w:val="00F53A91"/>
    <w:rsid w:val="00F53B98"/>
    <w:rsid w:val="00F53BFC"/>
    <w:rsid w:val="00F53D1F"/>
    <w:rsid w:val="00F5418D"/>
    <w:rsid w:val="00F54385"/>
    <w:rsid w:val="00F54D45"/>
    <w:rsid w:val="00F54D4A"/>
    <w:rsid w:val="00F54DBE"/>
    <w:rsid w:val="00F55144"/>
    <w:rsid w:val="00F55256"/>
    <w:rsid w:val="00F55BAC"/>
    <w:rsid w:val="00F55CB7"/>
    <w:rsid w:val="00F55DED"/>
    <w:rsid w:val="00F55EBC"/>
    <w:rsid w:val="00F560CA"/>
    <w:rsid w:val="00F561F9"/>
    <w:rsid w:val="00F564F6"/>
    <w:rsid w:val="00F56521"/>
    <w:rsid w:val="00F568A4"/>
    <w:rsid w:val="00F56B0A"/>
    <w:rsid w:val="00F56EA9"/>
    <w:rsid w:val="00F57017"/>
    <w:rsid w:val="00F574ED"/>
    <w:rsid w:val="00F601D2"/>
    <w:rsid w:val="00F603F4"/>
    <w:rsid w:val="00F60493"/>
    <w:rsid w:val="00F60568"/>
    <w:rsid w:val="00F60618"/>
    <w:rsid w:val="00F6081C"/>
    <w:rsid w:val="00F60A7F"/>
    <w:rsid w:val="00F60D09"/>
    <w:rsid w:val="00F60ED8"/>
    <w:rsid w:val="00F616D7"/>
    <w:rsid w:val="00F6175A"/>
    <w:rsid w:val="00F61CD3"/>
    <w:rsid w:val="00F620CB"/>
    <w:rsid w:val="00F621BD"/>
    <w:rsid w:val="00F62866"/>
    <w:rsid w:val="00F62AE0"/>
    <w:rsid w:val="00F630E5"/>
    <w:rsid w:val="00F632B4"/>
    <w:rsid w:val="00F634FB"/>
    <w:rsid w:val="00F635B8"/>
    <w:rsid w:val="00F636E8"/>
    <w:rsid w:val="00F63904"/>
    <w:rsid w:val="00F63CD5"/>
    <w:rsid w:val="00F63CF0"/>
    <w:rsid w:val="00F6422A"/>
    <w:rsid w:val="00F64975"/>
    <w:rsid w:val="00F64C71"/>
    <w:rsid w:val="00F64EC8"/>
    <w:rsid w:val="00F652FC"/>
    <w:rsid w:val="00F655E8"/>
    <w:rsid w:val="00F659DF"/>
    <w:rsid w:val="00F65A61"/>
    <w:rsid w:val="00F65F6E"/>
    <w:rsid w:val="00F6612E"/>
    <w:rsid w:val="00F66893"/>
    <w:rsid w:val="00F66B64"/>
    <w:rsid w:val="00F66ED5"/>
    <w:rsid w:val="00F6703A"/>
    <w:rsid w:val="00F6711B"/>
    <w:rsid w:val="00F6733B"/>
    <w:rsid w:val="00F67844"/>
    <w:rsid w:val="00F67874"/>
    <w:rsid w:val="00F6793A"/>
    <w:rsid w:val="00F67A20"/>
    <w:rsid w:val="00F67AF4"/>
    <w:rsid w:val="00F67B7E"/>
    <w:rsid w:val="00F67DED"/>
    <w:rsid w:val="00F67F58"/>
    <w:rsid w:val="00F70083"/>
    <w:rsid w:val="00F705F7"/>
    <w:rsid w:val="00F70B1A"/>
    <w:rsid w:val="00F70D7A"/>
    <w:rsid w:val="00F70E3A"/>
    <w:rsid w:val="00F71247"/>
    <w:rsid w:val="00F71604"/>
    <w:rsid w:val="00F71AEB"/>
    <w:rsid w:val="00F71EE5"/>
    <w:rsid w:val="00F72052"/>
    <w:rsid w:val="00F727DB"/>
    <w:rsid w:val="00F728DE"/>
    <w:rsid w:val="00F72B41"/>
    <w:rsid w:val="00F72EF4"/>
    <w:rsid w:val="00F7309D"/>
    <w:rsid w:val="00F73372"/>
    <w:rsid w:val="00F741BD"/>
    <w:rsid w:val="00F7424E"/>
    <w:rsid w:val="00F74352"/>
    <w:rsid w:val="00F74D31"/>
    <w:rsid w:val="00F7522C"/>
    <w:rsid w:val="00F7570F"/>
    <w:rsid w:val="00F7595E"/>
    <w:rsid w:val="00F75C36"/>
    <w:rsid w:val="00F75CDC"/>
    <w:rsid w:val="00F76140"/>
    <w:rsid w:val="00F767E5"/>
    <w:rsid w:val="00F76996"/>
    <w:rsid w:val="00F76CEF"/>
    <w:rsid w:val="00F774BC"/>
    <w:rsid w:val="00F77E1F"/>
    <w:rsid w:val="00F80A06"/>
    <w:rsid w:val="00F80BEE"/>
    <w:rsid w:val="00F80C5C"/>
    <w:rsid w:val="00F80D80"/>
    <w:rsid w:val="00F80EA2"/>
    <w:rsid w:val="00F81319"/>
    <w:rsid w:val="00F81E0C"/>
    <w:rsid w:val="00F82389"/>
    <w:rsid w:val="00F8261B"/>
    <w:rsid w:val="00F82973"/>
    <w:rsid w:val="00F82FF2"/>
    <w:rsid w:val="00F835A0"/>
    <w:rsid w:val="00F835A4"/>
    <w:rsid w:val="00F836E0"/>
    <w:rsid w:val="00F836F6"/>
    <w:rsid w:val="00F83710"/>
    <w:rsid w:val="00F8377E"/>
    <w:rsid w:val="00F838A7"/>
    <w:rsid w:val="00F842CF"/>
    <w:rsid w:val="00F84559"/>
    <w:rsid w:val="00F8497F"/>
    <w:rsid w:val="00F84A73"/>
    <w:rsid w:val="00F84D59"/>
    <w:rsid w:val="00F85088"/>
    <w:rsid w:val="00F85ADC"/>
    <w:rsid w:val="00F86814"/>
    <w:rsid w:val="00F86ADF"/>
    <w:rsid w:val="00F86B2A"/>
    <w:rsid w:val="00F8705D"/>
    <w:rsid w:val="00F87439"/>
    <w:rsid w:val="00F874A5"/>
    <w:rsid w:val="00F876DC"/>
    <w:rsid w:val="00F87BD4"/>
    <w:rsid w:val="00F87BFC"/>
    <w:rsid w:val="00F90268"/>
    <w:rsid w:val="00F902BF"/>
    <w:rsid w:val="00F90836"/>
    <w:rsid w:val="00F90A37"/>
    <w:rsid w:val="00F90AA4"/>
    <w:rsid w:val="00F90BC1"/>
    <w:rsid w:val="00F90FC5"/>
    <w:rsid w:val="00F91169"/>
    <w:rsid w:val="00F9223F"/>
    <w:rsid w:val="00F922F0"/>
    <w:rsid w:val="00F9250C"/>
    <w:rsid w:val="00F92E36"/>
    <w:rsid w:val="00F934D9"/>
    <w:rsid w:val="00F934E4"/>
    <w:rsid w:val="00F93B5B"/>
    <w:rsid w:val="00F9409A"/>
    <w:rsid w:val="00F9418C"/>
    <w:rsid w:val="00F942B6"/>
    <w:rsid w:val="00F94604"/>
    <w:rsid w:val="00F9531D"/>
    <w:rsid w:val="00F958BC"/>
    <w:rsid w:val="00F95B43"/>
    <w:rsid w:val="00F96284"/>
    <w:rsid w:val="00F96344"/>
    <w:rsid w:val="00F964D0"/>
    <w:rsid w:val="00F977CA"/>
    <w:rsid w:val="00F979EB"/>
    <w:rsid w:val="00FA00A8"/>
    <w:rsid w:val="00FA00CF"/>
    <w:rsid w:val="00FA00E5"/>
    <w:rsid w:val="00FA0106"/>
    <w:rsid w:val="00FA02C3"/>
    <w:rsid w:val="00FA03DF"/>
    <w:rsid w:val="00FA0BB5"/>
    <w:rsid w:val="00FA10E0"/>
    <w:rsid w:val="00FA110E"/>
    <w:rsid w:val="00FA1E34"/>
    <w:rsid w:val="00FA22E7"/>
    <w:rsid w:val="00FA2A1D"/>
    <w:rsid w:val="00FA2D43"/>
    <w:rsid w:val="00FA2FD7"/>
    <w:rsid w:val="00FA3481"/>
    <w:rsid w:val="00FA369A"/>
    <w:rsid w:val="00FA39BB"/>
    <w:rsid w:val="00FA3A1D"/>
    <w:rsid w:val="00FA3CF7"/>
    <w:rsid w:val="00FA4113"/>
    <w:rsid w:val="00FA449E"/>
    <w:rsid w:val="00FA4B7F"/>
    <w:rsid w:val="00FA4E8A"/>
    <w:rsid w:val="00FA54F4"/>
    <w:rsid w:val="00FA54FC"/>
    <w:rsid w:val="00FA58DF"/>
    <w:rsid w:val="00FA5A8A"/>
    <w:rsid w:val="00FA5AAC"/>
    <w:rsid w:val="00FA5BA3"/>
    <w:rsid w:val="00FA5F55"/>
    <w:rsid w:val="00FA6114"/>
    <w:rsid w:val="00FA622E"/>
    <w:rsid w:val="00FA64E1"/>
    <w:rsid w:val="00FA652D"/>
    <w:rsid w:val="00FA665D"/>
    <w:rsid w:val="00FA67CF"/>
    <w:rsid w:val="00FA69B7"/>
    <w:rsid w:val="00FA6AB1"/>
    <w:rsid w:val="00FA71B3"/>
    <w:rsid w:val="00FA72D2"/>
    <w:rsid w:val="00FA736A"/>
    <w:rsid w:val="00FA741F"/>
    <w:rsid w:val="00FA74C4"/>
    <w:rsid w:val="00FA77F2"/>
    <w:rsid w:val="00FA787F"/>
    <w:rsid w:val="00FA798C"/>
    <w:rsid w:val="00FA7A0D"/>
    <w:rsid w:val="00FA7A93"/>
    <w:rsid w:val="00FA7C10"/>
    <w:rsid w:val="00FA7CA0"/>
    <w:rsid w:val="00FB02AD"/>
    <w:rsid w:val="00FB0655"/>
    <w:rsid w:val="00FB0911"/>
    <w:rsid w:val="00FB096A"/>
    <w:rsid w:val="00FB0E05"/>
    <w:rsid w:val="00FB0F33"/>
    <w:rsid w:val="00FB1570"/>
    <w:rsid w:val="00FB157D"/>
    <w:rsid w:val="00FB1630"/>
    <w:rsid w:val="00FB1A9C"/>
    <w:rsid w:val="00FB1F43"/>
    <w:rsid w:val="00FB2896"/>
    <w:rsid w:val="00FB2A55"/>
    <w:rsid w:val="00FB2B56"/>
    <w:rsid w:val="00FB313F"/>
    <w:rsid w:val="00FB3532"/>
    <w:rsid w:val="00FB3659"/>
    <w:rsid w:val="00FB37E7"/>
    <w:rsid w:val="00FB3E52"/>
    <w:rsid w:val="00FB4181"/>
    <w:rsid w:val="00FB41F1"/>
    <w:rsid w:val="00FB4312"/>
    <w:rsid w:val="00FB438E"/>
    <w:rsid w:val="00FB4EAA"/>
    <w:rsid w:val="00FB50C1"/>
    <w:rsid w:val="00FB56A1"/>
    <w:rsid w:val="00FB56CA"/>
    <w:rsid w:val="00FB584D"/>
    <w:rsid w:val="00FB59A9"/>
    <w:rsid w:val="00FB5A14"/>
    <w:rsid w:val="00FB5DE9"/>
    <w:rsid w:val="00FB65C8"/>
    <w:rsid w:val="00FB6AF6"/>
    <w:rsid w:val="00FB6B49"/>
    <w:rsid w:val="00FB6DEB"/>
    <w:rsid w:val="00FB71EF"/>
    <w:rsid w:val="00FB72B3"/>
    <w:rsid w:val="00FB73FE"/>
    <w:rsid w:val="00FB788F"/>
    <w:rsid w:val="00FC01F5"/>
    <w:rsid w:val="00FC026C"/>
    <w:rsid w:val="00FC0411"/>
    <w:rsid w:val="00FC04AF"/>
    <w:rsid w:val="00FC0515"/>
    <w:rsid w:val="00FC0BEF"/>
    <w:rsid w:val="00FC1242"/>
    <w:rsid w:val="00FC170A"/>
    <w:rsid w:val="00FC181E"/>
    <w:rsid w:val="00FC19BE"/>
    <w:rsid w:val="00FC207B"/>
    <w:rsid w:val="00FC217B"/>
    <w:rsid w:val="00FC2297"/>
    <w:rsid w:val="00FC24B8"/>
    <w:rsid w:val="00FC2902"/>
    <w:rsid w:val="00FC296A"/>
    <w:rsid w:val="00FC2B73"/>
    <w:rsid w:val="00FC3176"/>
    <w:rsid w:val="00FC33C2"/>
    <w:rsid w:val="00FC358D"/>
    <w:rsid w:val="00FC3B11"/>
    <w:rsid w:val="00FC47E4"/>
    <w:rsid w:val="00FC4A04"/>
    <w:rsid w:val="00FC4CBB"/>
    <w:rsid w:val="00FC53CC"/>
    <w:rsid w:val="00FC58D7"/>
    <w:rsid w:val="00FC5944"/>
    <w:rsid w:val="00FC6089"/>
    <w:rsid w:val="00FC64A0"/>
    <w:rsid w:val="00FC652F"/>
    <w:rsid w:val="00FC69B0"/>
    <w:rsid w:val="00FC69EC"/>
    <w:rsid w:val="00FC6DC9"/>
    <w:rsid w:val="00FC775A"/>
    <w:rsid w:val="00FC7869"/>
    <w:rsid w:val="00FC7A15"/>
    <w:rsid w:val="00FC7AE3"/>
    <w:rsid w:val="00FD0065"/>
    <w:rsid w:val="00FD015D"/>
    <w:rsid w:val="00FD04EB"/>
    <w:rsid w:val="00FD05A2"/>
    <w:rsid w:val="00FD06F3"/>
    <w:rsid w:val="00FD077A"/>
    <w:rsid w:val="00FD09DE"/>
    <w:rsid w:val="00FD0B15"/>
    <w:rsid w:val="00FD0E50"/>
    <w:rsid w:val="00FD10EE"/>
    <w:rsid w:val="00FD1A22"/>
    <w:rsid w:val="00FD1C21"/>
    <w:rsid w:val="00FD1E19"/>
    <w:rsid w:val="00FD2308"/>
    <w:rsid w:val="00FD2639"/>
    <w:rsid w:val="00FD27FC"/>
    <w:rsid w:val="00FD27FF"/>
    <w:rsid w:val="00FD29DA"/>
    <w:rsid w:val="00FD2C49"/>
    <w:rsid w:val="00FD2FC4"/>
    <w:rsid w:val="00FD3163"/>
    <w:rsid w:val="00FD335C"/>
    <w:rsid w:val="00FD3511"/>
    <w:rsid w:val="00FD369C"/>
    <w:rsid w:val="00FD36B3"/>
    <w:rsid w:val="00FD3747"/>
    <w:rsid w:val="00FD3A58"/>
    <w:rsid w:val="00FD3D78"/>
    <w:rsid w:val="00FD4527"/>
    <w:rsid w:val="00FD50C2"/>
    <w:rsid w:val="00FD554D"/>
    <w:rsid w:val="00FD5958"/>
    <w:rsid w:val="00FD59FE"/>
    <w:rsid w:val="00FD60DE"/>
    <w:rsid w:val="00FD6255"/>
    <w:rsid w:val="00FD669B"/>
    <w:rsid w:val="00FD6A6B"/>
    <w:rsid w:val="00FD6C29"/>
    <w:rsid w:val="00FD6D11"/>
    <w:rsid w:val="00FD6E2C"/>
    <w:rsid w:val="00FD7105"/>
    <w:rsid w:val="00FD719D"/>
    <w:rsid w:val="00FD74D0"/>
    <w:rsid w:val="00FD76FD"/>
    <w:rsid w:val="00FD7B4A"/>
    <w:rsid w:val="00FD7FEE"/>
    <w:rsid w:val="00FE00D8"/>
    <w:rsid w:val="00FE0152"/>
    <w:rsid w:val="00FE051E"/>
    <w:rsid w:val="00FE057E"/>
    <w:rsid w:val="00FE0A1D"/>
    <w:rsid w:val="00FE0B6E"/>
    <w:rsid w:val="00FE1373"/>
    <w:rsid w:val="00FE1754"/>
    <w:rsid w:val="00FE208B"/>
    <w:rsid w:val="00FE22C1"/>
    <w:rsid w:val="00FE29E8"/>
    <w:rsid w:val="00FE2ACC"/>
    <w:rsid w:val="00FE2E64"/>
    <w:rsid w:val="00FE3043"/>
    <w:rsid w:val="00FE322F"/>
    <w:rsid w:val="00FE3547"/>
    <w:rsid w:val="00FE35A6"/>
    <w:rsid w:val="00FE35E1"/>
    <w:rsid w:val="00FE36F3"/>
    <w:rsid w:val="00FE3CB8"/>
    <w:rsid w:val="00FE41BE"/>
    <w:rsid w:val="00FE47B9"/>
    <w:rsid w:val="00FE5871"/>
    <w:rsid w:val="00FE596B"/>
    <w:rsid w:val="00FE5E81"/>
    <w:rsid w:val="00FE60BF"/>
    <w:rsid w:val="00FE61B4"/>
    <w:rsid w:val="00FE6498"/>
    <w:rsid w:val="00FE660F"/>
    <w:rsid w:val="00FE7B30"/>
    <w:rsid w:val="00FE7C35"/>
    <w:rsid w:val="00FE7D31"/>
    <w:rsid w:val="00FE7E64"/>
    <w:rsid w:val="00FF00D8"/>
    <w:rsid w:val="00FF0116"/>
    <w:rsid w:val="00FF019F"/>
    <w:rsid w:val="00FF0550"/>
    <w:rsid w:val="00FF0774"/>
    <w:rsid w:val="00FF0A8A"/>
    <w:rsid w:val="00FF171E"/>
    <w:rsid w:val="00FF1D61"/>
    <w:rsid w:val="00FF222B"/>
    <w:rsid w:val="00FF2598"/>
    <w:rsid w:val="00FF267C"/>
    <w:rsid w:val="00FF2779"/>
    <w:rsid w:val="00FF27BC"/>
    <w:rsid w:val="00FF2AB3"/>
    <w:rsid w:val="00FF2FE2"/>
    <w:rsid w:val="00FF34E3"/>
    <w:rsid w:val="00FF38F3"/>
    <w:rsid w:val="00FF3A27"/>
    <w:rsid w:val="00FF4504"/>
    <w:rsid w:val="00FF4540"/>
    <w:rsid w:val="00FF4631"/>
    <w:rsid w:val="00FF4731"/>
    <w:rsid w:val="00FF4B9C"/>
    <w:rsid w:val="00FF5078"/>
    <w:rsid w:val="00FF528D"/>
    <w:rsid w:val="00FF5330"/>
    <w:rsid w:val="00FF54F7"/>
    <w:rsid w:val="00FF56B2"/>
    <w:rsid w:val="00FF5955"/>
    <w:rsid w:val="00FF5998"/>
    <w:rsid w:val="00FF611B"/>
    <w:rsid w:val="00FF6445"/>
    <w:rsid w:val="00FF65C5"/>
    <w:rsid w:val="00FF66AF"/>
    <w:rsid w:val="00FF6F8D"/>
    <w:rsid w:val="00FF74AF"/>
    <w:rsid w:val="00FF78A8"/>
    <w:rsid w:val="00FF78AE"/>
    <w:rsid w:val="00FF7B96"/>
    <w:rsid w:val="00FF7E7A"/>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silver" stroke="f">
      <v:fill color="silver"/>
      <v:stroke dashstyle="1 1" weight="4.5pt" linestyle="thickThin" on="f"/>
      <v:textbox inset="2.4065mm,1.20325mm,2.4065mm,1.20325mm"/>
      <o:colormru v:ext="edit" colors="#cc0,#006,#e1ff93"/>
    </o:shapedefaults>
    <o:shapelayout v:ext="edit">
      <o:idmap v:ext="edit" data="2"/>
    </o:shapelayout>
  </w:shapeDefaults>
  <w:decimalSymbol w:val="."/>
  <w:listSeparator w:val=","/>
  <w14:docId w14:val="5952AD2D"/>
  <w15:chartTrackingRefBased/>
  <w15:docId w15:val="{1533E695-1C8A-40BE-9761-8DA916F03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 w:qFormat="1"/>
    <w:lsdException w:name="heading 3" w:uiPriority="9" w:qFormat="1"/>
    <w:lsdException w:name="heading 4" w:uiPriority="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652D"/>
    <w:pPr>
      <w:jc w:val="both"/>
    </w:pPr>
    <w:rPr>
      <w:rFonts w:ascii="Cambria" w:hAnsi="Cambria"/>
      <w:szCs w:val="24"/>
      <w:lang w:val="en-US" w:eastAsia="en-US"/>
    </w:rPr>
  </w:style>
  <w:style w:type="paragraph" w:styleId="Heading1">
    <w:name w:val="heading 1"/>
    <w:aliases w:val="Heading 1-New,H1,Main heading,Part,Document,h1,Chapter,Main Section,Section Header,DPHead1,Project 1,RFS,Tempo Heading 1,Outline1,1,section 1,Heading appendix,Perot,Header 1,II+,I,Class Heading,PIM 1,Attribute Heading 1,Xpedior1,I1,a,Heading,c"/>
    <w:basedOn w:val="Normal"/>
    <w:next w:val="Normal"/>
    <w:link w:val="Heading1Char"/>
    <w:uiPriority w:val="99"/>
    <w:qFormat/>
    <w:rsid w:val="00FA652D"/>
    <w:pPr>
      <w:keepNext/>
      <w:numPr>
        <w:numId w:val="28"/>
      </w:numPr>
      <w:outlineLvl w:val="0"/>
    </w:pPr>
    <w:rPr>
      <w:b/>
      <w:bCs/>
      <w:color w:val="002060"/>
      <w:sz w:val="28"/>
    </w:rPr>
  </w:style>
  <w:style w:type="paragraph" w:styleId="Heading2">
    <w:name w:val="heading 2"/>
    <w:aliases w:val="H2,h2,Tempo Heading 2,head,Sub-heading,style2,Chapter Title,2,Section,Header 2,Func Header,Level 2 Topic Heading,Major,Project 2,RFS 2,Heading 1.1,Outline2,Head2,Heading 2 Hidden,section 1.1,Header 21,Func Header1,Header 22,Func Header2,A,h22"/>
    <w:basedOn w:val="Normal"/>
    <w:next w:val="Normal"/>
    <w:uiPriority w:val="9"/>
    <w:qFormat/>
    <w:rsid w:val="00FA652D"/>
    <w:pPr>
      <w:keepNext/>
      <w:numPr>
        <w:ilvl w:val="1"/>
        <w:numId w:val="28"/>
      </w:numPr>
      <w:outlineLvl w:val="1"/>
    </w:pPr>
    <w:rPr>
      <w:b/>
      <w:bCs/>
      <w:color w:val="000000" w:themeColor="text1"/>
    </w:rPr>
  </w:style>
  <w:style w:type="paragraph" w:styleId="Heading3">
    <w:name w:val="heading 3"/>
    <w:aliases w:val="h3,Head3,3,Level 3 Head,H3,h31,Head31,31,1.2.3.,Paragraph,2nd Level...,2nd Level Head,h3 sub heading,Tempo Heading 3,Outline3,Minor,Topic Title,top,Subhead B,見出し 3,??? 3,H31,Table Attribute Heading,subhead,L3,dd heading 3,dh3,sub-sub,3 bullet"/>
    <w:basedOn w:val="Normal"/>
    <w:next w:val="Normal"/>
    <w:link w:val="Heading3Char"/>
    <w:uiPriority w:val="9"/>
    <w:qFormat/>
    <w:rsid w:val="00BE476E"/>
    <w:pPr>
      <w:keepNext/>
      <w:numPr>
        <w:ilvl w:val="2"/>
        <w:numId w:val="28"/>
      </w:numPr>
      <w:spacing w:before="240" w:after="60"/>
      <w:outlineLvl w:val="2"/>
    </w:pPr>
    <w:rPr>
      <w:rFonts w:ascii="Arial" w:hAnsi="Arial" w:cs="Arial"/>
      <w:b/>
      <w:bCs/>
      <w:sz w:val="26"/>
      <w:szCs w:val="26"/>
    </w:rPr>
  </w:style>
  <w:style w:type="paragraph" w:styleId="Heading4">
    <w:name w:val="heading 4"/>
    <w:aliases w:val="Xpedior4,Tempo Heading 4,Map Title,Sub-paragraph,3rd Level Head,H4,h4,4,Heading3.5,1.2.3.4.,h21,2nd Level Head1,Head32,32,Level 3 Head1,h311,Head311,311,4th Level Head,Paragraph1,Sub-Minor,Case Sub-Header,heading4,Attribute indented,Heading 4R"/>
    <w:basedOn w:val="Normal"/>
    <w:next w:val="Normal"/>
    <w:link w:val="Heading4Char"/>
    <w:autoRedefine/>
    <w:uiPriority w:val="9"/>
    <w:qFormat/>
    <w:rsid w:val="006254F4"/>
    <w:pPr>
      <w:keepNext/>
      <w:numPr>
        <w:ilvl w:val="3"/>
        <w:numId w:val="25"/>
      </w:numPr>
      <w:spacing w:before="240" w:after="60"/>
      <w:outlineLvl w:val="3"/>
    </w:pPr>
    <w:rPr>
      <w:rFonts w:ascii="Aptos" w:hAnsi="Aptos" w:cs="Arial"/>
      <w:b/>
      <w:bCs/>
      <w:sz w:val="22"/>
      <w:szCs w:val="22"/>
      <w:lang w:val="en-GB"/>
    </w:rPr>
  </w:style>
  <w:style w:type="paragraph" w:styleId="Heading5">
    <w:name w:val="heading 5"/>
    <w:aliases w:val="h5,((1)),5,H5-Heading 5,l5,heading5,Heading5,H5,Roman list,L1 Heading 5,((1)) Car,Subheading,Appendix Heading,Heading 5   Appendix A to X,Appendix A to X,Descrizione requisito,H5-Heading 5&#10;,heading 5,5 sub-bullet,sb,Level 3 - i,Para5,i) ii) ii"/>
    <w:basedOn w:val="Normal"/>
    <w:next w:val="Normal"/>
    <w:uiPriority w:val="99"/>
    <w:qFormat/>
    <w:rsid w:val="00BE476E"/>
    <w:pPr>
      <w:keepNext/>
      <w:widowControl w:val="0"/>
      <w:numPr>
        <w:ilvl w:val="4"/>
        <w:numId w:val="28"/>
      </w:numPr>
      <w:suppressAutoHyphens/>
      <w:spacing w:after="86"/>
      <w:jc w:val="center"/>
      <w:outlineLvl w:val="4"/>
    </w:pPr>
    <w:rPr>
      <w:rFonts w:ascii="Tahoma" w:eastAsia="Lucida Sans Unicode" w:hAnsi="Tahoma" w:cs="Tahoma"/>
      <w:b/>
      <w:bCs/>
      <w:color w:val="FFFFFF"/>
      <w:sz w:val="22"/>
      <w:szCs w:val="20"/>
      <w:lang w:val="en-GB"/>
    </w:rPr>
  </w:style>
  <w:style w:type="paragraph" w:styleId="Heading6">
    <w:name w:val="heading 6"/>
    <w:aliases w:val="h6,Sub-bullet point,H6,ASAPHeading 6,Heading6,6,Legal Level 1.,((a)),Requirement,Bullet list,Annexe 1,Annexe 11,Annexe 12,Annexe 13,Annexe 14,Annexe 15,Annexe 16,Annexe 17,L1 Heading 6,PIM 6,Bullet list1,Bullet list2,Bullet list3,Bullet list4"/>
    <w:basedOn w:val="Normal"/>
    <w:next w:val="Normal"/>
    <w:uiPriority w:val="99"/>
    <w:qFormat/>
    <w:rsid w:val="00BE476E"/>
    <w:pPr>
      <w:keepNext/>
      <w:numPr>
        <w:ilvl w:val="5"/>
        <w:numId w:val="28"/>
      </w:numPr>
      <w:jc w:val="center"/>
      <w:outlineLvl w:val="5"/>
    </w:pPr>
    <w:rPr>
      <w:rFonts w:ascii="Tahoma" w:hAnsi="Tahoma"/>
      <w:noProof/>
      <w:sz w:val="22"/>
      <w:lang w:val="en-GB"/>
    </w:rPr>
  </w:style>
  <w:style w:type="paragraph" w:styleId="Heading7">
    <w:name w:val="heading 7"/>
    <w:aliases w:val="h7,Legal Level 1.1.,7,ExhibitTitle,st,Objective,heading7,req3,Legal Level 1.1.1.1.1.1.1,Para no numbering,Appendix,App Heading1,Annexe 2,Annexe 21,Annexe 22,Annexe 23,Annexe 24,Annexe 25,Annexe 26,Annexe 27,L1 Heading 7,PIM 7,letter list,H7"/>
    <w:basedOn w:val="Normal"/>
    <w:next w:val="Normal"/>
    <w:uiPriority w:val="99"/>
    <w:qFormat/>
    <w:rsid w:val="00BE476E"/>
    <w:pPr>
      <w:keepNext/>
      <w:numPr>
        <w:ilvl w:val="6"/>
        <w:numId w:val="28"/>
      </w:numPr>
      <w:outlineLvl w:val="6"/>
    </w:pPr>
    <w:rPr>
      <w:rFonts w:ascii="Tahoma" w:hAnsi="Tahoma"/>
      <w:b/>
      <w:bCs/>
      <w:color w:val="FFFFFF"/>
      <w:sz w:val="22"/>
      <w:lang w:val="en-GB"/>
    </w:rPr>
  </w:style>
  <w:style w:type="paragraph" w:styleId="Heading8">
    <w:name w:val="heading 8"/>
    <w:aliases w:val="h8,OurHeadings,Legal Level 1.1.1.,8,FigureTitle,Condition,requirement,req2,req,No num/gap,Appendix Sub-Sub-Sub-Heading,Appendices Sub-Heading,Legal Level 1.1.1.1,Legal Level 1.1.1.2,Legal Level 1.1.1.3,Legal Level 1.1.1.11,Legal Level 1.1.1.21"/>
    <w:basedOn w:val="Normal"/>
    <w:next w:val="Normal"/>
    <w:uiPriority w:val="99"/>
    <w:qFormat/>
    <w:rsid w:val="00BE476E"/>
    <w:pPr>
      <w:keepNext/>
      <w:numPr>
        <w:ilvl w:val="7"/>
        <w:numId w:val="28"/>
      </w:numPr>
      <w:jc w:val="center"/>
      <w:outlineLvl w:val="7"/>
    </w:pPr>
    <w:rPr>
      <w:rFonts w:ascii="Tahoma" w:hAnsi="Tahoma" w:cs="Arial"/>
      <w:b/>
      <w:color w:val="FFFFFF"/>
      <w:lang w:val="en-GB"/>
    </w:rPr>
  </w:style>
  <w:style w:type="paragraph" w:styleId="Heading9">
    <w:name w:val="heading 9"/>
    <w:aliases w:val="h9,RFP Reference,9,Cond'l Reqt.,rb,req bullet,req1,heading 9,Legal Level 1.1.1.1.,Code eg's,App1,App Heading,Titre 10,Legal Level 1.1.1.1.1,Legal Level 1.1.1.1.2,Legal Level 1.1.1.1.3,Legal Level 1.1.1.1.11,Legal Level 1.1.1.1.21,table title"/>
    <w:basedOn w:val="Normal"/>
    <w:next w:val="Normal"/>
    <w:uiPriority w:val="99"/>
    <w:qFormat/>
    <w:rsid w:val="00BE476E"/>
    <w:pPr>
      <w:numPr>
        <w:ilvl w:val="8"/>
        <w:numId w:val="2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2 Char,h2 Char,Tempo Heading 2 Char,head Char,Sub-heading Char,style2 Char,Chapter Title Char,2 Char,Section Char,Header 2 Char,Func Header Char,Level 2 Topic Heading Char,Major Char,Project 2 Char,RFS 2 Char,Heading 1.1 Char,Head2 Char"/>
    <w:uiPriority w:val="9"/>
    <w:rsid w:val="00BE476E"/>
    <w:rPr>
      <w:rFonts w:ascii="Futura Bk BT" w:hAnsi="Futura Bk BT"/>
      <w:b/>
      <w:bCs/>
      <w:sz w:val="24"/>
      <w:szCs w:val="24"/>
      <w:lang w:val="en-US" w:eastAsia="en-US" w:bidi="ar-SA"/>
    </w:rPr>
  </w:style>
  <w:style w:type="paragraph" w:customStyle="1" w:styleId="Char20">
    <w:name w:val="Char2"/>
    <w:basedOn w:val="Normal"/>
    <w:rsid w:val="00BE476E"/>
    <w:pPr>
      <w:spacing w:after="160" w:line="240" w:lineRule="exact"/>
    </w:pPr>
    <w:rPr>
      <w:rFonts w:ascii="Verdana" w:hAnsi="Verdana" w:cs="Tahoma"/>
      <w:szCs w:val="20"/>
    </w:rPr>
  </w:style>
  <w:style w:type="paragraph" w:styleId="Header">
    <w:name w:val="header"/>
    <w:aliases w:val="h,smith hidden,Draft,*Header,Cover Page,Header - HPS Document"/>
    <w:basedOn w:val="Normal"/>
    <w:link w:val="HeaderChar"/>
    <w:uiPriority w:val="99"/>
    <w:rsid w:val="00BE476E"/>
    <w:pPr>
      <w:tabs>
        <w:tab w:val="center" w:pos="4320"/>
        <w:tab w:val="right" w:pos="8640"/>
      </w:tabs>
    </w:pPr>
  </w:style>
  <w:style w:type="paragraph" w:styleId="Footer">
    <w:name w:val="footer"/>
    <w:aliases w:val="Fusszeile"/>
    <w:basedOn w:val="Normal"/>
    <w:link w:val="FooterChar"/>
    <w:rsid w:val="00BE476E"/>
    <w:pPr>
      <w:tabs>
        <w:tab w:val="center" w:pos="4320"/>
        <w:tab w:val="right" w:pos="8640"/>
      </w:tabs>
    </w:pPr>
  </w:style>
  <w:style w:type="character" w:styleId="PageNumber">
    <w:name w:val="page number"/>
    <w:basedOn w:val="DefaultParagraphFont"/>
    <w:rsid w:val="00BE476E"/>
  </w:style>
  <w:style w:type="paragraph" w:customStyle="1" w:styleId="TitleFont">
    <w:name w:val="Title Font"/>
    <w:basedOn w:val="Normal"/>
    <w:autoRedefine/>
    <w:rsid w:val="00C457EA"/>
    <w:pPr>
      <w:overflowPunct w:val="0"/>
      <w:autoSpaceDE w:val="0"/>
      <w:autoSpaceDN w:val="0"/>
      <w:adjustRightInd w:val="0"/>
      <w:spacing w:line="280" w:lineRule="atLeast"/>
      <w:textAlignment w:val="baseline"/>
    </w:pPr>
    <w:rPr>
      <w:rFonts w:ascii="Futura Hv BT" w:hAnsi="Futura Hv BT" w:cs="Arial"/>
      <w:b/>
      <w:smallCaps/>
      <w:spacing w:val="20"/>
      <w:sz w:val="22"/>
      <w:szCs w:val="32"/>
    </w:rPr>
  </w:style>
  <w:style w:type="paragraph" w:customStyle="1" w:styleId="TitleBold">
    <w:name w:val="Title Bold"/>
    <w:basedOn w:val="Normal"/>
    <w:rsid w:val="00BE476E"/>
    <w:rPr>
      <w:rFonts w:ascii="Arial Bold" w:hAnsi="Arial Bold"/>
      <w:b/>
      <w:sz w:val="28"/>
    </w:rPr>
  </w:style>
  <w:style w:type="paragraph" w:customStyle="1" w:styleId="Style1">
    <w:name w:val="Style1"/>
    <w:basedOn w:val="Normal"/>
    <w:rsid w:val="00BE476E"/>
    <w:pPr>
      <w:overflowPunct w:val="0"/>
      <w:autoSpaceDE w:val="0"/>
      <w:autoSpaceDN w:val="0"/>
      <w:adjustRightInd w:val="0"/>
      <w:spacing w:line="280" w:lineRule="atLeast"/>
      <w:textAlignment w:val="baseline"/>
    </w:pPr>
    <w:rPr>
      <w:rFonts w:ascii="Arial Bold" w:hAnsi="Arial Bold"/>
      <w:b/>
      <w:smallCaps/>
      <w:sz w:val="35"/>
      <w:szCs w:val="35"/>
    </w:rPr>
  </w:style>
  <w:style w:type="paragraph" w:customStyle="1" w:styleId="NORMALNEW">
    <w:name w:val="NORMAL NEW"/>
    <w:basedOn w:val="Normal"/>
    <w:link w:val="NORMALNEWChar"/>
    <w:autoRedefine/>
    <w:rsid w:val="009E3437"/>
    <w:rPr>
      <w:rFonts w:ascii="Tahoma" w:hAnsi="Tahoma"/>
      <w:bCs/>
      <w:sz w:val="22"/>
      <w:szCs w:val="22"/>
    </w:rPr>
  </w:style>
  <w:style w:type="paragraph" w:customStyle="1" w:styleId="NormalBOLDNEW">
    <w:name w:val="Normal BOLD NEW"/>
    <w:basedOn w:val="Normal"/>
    <w:rsid w:val="00BE476E"/>
    <w:rPr>
      <w:rFonts w:ascii="Arial Bold" w:hAnsi="Arial Bold"/>
      <w:b/>
      <w:sz w:val="22"/>
    </w:rPr>
  </w:style>
  <w:style w:type="paragraph" w:customStyle="1" w:styleId="Bullet1NEW">
    <w:name w:val="Bullet 1 NEW"/>
    <w:basedOn w:val="Normal"/>
    <w:autoRedefine/>
    <w:rsid w:val="00BE476E"/>
    <w:pPr>
      <w:numPr>
        <w:numId w:val="1"/>
      </w:numPr>
    </w:pPr>
    <w:rPr>
      <w:rFonts w:ascii="Arial" w:hAnsi="Arial"/>
      <w:bCs/>
      <w:sz w:val="22"/>
      <w:lang w:val="en-GB"/>
    </w:rPr>
  </w:style>
  <w:style w:type="paragraph" w:customStyle="1" w:styleId="heading1NEW">
    <w:name w:val="heading 1 NEW"/>
    <w:basedOn w:val="Heading1"/>
    <w:autoRedefine/>
    <w:rsid w:val="00BE476E"/>
    <w:pPr>
      <w:widowControl w:val="0"/>
      <w:numPr>
        <w:numId w:val="3"/>
      </w:numPr>
      <w:shd w:val="clear" w:color="auto" w:fill="C00000"/>
      <w:tabs>
        <w:tab w:val="clear" w:pos="720"/>
        <w:tab w:val="num" w:pos="360"/>
      </w:tabs>
      <w:suppressAutoHyphens/>
      <w:spacing w:before="240" w:after="60" w:line="300" w:lineRule="atLeast"/>
      <w:ind w:left="0" w:firstLine="0"/>
    </w:pPr>
    <w:rPr>
      <w:rFonts w:ascii="Arial" w:eastAsia="Lucida Sans Unicode" w:hAnsi="Arial" w:cs="Tahoma"/>
      <w:bCs w:val="0"/>
      <w:smallCaps/>
      <w:color w:val="auto"/>
      <w:kern w:val="32"/>
      <w:szCs w:val="32"/>
    </w:rPr>
  </w:style>
  <w:style w:type="paragraph" w:customStyle="1" w:styleId="Heading2NEW">
    <w:name w:val="Heading 2 NEW"/>
    <w:basedOn w:val="Heading2"/>
    <w:rsid w:val="00BE476E"/>
    <w:pPr>
      <w:keepLines/>
      <w:widowControl w:val="0"/>
      <w:tabs>
        <w:tab w:val="num" w:pos="720"/>
      </w:tabs>
      <w:suppressAutoHyphens/>
      <w:spacing w:before="280" w:after="120"/>
      <w:ind w:left="720" w:hanging="360"/>
    </w:pPr>
    <w:rPr>
      <w:rFonts w:ascii="Arial Bold" w:eastAsia="Lucida Sans Unicode" w:hAnsi="Arial Bold" w:cs="Tahoma"/>
      <w:kern w:val="24"/>
      <w:szCs w:val="20"/>
    </w:rPr>
  </w:style>
  <w:style w:type="character" w:customStyle="1" w:styleId="Heading2NEWChar">
    <w:name w:val="Heading 2 NEW Char"/>
    <w:rsid w:val="00BE476E"/>
    <w:rPr>
      <w:rFonts w:ascii="Arial Bold" w:eastAsia="Lucida Sans Unicode" w:hAnsi="Arial Bold" w:cs="Tahoma"/>
      <w:b/>
      <w:bCs/>
      <w:kern w:val="24"/>
      <w:sz w:val="24"/>
      <w:szCs w:val="24"/>
      <w:lang w:bidi="ar-SA"/>
    </w:rPr>
  </w:style>
  <w:style w:type="paragraph" w:customStyle="1" w:styleId="Heading3NEW">
    <w:name w:val="Heading 3 NEW"/>
    <w:basedOn w:val="Heading2"/>
    <w:rsid w:val="00BE476E"/>
    <w:pPr>
      <w:keepLines/>
      <w:widowControl w:val="0"/>
      <w:tabs>
        <w:tab w:val="num" w:pos="360"/>
      </w:tabs>
      <w:suppressAutoHyphens/>
      <w:spacing w:before="280" w:after="120"/>
    </w:pPr>
    <w:rPr>
      <w:rFonts w:ascii="Arial Bold" w:eastAsia="Lucida Sans Unicode" w:hAnsi="Arial Bold" w:cs="Tahoma"/>
      <w:kern w:val="24"/>
      <w:sz w:val="22"/>
      <w:szCs w:val="20"/>
    </w:rPr>
  </w:style>
  <w:style w:type="paragraph" w:customStyle="1" w:styleId="Bullet2NEW">
    <w:name w:val="Bullet 2 NEW"/>
    <w:basedOn w:val="Normal"/>
    <w:autoRedefine/>
    <w:rsid w:val="00BE476E"/>
    <w:pPr>
      <w:numPr>
        <w:numId w:val="4"/>
      </w:numPr>
      <w:spacing w:before="60"/>
    </w:pPr>
    <w:rPr>
      <w:rFonts w:ascii="Arial" w:hAnsi="Arial"/>
      <w:bCs/>
      <w:sz w:val="22"/>
      <w:lang w:val="en-GB"/>
    </w:rPr>
  </w:style>
  <w:style w:type="paragraph" w:customStyle="1" w:styleId="Bullet3NEW">
    <w:name w:val="Bullet 3 NEW"/>
    <w:basedOn w:val="Normal"/>
    <w:autoRedefine/>
    <w:rsid w:val="00BE476E"/>
    <w:pPr>
      <w:numPr>
        <w:numId w:val="5"/>
      </w:numPr>
      <w:spacing w:before="60"/>
    </w:pPr>
    <w:rPr>
      <w:rFonts w:ascii="Arial" w:hAnsi="Arial"/>
      <w:bCs/>
      <w:sz w:val="22"/>
      <w:lang w:val="en-GB"/>
    </w:rPr>
  </w:style>
  <w:style w:type="character" w:styleId="Hyperlink">
    <w:name w:val="Hyperlink"/>
    <w:uiPriority w:val="99"/>
    <w:rsid w:val="00BE476E"/>
    <w:rPr>
      <w:color w:val="0000FF"/>
      <w:u w:val="single"/>
    </w:rPr>
  </w:style>
  <w:style w:type="paragraph" w:customStyle="1" w:styleId="TOCNEW">
    <w:name w:val="TOC NEW"/>
    <w:basedOn w:val="TOC1"/>
    <w:rsid w:val="00BE476E"/>
    <w:pPr>
      <w:tabs>
        <w:tab w:val="left" w:pos="660"/>
        <w:tab w:val="right" w:leader="dot" w:pos="8299"/>
      </w:tabs>
      <w:jc w:val="center"/>
    </w:pPr>
    <w:rPr>
      <w:rFonts w:ascii="Arial Bold" w:hAnsi="Arial Bold"/>
      <w:b w:val="0"/>
      <w:noProof/>
    </w:rPr>
  </w:style>
  <w:style w:type="paragraph" w:styleId="TOC1">
    <w:name w:val="toc 1"/>
    <w:basedOn w:val="Normal"/>
    <w:next w:val="Normal"/>
    <w:autoRedefine/>
    <w:uiPriority w:val="39"/>
    <w:rsid w:val="00EB19A2"/>
    <w:pPr>
      <w:tabs>
        <w:tab w:val="left" w:pos="540"/>
        <w:tab w:val="left" w:pos="1080"/>
        <w:tab w:val="right" w:leader="dot" w:pos="10620"/>
      </w:tabs>
      <w:spacing w:before="60" w:after="60"/>
      <w:ind w:left="540" w:hanging="540"/>
    </w:pPr>
    <w:rPr>
      <w:rFonts w:ascii="Tahoma" w:hAnsi="Tahoma"/>
      <w:b/>
      <w:smallCaps/>
      <w:spacing w:val="10"/>
      <w:sz w:val="22"/>
      <w:szCs w:val="22"/>
    </w:rPr>
  </w:style>
  <w:style w:type="paragraph" w:styleId="TOC2">
    <w:name w:val="toc 2"/>
    <w:basedOn w:val="Normal"/>
    <w:next w:val="Normal"/>
    <w:autoRedefine/>
    <w:uiPriority w:val="39"/>
    <w:rsid w:val="00A93608"/>
    <w:pPr>
      <w:tabs>
        <w:tab w:val="left" w:pos="1440"/>
        <w:tab w:val="right" w:leader="dot" w:pos="10610"/>
      </w:tabs>
      <w:spacing w:before="60" w:after="60"/>
      <w:ind w:left="1440" w:hanging="900"/>
    </w:pPr>
    <w:rPr>
      <w:rFonts w:ascii="Tahoma" w:hAnsi="Tahoma"/>
      <w:smallCaps/>
      <w:spacing w:val="10"/>
      <w:szCs w:val="20"/>
    </w:rPr>
  </w:style>
  <w:style w:type="paragraph" w:styleId="List">
    <w:name w:val="List"/>
    <w:basedOn w:val="BodyText"/>
    <w:rsid w:val="00BE476E"/>
    <w:pPr>
      <w:widowControl w:val="0"/>
      <w:suppressAutoHyphens/>
    </w:pPr>
    <w:rPr>
      <w:rFonts w:ascii="Tahoma" w:eastAsia="Lucida Sans Unicode" w:hAnsi="Tahoma" w:cs="Tahoma"/>
      <w:sz w:val="22"/>
      <w:szCs w:val="20"/>
    </w:rPr>
  </w:style>
  <w:style w:type="paragraph" w:styleId="BodyText">
    <w:name w:val="Body Text"/>
    <w:aliases w:val="RFQ Text,RFQ,Body Text Char Char,bt,body text,BODY TEXT,t,txt1,T1,Title 1,EDStext,sp,bodytext,bullet title,sbs,block text,Resume Text,BT,bt4,body text4,bt5,body text5,bt1,body text1,Block text,tx,text,Justified,plain paragraph,pp,RFP Text,Text"/>
    <w:basedOn w:val="Normal"/>
    <w:link w:val="BodyTextChar"/>
    <w:rsid w:val="00BE476E"/>
    <w:pPr>
      <w:spacing w:after="120"/>
    </w:pPr>
  </w:style>
  <w:style w:type="paragraph" w:styleId="TOC3">
    <w:name w:val="toc 3"/>
    <w:basedOn w:val="Normal"/>
    <w:next w:val="Normal"/>
    <w:autoRedefine/>
    <w:uiPriority w:val="39"/>
    <w:rsid w:val="00BE476E"/>
    <w:pPr>
      <w:ind w:left="480"/>
    </w:pPr>
  </w:style>
  <w:style w:type="paragraph" w:styleId="CommentText">
    <w:name w:val="annotation text"/>
    <w:basedOn w:val="Normal"/>
    <w:link w:val="CommentTextChar"/>
    <w:rsid w:val="00BE476E"/>
    <w:pPr>
      <w:widowControl w:val="0"/>
      <w:suppressAutoHyphens/>
    </w:pPr>
    <w:rPr>
      <w:rFonts w:ascii="Tahoma" w:eastAsia="Lucida Sans Unicode" w:hAnsi="Tahoma"/>
      <w:szCs w:val="20"/>
    </w:rPr>
  </w:style>
  <w:style w:type="paragraph" w:customStyle="1" w:styleId="SubheadingCentreNEW">
    <w:name w:val="Subheading Centre NEW"/>
    <w:basedOn w:val="Normal"/>
    <w:rsid w:val="00BE476E"/>
    <w:pPr>
      <w:shd w:val="clear" w:color="auto" w:fill="C00000"/>
      <w:spacing w:before="240" w:after="240"/>
      <w:jc w:val="center"/>
    </w:pPr>
    <w:rPr>
      <w:rFonts w:ascii="Arial Bold" w:hAnsi="Arial Bold" w:cs="Arial Bold"/>
      <w:b/>
      <w:bCs/>
      <w:spacing w:val="20"/>
      <w:lang w:val="en-GB"/>
    </w:rPr>
  </w:style>
  <w:style w:type="paragraph" w:customStyle="1" w:styleId="TableHeaderText">
    <w:name w:val="Table Header Text"/>
    <w:basedOn w:val="Normal"/>
    <w:rsid w:val="00BE476E"/>
    <w:pPr>
      <w:widowControl w:val="0"/>
      <w:suppressAutoHyphens/>
    </w:pPr>
    <w:rPr>
      <w:rFonts w:ascii="Tahoma" w:eastAsia="Lucida Sans Unicode" w:hAnsi="Tahoma" w:cs="Tahoma"/>
      <w:b/>
      <w:bCs/>
      <w:sz w:val="22"/>
      <w:szCs w:val="20"/>
    </w:rPr>
  </w:style>
  <w:style w:type="character" w:styleId="CommentReference">
    <w:name w:val="annotation reference"/>
    <w:semiHidden/>
    <w:rsid w:val="00BE476E"/>
    <w:rPr>
      <w:sz w:val="16"/>
      <w:szCs w:val="16"/>
    </w:rPr>
  </w:style>
  <w:style w:type="paragraph" w:styleId="CommentSubject">
    <w:name w:val="annotation subject"/>
    <w:basedOn w:val="CommentText"/>
    <w:next w:val="CommentText"/>
    <w:semiHidden/>
    <w:rsid w:val="00BE476E"/>
    <w:pPr>
      <w:widowControl/>
      <w:suppressAutoHyphens w:val="0"/>
      <w:jc w:val="left"/>
    </w:pPr>
    <w:rPr>
      <w:rFonts w:ascii="Times New Roman" w:eastAsia="Times New Roman" w:hAnsi="Times New Roman"/>
      <w:b/>
      <w:bCs/>
    </w:rPr>
  </w:style>
  <w:style w:type="paragraph" w:styleId="BalloonText">
    <w:name w:val="Balloon Text"/>
    <w:basedOn w:val="Normal"/>
    <w:semiHidden/>
    <w:rsid w:val="00BE476E"/>
    <w:rPr>
      <w:rFonts w:ascii="Tahoma" w:hAnsi="Tahoma" w:cs="Tahoma"/>
      <w:sz w:val="16"/>
      <w:szCs w:val="16"/>
    </w:rPr>
  </w:style>
  <w:style w:type="paragraph" w:styleId="ListBullet">
    <w:name w:val="List Bullet"/>
    <w:basedOn w:val="Normal"/>
    <w:rsid w:val="00BE476E"/>
    <w:pPr>
      <w:numPr>
        <w:numId w:val="6"/>
      </w:numPr>
    </w:pPr>
  </w:style>
  <w:style w:type="paragraph" w:customStyle="1" w:styleId="TEXT1">
    <w:name w:val="TEXT1"/>
    <w:basedOn w:val="BodyText"/>
    <w:rsid w:val="00BE476E"/>
    <w:pPr>
      <w:spacing w:line="280" w:lineRule="exact"/>
    </w:pPr>
    <w:rPr>
      <w:rFonts w:ascii="Arial" w:hAnsi="Arial"/>
      <w:spacing w:val="-5"/>
      <w:szCs w:val="20"/>
      <w:lang w:val="en-GB"/>
    </w:rPr>
  </w:style>
  <w:style w:type="paragraph" w:customStyle="1" w:styleId="BodyText1">
    <w:name w:val="Body Text1"/>
    <w:basedOn w:val="Normal"/>
    <w:link w:val="BodytextChar0"/>
    <w:rsid w:val="00BE476E"/>
    <w:pPr>
      <w:spacing w:before="120" w:after="120"/>
    </w:pPr>
    <w:rPr>
      <w:snapToGrid w:val="0"/>
      <w:sz w:val="22"/>
      <w:szCs w:val="22"/>
      <w:lang w:val="en-GB"/>
    </w:rPr>
  </w:style>
  <w:style w:type="paragraph" w:customStyle="1" w:styleId="HCLBodyText">
    <w:name w:val="HCL Body Text"/>
    <w:basedOn w:val="BodyText"/>
    <w:rsid w:val="00BE476E"/>
    <w:pPr>
      <w:spacing w:after="0"/>
    </w:pPr>
    <w:rPr>
      <w:rFonts w:ascii="Trebuchet MS" w:hAnsi="Trebuchet MS"/>
      <w:color w:val="000080"/>
    </w:rPr>
  </w:style>
  <w:style w:type="paragraph" w:styleId="NormalWeb">
    <w:name w:val="Normal (Web)"/>
    <w:basedOn w:val="Normal"/>
    <w:uiPriority w:val="99"/>
    <w:rsid w:val="00BE476E"/>
    <w:pPr>
      <w:spacing w:before="100" w:beforeAutospacing="1" w:after="100" w:afterAutospacing="1"/>
    </w:pPr>
  </w:style>
  <w:style w:type="paragraph" w:customStyle="1" w:styleId="font5">
    <w:name w:val="font5"/>
    <w:basedOn w:val="Normal"/>
    <w:rsid w:val="00BE476E"/>
    <w:pPr>
      <w:spacing w:before="100" w:beforeAutospacing="1" w:after="100" w:afterAutospacing="1"/>
    </w:pPr>
    <w:rPr>
      <w:rFonts w:ascii="Arial" w:eastAsia="Arial Unicode MS" w:hAnsi="Arial" w:cs="Arial"/>
      <w:b/>
      <w:bCs/>
    </w:rPr>
  </w:style>
  <w:style w:type="paragraph" w:customStyle="1" w:styleId="NormalBW">
    <w:name w:val="Normal BW"/>
    <w:basedOn w:val="Normal"/>
    <w:autoRedefine/>
    <w:rsid w:val="00BE476E"/>
    <w:pPr>
      <w:adjustRightInd w:val="0"/>
      <w:spacing w:before="120"/>
      <w:textAlignment w:val="baseline"/>
    </w:pPr>
    <w:rPr>
      <w:rFonts w:ascii="Arial" w:hAnsi="Arial" w:cs="Arial"/>
      <w:b/>
      <w:szCs w:val="20"/>
      <w:lang w:val="en-ZA"/>
    </w:rPr>
  </w:style>
  <w:style w:type="paragraph" w:customStyle="1" w:styleId="StyleHeading2h2head2majorH2H21H22H23H211H221H24H25H261">
    <w:name w:val="Style Heading 2h2head2majorH2H21H22H23H211H221H24H25H26...1"/>
    <w:basedOn w:val="Heading2"/>
    <w:rsid w:val="00BE476E"/>
    <w:pPr>
      <w:tabs>
        <w:tab w:val="left" w:pos="480"/>
        <w:tab w:val="right" w:pos="11360"/>
      </w:tabs>
      <w:spacing w:before="240" w:line="360" w:lineRule="auto"/>
      <w:ind w:left="578" w:right="357" w:hanging="578"/>
    </w:pPr>
    <w:rPr>
      <w:rFonts w:ascii="Arial" w:hAnsi="Arial"/>
      <w:b w:val="0"/>
      <w:bCs w:val="0"/>
      <w:sz w:val="28"/>
      <w:szCs w:val="20"/>
      <w:lang w:val="en-GB"/>
    </w:rPr>
  </w:style>
  <w:style w:type="paragraph" w:customStyle="1" w:styleId="Bullet2">
    <w:name w:val="Bullet2"/>
    <w:basedOn w:val="Normal"/>
    <w:rsid w:val="00BE476E"/>
    <w:pPr>
      <w:numPr>
        <w:numId w:val="7"/>
      </w:numPr>
      <w:spacing w:before="60"/>
    </w:pPr>
    <w:rPr>
      <w:rFonts w:ascii="Arial" w:hAnsi="Arial"/>
      <w:sz w:val="22"/>
      <w:szCs w:val="20"/>
      <w:lang w:val="en-GB"/>
    </w:rPr>
  </w:style>
  <w:style w:type="paragraph" w:customStyle="1" w:styleId="FootnoteTextReference">
    <w:name w:val="Footnote Text/Reference"/>
    <w:basedOn w:val="Footer"/>
    <w:rsid w:val="00BE476E"/>
    <w:pPr>
      <w:tabs>
        <w:tab w:val="clear" w:pos="4320"/>
        <w:tab w:val="center" w:pos="720"/>
        <w:tab w:val="left" w:pos="1440"/>
      </w:tabs>
      <w:jc w:val="center"/>
    </w:pPr>
    <w:rPr>
      <w:rFonts w:ascii="Tahoma" w:hAnsi="Tahoma" w:cs="Tahoma"/>
      <w:noProof/>
      <w:sz w:val="22"/>
      <w:szCs w:val="20"/>
      <w:lang w:val="en-GB"/>
    </w:rPr>
  </w:style>
  <w:style w:type="paragraph" w:styleId="BodyText3">
    <w:name w:val="Body Text 3"/>
    <w:basedOn w:val="Normal"/>
    <w:rsid w:val="00BE476E"/>
    <w:pPr>
      <w:spacing w:after="120"/>
    </w:pPr>
    <w:rPr>
      <w:sz w:val="16"/>
      <w:szCs w:val="16"/>
    </w:rPr>
  </w:style>
  <w:style w:type="paragraph" w:styleId="List2">
    <w:name w:val="List 2"/>
    <w:basedOn w:val="Normal"/>
    <w:rsid w:val="00BE476E"/>
    <w:pPr>
      <w:ind w:left="720" w:hanging="360"/>
    </w:pPr>
  </w:style>
  <w:style w:type="paragraph" w:customStyle="1" w:styleId="Subheadingcentre">
    <w:name w:val="Subheading (centre)"/>
    <w:basedOn w:val="Normal"/>
    <w:autoRedefine/>
    <w:rsid w:val="00BE476E"/>
    <w:pPr>
      <w:shd w:val="clear" w:color="auto" w:fill="CCCCCC"/>
      <w:spacing w:before="240" w:after="240"/>
      <w:jc w:val="center"/>
    </w:pPr>
    <w:rPr>
      <w:rFonts w:ascii="Verdana" w:hAnsi="Verdana" w:cs="Tahoma"/>
      <w:b/>
      <w:spacing w:val="20"/>
      <w:sz w:val="22"/>
      <w:szCs w:val="20"/>
      <w:lang w:val="en-GB"/>
    </w:rPr>
  </w:style>
  <w:style w:type="paragraph" w:customStyle="1" w:styleId="Step1">
    <w:name w:val="Step1"/>
    <w:basedOn w:val="Normal"/>
    <w:rsid w:val="00BE476E"/>
    <w:pPr>
      <w:numPr>
        <w:numId w:val="8"/>
      </w:numPr>
      <w:spacing w:before="120" w:after="120"/>
    </w:pPr>
    <w:rPr>
      <w:rFonts w:ascii="Tahoma" w:hAnsi="Tahoma"/>
      <w:sz w:val="22"/>
      <w:szCs w:val="20"/>
      <w:lang w:val="en-GB"/>
    </w:rPr>
  </w:style>
  <w:style w:type="paragraph" w:customStyle="1" w:styleId="HCLBullet3">
    <w:name w:val="HCL Bullet 3"/>
    <w:basedOn w:val="Normal"/>
    <w:rsid w:val="00BE476E"/>
    <w:pPr>
      <w:numPr>
        <w:numId w:val="9"/>
      </w:numPr>
      <w:tabs>
        <w:tab w:val="clear" w:pos="763"/>
        <w:tab w:val="num" w:pos="720"/>
        <w:tab w:val="left" w:pos="1080"/>
      </w:tabs>
      <w:ind w:left="360"/>
    </w:pPr>
    <w:rPr>
      <w:rFonts w:ascii="Verdana" w:hAnsi="Verdana" w:cs="Arial"/>
      <w:color w:val="000000"/>
      <w:szCs w:val="17"/>
    </w:rPr>
  </w:style>
  <w:style w:type="paragraph" w:customStyle="1" w:styleId="tablecontent">
    <w:name w:val="table content"/>
    <w:basedOn w:val="Normal"/>
    <w:rsid w:val="00BE476E"/>
    <w:pPr>
      <w:overflowPunct w:val="0"/>
      <w:autoSpaceDE w:val="0"/>
      <w:autoSpaceDN w:val="0"/>
      <w:adjustRightInd w:val="0"/>
      <w:textAlignment w:val="baseline"/>
    </w:pPr>
    <w:rPr>
      <w:rFonts w:ascii="Arial" w:hAnsi="Arial"/>
      <w:color w:val="000000"/>
      <w:szCs w:val="20"/>
    </w:rPr>
  </w:style>
  <w:style w:type="paragraph" w:styleId="BodyTextIndent">
    <w:name w:val="Body Text Indent"/>
    <w:basedOn w:val="Normal"/>
    <w:link w:val="BodyTextIndentChar"/>
    <w:rsid w:val="00BE476E"/>
    <w:pPr>
      <w:ind w:left="795"/>
    </w:pPr>
    <w:rPr>
      <w:rFonts w:ascii="Tahoma" w:hAnsi="Tahoma"/>
      <w:sz w:val="22"/>
    </w:rPr>
  </w:style>
  <w:style w:type="character" w:styleId="FollowedHyperlink">
    <w:name w:val="FollowedHyperlink"/>
    <w:rsid w:val="00BE476E"/>
    <w:rPr>
      <w:color w:val="800080"/>
      <w:u w:val="single"/>
    </w:rPr>
  </w:style>
  <w:style w:type="paragraph" w:styleId="BlockText">
    <w:name w:val="Block Text"/>
    <w:basedOn w:val="Normal"/>
    <w:rsid w:val="00BE476E"/>
    <w:pPr>
      <w:ind w:left="113" w:right="113"/>
      <w:jc w:val="center"/>
    </w:pPr>
    <w:rPr>
      <w:rFonts w:ascii="Tahoma" w:hAnsi="Tahoma"/>
      <w:b/>
      <w:bCs/>
      <w:sz w:val="22"/>
    </w:rPr>
  </w:style>
  <w:style w:type="paragraph" w:customStyle="1" w:styleId="List1">
    <w:name w:val="List1"/>
    <w:basedOn w:val="Normal"/>
    <w:rsid w:val="00BE476E"/>
    <w:pPr>
      <w:keepNext/>
      <w:tabs>
        <w:tab w:val="num" w:pos="360"/>
      </w:tabs>
      <w:ind w:left="360" w:hanging="360"/>
    </w:pPr>
    <w:rPr>
      <w:rFonts w:ascii="Tahoma" w:hAnsi="Tahoma"/>
      <w:sz w:val="22"/>
      <w:szCs w:val="20"/>
    </w:rPr>
  </w:style>
  <w:style w:type="paragraph" w:customStyle="1" w:styleId="TableText0">
    <w:name w:val="Table Text"/>
    <w:basedOn w:val="Normal"/>
    <w:rsid w:val="00BE476E"/>
    <w:pPr>
      <w:keepLines/>
      <w:spacing w:before="120" w:after="120"/>
    </w:pPr>
    <w:rPr>
      <w:rFonts w:ascii="Arial" w:hAnsi="Arial"/>
      <w:szCs w:val="20"/>
      <w:lang w:val="en-GB"/>
    </w:rPr>
  </w:style>
  <w:style w:type="paragraph" w:customStyle="1" w:styleId="Bullet11">
    <w:name w:val="Bullet 1"/>
    <w:aliases w:val="b1"/>
    <w:basedOn w:val="Normal"/>
    <w:rsid w:val="00BE476E"/>
    <w:pPr>
      <w:tabs>
        <w:tab w:val="num" w:pos="360"/>
      </w:tabs>
      <w:ind w:left="360" w:hanging="360"/>
    </w:pPr>
    <w:rPr>
      <w:rFonts w:ascii="Tahoma" w:hAnsi="Tahoma" w:cs="Arial"/>
      <w:b/>
      <w:bCs/>
      <w:sz w:val="16"/>
      <w:szCs w:val="17"/>
    </w:rPr>
  </w:style>
  <w:style w:type="paragraph" w:customStyle="1" w:styleId="Tabletext">
    <w:name w:val="Tabletext"/>
    <w:basedOn w:val="Normal"/>
    <w:autoRedefine/>
    <w:rsid w:val="00BE476E"/>
    <w:pPr>
      <w:numPr>
        <w:numId w:val="11"/>
      </w:numPr>
    </w:pPr>
    <w:rPr>
      <w:rFonts w:ascii="Tahoma" w:hAnsi="Tahoma"/>
      <w:sz w:val="22"/>
    </w:rPr>
  </w:style>
  <w:style w:type="paragraph" w:customStyle="1" w:styleId="BodyBullet">
    <w:name w:val="Body Bullet"/>
    <w:basedOn w:val="Default"/>
    <w:next w:val="Default"/>
    <w:rsid w:val="00BE476E"/>
    <w:pPr>
      <w:spacing w:before="60" w:after="60"/>
    </w:pPr>
    <w:rPr>
      <w:rFonts w:ascii="Verdana" w:hAnsi="Verdana" w:cs="Times New Roman"/>
      <w:color w:val="auto"/>
      <w:sz w:val="20"/>
    </w:rPr>
  </w:style>
  <w:style w:type="paragraph" w:customStyle="1" w:styleId="Default">
    <w:name w:val="Default"/>
    <w:rsid w:val="00BE476E"/>
    <w:pPr>
      <w:autoSpaceDE w:val="0"/>
      <w:autoSpaceDN w:val="0"/>
      <w:adjustRightInd w:val="0"/>
    </w:pPr>
    <w:rPr>
      <w:rFonts w:ascii="Arial" w:hAnsi="Arial" w:cs="Arial"/>
      <w:color w:val="000000"/>
      <w:sz w:val="24"/>
      <w:szCs w:val="24"/>
      <w:lang w:val="en-US" w:eastAsia="en-US"/>
    </w:rPr>
  </w:style>
  <w:style w:type="paragraph" w:customStyle="1" w:styleId="HCLBullet1">
    <w:name w:val="HCL Bullet 1"/>
    <w:basedOn w:val="Normal"/>
    <w:rsid w:val="00BE476E"/>
    <w:pPr>
      <w:tabs>
        <w:tab w:val="left" w:pos="360"/>
        <w:tab w:val="num" w:pos="432"/>
      </w:tabs>
    </w:pPr>
    <w:rPr>
      <w:rFonts w:ascii="Verdana" w:hAnsi="Verdana" w:cs="Arial"/>
      <w:color w:val="000000"/>
      <w:szCs w:val="17"/>
    </w:rPr>
  </w:style>
  <w:style w:type="paragraph" w:styleId="ListNumber">
    <w:name w:val="List Number"/>
    <w:basedOn w:val="Normal"/>
    <w:rsid w:val="00BE476E"/>
    <w:pPr>
      <w:tabs>
        <w:tab w:val="num" w:pos="3240"/>
      </w:tabs>
      <w:ind w:left="3240" w:hanging="360"/>
    </w:pPr>
    <w:rPr>
      <w:rFonts w:ascii="Verdana" w:hAnsi="Verdana"/>
      <w:szCs w:val="20"/>
      <w:lang w:val="en-GB"/>
    </w:rPr>
  </w:style>
  <w:style w:type="paragraph" w:customStyle="1" w:styleId="Index">
    <w:name w:val="Index"/>
    <w:basedOn w:val="Normal"/>
    <w:rsid w:val="00BE476E"/>
    <w:pPr>
      <w:widowControl w:val="0"/>
      <w:suppressLineNumbers/>
      <w:suppressAutoHyphens/>
    </w:pPr>
    <w:rPr>
      <w:rFonts w:ascii="Arial" w:eastAsia="Lucida Sans Unicode" w:hAnsi="Arial" w:cs="Tahoma"/>
      <w:sz w:val="22"/>
      <w:szCs w:val="20"/>
    </w:rPr>
  </w:style>
  <w:style w:type="paragraph" w:customStyle="1" w:styleId="COLIN">
    <w:name w:val="COLIN"/>
    <w:basedOn w:val="Normal"/>
    <w:rsid w:val="00BE476E"/>
    <w:pPr>
      <w:spacing w:line="480" w:lineRule="atLeast"/>
    </w:pPr>
    <w:rPr>
      <w:rFonts w:ascii="CG Times" w:hAnsi="CG Times"/>
      <w:lang w:val="en-GB"/>
    </w:rPr>
  </w:style>
  <w:style w:type="paragraph" w:styleId="BodyText2">
    <w:name w:val="Body Text 2"/>
    <w:basedOn w:val="Normal"/>
    <w:rsid w:val="00BE476E"/>
    <w:rPr>
      <w:rFonts w:ascii="Tahoma" w:hAnsi="Tahoma"/>
      <w:b/>
      <w:bCs/>
      <w:color w:val="333399"/>
      <w:sz w:val="22"/>
    </w:rPr>
  </w:style>
  <w:style w:type="paragraph" w:styleId="TOC4">
    <w:name w:val="toc 4"/>
    <w:basedOn w:val="Normal"/>
    <w:next w:val="Normal"/>
    <w:autoRedefine/>
    <w:uiPriority w:val="39"/>
    <w:rsid w:val="00BE476E"/>
    <w:pPr>
      <w:ind w:left="660"/>
    </w:pPr>
    <w:rPr>
      <w:rFonts w:ascii="Tahoma" w:hAnsi="Tahoma"/>
      <w:sz w:val="22"/>
    </w:rPr>
  </w:style>
  <w:style w:type="paragraph" w:styleId="TOC5">
    <w:name w:val="toc 5"/>
    <w:basedOn w:val="Normal"/>
    <w:next w:val="Normal"/>
    <w:autoRedefine/>
    <w:uiPriority w:val="39"/>
    <w:rsid w:val="00BE476E"/>
    <w:pPr>
      <w:ind w:left="880"/>
    </w:pPr>
    <w:rPr>
      <w:rFonts w:ascii="Tahoma" w:hAnsi="Tahoma"/>
      <w:sz w:val="22"/>
    </w:rPr>
  </w:style>
  <w:style w:type="paragraph" w:styleId="TOC6">
    <w:name w:val="toc 6"/>
    <w:basedOn w:val="Normal"/>
    <w:next w:val="Normal"/>
    <w:autoRedefine/>
    <w:uiPriority w:val="39"/>
    <w:rsid w:val="00BE476E"/>
    <w:pPr>
      <w:ind w:left="1100"/>
    </w:pPr>
    <w:rPr>
      <w:rFonts w:ascii="Tahoma" w:hAnsi="Tahoma"/>
      <w:sz w:val="22"/>
    </w:rPr>
  </w:style>
  <w:style w:type="paragraph" w:styleId="TOC7">
    <w:name w:val="toc 7"/>
    <w:basedOn w:val="Normal"/>
    <w:next w:val="Normal"/>
    <w:autoRedefine/>
    <w:uiPriority w:val="39"/>
    <w:rsid w:val="00BE476E"/>
    <w:pPr>
      <w:ind w:left="1320"/>
    </w:pPr>
    <w:rPr>
      <w:rFonts w:ascii="Tahoma" w:hAnsi="Tahoma"/>
      <w:sz w:val="22"/>
    </w:rPr>
  </w:style>
  <w:style w:type="paragraph" w:styleId="TOC8">
    <w:name w:val="toc 8"/>
    <w:basedOn w:val="Normal"/>
    <w:next w:val="Normal"/>
    <w:autoRedefine/>
    <w:uiPriority w:val="39"/>
    <w:rsid w:val="00BE476E"/>
    <w:pPr>
      <w:ind w:left="1540"/>
    </w:pPr>
    <w:rPr>
      <w:rFonts w:ascii="Tahoma" w:hAnsi="Tahoma"/>
      <w:sz w:val="22"/>
    </w:rPr>
  </w:style>
  <w:style w:type="paragraph" w:styleId="TOC9">
    <w:name w:val="toc 9"/>
    <w:basedOn w:val="Normal"/>
    <w:next w:val="Normal"/>
    <w:autoRedefine/>
    <w:uiPriority w:val="39"/>
    <w:rsid w:val="00BE476E"/>
    <w:pPr>
      <w:ind w:left="1760"/>
    </w:pPr>
    <w:rPr>
      <w:rFonts w:ascii="Tahoma" w:hAnsi="Tahoma"/>
      <w:sz w:val="22"/>
    </w:rPr>
  </w:style>
  <w:style w:type="paragraph" w:styleId="BodyTextIndent2">
    <w:name w:val="Body Text Indent 2"/>
    <w:basedOn w:val="Normal"/>
    <w:rsid w:val="00BE476E"/>
    <w:pPr>
      <w:autoSpaceDE w:val="0"/>
      <w:autoSpaceDN w:val="0"/>
      <w:adjustRightInd w:val="0"/>
      <w:spacing w:before="240" w:line="240" w:lineRule="atLeast"/>
      <w:ind w:left="720"/>
    </w:pPr>
    <w:rPr>
      <w:rFonts w:ascii="Verdana" w:hAnsi="Verdana" w:cs="Tahoma"/>
      <w:color w:val="000000"/>
    </w:rPr>
  </w:style>
  <w:style w:type="paragraph" w:styleId="BodyTextIndent3">
    <w:name w:val="Body Text Indent 3"/>
    <w:basedOn w:val="Normal"/>
    <w:rsid w:val="00BE476E"/>
    <w:pPr>
      <w:ind w:left="900" w:hanging="180"/>
    </w:pPr>
    <w:rPr>
      <w:rFonts w:ascii="Verdana" w:hAnsi="Verdana"/>
    </w:rPr>
  </w:style>
  <w:style w:type="paragraph" w:customStyle="1" w:styleId="Heading2-Body">
    <w:name w:val="Heading 2-Body"/>
    <w:basedOn w:val="Normal"/>
    <w:rsid w:val="00BE476E"/>
    <w:pPr>
      <w:spacing w:before="240"/>
      <w:ind w:left="720"/>
    </w:pPr>
    <w:rPr>
      <w:rFonts w:ascii="Arial" w:eastAsia="Times" w:hAnsi="Arial"/>
      <w:szCs w:val="20"/>
    </w:rPr>
  </w:style>
  <w:style w:type="paragraph" w:customStyle="1" w:styleId="Body">
    <w:name w:val="Body"/>
    <w:rsid w:val="00BE476E"/>
    <w:pPr>
      <w:tabs>
        <w:tab w:val="left" w:pos="360"/>
      </w:tabs>
      <w:spacing w:after="240"/>
    </w:pPr>
    <w:rPr>
      <w:rFonts w:ascii="Arial" w:hAnsi="Arial"/>
      <w:noProof/>
      <w:sz w:val="22"/>
      <w:lang w:val="en-US" w:eastAsia="en-US"/>
    </w:rPr>
  </w:style>
  <w:style w:type="paragraph" w:customStyle="1" w:styleId="TOCHeading1">
    <w:name w:val="TOC Heading1"/>
    <w:basedOn w:val="Normal"/>
    <w:rsid w:val="00BE476E"/>
    <w:pPr>
      <w:keepNext/>
      <w:pageBreakBefore/>
      <w:pBdr>
        <w:top w:val="single" w:sz="48" w:space="26" w:color="auto"/>
      </w:pBdr>
      <w:spacing w:before="960" w:after="960"/>
      <w:ind w:left="2520"/>
    </w:pPr>
    <w:rPr>
      <w:rFonts w:ascii="Book Antiqua" w:hAnsi="Book Antiqua"/>
      <w:sz w:val="36"/>
      <w:szCs w:val="20"/>
    </w:rPr>
  </w:style>
  <w:style w:type="paragraph" w:customStyle="1" w:styleId="body0">
    <w:name w:val="body"/>
    <w:aliases w:val="b,*Body 1,bullet,b-heading 1/heading 2,heading1body-heading2body,b-heading,b14,BD,Fax Body,Bod,bo,body1,full cell text,by,Report Body,OpinBody,Proposal Body,memo body,Bullet for no #'s,b-heading 1,B1,Bol,**Body 1,Bold,Letter Body"/>
    <w:basedOn w:val="Normal"/>
    <w:rsid w:val="00BE476E"/>
    <w:pPr>
      <w:suppressAutoHyphens/>
      <w:overflowPunct w:val="0"/>
      <w:autoSpaceDE w:val="0"/>
      <w:spacing w:before="60" w:after="60"/>
      <w:ind w:left="540"/>
      <w:textAlignment w:val="baseline"/>
    </w:pPr>
    <w:rPr>
      <w:color w:val="000000"/>
      <w:szCs w:val="20"/>
      <w:lang w:eastAsia="ar-SA"/>
    </w:rPr>
  </w:style>
  <w:style w:type="paragraph" w:customStyle="1" w:styleId="BodySingle">
    <w:name w:val="Body Single"/>
    <w:basedOn w:val="Normal"/>
    <w:rsid w:val="00BE476E"/>
    <w:pPr>
      <w:suppressAutoHyphens/>
      <w:spacing w:line="288" w:lineRule="exact"/>
    </w:pPr>
    <w:rPr>
      <w:szCs w:val="20"/>
      <w:lang w:eastAsia="ar-SA"/>
    </w:rPr>
  </w:style>
  <w:style w:type="paragraph" w:customStyle="1" w:styleId="DefaultText">
    <w:name w:val="Default Text"/>
    <w:basedOn w:val="Normal"/>
    <w:rsid w:val="00BE476E"/>
    <w:pPr>
      <w:numPr>
        <w:numId w:val="2"/>
      </w:numPr>
      <w:suppressAutoHyphens/>
      <w:ind w:left="-1080"/>
    </w:pPr>
    <w:rPr>
      <w:rFonts w:ascii="Arial" w:hAnsi="Arial" w:cs="Arial"/>
      <w:iCs/>
      <w:sz w:val="22"/>
      <w:szCs w:val="20"/>
      <w:lang w:val="en-GB" w:eastAsia="ar-SA"/>
    </w:rPr>
  </w:style>
  <w:style w:type="paragraph" w:customStyle="1" w:styleId="Bullet20">
    <w:name w:val="Bullet 2"/>
    <w:aliases w:val="b2"/>
    <w:basedOn w:val="Normal"/>
    <w:rsid w:val="00BE476E"/>
    <w:pPr>
      <w:tabs>
        <w:tab w:val="num" w:pos="1080"/>
      </w:tabs>
      <w:suppressAutoHyphens/>
      <w:spacing w:before="72" w:after="72" w:line="273" w:lineRule="exact"/>
      <w:ind w:left="1080" w:hanging="360"/>
    </w:pPr>
    <w:rPr>
      <w:sz w:val="28"/>
      <w:szCs w:val="20"/>
      <w:lang w:val="en-GB" w:eastAsia="ar-SA"/>
    </w:rPr>
  </w:style>
  <w:style w:type="paragraph" w:customStyle="1" w:styleId="xl24">
    <w:name w:val="xl24"/>
    <w:basedOn w:val="Normal"/>
    <w:rsid w:val="00BE476E"/>
    <w:pPr>
      <w:spacing w:before="100" w:beforeAutospacing="1" w:after="100" w:afterAutospacing="1"/>
    </w:pPr>
    <w:rPr>
      <w:rFonts w:ascii="Tahoma" w:eastAsia="Arial Unicode MS" w:hAnsi="Tahoma" w:cs="Tahoma"/>
      <w:sz w:val="16"/>
      <w:szCs w:val="16"/>
    </w:rPr>
  </w:style>
  <w:style w:type="paragraph" w:customStyle="1" w:styleId="xl25">
    <w:name w:val="xl25"/>
    <w:basedOn w:val="Normal"/>
    <w:rsid w:val="00BE476E"/>
    <w:pPr>
      <w:shd w:val="clear" w:color="auto" w:fill="FF0000"/>
      <w:spacing w:before="100" w:beforeAutospacing="1" w:after="100" w:afterAutospacing="1"/>
      <w:jc w:val="center"/>
      <w:textAlignment w:val="center"/>
    </w:pPr>
    <w:rPr>
      <w:rFonts w:ascii="Tahoma" w:eastAsia="Arial Unicode MS" w:hAnsi="Tahoma" w:cs="Tahoma"/>
      <w:sz w:val="16"/>
      <w:szCs w:val="16"/>
    </w:rPr>
  </w:style>
  <w:style w:type="paragraph" w:customStyle="1" w:styleId="xl26">
    <w:name w:val="xl26"/>
    <w:basedOn w:val="Normal"/>
    <w:rsid w:val="00BE476E"/>
    <w:pPr>
      <w:shd w:val="clear" w:color="auto" w:fill="FF00FF"/>
      <w:spacing w:before="100" w:beforeAutospacing="1" w:after="100" w:afterAutospacing="1"/>
      <w:jc w:val="center"/>
    </w:pPr>
    <w:rPr>
      <w:rFonts w:ascii="Tahoma" w:eastAsia="Arial Unicode MS" w:hAnsi="Tahoma" w:cs="Tahoma"/>
      <w:sz w:val="16"/>
      <w:szCs w:val="16"/>
    </w:rPr>
  </w:style>
  <w:style w:type="paragraph" w:customStyle="1" w:styleId="xl27">
    <w:name w:val="xl27"/>
    <w:basedOn w:val="Normal"/>
    <w:rsid w:val="00BE476E"/>
    <w:pPr>
      <w:shd w:val="clear" w:color="auto" w:fill="FF00FF"/>
      <w:spacing w:before="100" w:beforeAutospacing="1" w:after="100" w:afterAutospacing="1"/>
    </w:pPr>
    <w:rPr>
      <w:rFonts w:ascii="Tahoma" w:eastAsia="Arial Unicode MS" w:hAnsi="Tahoma" w:cs="Tahoma"/>
      <w:sz w:val="16"/>
      <w:szCs w:val="16"/>
    </w:rPr>
  </w:style>
  <w:style w:type="paragraph" w:customStyle="1" w:styleId="xl28">
    <w:name w:val="xl28"/>
    <w:basedOn w:val="Normal"/>
    <w:rsid w:val="00BE476E"/>
    <w:pPr>
      <w:pBdr>
        <w:top w:val="single" w:sz="12" w:space="0" w:color="auto"/>
        <w:left w:val="single" w:sz="12" w:space="0" w:color="auto"/>
        <w:bottom w:val="single" w:sz="4" w:space="0" w:color="auto"/>
        <w:right w:val="single" w:sz="4" w:space="0" w:color="auto"/>
      </w:pBdr>
      <w:shd w:val="clear" w:color="auto" w:fill="C0C0C0"/>
      <w:spacing w:before="100" w:beforeAutospacing="1" w:after="100" w:afterAutospacing="1"/>
      <w:jc w:val="center"/>
    </w:pPr>
    <w:rPr>
      <w:rFonts w:ascii="Tahoma" w:eastAsia="Arial Unicode MS" w:hAnsi="Tahoma" w:cs="Tahoma"/>
      <w:b/>
      <w:bCs/>
      <w:sz w:val="16"/>
      <w:szCs w:val="16"/>
    </w:rPr>
  </w:style>
  <w:style w:type="paragraph" w:customStyle="1" w:styleId="xl29">
    <w:name w:val="xl29"/>
    <w:basedOn w:val="Normal"/>
    <w:rsid w:val="00BE476E"/>
    <w:pPr>
      <w:pBdr>
        <w:top w:val="single" w:sz="12" w:space="0" w:color="auto"/>
        <w:left w:val="single" w:sz="4" w:space="0" w:color="auto"/>
        <w:bottom w:val="single" w:sz="4" w:space="0" w:color="auto"/>
        <w:right w:val="single" w:sz="4" w:space="0" w:color="auto"/>
      </w:pBdr>
      <w:shd w:val="clear" w:color="auto" w:fill="C0C0C0"/>
      <w:spacing w:before="100" w:beforeAutospacing="1" w:after="100" w:afterAutospacing="1"/>
      <w:jc w:val="center"/>
    </w:pPr>
    <w:rPr>
      <w:rFonts w:ascii="Tahoma" w:eastAsia="Arial Unicode MS" w:hAnsi="Tahoma" w:cs="Tahoma"/>
      <w:b/>
      <w:bCs/>
      <w:sz w:val="16"/>
      <w:szCs w:val="16"/>
    </w:rPr>
  </w:style>
  <w:style w:type="paragraph" w:customStyle="1" w:styleId="xl30">
    <w:name w:val="xl30"/>
    <w:basedOn w:val="Normal"/>
    <w:rsid w:val="00BE476E"/>
    <w:pPr>
      <w:pBdr>
        <w:top w:val="single" w:sz="12" w:space="0" w:color="auto"/>
        <w:left w:val="single" w:sz="4" w:space="0" w:color="auto"/>
        <w:bottom w:val="single" w:sz="4" w:space="0" w:color="auto"/>
      </w:pBdr>
      <w:shd w:val="clear" w:color="auto" w:fill="C0C0C0"/>
      <w:spacing w:before="100" w:beforeAutospacing="1" w:after="100" w:afterAutospacing="1"/>
      <w:jc w:val="center"/>
    </w:pPr>
    <w:rPr>
      <w:rFonts w:ascii="Tahoma" w:eastAsia="Arial Unicode MS" w:hAnsi="Tahoma" w:cs="Tahoma"/>
      <w:b/>
      <w:bCs/>
      <w:sz w:val="16"/>
      <w:szCs w:val="16"/>
    </w:rPr>
  </w:style>
  <w:style w:type="paragraph" w:customStyle="1" w:styleId="xl31">
    <w:name w:val="xl31"/>
    <w:basedOn w:val="Normal"/>
    <w:rsid w:val="00BE476E"/>
    <w:pPr>
      <w:pBdr>
        <w:top w:val="single" w:sz="12" w:space="0" w:color="auto"/>
        <w:left w:val="single" w:sz="12" w:space="0" w:color="auto"/>
        <w:bottom w:val="single" w:sz="4" w:space="0" w:color="auto"/>
        <w:right w:val="single" w:sz="4" w:space="0" w:color="auto"/>
      </w:pBdr>
      <w:shd w:val="clear" w:color="auto" w:fill="CCFFCC"/>
      <w:spacing w:before="100" w:beforeAutospacing="1" w:after="100" w:afterAutospacing="1"/>
      <w:jc w:val="center"/>
    </w:pPr>
    <w:rPr>
      <w:rFonts w:ascii="Tahoma" w:eastAsia="Arial Unicode MS" w:hAnsi="Tahoma" w:cs="Tahoma"/>
      <w:sz w:val="16"/>
      <w:szCs w:val="16"/>
    </w:rPr>
  </w:style>
  <w:style w:type="paragraph" w:customStyle="1" w:styleId="xl32">
    <w:name w:val="xl32"/>
    <w:basedOn w:val="Normal"/>
    <w:rsid w:val="00BE476E"/>
    <w:pPr>
      <w:pBdr>
        <w:top w:val="single" w:sz="12" w:space="0" w:color="auto"/>
        <w:left w:val="single" w:sz="4" w:space="0" w:color="auto"/>
        <w:bottom w:val="single" w:sz="4" w:space="0" w:color="auto"/>
        <w:right w:val="single" w:sz="4" w:space="0" w:color="auto"/>
      </w:pBdr>
      <w:shd w:val="clear" w:color="auto" w:fill="CCFFCC"/>
      <w:spacing w:before="100" w:beforeAutospacing="1" w:after="100" w:afterAutospacing="1"/>
      <w:jc w:val="center"/>
    </w:pPr>
    <w:rPr>
      <w:rFonts w:ascii="Tahoma" w:eastAsia="Arial Unicode MS" w:hAnsi="Tahoma" w:cs="Tahoma"/>
      <w:sz w:val="16"/>
      <w:szCs w:val="16"/>
    </w:rPr>
  </w:style>
  <w:style w:type="paragraph" w:customStyle="1" w:styleId="xl33">
    <w:name w:val="xl33"/>
    <w:basedOn w:val="Normal"/>
    <w:rsid w:val="00BE476E"/>
    <w:pPr>
      <w:pBdr>
        <w:top w:val="single" w:sz="12" w:space="0" w:color="auto"/>
        <w:left w:val="single" w:sz="4" w:space="0" w:color="auto"/>
        <w:bottom w:val="single" w:sz="4" w:space="0" w:color="auto"/>
      </w:pBdr>
      <w:shd w:val="clear" w:color="auto" w:fill="CCFFCC"/>
      <w:spacing w:before="100" w:beforeAutospacing="1" w:after="100" w:afterAutospacing="1"/>
      <w:jc w:val="center"/>
    </w:pPr>
    <w:rPr>
      <w:rFonts w:ascii="Tahoma" w:eastAsia="Arial Unicode MS" w:hAnsi="Tahoma" w:cs="Tahoma"/>
      <w:sz w:val="16"/>
      <w:szCs w:val="16"/>
    </w:rPr>
  </w:style>
  <w:style w:type="paragraph" w:customStyle="1" w:styleId="xl34">
    <w:name w:val="xl34"/>
    <w:basedOn w:val="Normal"/>
    <w:rsid w:val="00BE476E"/>
    <w:pPr>
      <w:pBdr>
        <w:top w:val="single" w:sz="12" w:space="0" w:color="auto"/>
        <w:left w:val="single" w:sz="12" w:space="0" w:color="auto"/>
        <w:bottom w:val="single" w:sz="4" w:space="0" w:color="auto"/>
        <w:right w:val="single" w:sz="4" w:space="0" w:color="auto"/>
      </w:pBdr>
      <w:shd w:val="clear" w:color="auto" w:fill="C0C0C0"/>
      <w:spacing w:before="100" w:beforeAutospacing="1" w:after="100" w:afterAutospacing="1"/>
      <w:jc w:val="center"/>
    </w:pPr>
    <w:rPr>
      <w:rFonts w:ascii="Tahoma" w:eastAsia="Arial Unicode MS" w:hAnsi="Tahoma" w:cs="Tahoma"/>
      <w:sz w:val="16"/>
      <w:szCs w:val="16"/>
    </w:rPr>
  </w:style>
  <w:style w:type="paragraph" w:customStyle="1" w:styleId="xl35">
    <w:name w:val="xl35"/>
    <w:basedOn w:val="Normal"/>
    <w:rsid w:val="00BE476E"/>
    <w:pPr>
      <w:pBdr>
        <w:top w:val="single" w:sz="12" w:space="0" w:color="auto"/>
        <w:left w:val="single" w:sz="4" w:space="0" w:color="auto"/>
        <w:bottom w:val="single" w:sz="4" w:space="0" w:color="auto"/>
        <w:right w:val="single" w:sz="4" w:space="0" w:color="auto"/>
      </w:pBdr>
      <w:shd w:val="clear" w:color="auto" w:fill="C0C0C0"/>
      <w:spacing w:before="100" w:beforeAutospacing="1" w:after="100" w:afterAutospacing="1"/>
      <w:jc w:val="center"/>
    </w:pPr>
    <w:rPr>
      <w:rFonts w:ascii="Tahoma" w:eastAsia="Arial Unicode MS" w:hAnsi="Tahoma" w:cs="Tahoma"/>
      <w:sz w:val="16"/>
      <w:szCs w:val="16"/>
    </w:rPr>
  </w:style>
  <w:style w:type="paragraph" w:customStyle="1" w:styleId="xl36">
    <w:name w:val="xl36"/>
    <w:basedOn w:val="Normal"/>
    <w:rsid w:val="00BE476E"/>
    <w:pPr>
      <w:pBdr>
        <w:top w:val="single" w:sz="12" w:space="0" w:color="auto"/>
        <w:left w:val="single" w:sz="4" w:space="0" w:color="auto"/>
        <w:bottom w:val="single" w:sz="4" w:space="0" w:color="auto"/>
        <w:right w:val="single" w:sz="12" w:space="0" w:color="auto"/>
      </w:pBdr>
      <w:shd w:val="clear" w:color="auto" w:fill="C0C0C0"/>
      <w:spacing w:before="100" w:beforeAutospacing="1" w:after="100" w:afterAutospacing="1"/>
      <w:jc w:val="center"/>
    </w:pPr>
    <w:rPr>
      <w:rFonts w:ascii="Tahoma" w:eastAsia="Arial Unicode MS" w:hAnsi="Tahoma" w:cs="Tahoma"/>
      <w:sz w:val="16"/>
      <w:szCs w:val="16"/>
    </w:rPr>
  </w:style>
  <w:style w:type="paragraph" w:customStyle="1" w:styleId="xl37">
    <w:name w:val="xl37"/>
    <w:basedOn w:val="Normal"/>
    <w:rsid w:val="00BE476E"/>
    <w:pPr>
      <w:pBdr>
        <w:top w:val="single" w:sz="12" w:space="0" w:color="auto"/>
        <w:left w:val="single" w:sz="12" w:space="0" w:color="auto"/>
        <w:bottom w:val="single" w:sz="4" w:space="0" w:color="auto"/>
      </w:pBdr>
      <w:shd w:val="clear" w:color="auto" w:fill="CCFFCC"/>
      <w:spacing w:before="100" w:beforeAutospacing="1" w:after="100" w:afterAutospacing="1"/>
      <w:jc w:val="center"/>
    </w:pPr>
    <w:rPr>
      <w:rFonts w:ascii="Tahoma" w:eastAsia="Arial Unicode MS" w:hAnsi="Tahoma" w:cs="Tahoma"/>
      <w:sz w:val="16"/>
      <w:szCs w:val="16"/>
    </w:rPr>
  </w:style>
  <w:style w:type="paragraph" w:customStyle="1" w:styleId="xl38">
    <w:name w:val="xl38"/>
    <w:basedOn w:val="Normal"/>
    <w:rsid w:val="00BE476E"/>
    <w:pPr>
      <w:pBdr>
        <w:top w:val="single" w:sz="12"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sz w:val="16"/>
      <w:szCs w:val="16"/>
    </w:rPr>
  </w:style>
  <w:style w:type="paragraph" w:customStyle="1" w:styleId="xl39">
    <w:name w:val="xl39"/>
    <w:basedOn w:val="Normal"/>
    <w:rsid w:val="00BE476E"/>
    <w:pPr>
      <w:pBdr>
        <w:top w:val="single" w:sz="12" w:space="0" w:color="auto"/>
        <w:left w:val="single" w:sz="4" w:space="0" w:color="auto"/>
        <w:bottom w:val="single" w:sz="4" w:space="0" w:color="auto"/>
        <w:right w:val="single" w:sz="12" w:space="0" w:color="auto"/>
      </w:pBdr>
      <w:shd w:val="clear" w:color="auto" w:fill="CCFFCC"/>
      <w:spacing w:before="100" w:beforeAutospacing="1" w:after="100" w:afterAutospacing="1"/>
      <w:jc w:val="center"/>
    </w:pPr>
    <w:rPr>
      <w:rFonts w:ascii="Tahoma" w:eastAsia="Arial Unicode MS" w:hAnsi="Tahoma" w:cs="Tahoma"/>
      <w:sz w:val="16"/>
      <w:szCs w:val="16"/>
    </w:rPr>
  </w:style>
  <w:style w:type="paragraph" w:customStyle="1" w:styleId="xl40">
    <w:name w:val="xl40"/>
    <w:basedOn w:val="Normal"/>
    <w:rsid w:val="00BE476E"/>
    <w:pPr>
      <w:pBdr>
        <w:top w:val="single" w:sz="4" w:space="0" w:color="auto"/>
        <w:left w:val="single" w:sz="12" w:space="0" w:color="auto"/>
        <w:bottom w:val="single" w:sz="4" w:space="0" w:color="auto"/>
        <w:right w:val="single" w:sz="4" w:space="0" w:color="auto"/>
      </w:pBdr>
      <w:shd w:val="clear" w:color="auto" w:fill="C0C0C0"/>
      <w:spacing w:before="100" w:beforeAutospacing="1" w:after="100" w:afterAutospacing="1"/>
      <w:jc w:val="center"/>
    </w:pPr>
    <w:rPr>
      <w:rFonts w:ascii="Tahoma" w:eastAsia="Arial Unicode MS" w:hAnsi="Tahoma" w:cs="Tahoma"/>
      <w:sz w:val="16"/>
      <w:szCs w:val="16"/>
    </w:rPr>
  </w:style>
  <w:style w:type="paragraph" w:customStyle="1" w:styleId="xl41">
    <w:name w:val="xl41"/>
    <w:basedOn w:val="Normal"/>
    <w:rsid w:val="00BE476E"/>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pPr>
    <w:rPr>
      <w:rFonts w:ascii="Tahoma" w:eastAsia="Arial Unicode MS" w:hAnsi="Tahoma" w:cs="Tahoma"/>
      <w:sz w:val="16"/>
      <w:szCs w:val="16"/>
    </w:rPr>
  </w:style>
  <w:style w:type="paragraph" w:customStyle="1" w:styleId="xl42">
    <w:name w:val="xl42"/>
    <w:basedOn w:val="Normal"/>
    <w:rsid w:val="00BE476E"/>
    <w:pPr>
      <w:pBdr>
        <w:top w:val="single" w:sz="4" w:space="0" w:color="auto"/>
        <w:left w:val="single" w:sz="4" w:space="0" w:color="auto"/>
        <w:bottom w:val="single" w:sz="4" w:space="0" w:color="auto"/>
      </w:pBdr>
      <w:shd w:val="clear" w:color="auto" w:fill="C0C0C0"/>
      <w:spacing w:before="100" w:beforeAutospacing="1" w:after="100" w:afterAutospacing="1"/>
      <w:jc w:val="center"/>
    </w:pPr>
    <w:rPr>
      <w:rFonts w:ascii="Tahoma" w:eastAsia="Arial Unicode MS" w:hAnsi="Tahoma" w:cs="Tahoma"/>
      <w:sz w:val="16"/>
      <w:szCs w:val="16"/>
    </w:rPr>
  </w:style>
  <w:style w:type="paragraph" w:customStyle="1" w:styleId="xl43">
    <w:name w:val="xl43"/>
    <w:basedOn w:val="Normal"/>
    <w:rsid w:val="00BE476E"/>
    <w:pPr>
      <w:pBdr>
        <w:top w:val="single" w:sz="4" w:space="0" w:color="auto"/>
        <w:left w:val="single" w:sz="12" w:space="0" w:color="auto"/>
        <w:bottom w:val="single" w:sz="4" w:space="0" w:color="auto"/>
        <w:right w:val="single" w:sz="4" w:space="0" w:color="auto"/>
      </w:pBdr>
      <w:shd w:val="clear" w:color="auto" w:fill="CCFFCC"/>
      <w:spacing w:before="100" w:beforeAutospacing="1" w:after="100" w:afterAutospacing="1"/>
      <w:jc w:val="center"/>
    </w:pPr>
    <w:rPr>
      <w:rFonts w:ascii="Tahoma" w:eastAsia="Arial Unicode MS" w:hAnsi="Tahoma" w:cs="Tahoma"/>
      <w:sz w:val="16"/>
      <w:szCs w:val="16"/>
    </w:rPr>
  </w:style>
  <w:style w:type="paragraph" w:customStyle="1" w:styleId="xl44">
    <w:name w:val="xl44"/>
    <w:basedOn w:val="Normal"/>
    <w:rsid w:val="00BE476E"/>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jc w:val="center"/>
    </w:pPr>
    <w:rPr>
      <w:rFonts w:ascii="Tahoma" w:eastAsia="Arial Unicode MS" w:hAnsi="Tahoma" w:cs="Tahoma"/>
      <w:sz w:val="16"/>
      <w:szCs w:val="16"/>
    </w:rPr>
  </w:style>
  <w:style w:type="paragraph" w:customStyle="1" w:styleId="xl45">
    <w:name w:val="xl45"/>
    <w:basedOn w:val="Normal"/>
    <w:rsid w:val="00BE476E"/>
    <w:pPr>
      <w:pBdr>
        <w:top w:val="single" w:sz="4" w:space="0" w:color="auto"/>
        <w:left w:val="single" w:sz="4" w:space="0" w:color="auto"/>
        <w:bottom w:val="single" w:sz="4" w:space="0" w:color="auto"/>
      </w:pBdr>
      <w:shd w:val="clear" w:color="auto" w:fill="CCFFCC"/>
      <w:spacing w:before="100" w:beforeAutospacing="1" w:after="100" w:afterAutospacing="1"/>
      <w:jc w:val="center"/>
    </w:pPr>
    <w:rPr>
      <w:rFonts w:ascii="Tahoma" w:eastAsia="Arial Unicode MS" w:hAnsi="Tahoma" w:cs="Tahoma"/>
      <w:sz w:val="16"/>
      <w:szCs w:val="16"/>
    </w:rPr>
  </w:style>
  <w:style w:type="paragraph" w:customStyle="1" w:styleId="xl46">
    <w:name w:val="xl46"/>
    <w:basedOn w:val="Normal"/>
    <w:rsid w:val="00BE476E"/>
    <w:pPr>
      <w:pBdr>
        <w:top w:val="single" w:sz="4" w:space="0" w:color="auto"/>
        <w:left w:val="single" w:sz="4" w:space="0" w:color="auto"/>
        <w:bottom w:val="single" w:sz="4" w:space="0" w:color="auto"/>
        <w:right w:val="single" w:sz="12" w:space="0" w:color="auto"/>
      </w:pBdr>
      <w:shd w:val="clear" w:color="auto" w:fill="C0C0C0"/>
      <w:spacing w:before="100" w:beforeAutospacing="1" w:after="100" w:afterAutospacing="1"/>
      <w:jc w:val="center"/>
    </w:pPr>
    <w:rPr>
      <w:rFonts w:ascii="Tahoma" w:eastAsia="Arial Unicode MS" w:hAnsi="Tahoma" w:cs="Tahoma"/>
      <w:sz w:val="16"/>
      <w:szCs w:val="16"/>
    </w:rPr>
  </w:style>
  <w:style w:type="paragraph" w:customStyle="1" w:styleId="xl47">
    <w:name w:val="xl47"/>
    <w:basedOn w:val="Normal"/>
    <w:rsid w:val="00BE476E"/>
    <w:pPr>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pPr>
    <w:rPr>
      <w:rFonts w:ascii="Tahoma" w:eastAsia="Arial Unicode MS" w:hAnsi="Tahoma" w:cs="Tahoma"/>
      <w:sz w:val="16"/>
      <w:szCs w:val="16"/>
    </w:rPr>
  </w:style>
  <w:style w:type="paragraph" w:customStyle="1" w:styleId="xl48">
    <w:name w:val="xl48"/>
    <w:basedOn w:val="Normal"/>
    <w:rsid w:val="00BE476E"/>
    <w:pPr>
      <w:pBdr>
        <w:top w:val="single" w:sz="4" w:space="0" w:color="auto"/>
        <w:bottom w:val="single" w:sz="4" w:space="0" w:color="auto"/>
        <w:right w:val="single" w:sz="4" w:space="0" w:color="auto"/>
      </w:pBdr>
      <w:shd w:val="clear" w:color="auto" w:fill="CCFFCC"/>
      <w:spacing w:before="100" w:beforeAutospacing="1" w:after="100" w:afterAutospacing="1"/>
    </w:pPr>
    <w:rPr>
      <w:rFonts w:ascii="Tahoma" w:eastAsia="Arial Unicode MS" w:hAnsi="Tahoma" w:cs="Tahoma"/>
      <w:sz w:val="16"/>
      <w:szCs w:val="16"/>
    </w:rPr>
  </w:style>
  <w:style w:type="paragraph" w:customStyle="1" w:styleId="xl49">
    <w:name w:val="xl49"/>
    <w:basedOn w:val="Normal"/>
    <w:rsid w:val="00BE476E"/>
    <w:pPr>
      <w:pBdr>
        <w:top w:val="single" w:sz="4" w:space="0" w:color="auto"/>
        <w:left w:val="single" w:sz="4" w:space="0" w:color="auto"/>
        <w:bottom w:val="single" w:sz="4" w:space="0" w:color="auto"/>
        <w:right w:val="single" w:sz="12" w:space="0" w:color="auto"/>
      </w:pBdr>
      <w:shd w:val="clear" w:color="auto" w:fill="CCFFCC"/>
      <w:spacing w:before="100" w:beforeAutospacing="1" w:after="100" w:afterAutospacing="1"/>
    </w:pPr>
    <w:rPr>
      <w:rFonts w:ascii="Tahoma" w:eastAsia="Arial Unicode MS" w:hAnsi="Tahoma" w:cs="Tahoma"/>
      <w:sz w:val="16"/>
      <w:szCs w:val="16"/>
    </w:rPr>
  </w:style>
  <w:style w:type="paragraph" w:customStyle="1" w:styleId="xl50">
    <w:name w:val="xl50"/>
    <w:basedOn w:val="Normal"/>
    <w:rsid w:val="00BE476E"/>
    <w:pPr>
      <w:pBdr>
        <w:top w:val="single" w:sz="4" w:space="0" w:color="auto"/>
        <w:left w:val="single" w:sz="12" w:space="0" w:color="auto"/>
        <w:bottom w:val="single" w:sz="4" w:space="0" w:color="auto"/>
        <w:right w:val="single" w:sz="4" w:space="0" w:color="auto"/>
      </w:pBdr>
      <w:shd w:val="clear" w:color="auto" w:fill="C0C0C0"/>
      <w:spacing w:before="100" w:beforeAutospacing="1" w:after="100" w:afterAutospacing="1"/>
    </w:pPr>
    <w:rPr>
      <w:rFonts w:ascii="Tahoma" w:eastAsia="Arial Unicode MS" w:hAnsi="Tahoma" w:cs="Tahoma"/>
      <w:sz w:val="16"/>
      <w:szCs w:val="16"/>
    </w:rPr>
  </w:style>
  <w:style w:type="paragraph" w:customStyle="1" w:styleId="xl51">
    <w:name w:val="xl51"/>
    <w:basedOn w:val="Normal"/>
    <w:rsid w:val="00BE476E"/>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Tahoma" w:eastAsia="Arial Unicode MS" w:hAnsi="Tahoma" w:cs="Tahoma"/>
      <w:sz w:val="16"/>
      <w:szCs w:val="16"/>
    </w:rPr>
  </w:style>
  <w:style w:type="paragraph" w:customStyle="1" w:styleId="xl52">
    <w:name w:val="xl52"/>
    <w:basedOn w:val="Normal"/>
    <w:rsid w:val="00BE476E"/>
    <w:pPr>
      <w:pBdr>
        <w:top w:val="single" w:sz="4" w:space="0" w:color="auto"/>
        <w:left w:val="single" w:sz="4" w:space="0" w:color="auto"/>
        <w:bottom w:val="single" w:sz="4" w:space="0" w:color="auto"/>
        <w:right w:val="single" w:sz="12" w:space="0" w:color="auto"/>
      </w:pBdr>
      <w:shd w:val="clear" w:color="auto" w:fill="C0C0C0"/>
      <w:spacing w:before="100" w:beforeAutospacing="1" w:after="100" w:afterAutospacing="1"/>
    </w:pPr>
    <w:rPr>
      <w:rFonts w:ascii="Tahoma" w:eastAsia="Arial Unicode MS" w:hAnsi="Tahoma" w:cs="Tahoma"/>
      <w:sz w:val="16"/>
      <w:szCs w:val="16"/>
    </w:rPr>
  </w:style>
  <w:style w:type="paragraph" w:customStyle="1" w:styleId="xl53">
    <w:name w:val="xl53"/>
    <w:basedOn w:val="Normal"/>
    <w:rsid w:val="00BE476E"/>
    <w:pPr>
      <w:pBdr>
        <w:top w:val="single" w:sz="4" w:space="0" w:color="auto"/>
        <w:left w:val="single" w:sz="12" w:space="0" w:color="auto"/>
        <w:bottom w:val="single" w:sz="4" w:space="0" w:color="auto"/>
        <w:right w:val="single" w:sz="4" w:space="0" w:color="auto"/>
      </w:pBdr>
      <w:shd w:val="clear" w:color="auto" w:fill="CCFFCC"/>
      <w:spacing w:before="100" w:beforeAutospacing="1" w:after="100" w:afterAutospacing="1"/>
    </w:pPr>
    <w:rPr>
      <w:rFonts w:ascii="Tahoma" w:eastAsia="Arial Unicode MS" w:hAnsi="Tahoma" w:cs="Tahoma"/>
      <w:sz w:val="16"/>
      <w:szCs w:val="16"/>
    </w:rPr>
  </w:style>
  <w:style w:type="paragraph" w:customStyle="1" w:styleId="xl54">
    <w:name w:val="xl54"/>
    <w:basedOn w:val="Normal"/>
    <w:rsid w:val="00BE476E"/>
    <w:pPr>
      <w:pBdr>
        <w:top w:val="single" w:sz="4" w:space="0" w:color="auto"/>
        <w:left w:val="single" w:sz="12" w:space="0" w:color="auto"/>
        <w:bottom w:val="single" w:sz="12" w:space="0" w:color="auto"/>
        <w:right w:val="single" w:sz="4" w:space="0" w:color="auto"/>
      </w:pBdr>
      <w:shd w:val="clear" w:color="auto" w:fill="C0C0C0"/>
      <w:spacing w:before="100" w:beforeAutospacing="1" w:after="100" w:afterAutospacing="1"/>
      <w:jc w:val="center"/>
    </w:pPr>
    <w:rPr>
      <w:rFonts w:ascii="Tahoma" w:eastAsia="Arial Unicode MS" w:hAnsi="Tahoma" w:cs="Tahoma"/>
      <w:b/>
      <w:bCs/>
      <w:sz w:val="16"/>
      <w:szCs w:val="16"/>
    </w:rPr>
  </w:style>
  <w:style w:type="paragraph" w:customStyle="1" w:styleId="xl55">
    <w:name w:val="xl55"/>
    <w:basedOn w:val="Normal"/>
    <w:rsid w:val="00BE476E"/>
    <w:pPr>
      <w:pBdr>
        <w:top w:val="single" w:sz="4" w:space="0" w:color="auto"/>
        <w:left w:val="single" w:sz="4" w:space="0" w:color="auto"/>
        <w:bottom w:val="single" w:sz="12" w:space="0" w:color="auto"/>
        <w:right w:val="single" w:sz="4" w:space="0" w:color="auto"/>
      </w:pBdr>
      <w:shd w:val="clear" w:color="auto" w:fill="C0C0C0"/>
      <w:spacing w:before="100" w:beforeAutospacing="1" w:after="100" w:afterAutospacing="1"/>
      <w:jc w:val="center"/>
    </w:pPr>
    <w:rPr>
      <w:rFonts w:ascii="Tahoma" w:eastAsia="Arial Unicode MS" w:hAnsi="Tahoma" w:cs="Tahoma"/>
      <w:b/>
      <w:bCs/>
      <w:sz w:val="16"/>
      <w:szCs w:val="16"/>
    </w:rPr>
  </w:style>
  <w:style w:type="paragraph" w:customStyle="1" w:styleId="xl56">
    <w:name w:val="xl56"/>
    <w:basedOn w:val="Normal"/>
    <w:rsid w:val="00BE476E"/>
    <w:pPr>
      <w:pBdr>
        <w:top w:val="single" w:sz="4" w:space="0" w:color="auto"/>
        <w:left w:val="single" w:sz="4" w:space="0" w:color="auto"/>
        <w:bottom w:val="single" w:sz="12" w:space="0" w:color="auto"/>
      </w:pBdr>
      <w:shd w:val="clear" w:color="auto" w:fill="C0C0C0"/>
      <w:spacing w:before="100" w:beforeAutospacing="1" w:after="100" w:afterAutospacing="1"/>
      <w:jc w:val="center"/>
    </w:pPr>
    <w:rPr>
      <w:rFonts w:ascii="Tahoma" w:eastAsia="Arial Unicode MS" w:hAnsi="Tahoma" w:cs="Tahoma"/>
      <w:b/>
      <w:bCs/>
      <w:sz w:val="16"/>
      <w:szCs w:val="16"/>
    </w:rPr>
  </w:style>
  <w:style w:type="paragraph" w:customStyle="1" w:styleId="xl57">
    <w:name w:val="xl57"/>
    <w:basedOn w:val="Normal"/>
    <w:rsid w:val="00BE476E"/>
    <w:pPr>
      <w:pBdr>
        <w:top w:val="single" w:sz="4" w:space="0" w:color="auto"/>
        <w:left w:val="single" w:sz="12" w:space="0" w:color="auto"/>
        <w:bottom w:val="single" w:sz="12" w:space="0" w:color="auto"/>
        <w:right w:val="single" w:sz="4" w:space="0" w:color="auto"/>
      </w:pBdr>
      <w:shd w:val="clear" w:color="auto" w:fill="CCFFCC"/>
      <w:spacing w:before="100" w:beforeAutospacing="1" w:after="100" w:afterAutospacing="1"/>
      <w:jc w:val="center"/>
    </w:pPr>
    <w:rPr>
      <w:rFonts w:ascii="Tahoma" w:eastAsia="Arial Unicode MS" w:hAnsi="Tahoma" w:cs="Tahoma"/>
      <w:b/>
      <w:bCs/>
      <w:sz w:val="16"/>
      <w:szCs w:val="16"/>
    </w:rPr>
  </w:style>
  <w:style w:type="paragraph" w:customStyle="1" w:styleId="xl58">
    <w:name w:val="xl58"/>
    <w:basedOn w:val="Normal"/>
    <w:rsid w:val="00BE476E"/>
    <w:pPr>
      <w:pBdr>
        <w:top w:val="single" w:sz="4" w:space="0" w:color="auto"/>
        <w:left w:val="single" w:sz="4" w:space="0" w:color="auto"/>
        <w:bottom w:val="single" w:sz="12" w:space="0" w:color="auto"/>
        <w:right w:val="single" w:sz="4" w:space="0" w:color="auto"/>
      </w:pBdr>
      <w:shd w:val="clear" w:color="auto" w:fill="CCFFCC"/>
      <w:spacing w:before="100" w:beforeAutospacing="1" w:after="100" w:afterAutospacing="1"/>
      <w:jc w:val="center"/>
    </w:pPr>
    <w:rPr>
      <w:rFonts w:ascii="Tahoma" w:eastAsia="Arial Unicode MS" w:hAnsi="Tahoma" w:cs="Tahoma"/>
      <w:b/>
      <w:bCs/>
      <w:sz w:val="16"/>
      <w:szCs w:val="16"/>
    </w:rPr>
  </w:style>
  <w:style w:type="paragraph" w:customStyle="1" w:styleId="xl59">
    <w:name w:val="xl59"/>
    <w:basedOn w:val="Normal"/>
    <w:rsid w:val="00BE476E"/>
    <w:pPr>
      <w:pBdr>
        <w:top w:val="single" w:sz="4" w:space="0" w:color="auto"/>
        <w:left w:val="single" w:sz="4" w:space="0" w:color="auto"/>
        <w:bottom w:val="single" w:sz="12" w:space="0" w:color="auto"/>
      </w:pBdr>
      <w:shd w:val="clear" w:color="auto" w:fill="CCFFCC"/>
      <w:spacing w:before="100" w:beforeAutospacing="1" w:after="100" w:afterAutospacing="1"/>
      <w:jc w:val="center"/>
    </w:pPr>
    <w:rPr>
      <w:rFonts w:ascii="Tahoma" w:eastAsia="Arial Unicode MS" w:hAnsi="Tahoma" w:cs="Tahoma"/>
      <w:b/>
      <w:bCs/>
      <w:sz w:val="16"/>
      <w:szCs w:val="16"/>
    </w:rPr>
  </w:style>
  <w:style w:type="paragraph" w:customStyle="1" w:styleId="xl60">
    <w:name w:val="xl60"/>
    <w:basedOn w:val="Normal"/>
    <w:rsid w:val="00BE476E"/>
    <w:pPr>
      <w:pBdr>
        <w:top w:val="single" w:sz="4" w:space="0" w:color="auto"/>
        <w:left w:val="single" w:sz="4" w:space="0" w:color="auto"/>
        <w:bottom w:val="single" w:sz="12" w:space="0" w:color="auto"/>
        <w:right w:val="single" w:sz="12" w:space="0" w:color="auto"/>
      </w:pBdr>
      <w:shd w:val="clear" w:color="auto" w:fill="C0C0C0"/>
      <w:spacing w:before="100" w:beforeAutospacing="1" w:after="100" w:afterAutospacing="1"/>
      <w:jc w:val="center"/>
    </w:pPr>
    <w:rPr>
      <w:rFonts w:ascii="Tahoma" w:eastAsia="Arial Unicode MS" w:hAnsi="Tahoma" w:cs="Tahoma"/>
      <w:b/>
      <w:bCs/>
      <w:sz w:val="16"/>
      <w:szCs w:val="16"/>
    </w:rPr>
  </w:style>
  <w:style w:type="paragraph" w:customStyle="1" w:styleId="xl61">
    <w:name w:val="xl61"/>
    <w:basedOn w:val="Normal"/>
    <w:rsid w:val="00BE476E"/>
    <w:pPr>
      <w:pBdr>
        <w:top w:val="single" w:sz="4" w:space="0" w:color="auto"/>
        <w:left w:val="single" w:sz="12" w:space="0" w:color="auto"/>
        <w:bottom w:val="single" w:sz="12" w:space="0" w:color="auto"/>
        <w:right w:val="single" w:sz="4" w:space="0" w:color="auto"/>
      </w:pBdr>
      <w:shd w:val="clear" w:color="auto" w:fill="CCFFCC"/>
      <w:spacing w:before="100" w:beforeAutospacing="1" w:after="100" w:afterAutospacing="1"/>
    </w:pPr>
    <w:rPr>
      <w:rFonts w:ascii="Tahoma" w:eastAsia="Arial Unicode MS" w:hAnsi="Tahoma" w:cs="Tahoma"/>
      <w:b/>
      <w:bCs/>
      <w:sz w:val="16"/>
      <w:szCs w:val="16"/>
    </w:rPr>
  </w:style>
  <w:style w:type="paragraph" w:customStyle="1" w:styleId="xl62">
    <w:name w:val="xl62"/>
    <w:basedOn w:val="Normal"/>
    <w:rsid w:val="00BE476E"/>
    <w:pPr>
      <w:pBdr>
        <w:top w:val="single" w:sz="4" w:space="0" w:color="auto"/>
        <w:left w:val="single" w:sz="4" w:space="0" w:color="auto"/>
        <w:bottom w:val="single" w:sz="12" w:space="0" w:color="auto"/>
        <w:right w:val="single" w:sz="4" w:space="0" w:color="auto"/>
      </w:pBdr>
      <w:shd w:val="clear" w:color="auto" w:fill="CCFFCC"/>
      <w:spacing w:before="100" w:beforeAutospacing="1" w:after="100" w:afterAutospacing="1"/>
    </w:pPr>
    <w:rPr>
      <w:rFonts w:ascii="Tahoma" w:eastAsia="Arial Unicode MS" w:hAnsi="Tahoma" w:cs="Tahoma"/>
      <w:b/>
      <w:bCs/>
      <w:sz w:val="16"/>
      <w:szCs w:val="16"/>
    </w:rPr>
  </w:style>
  <w:style w:type="paragraph" w:customStyle="1" w:styleId="xl63">
    <w:name w:val="xl63"/>
    <w:basedOn w:val="Normal"/>
    <w:rsid w:val="00BE476E"/>
    <w:pPr>
      <w:pBdr>
        <w:top w:val="single" w:sz="4" w:space="0" w:color="auto"/>
        <w:bottom w:val="single" w:sz="12" w:space="0" w:color="auto"/>
        <w:right w:val="single" w:sz="4" w:space="0" w:color="auto"/>
      </w:pBdr>
      <w:shd w:val="clear" w:color="auto" w:fill="CCFFCC"/>
      <w:spacing w:before="100" w:beforeAutospacing="1" w:after="100" w:afterAutospacing="1"/>
    </w:pPr>
    <w:rPr>
      <w:rFonts w:ascii="Tahoma" w:eastAsia="Arial Unicode MS" w:hAnsi="Tahoma" w:cs="Tahoma"/>
      <w:b/>
      <w:bCs/>
      <w:sz w:val="16"/>
      <w:szCs w:val="16"/>
    </w:rPr>
  </w:style>
  <w:style w:type="paragraph" w:customStyle="1" w:styleId="xl64">
    <w:name w:val="xl64"/>
    <w:basedOn w:val="Normal"/>
    <w:rsid w:val="00BE476E"/>
    <w:pPr>
      <w:pBdr>
        <w:top w:val="single" w:sz="4" w:space="0" w:color="auto"/>
        <w:left w:val="single" w:sz="4" w:space="0" w:color="auto"/>
        <w:bottom w:val="single" w:sz="12" w:space="0" w:color="auto"/>
        <w:right w:val="single" w:sz="12" w:space="0" w:color="auto"/>
      </w:pBdr>
      <w:shd w:val="clear" w:color="auto" w:fill="CCFFCC"/>
      <w:spacing w:before="100" w:beforeAutospacing="1" w:after="100" w:afterAutospacing="1"/>
    </w:pPr>
    <w:rPr>
      <w:rFonts w:ascii="Tahoma" w:eastAsia="Arial Unicode MS" w:hAnsi="Tahoma" w:cs="Tahoma"/>
      <w:b/>
      <w:bCs/>
      <w:sz w:val="16"/>
      <w:szCs w:val="16"/>
    </w:rPr>
  </w:style>
  <w:style w:type="paragraph" w:customStyle="1" w:styleId="xl65">
    <w:name w:val="xl65"/>
    <w:basedOn w:val="Normal"/>
    <w:rsid w:val="00BE476E"/>
    <w:pPr>
      <w:pBdr>
        <w:top w:val="single" w:sz="4" w:space="0" w:color="auto"/>
        <w:left w:val="single" w:sz="12" w:space="0" w:color="auto"/>
        <w:bottom w:val="single" w:sz="12" w:space="0" w:color="auto"/>
        <w:right w:val="single" w:sz="4" w:space="0" w:color="auto"/>
      </w:pBdr>
      <w:shd w:val="clear" w:color="auto" w:fill="C0C0C0"/>
      <w:spacing w:before="100" w:beforeAutospacing="1" w:after="100" w:afterAutospacing="1"/>
    </w:pPr>
    <w:rPr>
      <w:rFonts w:ascii="Tahoma" w:eastAsia="Arial Unicode MS" w:hAnsi="Tahoma" w:cs="Tahoma"/>
      <w:b/>
      <w:bCs/>
      <w:sz w:val="16"/>
      <w:szCs w:val="16"/>
    </w:rPr>
  </w:style>
  <w:style w:type="paragraph" w:customStyle="1" w:styleId="xl66">
    <w:name w:val="xl66"/>
    <w:basedOn w:val="Normal"/>
    <w:rsid w:val="00BE476E"/>
    <w:pPr>
      <w:pBdr>
        <w:top w:val="single" w:sz="4" w:space="0" w:color="auto"/>
        <w:left w:val="single" w:sz="4" w:space="0" w:color="auto"/>
        <w:bottom w:val="single" w:sz="12" w:space="0" w:color="auto"/>
        <w:right w:val="single" w:sz="4" w:space="0" w:color="auto"/>
      </w:pBdr>
      <w:shd w:val="clear" w:color="auto" w:fill="C0C0C0"/>
      <w:spacing w:before="100" w:beforeAutospacing="1" w:after="100" w:afterAutospacing="1"/>
    </w:pPr>
    <w:rPr>
      <w:rFonts w:ascii="Tahoma" w:eastAsia="Arial Unicode MS" w:hAnsi="Tahoma" w:cs="Tahoma"/>
      <w:b/>
      <w:bCs/>
      <w:sz w:val="16"/>
      <w:szCs w:val="16"/>
    </w:rPr>
  </w:style>
  <w:style w:type="paragraph" w:customStyle="1" w:styleId="xl67">
    <w:name w:val="xl67"/>
    <w:basedOn w:val="Normal"/>
    <w:rsid w:val="00BE476E"/>
    <w:pPr>
      <w:pBdr>
        <w:top w:val="single" w:sz="4" w:space="0" w:color="auto"/>
        <w:left w:val="single" w:sz="4" w:space="0" w:color="auto"/>
        <w:bottom w:val="single" w:sz="12" w:space="0" w:color="auto"/>
        <w:right w:val="single" w:sz="12" w:space="0" w:color="auto"/>
      </w:pBdr>
      <w:shd w:val="clear" w:color="auto" w:fill="C0C0C0"/>
      <w:spacing w:before="100" w:beforeAutospacing="1" w:after="100" w:afterAutospacing="1"/>
    </w:pPr>
    <w:rPr>
      <w:rFonts w:ascii="Tahoma" w:eastAsia="Arial Unicode MS" w:hAnsi="Tahoma" w:cs="Tahoma"/>
      <w:b/>
      <w:bCs/>
      <w:sz w:val="16"/>
      <w:szCs w:val="16"/>
    </w:rPr>
  </w:style>
  <w:style w:type="paragraph" w:customStyle="1" w:styleId="xl68">
    <w:name w:val="xl68"/>
    <w:basedOn w:val="Normal"/>
    <w:rsid w:val="00BE476E"/>
    <w:pPr>
      <w:spacing w:before="100" w:beforeAutospacing="1" w:after="100" w:afterAutospacing="1"/>
      <w:jc w:val="center"/>
    </w:pPr>
    <w:rPr>
      <w:rFonts w:ascii="Tahoma" w:eastAsia="Arial Unicode MS" w:hAnsi="Tahoma" w:cs="Tahoma"/>
      <w:sz w:val="16"/>
      <w:szCs w:val="16"/>
    </w:rPr>
  </w:style>
  <w:style w:type="paragraph" w:customStyle="1" w:styleId="xl69">
    <w:name w:val="xl69"/>
    <w:basedOn w:val="Normal"/>
    <w:rsid w:val="00BE476E"/>
    <w:pPr>
      <w:pBdr>
        <w:top w:val="single" w:sz="4" w:space="0" w:color="auto"/>
        <w:left w:val="single" w:sz="4" w:space="0" w:color="auto"/>
        <w:bottom w:val="single" w:sz="4" w:space="0" w:color="auto"/>
      </w:pBdr>
      <w:shd w:val="clear" w:color="auto" w:fill="CCFFCC"/>
      <w:spacing w:before="100" w:beforeAutospacing="1" w:after="100" w:afterAutospacing="1"/>
    </w:pPr>
    <w:rPr>
      <w:rFonts w:ascii="Tahoma" w:eastAsia="Arial Unicode MS" w:hAnsi="Tahoma" w:cs="Tahoma"/>
      <w:sz w:val="16"/>
      <w:szCs w:val="16"/>
    </w:rPr>
  </w:style>
  <w:style w:type="paragraph" w:customStyle="1" w:styleId="xl70">
    <w:name w:val="xl70"/>
    <w:basedOn w:val="Normal"/>
    <w:rsid w:val="00BE476E"/>
    <w:pPr>
      <w:pBdr>
        <w:top w:val="single" w:sz="4" w:space="0" w:color="auto"/>
        <w:bottom w:val="single" w:sz="4" w:space="0" w:color="auto"/>
        <w:right w:val="single" w:sz="4" w:space="0" w:color="auto"/>
      </w:pBdr>
      <w:shd w:val="clear" w:color="auto" w:fill="C0C0C0"/>
      <w:spacing w:before="100" w:beforeAutospacing="1" w:after="100" w:afterAutospacing="1"/>
      <w:jc w:val="center"/>
    </w:pPr>
    <w:rPr>
      <w:rFonts w:ascii="Tahoma" w:eastAsia="Arial Unicode MS" w:hAnsi="Tahoma" w:cs="Tahoma"/>
      <w:sz w:val="16"/>
      <w:szCs w:val="16"/>
    </w:rPr>
  </w:style>
  <w:style w:type="paragraph" w:customStyle="1" w:styleId="xl71">
    <w:name w:val="xl71"/>
    <w:basedOn w:val="Normal"/>
    <w:rsid w:val="00BE476E"/>
    <w:pPr>
      <w:pBdr>
        <w:top w:val="single" w:sz="4" w:space="0" w:color="auto"/>
        <w:left w:val="single" w:sz="12" w:space="0" w:color="auto"/>
        <w:bottom w:val="single" w:sz="4" w:space="0" w:color="auto"/>
        <w:right w:val="single" w:sz="4" w:space="0" w:color="auto"/>
      </w:pBdr>
      <w:shd w:val="clear" w:color="auto" w:fill="CCFFFF"/>
      <w:spacing w:before="100" w:beforeAutospacing="1" w:after="100" w:afterAutospacing="1"/>
      <w:jc w:val="center"/>
    </w:pPr>
    <w:rPr>
      <w:rFonts w:ascii="Tahoma" w:eastAsia="Arial Unicode MS" w:hAnsi="Tahoma" w:cs="Tahoma"/>
      <w:sz w:val="16"/>
      <w:szCs w:val="16"/>
    </w:rPr>
  </w:style>
  <w:style w:type="paragraph" w:customStyle="1" w:styleId="xl72">
    <w:name w:val="xl72"/>
    <w:basedOn w:val="Normal"/>
    <w:rsid w:val="00BE476E"/>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ascii="Tahoma" w:eastAsia="Arial Unicode MS" w:hAnsi="Tahoma" w:cs="Tahoma"/>
      <w:sz w:val="16"/>
      <w:szCs w:val="16"/>
    </w:rPr>
  </w:style>
  <w:style w:type="paragraph" w:customStyle="1" w:styleId="xl73">
    <w:name w:val="xl73"/>
    <w:basedOn w:val="Normal"/>
    <w:rsid w:val="00BE476E"/>
    <w:pPr>
      <w:pBdr>
        <w:top w:val="single" w:sz="4" w:space="0" w:color="auto"/>
        <w:bottom w:val="single" w:sz="4" w:space="0" w:color="auto"/>
        <w:right w:val="single" w:sz="4" w:space="0" w:color="auto"/>
      </w:pBdr>
      <w:shd w:val="clear" w:color="auto" w:fill="CCFFFF"/>
      <w:spacing w:before="100" w:beforeAutospacing="1" w:after="100" w:afterAutospacing="1"/>
      <w:jc w:val="center"/>
    </w:pPr>
    <w:rPr>
      <w:rFonts w:ascii="Tahoma" w:eastAsia="Arial Unicode MS" w:hAnsi="Tahoma" w:cs="Tahoma"/>
      <w:sz w:val="16"/>
      <w:szCs w:val="16"/>
    </w:rPr>
  </w:style>
  <w:style w:type="paragraph" w:customStyle="1" w:styleId="xl74">
    <w:name w:val="xl74"/>
    <w:basedOn w:val="Normal"/>
    <w:rsid w:val="00BE476E"/>
    <w:pPr>
      <w:pBdr>
        <w:top w:val="single" w:sz="4" w:space="0" w:color="auto"/>
        <w:bottom w:val="single" w:sz="4" w:space="0" w:color="auto"/>
      </w:pBdr>
      <w:shd w:val="clear" w:color="auto" w:fill="CCFFCC"/>
      <w:spacing w:before="100" w:beforeAutospacing="1" w:after="100" w:afterAutospacing="1"/>
    </w:pPr>
    <w:rPr>
      <w:rFonts w:ascii="Tahoma" w:eastAsia="Arial Unicode MS" w:hAnsi="Tahoma" w:cs="Tahoma"/>
      <w:sz w:val="16"/>
      <w:szCs w:val="16"/>
    </w:rPr>
  </w:style>
  <w:style w:type="paragraph" w:customStyle="1" w:styleId="xl75">
    <w:name w:val="xl75"/>
    <w:basedOn w:val="Normal"/>
    <w:rsid w:val="00BE476E"/>
    <w:pPr>
      <w:shd w:val="clear" w:color="auto" w:fill="FFFF00"/>
      <w:spacing w:before="100" w:beforeAutospacing="1" w:after="100" w:afterAutospacing="1"/>
      <w:textAlignment w:val="center"/>
    </w:pPr>
    <w:rPr>
      <w:rFonts w:ascii="Tahoma" w:eastAsia="Arial Unicode MS" w:hAnsi="Tahoma" w:cs="Tahoma"/>
      <w:sz w:val="16"/>
      <w:szCs w:val="16"/>
    </w:rPr>
  </w:style>
  <w:style w:type="paragraph" w:customStyle="1" w:styleId="xl76">
    <w:name w:val="xl76"/>
    <w:basedOn w:val="Normal"/>
    <w:rsid w:val="00BE476E"/>
    <w:pPr>
      <w:shd w:val="clear" w:color="auto" w:fill="FF0000"/>
      <w:spacing w:before="100" w:beforeAutospacing="1" w:after="100" w:afterAutospacing="1"/>
    </w:pPr>
    <w:rPr>
      <w:rFonts w:ascii="Tahoma" w:eastAsia="Arial Unicode MS" w:hAnsi="Tahoma" w:cs="Tahoma"/>
      <w:b/>
      <w:bCs/>
      <w:sz w:val="16"/>
      <w:szCs w:val="16"/>
    </w:rPr>
  </w:style>
  <w:style w:type="paragraph" w:customStyle="1" w:styleId="xl77">
    <w:name w:val="xl77"/>
    <w:basedOn w:val="Normal"/>
    <w:rsid w:val="00BE476E"/>
    <w:pPr>
      <w:shd w:val="clear" w:color="auto" w:fill="00FF00"/>
      <w:spacing w:before="100" w:beforeAutospacing="1" w:after="100" w:afterAutospacing="1"/>
    </w:pPr>
    <w:rPr>
      <w:rFonts w:ascii="Tahoma" w:eastAsia="Arial Unicode MS" w:hAnsi="Tahoma" w:cs="Tahoma"/>
      <w:sz w:val="16"/>
      <w:szCs w:val="16"/>
    </w:rPr>
  </w:style>
  <w:style w:type="paragraph" w:customStyle="1" w:styleId="xl78">
    <w:name w:val="xl78"/>
    <w:basedOn w:val="Normal"/>
    <w:rsid w:val="00BE476E"/>
    <w:pPr>
      <w:shd w:val="clear" w:color="auto" w:fill="FFFF00"/>
      <w:spacing w:before="100" w:beforeAutospacing="1" w:after="100" w:afterAutospacing="1"/>
    </w:pPr>
    <w:rPr>
      <w:rFonts w:ascii="Tahoma" w:eastAsia="Arial Unicode MS" w:hAnsi="Tahoma" w:cs="Tahoma"/>
      <w:sz w:val="16"/>
      <w:szCs w:val="16"/>
    </w:rPr>
  </w:style>
  <w:style w:type="paragraph" w:customStyle="1" w:styleId="xl79">
    <w:name w:val="xl79"/>
    <w:basedOn w:val="Normal"/>
    <w:rsid w:val="00BE476E"/>
    <w:pPr>
      <w:shd w:val="clear" w:color="auto" w:fill="FF00FF"/>
      <w:spacing w:before="100" w:beforeAutospacing="1" w:after="100" w:afterAutospacing="1"/>
    </w:pPr>
    <w:rPr>
      <w:rFonts w:ascii="Tahoma" w:eastAsia="Arial Unicode MS" w:hAnsi="Tahoma" w:cs="Tahoma"/>
      <w:b/>
      <w:bCs/>
      <w:sz w:val="16"/>
      <w:szCs w:val="16"/>
    </w:rPr>
  </w:style>
  <w:style w:type="paragraph" w:customStyle="1" w:styleId="xl80">
    <w:name w:val="xl80"/>
    <w:basedOn w:val="Normal"/>
    <w:rsid w:val="00BE476E"/>
    <w:pPr>
      <w:pBdr>
        <w:left w:val="single" w:sz="12" w:space="0" w:color="auto"/>
        <w:bottom w:val="single" w:sz="4" w:space="0" w:color="auto"/>
        <w:right w:val="single" w:sz="4" w:space="0" w:color="auto"/>
      </w:pBdr>
      <w:shd w:val="clear" w:color="auto" w:fill="CCFFCC"/>
      <w:spacing w:before="100" w:beforeAutospacing="1" w:after="100" w:afterAutospacing="1"/>
      <w:jc w:val="center"/>
    </w:pPr>
    <w:rPr>
      <w:rFonts w:ascii="Tahoma" w:eastAsia="Arial Unicode MS" w:hAnsi="Tahoma" w:cs="Tahoma"/>
      <w:sz w:val="16"/>
      <w:szCs w:val="16"/>
    </w:rPr>
  </w:style>
  <w:style w:type="paragraph" w:customStyle="1" w:styleId="xl81">
    <w:name w:val="xl81"/>
    <w:basedOn w:val="Normal"/>
    <w:rsid w:val="00BE476E"/>
    <w:pPr>
      <w:pBdr>
        <w:left w:val="single" w:sz="4" w:space="0" w:color="auto"/>
        <w:bottom w:val="single" w:sz="4" w:space="0" w:color="auto"/>
        <w:right w:val="single" w:sz="4" w:space="0" w:color="auto"/>
      </w:pBdr>
      <w:shd w:val="clear" w:color="auto" w:fill="CCFFCC"/>
      <w:spacing w:before="100" w:beforeAutospacing="1" w:after="100" w:afterAutospacing="1"/>
      <w:jc w:val="center"/>
    </w:pPr>
    <w:rPr>
      <w:rFonts w:ascii="Tahoma" w:eastAsia="Arial Unicode MS" w:hAnsi="Tahoma" w:cs="Tahoma"/>
      <w:sz w:val="16"/>
      <w:szCs w:val="16"/>
    </w:rPr>
  </w:style>
  <w:style w:type="paragraph" w:customStyle="1" w:styleId="xl82">
    <w:name w:val="xl82"/>
    <w:basedOn w:val="Normal"/>
    <w:rsid w:val="00BE476E"/>
    <w:pPr>
      <w:pBdr>
        <w:top w:val="single" w:sz="12" w:space="0" w:color="auto"/>
        <w:bottom w:val="single" w:sz="4" w:space="0" w:color="auto"/>
      </w:pBdr>
      <w:shd w:val="clear" w:color="auto" w:fill="CCFFCC"/>
      <w:spacing w:before="100" w:beforeAutospacing="1" w:after="100" w:afterAutospacing="1"/>
      <w:jc w:val="center"/>
    </w:pPr>
    <w:rPr>
      <w:rFonts w:ascii="Tahoma" w:eastAsia="Arial Unicode MS" w:hAnsi="Tahoma" w:cs="Tahoma"/>
      <w:sz w:val="16"/>
      <w:szCs w:val="16"/>
    </w:rPr>
  </w:style>
  <w:style w:type="paragraph" w:customStyle="1" w:styleId="xl83">
    <w:name w:val="xl83"/>
    <w:basedOn w:val="Normal"/>
    <w:rsid w:val="00BE476E"/>
    <w:pPr>
      <w:pBdr>
        <w:top w:val="single" w:sz="12" w:space="0" w:color="auto"/>
        <w:bottom w:val="single" w:sz="4" w:space="0" w:color="auto"/>
        <w:right w:val="single" w:sz="12" w:space="0" w:color="auto"/>
      </w:pBdr>
      <w:shd w:val="clear" w:color="auto" w:fill="CCFFCC"/>
      <w:spacing w:before="100" w:beforeAutospacing="1" w:after="100" w:afterAutospacing="1"/>
      <w:jc w:val="center"/>
    </w:pPr>
    <w:rPr>
      <w:rFonts w:ascii="Tahoma" w:eastAsia="Arial Unicode MS" w:hAnsi="Tahoma" w:cs="Tahoma"/>
      <w:sz w:val="16"/>
      <w:szCs w:val="16"/>
    </w:rPr>
  </w:style>
  <w:style w:type="paragraph" w:customStyle="1" w:styleId="StyleHeading2H2h2TempoHeading2headSub-headingstyle2Chapt">
    <w:name w:val="Style Heading 2H2h2Tempo Heading 2headSub-headingstyle2Chapt..."/>
    <w:basedOn w:val="Heading2"/>
    <w:rsid w:val="00BE476E"/>
    <w:pPr>
      <w:keepLines/>
      <w:widowControl w:val="0"/>
      <w:suppressAutoHyphens/>
      <w:spacing w:before="240" w:after="120"/>
    </w:pPr>
    <w:rPr>
      <w:rFonts w:ascii="Tahoma" w:hAnsi="Tahoma"/>
      <w:sz w:val="22"/>
      <w:szCs w:val="20"/>
    </w:rPr>
  </w:style>
  <w:style w:type="paragraph" w:styleId="Salutation">
    <w:name w:val="Salutation"/>
    <w:basedOn w:val="Normal"/>
    <w:next w:val="Normal"/>
    <w:rsid w:val="00BE476E"/>
    <w:rPr>
      <w:rFonts w:ascii="Verdana" w:hAnsi="Verdana"/>
      <w:sz w:val="22"/>
      <w:szCs w:val="20"/>
      <w:lang w:val="en-GB"/>
    </w:rPr>
  </w:style>
  <w:style w:type="paragraph" w:customStyle="1" w:styleId="IPOSBody">
    <w:name w:val="IPOS Body"/>
    <w:basedOn w:val="Normal"/>
    <w:rsid w:val="00BE476E"/>
    <w:rPr>
      <w:rFonts w:ascii="Arial" w:hAnsi="Arial"/>
      <w:sz w:val="22"/>
      <w:szCs w:val="20"/>
    </w:rPr>
  </w:style>
  <w:style w:type="paragraph" w:customStyle="1" w:styleId="Informal1">
    <w:name w:val="Informal1"/>
    <w:basedOn w:val="Default"/>
    <w:next w:val="Default"/>
    <w:rsid w:val="00BE476E"/>
    <w:pPr>
      <w:spacing w:before="60" w:after="60"/>
    </w:pPr>
    <w:rPr>
      <w:rFonts w:cs="Times New Roman"/>
      <w:color w:val="auto"/>
      <w:sz w:val="20"/>
    </w:rPr>
  </w:style>
  <w:style w:type="paragraph" w:styleId="NormalIndent">
    <w:name w:val="Normal Indent"/>
    <w:basedOn w:val="Default"/>
    <w:next w:val="Default"/>
    <w:rsid w:val="00BE476E"/>
    <w:rPr>
      <w:rFonts w:ascii="ICNJFC+Arial,BoldItalic" w:hAnsi="ICNJFC+Arial,BoldItalic" w:cs="Times New Roman"/>
      <w:color w:val="auto"/>
      <w:sz w:val="20"/>
    </w:rPr>
  </w:style>
  <w:style w:type="paragraph" w:customStyle="1" w:styleId="DocumentSubject">
    <w:name w:val="Document Subject"/>
    <w:basedOn w:val="Default"/>
    <w:next w:val="Default"/>
    <w:rsid w:val="00BE476E"/>
    <w:rPr>
      <w:rFonts w:ascii="ICNJFC+Arial,BoldItalic" w:hAnsi="ICNJFC+Arial,BoldItalic" w:cs="Times New Roman"/>
      <w:color w:val="auto"/>
      <w:sz w:val="20"/>
    </w:rPr>
  </w:style>
  <w:style w:type="paragraph" w:customStyle="1" w:styleId="content">
    <w:name w:val="content"/>
    <w:basedOn w:val="Normal"/>
    <w:rsid w:val="00BE476E"/>
    <w:pPr>
      <w:ind w:left="576"/>
    </w:pPr>
    <w:rPr>
      <w:rFonts w:ascii="Arial" w:hAnsi="Arial"/>
    </w:rPr>
  </w:style>
  <w:style w:type="paragraph" w:customStyle="1" w:styleId="NumberedList1">
    <w:name w:val="Numbered List 1"/>
    <w:basedOn w:val="Normal"/>
    <w:rsid w:val="00BE476E"/>
    <w:pPr>
      <w:spacing w:after="220"/>
      <w:ind w:left="1655" w:hanging="357"/>
    </w:pPr>
    <w:rPr>
      <w:rFonts w:ascii="Arial" w:hAnsi="Arial"/>
      <w:sz w:val="22"/>
      <w:szCs w:val="20"/>
    </w:rPr>
  </w:style>
  <w:style w:type="paragraph" w:customStyle="1" w:styleId="Char">
    <w:name w:val="Char"/>
    <w:basedOn w:val="Normal"/>
    <w:rsid w:val="00BE476E"/>
    <w:pPr>
      <w:spacing w:after="160" w:line="240" w:lineRule="exact"/>
    </w:pPr>
    <w:rPr>
      <w:rFonts w:ascii="Verdana" w:hAnsi="Verdana" w:cs="Arial"/>
      <w:szCs w:val="20"/>
    </w:rPr>
  </w:style>
  <w:style w:type="paragraph" w:customStyle="1" w:styleId="Style1mod">
    <w:name w:val="Style1mod"/>
    <w:basedOn w:val="StyleHeading2H2h2TempoHeading2headSub-headingstyle2Chapt"/>
    <w:rsid w:val="00BE476E"/>
    <w:pPr>
      <w:numPr>
        <w:ilvl w:val="2"/>
        <w:numId w:val="10"/>
      </w:numPr>
      <w:tabs>
        <w:tab w:val="clear" w:pos="1080"/>
        <w:tab w:val="num" w:pos="720"/>
      </w:tabs>
      <w:ind w:hanging="720"/>
    </w:pPr>
    <w:rPr>
      <w:lang w:val="en-GB"/>
    </w:rPr>
  </w:style>
  <w:style w:type="paragraph" w:styleId="FootnoteText">
    <w:name w:val="footnote text"/>
    <w:basedOn w:val="Normal"/>
    <w:semiHidden/>
    <w:rsid w:val="00BE476E"/>
    <w:rPr>
      <w:szCs w:val="20"/>
    </w:rPr>
  </w:style>
  <w:style w:type="paragraph" w:styleId="ListNumber3">
    <w:name w:val="List Number 3"/>
    <w:basedOn w:val="Normal"/>
    <w:rsid w:val="00BE476E"/>
    <w:pPr>
      <w:widowControl w:val="0"/>
      <w:tabs>
        <w:tab w:val="num" w:pos="1080"/>
      </w:tabs>
      <w:adjustRightInd w:val="0"/>
      <w:spacing w:line="360" w:lineRule="auto"/>
      <w:ind w:left="1080" w:hanging="360"/>
      <w:textAlignment w:val="baseline"/>
    </w:pPr>
    <w:rPr>
      <w:rFonts w:ascii="Arial" w:hAnsi="Arial"/>
      <w:szCs w:val="20"/>
    </w:rPr>
  </w:style>
  <w:style w:type="paragraph" w:customStyle="1" w:styleId="NormalArial">
    <w:name w:val="Normal + Arial"/>
    <w:aliases w:val="11 pt,Justified.."/>
    <w:basedOn w:val="Heading3"/>
    <w:rsid w:val="00BE476E"/>
    <w:rPr>
      <w:b w:val="0"/>
      <w:bCs w:val="0"/>
      <w:sz w:val="22"/>
      <w:szCs w:val="22"/>
    </w:rPr>
  </w:style>
  <w:style w:type="paragraph" w:customStyle="1" w:styleId="StyleHeading2NEWLatinArial11pt">
    <w:name w:val="Style Heading 2 NEW + (Latin) Arial 11 pt"/>
    <w:basedOn w:val="Heading2NEW"/>
    <w:rsid w:val="00BE476E"/>
    <w:pPr>
      <w:ind w:left="1080"/>
    </w:pPr>
    <w:rPr>
      <w:rFonts w:ascii="Arial" w:hAnsi="Arial"/>
      <w:sz w:val="22"/>
    </w:rPr>
  </w:style>
  <w:style w:type="character" w:customStyle="1" w:styleId="StyleHeading2NEWLatinArial11ptChar">
    <w:name w:val="Style Heading 2 NEW + (Latin) Arial 11 pt Char"/>
    <w:rsid w:val="00BE476E"/>
    <w:rPr>
      <w:rFonts w:ascii="Arial" w:eastAsia="Lucida Sans Unicode" w:hAnsi="Arial" w:cs="Tahoma"/>
      <w:b/>
      <w:bCs/>
      <w:kern w:val="24"/>
      <w:sz w:val="22"/>
      <w:szCs w:val="24"/>
      <w:lang w:bidi="ar-SA"/>
    </w:rPr>
  </w:style>
  <w:style w:type="paragraph" w:customStyle="1" w:styleId="StyleHeading2NEWLatinArial">
    <w:name w:val="Style Heading 2 NEW + (Latin) Arial"/>
    <w:basedOn w:val="Heading2NEW"/>
    <w:autoRedefine/>
    <w:rsid w:val="00BE476E"/>
    <w:pPr>
      <w:tabs>
        <w:tab w:val="num" w:pos="360"/>
      </w:tabs>
      <w:spacing w:before="120"/>
      <w:ind w:left="1008" w:hanging="720"/>
    </w:pPr>
    <w:rPr>
      <w:rFonts w:ascii="Arial" w:hAnsi="Arial"/>
    </w:rPr>
  </w:style>
  <w:style w:type="character" w:customStyle="1" w:styleId="StyleHeading2NEWLatinArialChar">
    <w:name w:val="Style Heading 2 NEW + (Latin) Arial Char"/>
    <w:rsid w:val="00BE476E"/>
    <w:rPr>
      <w:rFonts w:ascii="Arial" w:eastAsia="Lucida Sans Unicode" w:hAnsi="Arial" w:cs="Tahoma"/>
      <w:b/>
      <w:bCs/>
      <w:kern w:val="24"/>
      <w:sz w:val="24"/>
      <w:szCs w:val="24"/>
      <w:lang w:bidi="ar-SA"/>
    </w:rPr>
  </w:style>
  <w:style w:type="paragraph" w:customStyle="1" w:styleId="WW-Default">
    <w:name w:val="WW-Default"/>
    <w:rsid w:val="00BE476E"/>
    <w:pPr>
      <w:suppressAutoHyphens/>
      <w:autoSpaceDE w:val="0"/>
    </w:pPr>
    <w:rPr>
      <w:rFonts w:ascii="Arial" w:eastAsia="Arial" w:hAnsi="Arial" w:cs="Arial"/>
      <w:color w:val="000000"/>
      <w:kern w:val="1"/>
      <w:sz w:val="24"/>
      <w:szCs w:val="24"/>
      <w:lang w:val="en-US" w:eastAsia="ar-SA"/>
    </w:rPr>
  </w:style>
  <w:style w:type="paragraph" w:customStyle="1" w:styleId="bullet10">
    <w:name w:val="bullet 1"/>
    <w:basedOn w:val="Normal"/>
    <w:rsid w:val="00BE476E"/>
    <w:pPr>
      <w:numPr>
        <w:numId w:val="12"/>
      </w:numPr>
      <w:ind w:right="-187"/>
    </w:pPr>
    <w:rPr>
      <w:rFonts w:ascii="Arial" w:hAnsi="Arial"/>
      <w:sz w:val="22"/>
      <w:szCs w:val="22"/>
      <w:lang w:val="en-ZA"/>
    </w:rPr>
  </w:style>
  <w:style w:type="paragraph" w:customStyle="1" w:styleId="Achievement">
    <w:name w:val="Achievement"/>
    <w:basedOn w:val="BodyText"/>
    <w:rsid w:val="00BE476E"/>
    <w:pPr>
      <w:spacing w:after="60" w:line="240" w:lineRule="atLeast"/>
      <w:ind w:left="240" w:hanging="240"/>
    </w:pPr>
    <w:rPr>
      <w:rFonts w:ascii="Garamond" w:eastAsia="Batang" w:hAnsi="Garamond" w:cs="Garamond"/>
      <w:sz w:val="22"/>
      <w:szCs w:val="22"/>
      <w:lang w:eastAsia="ar-SA"/>
    </w:rPr>
  </w:style>
  <w:style w:type="paragraph" w:customStyle="1" w:styleId="ListListBulleted">
    <w:name w:val="List.List Bulleted"/>
    <w:basedOn w:val="Normal"/>
    <w:rsid w:val="00BE476E"/>
    <w:pPr>
      <w:numPr>
        <w:numId w:val="13"/>
      </w:numPr>
      <w:autoSpaceDE w:val="0"/>
      <w:autoSpaceDN w:val="0"/>
      <w:spacing w:before="60" w:after="60"/>
    </w:pPr>
    <w:rPr>
      <w:rFonts w:ascii="Arial" w:hAnsi="Arial" w:cs="Arial"/>
      <w:szCs w:val="20"/>
      <w:lang w:eastAsia="bs-Latn-BA"/>
    </w:rPr>
  </w:style>
  <w:style w:type="paragraph" w:customStyle="1" w:styleId="TableHeading">
    <w:name w:val="Table Heading"/>
    <w:basedOn w:val="Normal"/>
    <w:next w:val="Normal"/>
    <w:rsid w:val="00BE476E"/>
    <w:pPr>
      <w:autoSpaceDE w:val="0"/>
      <w:autoSpaceDN w:val="0"/>
      <w:spacing w:before="60" w:after="60"/>
    </w:pPr>
    <w:rPr>
      <w:rFonts w:ascii="Arial" w:hAnsi="Arial" w:cs="Arial"/>
      <w:b/>
      <w:bCs/>
      <w:szCs w:val="20"/>
      <w:lang w:val="de-DE" w:eastAsia="bs-Latn-BA"/>
    </w:rPr>
  </w:style>
  <w:style w:type="paragraph" w:styleId="ListParagraph">
    <w:name w:val="List Paragraph"/>
    <w:aliases w:val="Equipment,Figure_name,lp1,List Paragraph11,Numbered Indented Text,List Paragraph1,List Paragraph Char Char,Number_1,SGLText List Paragraph,Bullet List,FooterText,numbered,列出段落,Paragraphe de liste1,Bulletr List Paragraph,列出段落1,列出段落2"/>
    <w:basedOn w:val="Normal"/>
    <w:link w:val="ListParagraphChar"/>
    <w:uiPriority w:val="34"/>
    <w:qFormat/>
    <w:rsid w:val="00BE476E"/>
    <w:pPr>
      <w:ind w:left="720"/>
      <w:contextualSpacing/>
    </w:pPr>
    <w:rPr>
      <w:noProof/>
      <w:lang w:val="bs-Latn-BA"/>
    </w:rPr>
  </w:style>
  <w:style w:type="paragraph" w:customStyle="1" w:styleId="ZchnZchn">
    <w:name w:val="Zchn Zchn"/>
    <w:basedOn w:val="Normal"/>
    <w:rsid w:val="00BE476E"/>
    <w:pPr>
      <w:spacing w:after="160" w:line="240" w:lineRule="exact"/>
    </w:pPr>
    <w:rPr>
      <w:rFonts w:ascii="Verdana" w:hAnsi="Verdana" w:cs="Tahoma"/>
      <w:szCs w:val="20"/>
    </w:rPr>
  </w:style>
  <w:style w:type="paragraph" w:customStyle="1" w:styleId="naslov2">
    <w:name w:val="naslov2"/>
    <w:basedOn w:val="Heading1"/>
    <w:rsid w:val="00BE476E"/>
    <w:pPr>
      <w:tabs>
        <w:tab w:val="left" w:pos="2835"/>
      </w:tabs>
      <w:spacing w:before="360" w:after="180"/>
      <w:jc w:val="left"/>
    </w:pPr>
    <w:rPr>
      <w:rFonts w:ascii="Arial" w:hAnsi="Arial"/>
      <w:bCs w:val="0"/>
      <w:color w:val="auto"/>
      <w:kern w:val="28"/>
      <w:sz w:val="32"/>
      <w:szCs w:val="20"/>
    </w:rPr>
  </w:style>
  <w:style w:type="paragraph" w:customStyle="1" w:styleId="ZchnZchn1">
    <w:name w:val="Zchn Zchn1"/>
    <w:basedOn w:val="Normal"/>
    <w:rsid w:val="00BE476E"/>
    <w:pPr>
      <w:spacing w:after="160" w:line="240" w:lineRule="exact"/>
    </w:pPr>
    <w:rPr>
      <w:rFonts w:ascii="Verdana" w:hAnsi="Verdana" w:cs="Tahoma"/>
      <w:szCs w:val="20"/>
    </w:rPr>
  </w:style>
  <w:style w:type="paragraph" w:customStyle="1" w:styleId="WW-NormalWeb">
    <w:name w:val="WW-Normal (Web)"/>
    <w:basedOn w:val="Normal"/>
    <w:rsid w:val="00BE476E"/>
    <w:pPr>
      <w:suppressAutoHyphens/>
      <w:spacing w:before="100" w:after="100"/>
    </w:pPr>
    <w:rPr>
      <w:lang w:eastAsia="ar-SA"/>
    </w:rPr>
  </w:style>
  <w:style w:type="paragraph" w:styleId="Caption">
    <w:name w:val="caption"/>
    <w:basedOn w:val="Normal"/>
    <w:next w:val="Normal"/>
    <w:qFormat/>
    <w:rsid w:val="00BE476E"/>
    <w:rPr>
      <w:rFonts w:ascii="Tahoma" w:hAnsi="Tahoma" w:cs="Tahoma"/>
      <w:b/>
      <w:bCs/>
      <w:lang w:val="en-GB"/>
    </w:rPr>
  </w:style>
  <w:style w:type="paragraph" w:customStyle="1" w:styleId="StyleHeading3h3123Head3head3ASTHeading111H3HeadII">
    <w:name w:val="Style Heading 3h31.2.3.Head 3head3AST Heading 1.1.1H3Head II..."/>
    <w:basedOn w:val="Heading3"/>
    <w:rsid w:val="00BE476E"/>
    <w:pPr>
      <w:spacing w:before="120" w:after="0" w:line="360" w:lineRule="atLeast"/>
      <w:ind w:right="1797"/>
    </w:pPr>
    <w:rPr>
      <w:rFonts w:cs="Times New Roman"/>
      <w:b w:val="0"/>
      <w:bCs w:val="0"/>
      <w:sz w:val="28"/>
      <w:szCs w:val="20"/>
      <w:lang w:val="nl-NL"/>
    </w:rPr>
  </w:style>
  <w:style w:type="paragraph" w:customStyle="1" w:styleId="font6">
    <w:name w:val="font6"/>
    <w:basedOn w:val="Normal"/>
    <w:rsid w:val="00BE476E"/>
    <w:pPr>
      <w:spacing w:before="100" w:beforeAutospacing="1" w:after="100" w:afterAutospacing="1"/>
    </w:pPr>
    <w:rPr>
      <w:rFonts w:ascii="Arial" w:eastAsia="Arial Unicode MS" w:hAnsi="Arial" w:cs="Arial"/>
    </w:rPr>
  </w:style>
  <w:style w:type="paragraph" w:customStyle="1" w:styleId="font7">
    <w:name w:val="font7"/>
    <w:basedOn w:val="Normal"/>
    <w:rsid w:val="00BE476E"/>
    <w:pPr>
      <w:spacing w:before="100" w:beforeAutospacing="1" w:after="100" w:afterAutospacing="1"/>
    </w:pPr>
    <w:rPr>
      <w:rFonts w:ascii="Arial" w:eastAsia="Arial Unicode MS" w:hAnsi="Arial" w:cs="Arial"/>
      <w:b/>
      <w:bCs/>
      <w:sz w:val="22"/>
      <w:szCs w:val="22"/>
    </w:rPr>
  </w:style>
  <w:style w:type="paragraph" w:customStyle="1" w:styleId="font8">
    <w:name w:val="font8"/>
    <w:basedOn w:val="Normal"/>
    <w:rsid w:val="00BE476E"/>
    <w:pPr>
      <w:spacing w:before="100" w:beforeAutospacing="1" w:after="100" w:afterAutospacing="1"/>
    </w:pPr>
    <w:rPr>
      <w:rFonts w:ascii="Arial" w:eastAsia="Arial Unicode MS" w:hAnsi="Arial" w:cs="Arial"/>
      <w:b/>
      <w:bCs/>
      <w:szCs w:val="20"/>
    </w:rPr>
  </w:style>
  <w:style w:type="character" w:customStyle="1" w:styleId="xesmall">
    <w:name w:val="xesmall"/>
    <w:basedOn w:val="DefaultParagraphFont"/>
    <w:rsid w:val="00BE476E"/>
  </w:style>
  <w:style w:type="paragraph" w:customStyle="1" w:styleId="IPOSBodyCharCharCharChar">
    <w:name w:val="IPOS Body Char Char Char Char"/>
    <w:basedOn w:val="Normal"/>
    <w:rsid w:val="00BE476E"/>
    <w:rPr>
      <w:rFonts w:ascii="Arial" w:hAnsi="Arial"/>
      <w:sz w:val="22"/>
      <w:szCs w:val="20"/>
    </w:rPr>
  </w:style>
  <w:style w:type="paragraph" w:styleId="DocumentMap">
    <w:name w:val="Document Map"/>
    <w:basedOn w:val="Normal"/>
    <w:semiHidden/>
    <w:rsid w:val="000A666C"/>
    <w:pPr>
      <w:shd w:val="clear" w:color="auto" w:fill="000080"/>
    </w:pPr>
    <w:rPr>
      <w:rFonts w:ascii="Tahoma" w:hAnsi="Tahoma" w:cs="Tahoma"/>
      <w:szCs w:val="20"/>
    </w:rPr>
  </w:style>
  <w:style w:type="paragraph" w:customStyle="1" w:styleId="Char21">
    <w:name w:val="Char2"/>
    <w:basedOn w:val="Normal"/>
    <w:next w:val="Normal"/>
    <w:rsid w:val="003E3E2C"/>
    <w:pPr>
      <w:spacing w:after="160" w:line="240" w:lineRule="exact"/>
      <w:ind w:firstLine="288"/>
    </w:pPr>
    <w:rPr>
      <w:rFonts w:ascii="Tahoma" w:hAnsi="Tahoma" w:cs="Tahoma"/>
      <w:sz w:val="22"/>
      <w:szCs w:val="20"/>
    </w:rPr>
  </w:style>
  <w:style w:type="character" w:customStyle="1" w:styleId="BodytextChar0">
    <w:name w:val="Body text Char"/>
    <w:link w:val="BodyText1"/>
    <w:rsid w:val="00FA3A1D"/>
    <w:rPr>
      <w:snapToGrid w:val="0"/>
      <w:sz w:val="22"/>
      <w:szCs w:val="22"/>
      <w:lang w:val="en-GB" w:eastAsia="en-US" w:bidi="ar-SA"/>
    </w:rPr>
  </w:style>
  <w:style w:type="character" w:customStyle="1" w:styleId="subhead3">
    <w:name w:val="subhead3"/>
    <w:basedOn w:val="DefaultParagraphFont"/>
    <w:rsid w:val="00FA3A1D"/>
  </w:style>
  <w:style w:type="table" w:styleId="TableGrid">
    <w:name w:val="Table Grid"/>
    <w:aliases w:val="new tab,Format for the table,Equifax table,Header Table,Header Table Grid"/>
    <w:basedOn w:val="TableNormal"/>
    <w:rsid w:val="00FA3A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LOCKPARA">
    <w:name w:val="A BLOCK PARA"/>
    <w:basedOn w:val="Normal"/>
    <w:rsid w:val="00FA3A1D"/>
    <w:pPr>
      <w:ind w:left="-29" w:right="72"/>
    </w:pPr>
    <w:rPr>
      <w:rFonts w:ascii="Book Antiqua" w:hAnsi="Book Antiqua"/>
      <w:sz w:val="22"/>
      <w:szCs w:val="20"/>
    </w:rPr>
  </w:style>
  <w:style w:type="paragraph" w:customStyle="1" w:styleId="defaulttext0">
    <w:name w:val="defaulttext"/>
    <w:basedOn w:val="Normal"/>
    <w:rsid w:val="00FA3A1D"/>
    <w:pPr>
      <w:spacing w:before="100" w:beforeAutospacing="1" w:after="100" w:afterAutospacing="1"/>
    </w:pPr>
    <w:rPr>
      <w:rFonts w:ascii="Arial Unicode MS" w:eastAsia="Arial Unicode MS" w:hAnsi="Arial Unicode MS" w:cs="Arial Unicode MS"/>
    </w:rPr>
  </w:style>
  <w:style w:type="character" w:customStyle="1" w:styleId="coloredheading1">
    <w:name w:val="coloredheading1"/>
    <w:rsid w:val="00FA3A1D"/>
    <w:rPr>
      <w:rFonts w:ascii="Verdana" w:hAnsi="Verdana" w:hint="default"/>
      <w:b/>
      <w:bCs/>
      <w:color w:val="663399"/>
      <w:sz w:val="20"/>
      <w:szCs w:val="20"/>
    </w:rPr>
  </w:style>
  <w:style w:type="paragraph" w:customStyle="1" w:styleId="coloredheading">
    <w:name w:val="coloredheading"/>
    <w:basedOn w:val="Normal"/>
    <w:rsid w:val="00FA3A1D"/>
    <w:pPr>
      <w:spacing w:before="100" w:beforeAutospacing="1" w:after="100" w:afterAutospacing="1" w:line="268" w:lineRule="atLeast"/>
    </w:pPr>
    <w:rPr>
      <w:rFonts w:ascii="Verdana" w:hAnsi="Verdana"/>
      <w:b/>
      <w:bCs/>
      <w:color w:val="663399"/>
      <w:szCs w:val="20"/>
    </w:rPr>
  </w:style>
  <w:style w:type="paragraph" w:customStyle="1" w:styleId="Char10">
    <w:name w:val="Char1"/>
    <w:basedOn w:val="Normal"/>
    <w:next w:val="Normal"/>
    <w:rsid w:val="000E7AE9"/>
    <w:pPr>
      <w:spacing w:after="160" w:line="240" w:lineRule="exact"/>
      <w:ind w:firstLine="288"/>
    </w:pPr>
    <w:rPr>
      <w:rFonts w:ascii="Tahoma" w:hAnsi="Tahoma" w:cs="Tahoma"/>
      <w:sz w:val="22"/>
      <w:szCs w:val="20"/>
    </w:rPr>
  </w:style>
  <w:style w:type="paragraph" w:customStyle="1" w:styleId="TableSecondColumnStyle">
    <w:name w:val="Table Second Column Style"/>
    <w:basedOn w:val="Normal"/>
    <w:rsid w:val="0009561D"/>
    <w:pPr>
      <w:widowControl w:val="0"/>
      <w:ind w:left="720"/>
    </w:pPr>
    <w:rPr>
      <w:rFonts w:ascii="Palatino Linotype" w:hAnsi="Palatino Linotype"/>
      <w:kern w:val="2"/>
      <w:szCs w:val="20"/>
      <w:lang w:eastAsia="ja-JP"/>
    </w:rPr>
  </w:style>
  <w:style w:type="paragraph" w:customStyle="1" w:styleId="BodyTextKeep">
    <w:name w:val="Body Text Keep"/>
    <w:basedOn w:val="BodyText"/>
    <w:rsid w:val="00D1287D"/>
    <w:pPr>
      <w:keepNext/>
      <w:spacing w:after="240" w:line="240" w:lineRule="atLeast"/>
    </w:pPr>
    <w:rPr>
      <w:rFonts w:ascii="Arial" w:hAnsi="Arial" w:cs="Tahoma"/>
      <w:bCs/>
      <w:spacing w:val="-5"/>
      <w:szCs w:val="22"/>
    </w:rPr>
  </w:style>
  <w:style w:type="paragraph" w:customStyle="1" w:styleId="Subhead">
    <w:name w:val="Subhead"/>
    <w:basedOn w:val="Normal"/>
    <w:rsid w:val="00032A15"/>
    <w:pPr>
      <w:spacing w:before="72" w:after="72"/>
    </w:pPr>
    <w:rPr>
      <w:szCs w:val="20"/>
      <w:lang w:val="en-GB"/>
    </w:rPr>
  </w:style>
  <w:style w:type="paragraph" w:customStyle="1" w:styleId="PTCTabletext">
    <w:name w:val="PTC Table text"/>
    <w:rsid w:val="00507532"/>
    <w:pPr>
      <w:spacing w:before="60" w:after="30"/>
    </w:pPr>
    <w:rPr>
      <w:rFonts w:ascii="Arial" w:eastAsia="Times" w:hAnsi="Arial" w:cs="Arial"/>
      <w:lang w:val="en-US" w:eastAsia="en-US"/>
    </w:rPr>
  </w:style>
  <w:style w:type="paragraph" w:customStyle="1" w:styleId="PTCResponsebodytext">
    <w:name w:val="PTC Response body text"/>
    <w:basedOn w:val="Normal"/>
    <w:link w:val="PTCResponsebodytextChar"/>
    <w:rsid w:val="00507532"/>
    <w:pPr>
      <w:ind w:left="1440"/>
    </w:pPr>
    <w:rPr>
      <w:color w:val="000000"/>
      <w:szCs w:val="20"/>
    </w:rPr>
  </w:style>
  <w:style w:type="character" w:customStyle="1" w:styleId="PTCResponsebodytextChar">
    <w:name w:val="PTC Response body text Char"/>
    <w:link w:val="PTCResponsebodytext"/>
    <w:rsid w:val="00507532"/>
    <w:rPr>
      <w:color w:val="000000"/>
      <w:sz w:val="24"/>
      <w:lang w:val="en-US" w:eastAsia="en-US" w:bidi="ar-SA"/>
    </w:rPr>
  </w:style>
  <w:style w:type="paragraph" w:customStyle="1" w:styleId="PTCHead4">
    <w:name w:val="PTC Head 4"/>
    <w:basedOn w:val="Normal"/>
    <w:link w:val="PTCHead4Char"/>
    <w:rsid w:val="006E39A4"/>
    <w:pPr>
      <w:keepNext/>
      <w:spacing w:before="160" w:after="80"/>
      <w:ind w:left="1080" w:right="720"/>
    </w:pPr>
    <w:rPr>
      <w:rFonts w:ascii="Arial" w:eastAsia="Times" w:hAnsi="Arial" w:cs="Arial"/>
      <w:b/>
      <w:color w:val="40637A"/>
      <w:szCs w:val="32"/>
    </w:rPr>
  </w:style>
  <w:style w:type="character" w:customStyle="1" w:styleId="PTCHead4Char">
    <w:name w:val="PTC Head 4 Char"/>
    <w:link w:val="PTCHead4"/>
    <w:rsid w:val="006E39A4"/>
    <w:rPr>
      <w:rFonts w:ascii="Arial" w:eastAsia="Times" w:hAnsi="Arial" w:cs="Arial"/>
      <w:b/>
      <w:color w:val="40637A"/>
      <w:sz w:val="24"/>
      <w:szCs w:val="32"/>
      <w:lang w:val="en-US" w:eastAsia="en-US" w:bidi="ar-SA"/>
    </w:rPr>
  </w:style>
  <w:style w:type="paragraph" w:customStyle="1" w:styleId="normalnew0">
    <w:name w:val="normalnew"/>
    <w:basedOn w:val="Normal"/>
    <w:rsid w:val="002479C5"/>
    <w:pPr>
      <w:spacing w:before="100" w:beforeAutospacing="1" w:after="100" w:afterAutospacing="1"/>
    </w:pPr>
  </w:style>
  <w:style w:type="character" w:customStyle="1" w:styleId="NORMALNEWChar">
    <w:name w:val="NORMAL NEW Char"/>
    <w:link w:val="NORMALNEW"/>
    <w:rsid w:val="009E3437"/>
    <w:rPr>
      <w:rFonts w:ascii="Tahoma" w:hAnsi="Tahoma" w:cs="Tahoma"/>
      <w:bCs/>
      <w:sz w:val="22"/>
      <w:szCs w:val="22"/>
      <w:lang w:val="en-US" w:eastAsia="en-US"/>
    </w:rPr>
  </w:style>
  <w:style w:type="paragraph" w:customStyle="1" w:styleId="Text10">
    <w:name w:val="Text1"/>
    <w:basedOn w:val="Normal"/>
    <w:autoRedefine/>
    <w:rsid w:val="00B32342"/>
    <w:pPr>
      <w:spacing w:before="60" w:after="60"/>
    </w:pPr>
    <w:rPr>
      <w:rFonts w:ascii="Tahoma" w:hAnsi="Tahoma" w:cs="Tahoma"/>
      <w:sz w:val="22"/>
      <w:szCs w:val="22"/>
    </w:rPr>
  </w:style>
  <w:style w:type="paragraph" w:customStyle="1" w:styleId="Char2">
    <w:name w:val="Char 2"/>
    <w:basedOn w:val="Heading2"/>
    <w:rsid w:val="000E0A5F"/>
    <w:pPr>
      <w:numPr>
        <w:numId w:val="14"/>
      </w:numPr>
    </w:pPr>
    <w:rPr>
      <w:rFonts w:ascii="Tahoma" w:hAnsi="Tahoma" w:cs="Tahoma"/>
      <w:kern w:val="32"/>
      <w:sz w:val="22"/>
      <w:szCs w:val="22"/>
    </w:rPr>
  </w:style>
  <w:style w:type="paragraph" w:customStyle="1" w:styleId="StyleHeading1Heading1-NewH1MainheadingPartDocumenth1Chap">
    <w:name w:val="Style Heading 1Heading 1-NewH1Main headingPartDocumenth1Chap..."/>
    <w:basedOn w:val="Heading1"/>
    <w:autoRedefine/>
    <w:rsid w:val="000E0A5F"/>
    <w:pPr>
      <w:shd w:val="clear" w:color="auto" w:fill="C9FF67"/>
      <w:tabs>
        <w:tab w:val="num" w:pos="360"/>
        <w:tab w:val="left" w:pos="1260"/>
      </w:tabs>
      <w:spacing w:before="120" w:after="120"/>
      <w:ind w:left="360" w:hanging="360"/>
      <w:jc w:val="left"/>
    </w:pPr>
    <w:rPr>
      <w:rFonts w:ascii="Tahoma" w:hAnsi="Tahoma"/>
      <w:smallCaps/>
      <w:color w:val="auto"/>
      <w:spacing w:val="10"/>
      <w:kern w:val="32"/>
      <w:sz w:val="26"/>
      <w:szCs w:val="20"/>
    </w:rPr>
  </w:style>
  <w:style w:type="paragraph" w:customStyle="1" w:styleId="NORMALBDTEXT">
    <w:name w:val="NORMALBDTEXT"/>
    <w:basedOn w:val="Normal"/>
    <w:autoRedefine/>
    <w:rsid w:val="004816A8"/>
    <w:pPr>
      <w:spacing w:before="120" w:after="120"/>
    </w:pPr>
    <w:rPr>
      <w:rFonts w:ascii="Calibri" w:hAnsi="Calibri" w:cs="Calibri"/>
      <w:szCs w:val="20"/>
      <w:u w:val="single"/>
    </w:rPr>
  </w:style>
  <w:style w:type="paragraph" w:customStyle="1" w:styleId="Bullet1">
    <w:name w:val="Bullet1"/>
    <w:basedOn w:val="Normal"/>
    <w:rsid w:val="002755D3"/>
    <w:pPr>
      <w:numPr>
        <w:numId w:val="15"/>
      </w:numPr>
      <w:spacing w:before="60" w:after="60"/>
    </w:pPr>
    <w:rPr>
      <w:rFonts w:ascii="Trebuchet MS" w:hAnsi="Trebuchet MS"/>
      <w:snapToGrid w:val="0"/>
      <w:sz w:val="22"/>
      <w:szCs w:val="20"/>
    </w:rPr>
  </w:style>
  <w:style w:type="paragraph" w:customStyle="1" w:styleId="TableBullet">
    <w:name w:val="TableBullet"/>
    <w:basedOn w:val="Tablebody"/>
    <w:autoRedefine/>
    <w:rsid w:val="002755D3"/>
    <w:pPr>
      <w:numPr>
        <w:numId w:val="16"/>
      </w:numPr>
    </w:pPr>
    <w:rPr>
      <w:rFonts w:cs="Arial"/>
    </w:rPr>
  </w:style>
  <w:style w:type="paragraph" w:customStyle="1" w:styleId="Tablebody">
    <w:name w:val="Tablebody"/>
    <w:basedOn w:val="Normal"/>
    <w:rsid w:val="002755D3"/>
    <w:pPr>
      <w:spacing w:before="20" w:after="20"/>
    </w:pPr>
    <w:rPr>
      <w:rFonts w:ascii="Arial" w:hAnsi="Arial"/>
      <w:snapToGrid w:val="0"/>
      <w:color w:val="000000"/>
      <w:sz w:val="18"/>
      <w:szCs w:val="20"/>
    </w:rPr>
  </w:style>
  <w:style w:type="paragraph" w:customStyle="1" w:styleId="TableTitle">
    <w:name w:val="TableTitle"/>
    <w:basedOn w:val="Tablebody"/>
    <w:autoRedefine/>
    <w:rsid w:val="00A021A3"/>
    <w:pPr>
      <w:spacing w:before="60" w:after="60"/>
      <w:ind w:left="720"/>
      <w:jc w:val="center"/>
    </w:pPr>
    <w:rPr>
      <w:rFonts w:ascii="Tahoma" w:hAnsi="Tahoma" w:cs="Tahoma"/>
      <w:b/>
      <w:snapToGrid/>
      <w:color w:val="auto"/>
      <w:sz w:val="22"/>
      <w:szCs w:val="24"/>
      <w:lang w:val="en-GB"/>
    </w:rPr>
  </w:style>
  <w:style w:type="paragraph" w:customStyle="1" w:styleId="Tablehead">
    <w:name w:val="Tablehead"/>
    <w:basedOn w:val="Normal"/>
    <w:autoRedefine/>
    <w:rsid w:val="002755D3"/>
    <w:pPr>
      <w:spacing w:before="40" w:after="40"/>
    </w:pPr>
    <w:rPr>
      <w:rFonts w:ascii="Arial" w:hAnsi="Arial"/>
      <w:b/>
      <w:bCs/>
      <w:snapToGrid w:val="0"/>
      <w:sz w:val="18"/>
      <w:szCs w:val="20"/>
    </w:rPr>
  </w:style>
  <w:style w:type="paragraph" w:customStyle="1" w:styleId="TableContents">
    <w:name w:val="Table Contents"/>
    <w:basedOn w:val="Normal"/>
    <w:rsid w:val="00677B8F"/>
    <w:pPr>
      <w:widowControl w:val="0"/>
      <w:suppressLineNumbers/>
      <w:suppressAutoHyphens/>
    </w:pPr>
    <w:rPr>
      <w:rFonts w:eastAsia="Lucida Sans Unicode"/>
      <w:kern w:val="1"/>
    </w:rPr>
  </w:style>
  <w:style w:type="paragraph" w:customStyle="1" w:styleId="Text3">
    <w:name w:val="Text 3"/>
    <w:basedOn w:val="Heading3"/>
    <w:link w:val="Text3Char"/>
    <w:rsid w:val="00481BF1"/>
    <w:pPr>
      <w:keepNext w:val="0"/>
      <w:spacing w:before="120" w:after="120"/>
      <w:ind w:left="1080"/>
      <w:outlineLvl w:val="9"/>
    </w:pPr>
    <w:rPr>
      <w:rFonts w:ascii="Times New Roman" w:hAnsi="Times New Roman" w:cs="Times New Roman"/>
      <w:b w:val="0"/>
      <w:bCs w:val="0"/>
      <w:sz w:val="22"/>
      <w:szCs w:val="20"/>
    </w:rPr>
  </w:style>
  <w:style w:type="character" w:customStyle="1" w:styleId="Text3Char">
    <w:name w:val="Text 3 Char"/>
    <w:link w:val="Text3"/>
    <w:rsid w:val="00481BF1"/>
    <w:rPr>
      <w:sz w:val="22"/>
      <w:lang w:val="en-US" w:eastAsia="en-US"/>
    </w:rPr>
  </w:style>
  <w:style w:type="paragraph" w:customStyle="1" w:styleId="AuthorAddress">
    <w:name w:val="*Author Address"/>
    <w:basedOn w:val="Normal"/>
    <w:rsid w:val="002B3D6A"/>
    <w:rPr>
      <w:rFonts w:ascii="Verdana" w:hAnsi="Verdana"/>
      <w:sz w:val="18"/>
      <w:szCs w:val="20"/>
    </w:rPr>
  </w:style>
  <w:style w:type="paragraph" w:customStyle="1" w:styleId="authoraddress0">
    <w:name w:val="authoraddress"/>
    <w:basedOn w:val="Normal"/>
    <w:rsid w:val="002B3D6A"/>
    <w:pPr>
      <w:spacing w:before="100" w:beforeAutospacing="1" w:after="100" w:afterAutospacing="1"/>
    </w:pPr>
    <w:rPr>
      <w:rFonts w:eastAsia="SimSun"/>
      <w:lang w:eastAsia="zh-CN"/>
    </w:rPr>
  </w:style>
  <w:style w:type="paragraph" w:customStyle="1" w:styleId="Char1">
    <w:name w:val="Char1"/>
    <w:basedOn w:val="Normal"/>
    <w:autoRedefine/>
    <w:rsid w:val="002B3D6A"/>
    <w:pPr>
      <w:numPr>
        <w:numId w:val="17"/>
      </w:numPr>
      <w:tabs>
        <w:tab w:val="clear" w:pos="360"/>
      </w:tabs>
      <w:snapToGrid w:val="0"/>
      <w:spacing w:after="180" w:line="240" w:lineRule="exact"/>
      <w:ind w:left="0" w:right="-14" w:firstLine="0"/>
    </w:pPr>
    <w:rPr>
      <w:rFonts w:ascii="Verdana" w:hAnsi="Verdana"/>
      <w:sz w:val="18"/>
      <w:szCs w:val="18"/>
      <w:lang w:val="en-IN" w:eastAsia="en-IN"/>
    </w:rPr>
  </w:style>
  <w:style w:type="paragraph" w:styleId="PlainText">
    <w:name w:val="Plain Text"/>
    <w:basedOn w:val="Normal"/>
    <w:link w:val="PlainTextChar"/>
    <w:uiPriority w:val="99"/>
    <w:unhideWhenUsed/>
    <w:rsid w:val="0021162C"/>
    <w:rPr>
      <w:rFonts w:ascii="Consolas" w:eastAsia="Calibri" w:hAnsi="Consolas"/>
      <w:sz w:val="21"/>
      <w:szCs w:val="21"/>
    </w:rPr>
  </w:style>
  <w:style w:type="character" w:customStyle="1" w:styleId="PlainTextChar">
    <w:name w:val="Plain Text Char"/>
    <w:link w:val="PlainText"/>
    <w:uiPriority w:val="99"/>
    <w:rsid w:val="0021162C"/>
    <w:rPr>
      <w:rFonts w:ascii="Consolas" w:eastAsia="Calibri" w:hAnsi="Consolas" w:cs="Consolas"/>
      <w:sz w:val="21"/>
      <w:szCs w:val="21"/>
    </w:rPr>
  </w:style>
  <w:style w:type="character" w:customStyle="1" w:styleId="Body1CharChar">
    <w:name w:val="*Body 1 Char Char"/>
    <w:rsid w:val="00BA7212"/>
    <w:rPr>
      <w:rFonts w:ascii="Verdana" w:hAnsi="Verdana"/>
      <w:sz w:val="18"/>
      <w:lang w:val="en-US" w:eastAsia="en-US" w:bidi="ar-SA"/>
    </w:rPr>
  </w:style>
  <w:style w:type="paragraph" w:customStyle="1" w:styleId="Question">
    <w:name w:val="*Question"/>
    <w:basedOn w:val="Normal"/>
    <w:link w:val="QuestionChar"/>
    <w:rsid w:val="00BA7212"/>
    <w:pPr>
      <w:spacing w:after="180"/>
    </w:pPr>
    <w:rPr>
      <w:rFonts w:ascii="Verdana" w:hAnsi="Verdana"/>
      <w:i/>
      <w:iCs/>
      <w:color w:val="0000FF"/>
      <w:sz w:val="18"/>
      <w:szCs w:val="20"/>
    </w:rPr>
  </w:style>
  <w:style w:type="character" w:customStyle="1" w:styleId="QuestionChar">
    <w:name w:val="*Question Char"/>
    <w:link w:val="Question"/>
    <w:rsid w:val="00BA7212"/>
    <w:rPr>
      <w:rFonts w:ascii="Verdana" w:hAnsi="Verdana"/>
      <w:i/>
      <w:iCs/>
      <w:color w:val="0000FF"/>
      <w:sz w:val="18"/>
    </w:rPr>
  </w:style>
  <w:style w:type="paragraph" w:customStyle="1" w:styleId="Heading20">
    <w:name w:val="*Heading 2"/>
    <w:basedOn w:val="Normal"/>
    <w:next w:val="Normal"/>
    <w:link w:val="Heading2Char0"/>
    <w:rsid w:val="009830AF"/>
    <w:pPr>
      <w:keepNext/>
      <w:numPr>
        <w:ilvl w:val="1"/>
        <w:numId w:val="19"/>
      </w:numPr>
      <w:spacing w:before="120" w:after="240"/>
      <w:outlineLvl w:val="1"/>
    </w:pPr>
    <w:rPr>
      <w:rFonts w:ascii="Verdana" w:hAnsi="Verdana"/>
      <w:b/>
      <w:i/>
      <w:color w:val="000000"/>
      <w:sz w:val="26"/>
      <w:szCs w:val="30"/>
    </w:rPr>
  </w:style>
  <w:style w:type="character" w:customStyle="1" w:styleId="Heading2Char0">
    <w:name w:val="*Heading 2 Char"/>
    <w:link w:val="Heading20"/>
    <w:rsid w:val="009830AF"/>
    <w:rPr>
      <w:rFonts w:ascii="Verdana" w:hAnsi="Verdana"/>
      <w:b/>
      <w:i/>
      <w:color w:val="000000"/>
      <w:sz w:val="26"/>
      <w:szCs w:val="30"/>
      <w:lang w:val="en-US" w:eastAsia="en-US"/>
    </w:rPr>
  </w:style>
  <w:style w:type="paragraph" w:customStyle="1" w:styleId="ResumeClients">
    <w:name w:val="*Resume Clients"/>
    <w:basedOn w:val="Normal"/>
    <w:rsid w:val="009830AF"/>
    <w:pPr>
      <w:keepLines/>
      <w:numPr>
        <w:numId w:val="19"/>
      </w:numPr>
      <w:tabs>
        <w:tab w:val="left" w:pos="450"/>
      </w:tabs>
      <w:spacing w:before="60" w:after="60"/>
      <w:ind w:left="187" w:firstLine="0"/>
    </w:pPr>
    <w:rPr>
      <w:rFonts w:ascii="Verdana" w:hAnsi="Verdana"/>
      <w:color w:val="000000"/>
      <w:sz w:val="18"/>
      <w:szCs w:val="20"/>
    </w:rPr>
  </w:style>
  <w:style w:type="paragraph" w:customStyle="1" w:styleId="CoverPageAddress">
    <w:name w:val="*Cover Page Address"/>
    <w:basedOn w:val="Normal"/>
    <w:rsid w:val="009830AF"/>
    <w:pPr>
      <w:numPr>
        <w:ilvl w:val="2"/>
        <w:numId w:val="19"/>
      </w:numPr>
      <w:ind w:left="0" w:firstLine="0"/>
    </w:pPr>
    <w:rPr>
      <w:rFonts w:ascii="Verdana" w:hAnsi="Verdana"/>
      <w:color w:val="666666"/>
      <w:sz w:val="18"/>
      <w:szCs w:val="20"/>
    </w:rPr>
  </w:style>
  <w:style w:type="paragraph" w:customStyle="1" w:styleId="QuestionBullet3">
    <w:name w:val="*Question Bullet 3"/>
    <w:basedOn w:val="Normal"/>
    <w:rsid w:val="009830AF"/>
    <w:pPr>
      <w:keepLines/>
      <w:numPr>
        <w:ilvl w:val="3"/>
        <w:numId w:val="19"/>
      </w:numPr>
      <w:spacing w:after="120"/>
      <w:ind w:left="1699" w:hanging="216"/>
    </w:pPr>
    <w:rPr>
      <w:rFonts w:ascii="Verdana" w:hAnsi="Verdana"/>
      <w:i/>
      <w:iCs/>
      <w:color w:val="0000FF"/>
      <w:sz w:val="18"/>
      <w:szCs w:val="20"/>
    </w:rPr>
  </w:style>
  <w:style w:type="paragraph" w:customStyle="1" w:styleId="bullet">
    <w:name w:val="*bullet"/>
    <w:basedOn w:val="Normal"/>
    <w:rsid w:val="009830AF"/>
    <w:pPr>
      <w:numPr>
        <w:ilvl w:val="4"/>
        <w:numId w:val="19"/>
      </w:numPr>
      <w:tabs>
        <w:tab w:val="left" w:pos="360"/>
        <w:tab w:val="num" w:pos="1440"/>
      </w:tabs>
      <w:spacing w:before="60" w:after="60"/>
      <w:ind w:left="1440"/>
    </w:pPr>
    <w:rPr>
      <w:rFonts w:ascii="Verdana" w:hAnsi="Verdana"/>
      <w:szCs w:val="20"/>
    </w:rPr>
  </w:style>
  <w:style w:type="paragraph" w:styleId="ListBullet2">
    <w:name w:val="List Bullet 2"/>
    <w:basedOn w:val="Normal"/>
    <w:rsid w:val="00C977D9"/>
    <w:pPr>
      <w:numPr>
        <w:numId w:val="18"/>
      </w:numPr>
      <w:contextualSpacing/>
    </w:pPr>
  </w:style>
  <w:style w:type="paragraph" w:customStyle="1" w:styleId="Normal15linespacing">
    <w:name w:val="Normal + 1.5 line spacing"/>
    <w:basedOn w:val="Normal"/>
    <w:link w:val="Normal15linespacingChar"/>
    <w:rsid w:val="00C977D9"/>
    <w:pPr>
      <w:spacing w:line="360" w:lineRule="auto"/>
    </w:pPr>
    <w:rPr>
      <w:rFonts w:ascii="Arial" w:hAnsi="Arial"/>
      <w:bCs/>
      <w:szCs w:val="20"/>
      <w:lang w:val="en-GB"/>
    </w:rPr>
  </w:style>
  <w:style w:type="character" w:customStyle="1" w:styleId="Normal15linespacingChar">
    <w:name w:val="Normal + 1.5 line spacing Char"/>
    <w:link w:val="Normal15linespacing"/>
    <w:rsid w:val="00C977D9"/>
    <w:rPr>
      <w:rFonts w:ascii="Arial" w:hAnsi="Arial"/>
      <w:bCs/>
      <w:lang w:val="en-GB"/>
    </w:rPr>
  </w:style>
  <w:style w:type="character" w:customStyle="1" w:styleId="BodytextCharChar">
    <w:name w:val="Body text Char Char"/>
    <w:rsid w:val="00C977D9"/>
    <w:rPr>
      <w:rFonts w:ascii="Arial" w:hAnsi="Arial"/>
      <w:color w:val="00457C"/>
      <w:sz w:val="21"/>
      <w:szCs w:val="24"/>
      <w:lang w:val="en-US" w:eastAsia="en-US" w:bidi="ar-SA"/>
    </w:rPr>
  </w:style>
  <w:style w:type="paragraph" w:customStyle="1" w:styleId="Tablebodytext">
    <w:name w:val="Table body text"/>
    <w:rsid w:val="00C977D9"/>
    <w:pPr>
      <w:framePr w:hSpace="180" w:wrap="around" w:vAnchor="text" w:hAnchor="margin" w:x="72" w:y="208"/>
      <w:spacing w:before="80" w:after="80" w:line="210" w:lineRule="atLeast"/>
      <w:textAlignment w:val="center"/>
    </w:pPr>
    <w:rPr>
      <w:rFonts w:ascii="Arial" w:hAnsi="Arial" w:cs="Arial"/>
      <w:iCs/>
      <w:color w:val="00457C"/>
      <w:sz w:val="18"/>
      <w:szCs w:val="18"/>
      <w:lang w:val="en-US" w:eastAsia="en-US"/>
    </w:rPr>
  </w:style>
  <w:style w:type="paragraph" w:customStyle="1" w:styleId="Normal1">
    <w:name w:val="Normal1"/>
    <w:basedOn w:val="BodyText"/>
    <w:rsid w:val="00C977D9"/>
    <w:pPr>
      <w:keepNext/>
      <w:autoSpaceDE w:val="0"/>
      <w:autoSpaceDN w:val="0"/>
      <w:adjustRightInd w:val="0"/>
      <w:spacing w:after="220" w:line="220" w:lineRule="atLeast"/>
    </w:pPr>
    <w:rPr>
      <w:rFonts w:eastAsia="MS Mincho"/>
      <w:sz w:val="22"/>
      <w:szCs w:val="20"/>
      <w:lang w:val="en-GB" w:eastAsia="ja-JP"/>
    </w:rPr>
  </w:style>
  <w:style w:type="paragraph" w:customStyle="1" w:styleId="NormalArial0">
    <w:name w:val="Normal+Arial"/>
    <w:basedOn w:val="Normal"/>
    <w:rsid w:val="00C977D9"/>
    <w:rPr>
      <w:rFonts w:ascii="Arial" w:hAnsi="Arial" w:cs="Arial"/>
      <w:szCs w:val="20"/>
    </w:rPr>
  </w:style>
  <w:style w:type="paragraph" w:customStyle="1" w:styleId="Pa5">
    <w:name w:val="Pa5"/>
    <w:basedOn w:val="Default"/>
    <w:next w:val="Default"/>
    <w:rsid w:val="00D259B5"/>
    <w:pPr>
      <w:spacing w:line="181" w:lineRule="atLeast"/>
    </w:pPr>
    <w:rPr>
      <w:rFonts w:ascii="Sun Sans" w:hAnsi="Sun Sans" w:cs="Times New Roman"/>
      <w:color w:val="auto"/>
    </w:rPr>
  </w:style>
  <w:style w:type="character" w:customStyle="1" w:styleId="BodyTextChar">
    <w:name w:val="Body Text Char"/>
    <w:aliases w:val="RFQ Text Char,RFQ Char,Body Text Char Char Char,bt Char,body text Char,BODY TEXT Char,t Char,txt1 Char,T1 Char,Title 1 Char,EDStext Char,sp Char,bodytext Char,bullet title Char,sbs Char,block text Char,Resume Text Char,BT Char,bt4 Char"/>
    <w:link w:val="BodyText"/>
    <w:rsid w:val="004F2055"/>
    <w:rPr>
      <w:sz w:val="24"/>
      <w:szCs w:val="24"/>
    </w:rPr>
  </w:style>
  <w:style w:type="paragraph" w:customStyle="1" w:styleId="proposaltext">
    <w:name w:val="proposal text"/>
    <w:basedOn w:val="Normal"/>
    <w:rsid w:val="005D3F08"/>
    <w:rPr>
      <w:rFonts w:ascii="Garamond" w:hAnsi="Garamond"/>
      <w:i/>
      <w:color w:val="0000FF"/>
      <w:lang w:val="en-GB" w:eastAsia="en-GB"/>
    </w:rPr>
  </w:style>
  <w:style w:type="character" w:styleId="Strong">
    <w:name w:val="Strong"/>
    <w:uiPriority w:val="22"/>
    <w:qFormat/>
    <w:rsid w:val="00BD2DFB"/>
    <w:rPr>
      <w:b/>
      <w:bCs/>
    </w:rPr>
  </w:style>
  <w:style w:type="paragraph" w:customStyle="1" w:styleId="NormalLevel3Title">
    <w:name w:val="Normal Level 3 Title"/>
    <w:basedOn w:val="Normal"/>
    <w:uiPriority w:val="99"/>
    <w:rsid w:val="00865369"/>
    <w:pPr>
      <w:widowControl w:val="0"/>
      <w:numPr>
        <w:numId w:val="20"/>
      </w:numPr>
      <w:tabs>
        <w:tab w:val="left" w:pos="-720"/>
      </w:tabs>
      <w:suppressAutoHyphens/>
      <w:spacing w:after="60"/>
      <w:outlineLvl w:val="0"/>
    </w:pPr>
    <w:rPr>
      <w:rFonts w:ascii="Arial" w:hAnsi="Arial"/>
      <w:sz w:val="22"/>
      <w:szCs w:val="20"/>
    </w:rPr>
  </w:style>
  <w:style w:type="paragraph" w:customStyle="1" w:styleId="Text4">
    <w:name w:val="Text 4"/>
    <w:basedOn w:val="Heading4"/>
    <w:uiPriority w:val="99"/>
    <w:rsid w:val="00C64591"/>
    <w:pPr>
      <w:keepNext w:val="0"/>
      <w:spacing w:before="0" w:after="240" w:line="240" w:lineRule="atLeast"/>
      <w:ind w:left="2160"/>
      <w:jc w:val="left"/>
      <w:outlineLvl w:val="9"/>
    </w:pPr>
    <w:rPr>
      <w:rFonts w:cs="Times New Roman"/>
      <w:b w:val="0"/>
      <w:bCs w:val="0"/>
      <w:lang w:val="en-US"/>
    </w:rPr>
  </w:style>
  <w:style w:type="character" w:styleId="Emphasis">
    <w:name w:val="Emphasis"/>
    <w:uiPriority w:val="20"/>
    <w:qFormat/>
    <w:rsid w:val="009C7FF7"/>
    <w:rPr>
      <w:i/>
      <w:iCs/>
    </w:rPr>
  </w:style>
  <w:style w:type="paragraph" w:styleId="Title">
    <w:name w:val="Title"/>
    <w:basedOn w:val="Normal"/>
    <w:link w:val="TitleChar"/>
    <w:qFormat/>
    <w:rsid w:val="00AE40BC"/>
    <w:pPr>
      <w:jc w:val="center"/>
    </w:pPr>
    <w:rPr>
      <w:b/>
      <w:bCs/>
      <w:sz w:val="28"/>
      <w:u w:val="single"/>
    </w:rPr>
  </w:style>
  <w:style w:type="character" w:customStyle="1" w:styleId="TitleChar">
    <w:name w:val="Title Char"/>
    <w:link w:val="Title"/>
    <w:rsid w:val="00AE40BC"/>
    <w:rPr>
      <w:b/>
      <w:bCs/>
      <w:sz w:val="28"/>
      <w:szCs w:val="24"/>
      <w:u w:val="single"/>
    </w:rPr>
  </w:style>
  <w:style w:type="paragraph" w:customStyle="1" w:styleId="EstiloArialAzuloscuroJustificadoIzquierda063cm">
    <w:name w:val="Estilo Arial Azul oscuro Justificado Izquierda:  063 cm"/>
    <w:basedOn w:val="Normal"/>
    <w:rsid w:val="00AE40BC"/>
    <w:pPr>
      <w:suppressAutoHyphens/>
      <w:ind w:left="360"/>
    </w:pPr>
    <w:rPr>
      <w:rFonts w:ascii="Arial" w:hAnsi="Arial"/>
      <w:color w:val="000080"/>
      <w:szCs w:val="20"/>
      <w:lang w:val="es-ES" w:eastAsia="ar-SA"/>
    </w:rPr>
  </w:style>
  <w:style w:type="paragraph" w:customStyle="1" w:styleId="BodyText0">
    <w:name w:val="BodyText"/>
    <w:link w:val="BodyTextChar1"/>
    <w:rsid w:val="000E69FB"/>
    <w:pPr>
      <w:spacing w:after="120"/>
      <w:jc w:val="both"/>
    </w:pPr>
    <w:rPr>
      <w:rFonts w:ascii="Arial" w:hAnsi="Arial"/>
      <w:sz w:val="18"/>
      <w:lang w:val="en-AU" w:eastAsia="ja-JP"/>
    </w:rPr>
  </w:style>
  <w:style w:type="character" w:customStyle="1" w:styleId="BodyTextChar1">
    <w:name w:val="BodyText Char"/>
    <w:link w:val="BodyText0"/>
    <w:rsid w:val="000E69FB"/>
    <w:rPr>
      <w:rFonts w:ascii="Arial" w:hAnsi="Arial"/>
      <w:sz w:val="18"/>
      <w:lang w:val="en-AU" w:eastAsia="ja-JP" w:bidi="ar-SA"/>
    </w:rPr>
  </w:style>
  <w:style w:type="character" w:customStyle="1" w:styleId="ManishG">
    <w:name w:val="Manish.G"/>
    <w:semiHidden/>
    <w:rsid w:val="000B1C43"/>
    <w:rPr>
      <w:rFonts w:ascii="Arial" w:hAnsi="Arial" w:cs="Arial"/>
      <w:b w:val="0"/>
      <w:bCs w:val="0"/>
      <w:i w:val="0"/>
      <w:iCs w:val="0"/>
      <w:strike w:val="0"/>
      <w:color w:val="auto"/>
      <w:sz w:val="20"/>
      <w:szCs w:val="20"/>
      <w:u w:val="none"/>
    </w:rPr>
  </w:style>
  <w:style w:type="paragraph" w:customStyle="1" w:styleId="Bullet0">
    <w:name w:val="Bullet"/>
    <w:basedOn w:val="BodyText"/>
    <w:rsid w:val="00210740"/>
    <w:pPr>
      <w:numPr>
        <w:numId w:val="21"/>
      </w:numPr>
      <w:spacing w:before="240" w:after="240"/>
    </w:pPr>
    <w:rPr>
      <w:rFonts w:ascii="Calibri" w:hAnsi="Calibri"/>
      <w:sz w:val="22"/>
      <w:szCs w:val="22"/>
    </w:rPr>
  </w:style>
  <w:style w:type="paragraph" w:customStyle="1" w:styleId="StyleProposalBody10pt">
    <w:name w:val="Style Proposal Body + 10 pt"/>
    <w:basedOn w:val="Normal"/>
    <w:autoRedefine/>
    <w:rsid w:val="00B527E1"/>
    <w:pPr>
      <w:spacing w:after="60" w:line="240" w:lineRule="exact"/>
      <w:ind w:left="144"/>
    </w:pPr>
    <w:rPr>
      <w:rFonts w:ascii="Lucida Sans Unicode" w:eastAsia="MS Mincho" w:hAnsi="Lucida Sans Unicode"/>
      <w:color w:val="000000"/>
      <w:szCs w:val="20"/>
      <w:lang w:eastAsia="ja-JP"/>
    </w:rPr>
  </w:style>
  <w:style w:type="paragraph" w:styleId="NoSpacing">
    <w:name w:val="No Spacing"/>
    <w:aliases w:val="No Indent"/>
    <w:link w:val="NoSpacingChar"/>
    <w:uiPriority w:val="1"/>
    <w:qFormat/>
    <w:rsid w:val="00F11F80"/>
    <w:rPr>
      <w:rFonts w:ascii="Calibri" w:hAnsi="Calibri"/>
      <w:sz w:val="22"/>
      <w:szCs w:val="22"/>
      <w:lang w:eastAsia="en-US"/>
    </w:rPr>
  </w:style>
  <w:style w:type="paragraph" w:customStyle="1" w:styleId="Heading40">
    <w:name w:val="*Heading 4"/>
    <w:basedOn w:val="Normal"/>
    <w:next w:val="Normal"/>
    <w:rsid w:val="00456B35"/>
    <w:pPr>
      <w:keepNext/>
      <w:numPr>
        <w:ilvl w:val="3"/>
        <w:numId w:val="22"/>
      </w:numPr>
      <w:spacing w:before="120" w:after="120"/>
      <w:outlineLvl w:val="3"/>
    </w:pPr>
    <w:rPr>
      <w:rFonts w:ascii="Verdana" w:hAnsi="Verdana"/>
      <w:i/>
      <w:sz w:val="22"/>
      <w:szCs w:val="20"/>
    </w:rPr>
  </w:style>
  <w:style w:type="character" w:customStyle="1" w:styleId="singhtmlstandardclass">
    <w:name w:val="singhtmlstandardclass"/>
    <w:rsid w:val="00456B35"/>
    <w:rPr>
      <w:rFonts w:ascii="Arial" w:hAnsi="Arial" w:cs="Arial" w:hint="default"/>
      <w:b w:val="0"/>
      <w:bCs w:val="0"/>
      <w:sz w:val="20"/>
      <w:szCs w:val="20"/>
    </w:rPr>
  </w:style>
  <w:style w:type="paragraph" w:customStyle="1" w:styleId="newsroom-content">
    <w:name w:val="newsroom-content"/>
    <w:basedOn w:val="Normal"/>
    <w:rsid w:val="005A4BCF"/>
    <w:pPr>
      <w:spacing w:before="100" w:beforeAutospacing="1" w:after="100" w:afterAutospacing="1"/>
    </w:pPr>
    <w:rPr>
      <w:lang w:val="en-IN" w:eastAsia="en-IN"/>
    </w:rPr>
  </w:style>
  <w:style w:type="paragraph" w:customStyle="1" w:styleId="StepaText">
    <w:name w:val="Step a Text"/>
    <w:rsid w:val="009F654E"/>
    <w:pPr>
      <w:numPr>
        <w:numId w:val="23"/>
      </w:numPr>
      <w:spacing w:before="120" w:after="120"/>
    </w:pPr>
    <w:rPr>
      <w:sz w:val="24"/>
      <w:lang w:val="en-US" w:eastAsia="en-US"/>
    </w:rPr>
  </w:style>
  <w:style w:type="paragraph" w:customStyle="1" w:styleId="Figure">
    <w:name w:val="Figure"/>
    <w:next w:val="Normal"/>
    <w:rsid w:val="00FC652F"/>
    <w:pPr>
      <w:jc w:val="center"/>
    </w:pPr>
    <w:rPr>
      <w:rFonts w:ascii="Bookman" w:hAnsi="Bookman"/>
      <w:b/>
      <w:bCs/>
      <w:iCs/>
      <w:sz w:val="18"/>
      <w:lang w:val="en-US" w:eastAsia="en-US"/>
    </w:rPr>
  </w:style>
  <w:style w:type="character" w:styleId="FootnoteReference">
    <w:name w:val="footnote reference"/>
    <w:rsid w:val="00FC652F"/>
    <w:rPr>
      <w:vertAlign w:val="superscript"/>
    </w:rPr>
  </w:style>
  <w:style w:type="paragraph" w:customStyle="1" w:styleId="subgroup">
    <w:name w:val="subgroup"/>
    <w:basedOn w:val="BodyText3"/>
    <w:rsid w:val="00FC652F"/>
    <w:pPr>
      <w:spacing w:before="120"/>
    </w:pPr>
    <w:rPr>
      <w:b/>
      <w:bCs/>
      <w:i/>
      <w:iCs/>
      <w:color w:val="800080"/>
      <w:sz w:val="22"/>
      <w:szCs w:val="24"/>
    </w:rPr>
  </w:style>
  <w:style w:type="character" w:customStyle="1" w:styleId="Heading1Char">
    <w:name w:val="Heading 1 Char"/>
    <w:aliases w:val="Heading 1-New Char,H1 Char,Main heading Char,Part Char,Document Char,h1 Char,Chapter Char,Main Section Char,Section Header Char,DPHead1 Char,Project 1 Char,RFS Char,Tempo Heading 1 Char,Outline1 Char,1 Char,section 1 Char,Perot Char"/>
    <w:link w:val="Heading1"/>
    <w:uiPriority w:val="99"/>
    <w:rsid w:val="00FA652D"/>
    <w:rPr>
      <w:rFonts w:ascii="Cambria" w:hAnsi="Cambria"/>
      <w:b/>
      <w:bCs/>
      <w:color w:val="002060"/>
      <w:sz w:val="28"/>
      <w:szCs w:val="24"/>
      <w:lang w:val="en-US" w:eastAsia="en-US"/>
    </w:rPr>
  </w:style>
  <w:style w:type="character" w:customStyle="1" w:styleId="ListParagraphChar">
    <w:name w:val="List Paragraph Char"/>
    <w:aliases w:val="Equipment Char,Figure_name Char,lp1 Char,List Paragraph11 Char,Numbered Indented Text Char,List Paragraph1 Char,List Paragraph Char Char Char,Number_1 Char,SGLText List Paragraph Char,Bullet List Char,FooterText Char,numbered Char"/>
    <w:link w:val="ListParagraph"/>
    <w:uiPriority w:val="34"/>
    <w:qFormat/>
    <w:locked/>
    <w:rsid w:val="00CE72DE"/>
    <w:rPr>
      <w:noProof/>
      <w:sz w:val="24"/>
      <w:szCs w:val="24"/>
      <w:lang w:val="bs-Latn-BA" w:eastAsia="en-US"/>
    </w:rPr>
  </w:style>
  <w:style w:type="character" w:styleId="SubtleEmphasis">
    <w:name w:val="Subtle Emphasis"/>
    <w:uiPriority w:val="19"/>
    <w:qFormat/>
    <w:rsid w:val="00BA2FBB"/>
    <w:rPr>
      <w:rFonts w:ascii="Calibri Light" w:eastAsia="Times New Roman" w:hAnsi="Calibri Light" w:cs="Times New Roman"/>
      <w:i/>
      <w:iCs/>
      <w:color w:val="ED7D31"/>
    </w:rPr>
  </w:style>
  <w:style w:type="paragraph" w:customStyle="1" w:styleId="BodyText4">
    <w:name w:val="*Body Text"/>
    <w:basedOn w:val="Normal"/>
    <w:rsid w:val="00083840"/>
    <w:pPr>
      <w:spacing w:before="240"/>
    </w:pPr>
    <w:rPr>
      <w:rFonts w:eastAsia="Calibri"/>
      <w:sz w:val="22"/>
      <w:szCs w:val="22"/>
    </w:rPr>
  </w:style>
  <w:style w:type="table" w:customStyle="1" w:styleId="TableGrid1">
    <w:name w:val="Table Grid1"/>
    <w:basedOn w:val="TableNormal"/>
    <w:next w:val="TableGrid"/>
    <w:uiPriority w:val="59"/>
    <w:rsid w:val="00893A23"/>
    <w:rPr>
      <w:rFonts w:ascii="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IndentChar">
    <w:name w:val="Body Text Indent Char"/>
    <w:link w:val="BodyTextIndent"/>
    <w:rsid w:val="00C826BA"/>
    <w:rPr>
      <w:rFonts w:ascii="Tahoma" w:hAnsi="Tahoma"/>
      <w:sz w:val="22"/>
      <w:szCs w:val="24"/>
      <w:lang w:val="en-US" w:eastAsia="en-US"/>
    </w:rPr>
  </w:style>
  <w:style w:type="paragraph" w:customStyle="1" w:styleId="n">
    <w:name w:val="n"/>
    <w:basedOn w:val="BodyTextIndent2"/>
    <w:rsid w:val="004D3070"/>
    <w:pPr>
      <w:tabs>
        <w:tab w:val="left" w:pos="1620"/>
      </w:tabs>
      <w:suppressAutoHyphens/>
      <w:autoSpaceDE/>
      <w:autoSpaceDN/>
      <w:adjustRightInd/>
      <w:spacing w:before="0" w:line="240" w:lineRule="auto"/>
      <w:ind w:left="0"/>
    </w:pPr>
    <w:rPr>
      <w:rFonts w:ascii="Times New Roman" w:hAnsi="Times New Roman" w:cs="Times New Roman"/>
      <w:color w:val="auto"/>
      <w:sz w:val="24"/>
      <w:szCs w:val="20"/>
      <w:lang w:val="en-AU" w:eastAsia="ar-SA"/>
    </w:rPr>
  </w:style>
  <w:style w:type="character" w:customStyle="1" w:styleId="CommentTextChar">
    <w:name w:val="Comment Text Char"/>
    <w:link w:val="CommentText"/>
    <w:uiPriority w:val="99"/>
    <w:rsid w:val="004D3070"/>
    <w:rPr>
      <w:rFonts w:ascii="Tahoma" w:eastAsia="Lucida Sans Unicode" w:hAnsi="Tahoma"/>
      <w:lang w:val="en-US" w:eastAsia="en-US"/>
    </w:rPr>
  </w:style>
  <w:style w:type="character" w:customStyle="1" w:styleId="prouserdetails-name">
    <w:name w:val="prouserdetails-name"/>
    <w:basedOn w:val="DefaultParagraphFont"/>
    <w:rsid w:val="00FE7B30"/>
  </w:style>
  <w:style w:type="character" w:customStyle="1" w:styleId="prouserdetails-details">
    <w:name w:val="prouserdetails-details"/>
    <w:basedOn w:val="DefaultParagraphFont"/>
    <w:rsid w:val="00FE7B30"/>
  </w:style>
  <w:style w:type="table" w:styleId="ColorfulList-Accent6">
    <w:name w:val="Colorful List Accent 6"/>
    <w:basedOn w:val="TableNormal"/>
    <w:uiPriority w:val="72"/>
    <w:rsid w:val="00A141CE"/>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259A0"/>
      </w:tcPr>
    </w:tblStylePr>
    <w:tblStylePr w:type="lastRow">
      <w:rPr>
        <w:b/>
        <w:bCs/>
        <w:color w:val="3259A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LightList-Accent5">
    <w:name w:val="Light List Accent 5"/>
    <w:basedOn w:val="TableNormal"/>
    <w:uiPriority w:val="61"/>
    <w:rsid w:val="00A141CE"/>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ColorfulGrid-Accent5">
    <w:name w:val="Colorful Grid Accent 5"/>
    <w:basedOn w:val="TableNormal"/>
    <w:uiPriority w:val="73"/>
    <w:rsid w:val="003C1357"/>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table" w:styleId="MediumShading1-Accent5">
    <w:name w:val="Medium Shading 1 Accent 5"/>
    <w:basedOn w:val="TableNormal"/>
    <w:uiPriority w:val="63"/>
    <w:rsid w:val="003C1357"/>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LightGrid">
    <w:name w:val="Light Grid"/>
    <w:basedOn w:val="TableNormal"/>
    <w:uiPriority w:val="62"/>
    <w:rsid w:val="006232F0"/>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onsolas" w:eastAsia="Times New Roman" w:hAnsi="Consolas"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onsolas" w:eastAsia="Times New Roman" w:hAnsi="Consola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onsolas" w:eastAsia="Times New Roman" w:hAnsi="Consolas" w:cs="Times New Roman"/>
        <w:b/>
        <w:bCs/>
      </w:rPr>
    </w:tblStylePr>
    <w:tblStylePr w:type="lastCol">
      <w:rPr>
        <w:rFonts w:ascii="Consolas" w:eastAsia="Times New Roman" w:hAnsi="Consola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3">
    <w:name w:val="Light Grid Accent 3"/>
    <w:basedOn w:val="TableNormal"/>
    <w:uiPriority w:val="62"/>
    <w:rsid w:val="007756FE"/>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onsolas" w:eastAsia="Times New Roman" w:hAnsi="Consolas"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onsolas" w:eastAsia="Times New Roman" w:hAnsi="Consolas"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onsolas" w:eastAsia="Times New Roman" w:hAnsi="Consolas" w:cs="Times New Roman"/>
        <w:b/>
        <w:bCs/>
      </w:rPr>
    </w:tblStylePr>
    <w:tblStylePr w:type="lastCol">
      <w:rPr>
        <w:rFonts w:ascii="Consolas" w:eastAsia="Times New Roman" w:hAnsi="Consolas"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paragraph" w:customStyle="1" w:styleId="Paragraph2">
    <w:name w:val="Paragraph 2"/>
    <w:basedOn w:val="Normal"/>
    <w:link w:val="Paragraph2Char"/>
    <w:rsid w:val="007973B7"/>
    <w:pPr>
      <w:spacing w:after="240" w:line="264" w:lineRule="auto"/>
      <w:ind w:left="720"/>
    </w:pPr>
    <w:rPr>
      <w:rFonts w:ascii="Arial" w:hAnsi="Arial"/>
      <w:szCs w:val="20"/>
      <w:lang w:val="en-GB"/>
    </w:rPr>
  </w:style>
  <w:style w:type="character" w:customStyle="1" w:styleId="Paragraph2Char">
    <w:name w:val="Paragraph 2 Char"/>
    <w:link w:val="Paragraph2"/>
    <w:rsid w:val="007973B7"/>
    <w:rPr>
      <w:rFonts w:ascii="Arial" w:hAnsi="Arial"/>
      <w:lang w:val="en-GB" w:eastAsia="en-US"/>
    </w:rPr>
  </w:style>
  <w:style w:type="character" w:customStyle="1" w:styleId="HeaderChar">
    <w:name w:val="Header Char"/>
    <w:aliases w:val="h Char,smith hidden Char,Draft Char,*Header Char,Cover Page Char,Header - HPS Document Char"/>
    <w:link w:val="Header"/>
    <w:uiPriority w:val="99"/>
    <w:locked/>
    <w:rsid w:val="004C4E9E"/>
    <w:rPr>
      <w:sz w:val="24"/>
      <w:szCs w:val="24"/>
      <w:lang w:val="en-US" w:eastAsia="en-US"/>
    </w:rPr>
  </w:style>
  <w:style w:type="paragraph" w:customStyle="1" w:styleId="Legal2">
    <w:name w:val="Legal 2"/>
    <w:basedOn w:val="Normal"/>
    <w:rsid w:val="00011C5C"/>
    <w:pPr>
      <w:widowControl w:val="0"/>
      <w:tabs>
        <w:tab w:val="num" w:pos="360"/>
        <w:tab w:val="num" w:pos="1080"/>
      </w:tabs>
      <w:ind w:left="720" w:hanging="720"/>
      <w:outlineLvl w:val="1"/>
    </w:pPr>
    <w:rPr>
      <w:rFonts w:ascii="Courier" w:hAnsi="Courier"/>
      <w:snapToGrid w:val="0"/>
      <w:szCs w:val="20"/>
    </w:rPr>
  </w:style>
  <w:style w:type="paragraph" w:customStyle="1" w:styleId="Legal3">
    <w:name w:val="Legal 3"/>
    <w:basedOn w:val="Normal"/>
    <w:rsid w:val="00011C5C"/>
    <w:pPr>
      <w:widowControl w:val="0"/>
      <w:tabs>
        <w:tab w:val="num" w:pos="360"/>
        <w:tab w:val="num" w:pos="1800"/>
      </w:tabs>
      <w:ind w:left="720" w:hanging="720"/>
      <w:outlineLvl w:val="2"/>
    </w:pPr>
    <w:rPr>
      <w:rFonts w:ascii="Courier" w:hAnsi="Courier"/>
      <w:snapToGrid w:val="0"/>
      <w:szCs w:val="20"/>
    </w:rPr>
  </w:style>
  <w:style w:type="paragraph" w:customStyle="1" w:styleId="Legal4">
    <w:name w:val="Legal 4"/>
    <w:basedOn w:val="Normal"/>
    <w:rsid w:val="00011C5C"/>
    <w:pPr>
      <w:widowControl w:val="0"/>
      <w:tabs>
        <w:tab w:val="num" w:pos="720"/>
        <w:tab w:val="num" w:pos="2520"/>
      </w:tabs>
      <w:ind w:left="720" w:hanging="720"/>
      <w:outlineLvl w:val="3"/>
    </w:pPr>
    <w:rPr>
      <w:snapToGrid w:val="0"/>
      <w:szCs w:val="20"/>
    </w:rPr>
  </w:style>
  <w:style w:type="paragraph" w:customStyle="1" w:styleId="Legal5">
    <w:name w:val="Legal 5"/>
    <w:basedOn w:val="Normal"/>
    <w:rsid w:val="00011C5C"/>
    <w:pPr>
      <w:widowControl w:val="0"/>
      <w:tabs>
        <w:tab w:val="num" w:pos="3240"/>
      </w:tabs>
      <w:autoSpaceDE w:val="0"/>
      <w:autoSpaceDN w:val="0"/>
      <w:adjustRightInd w:val="0"/>
      <w:ind w:left="3240" w:hanging="360"/>
      <w:outlineLvl w:val="4"/>
    </w:pPr>
  </w:style>
  <w:style w:type="paragraph" w:customStyle="1" w:styleId="Legal6">
    <w:name w:val="Legal 6"/>
    <w:basedOn w:val="Normal"/>
    <w:rsid w:val="00011C5C"/>
    <w:pPr>
      <w:widowControl w:val="0"/>
      <w:tabs>
        <w:tab w:val="num" w:pos="3960"/>
      </w:tabs>
      <w:autoSpaceDE w:val="0"/>
      <w:autoSpaceDN w:val="0"/>
      <w:adjustRightInd w:val="0"/>
      <w:ind w:left="720" w:hanging="720"/>
      <w:outlineLvl w:val="5"/>
    </w:pPr>
  </w:style>
  <w:style w:type="table" w:styleId="LightShading-Accent3">
    <w:name w:val="Light Shading Accent 3"/>
    <w:basedOn w:val="TableNormal"/>
    <w:uiPriority w:val="60"/>
    <w:rsid w:val="00477F5B"/>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paragraph" w:customStyle="1" w:styleId="TableTextBullet">
    <w:name w:val="Table Text Bullet"/>
    <w:basedOn w:val="Normal"/>
    <w:rsid w:val="002E5603"/>
    <w:pPr>
      <w:numPr>
        <w:numId w:val="26"/>
      </w:numPr>
      <w:spacing w:before="60"/>
    </w:pPr>
    <w:rPr>
      <w:rFonts w:ascii="Arial" w:eastAsia="Arial Unicode MS" w:hAnsi="Arial"/>
      <w:bCs/>
      <w:sz w:val="19"/>
      <w:szCs w:val="21"/>
      <w:lang w:eastAsia="ja-JP"/>
    </w:rPr>
  </w:style>
  <w:style w:type="character" w:customStyle="1" w:styleId="FooterChar">
    <w:name w:val="Footer Char"/>
    <w:aliases w:val="Fusszeile Char"/>
    <w:link w:val="Footer"/>
    <w:rsid w:val="002E5603"/>
    <w:rPr>
      <w:sz w:val="24"/>
      <w:szCs w:val="24"/>
      <w:lang w:val="en-US" w:eastAsia="en-US"/>
    </w:rPr>
  </w:style>
  <w:style w:type="paragraph" w:customStyle="1" w:styleId="09Bodytext">
    <w:name w:val="*09. Body text"/>
    <w:basedOn w:val="Normal"/>
    <w:rsid w:val="002E5603"/>
    <w:pPr>
      <w:spacing w:after="120" w:line="280" w:lineRule="atLeast"/>
    </w:pPr>
    <w:rPr>
      <w:rFonts w:ascii="Calibri" w:eastAsia="MS Mincho" w:hAnsi="Calibri"/>
      <w:bCs/>
      <w:sz w:val="21"/>
      <w:szCs w:val="20"/>
      <w:lang w:val="en-GB" w:eastAsia="ja-JP" w:bidi="en-US"/>
    </w:rPr>
  </w:style>
  <w:style w:type="character" w:customStyle="1" w:styleId="Mention1">
    <w:name w:val="Mention1"/>
    <w:uiPriority w:val="99"/>
    <w:semiHidden/>
    <w:unhideWhenUsed/>
    <w:rsid w:val="003F44B7"/>
    <w:rPr>
      <w:color w:val="2B579A"/>
      <w:shd w:val="clear" w:color="auto" w:fill="E6E6E6"/>
    </w:rPr>
  </w:style>
  <w:style w:type="character" w:customStyle="1" w:styleId="UnresolvedMention1">
    <w:name w:val="Unresolved Mention1"/>
    <w:uiPriority w:val="99"/>
    <w:semiHidden/>
    <w:unhideWhenUsed/>
    <w:rsid w:val="00FF3A27"/>
    <w:rPr>
      <w:color w:val="605E5C"/>
      <w:shd w:val="clear" w:color="auto" w:fill="E1DFDD"/>
    </w:rPr>
  </w:style>
  <w:style w:type="character" w:customStyle="1" w:styleId="NoSpacingChar">
    <w:name w:val="No Spacing Char"/>
    <w:aliases w:val="No Indent Char"/>
    <w:link w:val="NoSpacing"/>
    <w:uiPriority w:val="1"/>
    <w:rsid w:val="00AA6946"/>
    <w:rPr>
      <w:rFonts w:ascii="Calibri" w:hAnsi="Calibri"/>
      <w:sz w:val="22"/>
      <w:szCs w:val="22"/>
      <w:lang w:eastAsia="en-US"/>
    </w:rPr>
  </w:style>
  <w:style w:type="character" w:customStyle="1" w:styleId="fontstyle01">
    <w:name w:val="fontstyle01"/>
    <w:rsid w:val="00744042"/>
    <w:rPr>
      <w:rFonts w:ascii="Calibri" w:hAnsi="Calibri" w:cs="Calibri" w:hint="default"/>
      <w:b w:val="0"/>
      <w:bCs w:val="0"/>
      <w:i w:val="0"/>
      <w:iCs w:val="0"/>
      <w:color w:val="C00000"/>
      <w:sz w:val="52"/>
      <w:szCs w:val="52"/>
    </w:rPr>
  </w:style>
  <w:style w:type="character" w:customStyle="1" w:styleId="fontstyle21">
    <w:name w:val="fontstyle21"/>
    <w:rsid w:val="00376AB8"/>
    <w:rPr>
      <w:rFonts w:ascii="Calibri" w:hAnsi="Calibri" w:cs="Calibri" w:hint="default"/>
      <w:b w:val="0"/>
      <w:bCs w:val="0"/>
      <w:i w:val="0"/>
      <w:iCs w:val="0"/>
      <w:color w:val="000000"/>
      <w:sz w:val="24"/>
      <w:szCs w:val="24"/>
    </w:rPr>
  </w:style>
  <w:style w:type="character" w:customStyle="1" w:styleId="fontstyle31">
    <w:name w:val="fontstyle31"/>
    <w:rsid w:val="00376AB8"/>
    <w:rPr>
      <w:rFonts w:ascii="Calibri-Bold" w:hAnsi="Calibri-Bold" w:hint="default"/>
      <w:b/>
      <w:bCs/>
      <w:i w:val="0"/>
      <w:iCs w:val="0"/>
      <w:color w:val="000000"/>
      <w:sz w:val="24"/>
      <w:szCs w:val="24"/>
    </w:rPr>
  </w:style>
  <w:style w:type="paragraph" w:styleId="TOCHeading">
    <w:name w:val="TOC Heading"/>
    <w:basedOn w:val="Heading1"/>
    <w:next w:val="Normal"/>
    <w:uiPriority w:val="39"/>
    <w:unhideWhenUsed/>
    <w:qFormat/>
    <w:rsid w:val="00B96AE0"/>
    <w:pPr>
      <w:keepLines/>
      <w:spacing w:before="240" w:line="259" w:lineRule="auto"/>
      <w:jc w:val="left"/>
      <w:outlineLvl w:val="9"/>
    </w:pPr>
    <w:rPr>
      <w:rFonts w:ascii="Calibri Light" w:hAnsi="Calibri Light"/>
      <w:b w:val="0"/>
      <w:bCs w:val="0"/>
      <w:color w:val="2E74B5"/>
      <w:sz w:val="32"/>
      <w:szCs w:val="32"/>
    </w:rPr>
  </w:style>
  <w:style w:type="paragraph" w:customStyle="1" w:styleId="TableParagraph">
    <w:name w:val="Table Paragraph"/>
    <w:basedOn w:val="Normal"/>
    <w:uiPriority w:val="1"/>
    <w:qFormat/>
    <w:rsid w:val="00987E00"/>
    <w:pPr>
      <w:widowControl w:val="0"/>
      <w:autoSpaceDE w:val="0"/>
      <w:autoSpaceDN w:val="0"/>
      <w:adjustRightInd w:val="0"/>
    </w:pPr>
    <w:rPr>
      <w:rFonts w:ascii="Calibri" w:hAnsi="Calibri"/>
      <w:sz w:val="22"/>
      <w:szCs w:val="22"/>
      <w:lang w:val="fr-FR"/>
    </w:rPr>
  </w:style>
  <w:style w:type="table" w:customStyle="1" w:styleId="LightList-Accent11">
    <w:name w:val="Light List - Accent 11"/>
    <w:basedOn w:val="TableNormal"/>
    <w:uiPriority w:val="61"/>
    <w:rsid w:val="00987E00"/>
    <w:rPr>
      <w:sz w:val="22"/>
      <w:szCs w:val="22"/>
      <w:lang w:val="fr-FR" w:eastAsia="zh-C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1">
    <w:name w:val="Light List Accent 1"/>
    <w:basedOn w:val="TableNormal"/>
    <w:uiPriority w:val="61"/>
    <w:rsid w:val="00987E00"/>
    <w:rPr>
      <w:rFonts w:ascii="Calibri" w:eastAsia="Calibri" w:hAnsi="Calibri"/>
      <w:sz w:val="22"/>
      <w:szCs w:val="22"/>
      <w:lang w:val="en-US" w:eastAsia="en-US"/>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character" w:customStyle="1" w:styleId="Heading3Char">
    <w:name w:val="Heading 3 Char"/>
    <w:aliases w:val="h3 Char,Head3 Char,3 Char,Level 3 Head Char,H3 Char,h31 Char,Head31 Char,31 Char,1.2.3. Char,Paragraph Char,2nd Level... Char,2nd Level Head Char,h3 sub heading Char,Tempo Heading 3 Char,Outline3 Char,Minor Char,Topic Title Char,top Char"/>
    <w:basedOn w:val="DefaultParagraphFont"/>
    <w:link w:val="Heading3"/>
    <w:uiPriority w:val="9"/>
    <w:rsid w:val="00741B03"/>
    <w:rPr>
      <w:rFonts w:ascii="Arial" w:hAnsi="Arial" w:cs="Arial"/>
      <w:b/>
      <w:bCs/>
      <w:sz w:val="26"/>
      <w:szCs w:val="26"/>
      <w:lang w:val="en-US" w:eastAsia="en-US"/>
    </w:rPr>
  </w:style>
  <w:style w:type="character" w:customStyle="1" w:styleId="Heading4Char">
    <w:name w:val="Heading 4 Char"/>
    <w:aliases w:val="Xpedior4 Char,Tempo Heading 4 Char,Map Title Char,Sub-paragraph Char,3rd Level Head Char,H4 Char,h4 Char,4 Char,Heading3.5 Char,1.2.3.4. Char,h21 Char,2nd Level Head1 Char,Head32 Char,32 Char,Level 3 Head1 Char,h311 Char,Head311 Char"/>
    <w:basedOn w:val="DefaultParagraphFont"/>
    <w:link w:val="Heading4"/>
    <w:uiPriority w:val="9"/>
    <w:rsid w:val="006254F4"/>
    <w:rPr>
      <w:rFonts w:ascii="Aptos" w:hAnsi="Aptos" w:cs="Arial"/>
      <w:b/>
      <w:bCs/>
      <w:sz w:val="22"/>
      <w:szCs w:val="22"/>
      <w:lang w:val="en-GB" w:eastAsia="en-US"/>
    </w:rPr>
  </w:style>
  <w:style w:type="paragraph" w:customStyle="1" w:styleId="msonormal0">
    <w:name w:val="msonormal"/>
    <w:basedOn w:val="Normal"/>
    <w:rsid w:val="00741B03"/>
    <w:pPr>
      <w:spacing w:before="100" w:beforeAutospacing="1" w:after="100" w:afterAutospacing="1"/>
      <w:jc w:val="left"/>
    </w:pPr>
    <w:rPr>
      <w:rFonts w:ascii="Times New Roman" w:hAnsi="Times New Roman"/>
      <w:sz w:val="24"/>
      <w:lang w:val="en-IN" w:eastAsia="en-IN"/>
    </w:rPr>
  </w:style>
  <w:style w:type="character" w:styleId="HTMLCode">
    <w:name w:val="HTML Code"/>
    <w:basedOn w:val="DefaultParagraphFont"/>
    <w:uiPriority w:val="99"/>
    <w:semiHidden/>
    <w:unhideWhenUsed/>
    <w:rsid w:val="00741B0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1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Cs w:val="20"/>
      <w:lang w:val="en-IN" w:eastAsia="en-IN"/>
    </w:rPr>
  </w:style>
  <w:style w:type="character" w:customStyle="1" w:styleId="HTMLPreformattedChar">
    <w:name w:val="HTML Preformatted Char"/>
    <w:basedOn w:val="DefaultParagraphFont"/>
    <w:link w:val="HTMLPreformatted"/>
    <w:uiPriority w:val="99"/>
    <w:rsid w:val="00741B03"/>
    <w:rPr>
      <w:rFonts w:ascii="Courier New" w:hAnsi="Courier New" w:cs="Courier New"/>
    </w:rPr>
  </w:style>
  <w:style w:type="character" w:customStyle="1" w:styleId="hljs-attr">
    <w:name w:val="hljs-attr"/>
    <w:basedOn w:val="DefaultParagraphFont"/>
    <w:rsid w:val="00741B03"/>
  </w:style>
  <w:style w:type="character" w:customStyle="1" w:styleId="hljs-string">
    <w:name w:val="hljs-string"/>
    <w:basedOn w:val="DefaultParagraphFont"/>
    <w:rsid w:val="00741B03"/>
  </w:style>
  <w:style w:type="character" w:customStyle="1" w:styleId="hljs-bullet">
    <w:name w:val="hljs-bullet"/>
    <w:basedOn w:val="DefaultParagraphFont"/>
    <w:rsid w:val="00741B03"/>
  </w:style>
  <w:style w:type="character" w:customStyle="1" w:styleId="hljs-number">
    <w:name w:val="hljs-number"/>
    <w:basedOn w:val="DefaultParagraphFont"/>
    <w:rsid w:val="00741B03"/>
  </w:style>
  <w:style w:type="character" w:customStyle="1" w:styleId="hljs-literal">
    <w:name w:val="hljs-literal"/>
    <w:basedOn w:val="DefaultParagraphFont"/>
    <w:rsid w:val="00741B03"/>
  </w:style>
  <w:style w:type="character" w:customStyle="1" w:styleId="hljs-builtin">
    <w:name w:val="hljs-built_in"/>
    <w:basedOn w:val="DefaultParagraphFont"/>
    <w:rsid w:val="00CF49F8"/>
  </w:style>
  <w:style w:type="character" w:customStyle="1" w:styleId="hljs-keyword">
    <w:name w:val="hljs-keyword"/>
    <w:basedOn w:val="DefaultParagraphFont"/>
    <w:rsid w:val="00514639"/>
  </w:style>
  <w:style w:type="character" w:customStyle="1" w:styleId="hljs-comment">
    <w:name w:val="hljs-comment"/>
    <w:basedOn w:val="DefaultParagraphFont"/>
    <w:rsid w:val="00CF3B0A"/>
  </w:style>
  <w:style w:type="character" w:customStyle="1" w:styleId="hljs-variable">
    <w:name w:val="hljs-variable"/>
    <w:basedOn w:val="DefaultParagraphFont"/>
    <w:rsid w:val="00DD0767"/>
  </w:style>
  <w:style w:type="character" w:customStyle="1" w:styleId="hljs-meta">
    <w:name w:val="hljs-meta"/>
    <w:basedOn w:val="DefaultParagraphFont"/>
    <w:rsid w:val="0038068C"/>
  </w:style>
  <w:style w:type="character" w:styleId="UnresolvedMention">
    <w:name w:val="Unresolved Mention"/>
    <w:basedOn w:val="DefaultParagraphFont"/>
    <w:uiPriority w:val="99"/>
    <w:semiHidden/>
    <w:unhideWhenUsed/>
    <w:rsid w:val="00FA74C4"/>
    <w:rPr>
      <w:color w:val="605E5C"/>
      <w:shd w:val="clear" w:color="auto" w:fill="E1DFDD"/>
    </w:rPr>
  </w:style>
  <w:style w:type="paragraph" w:customStyle="1" w:styleId="transcript--underline-cue---xybz">
    <w:name w:val="transcript--underline-cue---xybz"/>
    <w:basedOn w:val="Normal"/>
    <w:rsid w:val="00CF1AC1"/>
    <w:pPr>
      <w:spacing w:before="100" w:beforeAutospacing="1" w:after="100" w:afterAutospacing="1"/>
      <w:jc w:val="left"/>
    </w:pPr>
    <w:rPr>
      <w:rFonts w:ascii="Times New Roman" w:hAnsi="Times New Roman"/>
      <w:sz w:val="24"/>
      <w:lang w:val="en-IN" w:eastAsia="en-IN"/>
    </w:rPr>
  </w:style>
  <w:style w:type="character" w:customStyle="1" w:styleId="transcript--highlight-cue--ugvse">
    <w:name w:val="transcript--highlight-cue--ugvse"/>
    <w:basedOn w:val="DefaultParagraphFont"/>
    <w:rsid w:val="00CF1AC1"/>
  </w:style>
  <w:style w:type="paragraph" w:customStyle="1" w:styleId="pw-post-body-paragraph">
    <w:name w:val="pw-post-body-paragraph"/>
    <w:basedOn w:val="Normal"/>
    <w:rsid w:val="00A72F53"/>
    <w:pPr>
      <w:spacing w:before="100" w:beforeAutospacing="1" w:after="100" w:afterAutospacing="1"/>
      <w:jc w:val="left"/>
    </w:pPr>
    <w:rPr>
      <w:rFonts w:ascii="Times New Roman" w:hAnsi="Times New Roman"/>
      <w:sz w:val="24"/>
      <w:lang w:val="en-IN" w:eastAsia="en-IN"/>
    </w:rPr>
  </w:style>
  <w:style w:type="paragraph" w:customStyle="1" w:styleId="mq">
    <w:name w:val="mq"/>
    <w:basedOn w:val="Normal"/>
    <w:rsid w:val="00A72F53"/>
    <w:pPr>
      <w:spacing w:before="100" w:beforeAutospacing="1" w:after="100" w:afterAutospacing="1"/>
      <w:jc w:val="left"/>
    </w:pPr>
    <w:rPr>
      <w:rFonts w:ascii="Times New Roman" w:hAnsi="Times New Roman"/>
      <w:sz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6775">
      <w:bodyDiv w:val="1"/>
      <w:marLeft w:val="0"/>
      <w:marRight w:val="0"/>
      <w:marTop w:val="0"/>
      <w:marBottom w:val="0"/>
      <w:divBdr>
        <w:top w:val="none" w:sz="0" w:space="0" w:color="auto"/>
        <w:left w:val="none" w:sz="0" w:space="0" w:color="auto"/>
        <w:bottom w:val="none" w:sz="0" w:space="0" w:color="auto"/>
        <w:right w:val="none" w:sz="0" w:space="0" w:color="auto"/>
      </w:divBdr>
    </w:div>
    <w:div w:id="8802020">
      <w:bodyDiv w:val="1"/>
      <w:marLeft w:val="0"/>
      <w:marRight w:val="0"/>
      <w:marTop w:val="0"/>
      <w:marBottom w:val="0"/>
      <w:divBdr>
        <w:top w:val="none" w:sz="0" w:space="0" w:color="auto"/>
        <w:left w:val="none" w:sz="0" w:space="0" w:color="auto"/>
        <w:bottom w:val="none" w:sz="0" w:space="0" w:color="auto"/>
        <w:right w:val="none" w:sz="0" w:space="0" w:color="auto"/>
      </w:divBdr>
    </w:div>
    <w:div w:id="12343773">
      <w:bodyDiv w:val="1"/>
      <w:marLeft w:val="0"/>
      <w:marRight w:val="0"/>
      <w:marTop w:val="0"/>
      <w:marBottom w:val="0"/>
      <w:divBdr>
        <w:top w:val="none" w:sz="0" w:space="0" w:color="auto"/>
        <w:left w:val="none" w:sz="0" w:space="0" w:color="auto"/>
        <w:bottom w:val="none" w:sz="0" w:space="0" w:color="auto"/>
        <w:right w:val="none" w:sz="0" w:space="0" w:color="auto"/>
      </w:divBdr>
      <w:divsChild>
        <w:div w:id="131287936">
          <w:marLeft w:val="547"/>
          <w:marRight w:val="0"/>
          <w:marTop w:val="0"/>
          <w:marBottom w:val="0"/>
          <w:divBdr>
            <w:top w:val="none" w:sz="0" w:space="0" w:color="auto"/>
            <w:left w:val="none" w:sz="0" w:space="0" w:color="auto"/>
            <w:bottom w:val="none" w:sz="0" w:space="0" w:color="auto"/>
            <w:right w:val="none" w:sz="0" w:space="0" w:color="auto"/>
          </w:divBdr>
        </w:div>
      </w:divsChild>
    </w:div>
    <w:div w:id="15231754">
      <w:bodyDiv w:val="1"/>
      <w:marLeft w:val="0"/>
      <w:marRight w:val="0"/>
      <w:marTop w:val="0"/>
      <w:marBottom w:val="0"/>
      <w:divBdr>
        <w:top w:val="none" w:sz="0" w:space="0" w:color="auto"/>
        <w:left w:val="none" w:sz="0" w:space="0" w:color="auto"/>
        <w:bottom w:val="none" w:sz="0" w:space="0" w:color="auto"/>
        <w:right w:val="none" w:sz="0" w:space="0" w:color="auto"/>
      </w:divBdr>
    </w:div>
    <w:div w:id="18627833">
      <w:bodyDiv w:val="1"/>
      <w:marLeft w:val="0"/>
      <w:marRight w:val="0"/>
      <w:marTop w:val="0"/>
      <w:marBottom w:val="0"/>
      <w:divBdr>
        <w:top w:val="none" w:sz="0" w:space="0" w:color="auto"/>
        <w:left w:val="none" w:sz="0" w:space="0" w:color="auto"/>
        <w:bottom w:val="none" w:sz="0" w:space="0" w:color="auto"/>
        <w:right w:val="none" w:sz="0" w:space="0" w:color="auto"/>
      </w:divBdr>
    </w:div>
    <w:div w:id="24840017">
      <w:bodyDiv w:val="1"/>
      <w:marLeft w:val="0"/>
      <w:marRight w:val="0"/>
      <w:marTop w:val="0"/>
      <w:marBottom w:val="0"/>
      <w:divBdr>
        <w:top w:val="none" w:sz="0" w:space="0" w:color="auto"/>
        <w:left w:val="none" w:sz="0" w:space="0" w:color="auto"/>
        <w:bottom w:val="none" w:sz="0" w:space="0" w:color="auto"/>
        <w:right w:val="none" w:sz="0" w:space="0" w:color="auto"/>
      </w:divBdr>
      <w:divsChild>
        <w:div w:id="2101757410">
          <w:marLeft w:val="0"/>
          <w:marRight w:val="0"/>
          <w:marTop w:val="0"/>
          <w:marBottom w:val="0"/>
          <w:divBdr>
            <w:top w:val="none" w:sz="0" w:space="0" w:color="auto"/>
            <w:left w:val="none" w:sz="0" w:space="0" w:color="auto"/>
            <w:bottom w:val="none" w:sz="0" w:space="0" w:color="auto"/>
            <w:right w:val="none" w:sz="0" w:space="0" w:color="auto"/>
          </w:divBdr>
        </w:div>
      </w:divsChild>
    </w:div>
    <w:div w:id="28342118">
      <w:bodyDiv w:val="1"/>
      <w:marLeft w:val="0"/>
      <w:marRight w:val="0"/>
      <w:marTop w:val="0"/>
      <w:marBottom w:val="0"/>
      <w:divBdr>
        <w:top w:val="none" w:sz="0" w:space="0" w:color="auto"/>
        <w:left w:val="none" w:sz="0" w:space="0" w:color="auto"/>
        <w:bottom w:val="none" w:sz="0" w:space="0" w:color="auto"/>
        <w:right w:val="none" w:sz="0" w:space="0" w:color="auto"/>
      </w:divBdr>
    </w:div>
    <w:div w:id="29692205">
      <w:bodyDiv w:val="1"/>
      <w:marLeft w:val="0"/>
      <w:marRight w:val="0"/>
      <w:marTop w:val="0"/>
      <w:marBottom w:val="0"/>
      <w:divBdr>
        <w:top w:val="none" w:sz="0" w:space="0" w:color="auto"/>
        <w:left w:val="none" w:sz="0" w:space="0" w:color="auto"/>
        <w:bottom w:val="none" w:sz="0" w:space="0" w:color="auto"/>
        <w:right w:val="none" w:sz="0" w:space="0" w:color="auto"/>
      </w:divBdr>
    </w:div>
    <w:div w:id="30228802">
      <w:bodyDiv w:val="1"/>
      <w:marLeft w:val="0"/>
      <w:marRight w:val="0"/>
      <w:marTop w:val="0"/>
      <w:marBottom w:val="0"/>
      <w:divBdr>
        <w:top w:val="none" w:sz="0" w:space="0" w:color="auto"/>
        <w:left w:val="none" w:sz="0" w:space="0" w:color="auto"/>
        <w:bottom w:val="none" w:sz="0" w:space="0" w:color="auto"/>
        <w:right w:val="none" w:sz="0" w:space="0" w:color="auto"/>
      </w:divBdr>
    </w:div>
    <w:div w:id="33697528">
      <w:bodyDiv w:val="1"/>
      <w:marLeft w:val="0"/>
      <w:marRight w:val="0"/>
      <w:marTop w:val="0"/>
      <w:marBottom w:val="0"/>
      <w:divBdr>
        <w:top w:val="none" w:sz="0" w:space="0" w:color="auto"/>
        <w:left w:val="none" w:sz="0" w:space="0" w:color="auto"/>
        <w:bottom w:val="none" w:sz="0" w:space="0" w:color="auto"/>
        <w:right w:val="none" w:sz="0" w:space="0" w:color="auto"/>
      </w:divBdr>
    </w:div>
    <w:div w:id="34740872">
      <w:bodyDiv w:val="1"/>
      <w:marLeft w:val="0"/>
      <w:marRight w:val="0"/>
      <w:marTop w:val="0"/>
      <w:marBottom w:val="0"/>
      <w:divBdr>
        <w:top w:val="none" w:sz="0" w:space="0" w:color="auto"/>
        <w:left w:val="none" w:sz="0" w:space="0" w:color="auto"/>
        <w:bottom w:val="none" w:sz="0" w:space="0" w:color="auto"/>
        <w:right w:val="none" w:sz="0" w:space="0" w:color="auto"/>
      </w:divBdr>
    </w:div>
    <w:div w:id="57634363">
      <w:bodyDiv w:val="1"/>
      <w:marLeft w:val="0"/>
      <w:marRight w:val="0"/>
      <w:marTop w:val="0"/>
      <w:marBottom w:val="0"/>
      <w:divBdr>
        <w:top w:val="none" w:sz="0" w:space="0" w:color="auto"/>
        <w:left w:val="none" w:sz="0" w:space="0" w:color="auto"/>
        <w:bottom w:val="none" w:sz="0" w:space="0" w:color="auto"/>
        <w:right w:val="none" w:sz="0" w:space="0" w:color="auto"/>
      </w:divBdr>
    </w:div>
    <w:div w:id="62722444">
      <w:bodyDiv w:val="1"/>
      <w:marLeft w:val="0"/>
      <w:marRight w:val="0"/>
      <w:marTop w:val="0"/>
      <w:marBottom w:val="0"/>
      <w:divBdr>
        <w:top w:val="none" w:sz="0" w:space="0" w:color="auto"/>
        <w:left w:val="none" w:sz="0" w:space="0" w:color="auto"/>
        <w:bottom w:val="none" w:sz="0" w:space="0" w:color="auto"/>
        <w:right w:val="none" w:sz="0" w:space="0" w:color="auto"/>
      </w:divBdr>
    </w:div>
    <w:div w:id="67654501">
      <w:bodyDiv w:val="1"/>
      <w:marLeft w:val="0"/>
      <w:marRight w:val="0"/>
      <w:marTop w:val="0"/>
      <w:marBottom w:val="0"/>
      <w:divBdr>
        <w:top w:val="none" w:sz="0" w:space="0" w:color="auto"/>
        <w:left w:val="none" w:sz="0" w:space="0" w:color="auto"/>
        <w:bottom w:val="none" w:sz="0" w:space="0" w:color="auto"/>
        <w:right w:val="none" w:sz="0" w:space="0" w:color="auto"/>
      </w:divBdr>
    </w:div>
    <w:div w:id="76706703">
      <w:bodyDiv w:val="1"/>
      <w:marLeft w:val="0"/>
      <w:marRight w:val="0"/>
      <w:marTop w:val="0"/>
      <w:marBottom w:val="0"/>
      <w:divBdr>
        <w:top w:val="none" w:sz="0" w:space="0" w:color="auto"/>
        <w:left w:val="none" w:sz="0" w:space="0" w:color="auto"/>
        <w:bottom w:val="none" w:sz="0" w:space="0" w:color="auto"/>
        <w:right w:val="none" w:sz="0" w:space="0" w:color="auto"/>
      </w:divBdr>
    </w:div>
    <w:div w:id="78262092">
      <w:bodyDiv w:val="1"/>
      <w:marLeft w:val="0"/>
      <w:marRight w:val="0"/>
      <w:marTop w:val="0"/>
      <w:marBottom w:val="0"/>
      <w:divBdr>
        <w:top w:val="none" w:sz="0" w:space="0" w:color="auto"/>
        <w:left w:val="none" w:sz="0" w:space="0" w:color="auto"/>
        <w:bottom w:val="none" w:sz="0" w:space="0" w:color="auto"/>
        <w:right w:val="none" w:sz="0" w:space="0" w:color="auto"/>
      </w:divBdr>
    </w:div>
    <w:div w:id="78412878">
      <w:bodyDiv w:val="1"/>
      <w:marLeft w:val="0"/>
      <w:marRight w:val="0"/>
      <w:marTop w:val="0"/>
      <w:marBottom w:val="0"/>
      <w:divBdr>
        <w:top w:val="none" w:sz="0" w:space="0" w:color="auto"/>
        <w:left w:val="none" w:sz="0" w:space="0" w:color="auto"/>
        <w:bottom w:val="none" w:sz="0" w:space="0" w:color="auto"/>
        <w:right w:val="none" w:sz="0" w:space="0" w:color="auto"/>
      </w:divBdr>
    </w:div>
    <w:div w:id="78987740">
      <w:bodyDiv w:val="1"/>
      <w:marLeft w:val="0"/>
      <w:marRight w:val="0"/>
      <w:marTop w:val="0"/>
      <w:marBottom w:val="0"/>
      <w:divBdr>
        <w:top w:val="none" w:sz="0" w:space="0" w:color="auto"/>
        <w:left w:val="none" w:sz="0" w:space="0" w:color="auto"/>
        <w:bottom w:val="none" w:sz="0" w:space="0" w:color="auto"/>
        <w:right w:val="none" w:sz="0" w:space="0" w:color="auto"/>
      </w:divBdr>
    </w:div>
    <w:div w:id="80177711">
      <w:bodyDiv w:val="1"/>
      <w:marLeft w:val="0"/>
      <w:marRight w:val="0"/>
      <w:marTop w:val="0"/>
      <w:marBottom w:val="0"/>
      <w:divBdr>
        <w:top w:val="none" w:sz="0" w:space="0" w:color="auto"/>
        <w:left w:val="none" w:sz="0" w:space="0" w:color="auto"/>
        <w:bottom w:val="none" w:sz="0" w:space="0" w:color="auto"/>
        <w:right w:val="none" w:sz="0" w:space="0" w:color="auto"/>
      </w:divBdr>
    </w:div>
    <w:div w:id="83848029">
      <w:bodyDiv w:val="1"/>
      <w:marLeft w:val="0"/>
      <w:marRight w:val="0"/>
      <w:marTop w:val="0"/>
      <w:marBottom w:val="0"/>
      <w:divBdr>
        <w:top w:val="none" w:sz="0" w:space="0" w:color="auto"/>
        <w:left w:val="none" w:sz="0" w:space="0" w:color="auto"/>
        <w:bottom w:val="none" w:sz="0" w:space="0" w:color="auto"/>
        <w:right w:val="none" w:sz="0" w:space="0" w:color="auto"/>
      </w:divBdr>
      <w:divsChild>
        <w:div w:id="94715703">
          <w:marLeft w:val="1166"/>
          <w:marRight w:val="0"/>
          <w:marTop w:val="86"/>
          <w:marBottom w:val="0"/>
          <w:divBdr>
            <w:top w:val="none" w:sz="0" w:space="0" w:color="auto"/>
            <w:left w:val="none" w:sz="0" w:space="0" w:color="auto"/>
            <w:bottom w:val="none" w:sz="0" w:space="0" w:color="auto"/>
            <w:right w:val="none" w:sz="0" w:space="0" w:color="auto"/>
          </w:divBdr>
        </w:div>
        <w:div w:id="389764570">
          <w:marLeft w:val="1166"/>
          <w:marRight w:val="0"/>
          <w:marTop w:val="86"/>
          <w:marBottom w:val="0"/>
          <w:divBdr>
            <w:top w:val="none" w:sz="0" w:space="0" w:color="auto"/>
            <w:left w:val="none" w:sz="0" w:space="0" w:color="auto"/>
            <w:bottom w:val="none" w:sz="0" w:space="0" w:color="auto"/>
            <w:right w:val="none" w:sz="0" w:space="0" w:color="auto"/>
          </w:divBdr>
        </w:div>
        <w:div w:id="618610417">
          <w:marLeft w:val="1166"/>
          <w:marRight w:val="0"/>
          <w:marTop w:val="86"/>
          <w:marBottom w:val="0"/>
          <w:divBdr>
            <w:top w:val="none" w:sz="0" w:space="0" w:color="auto"/>
            <w:left w:val="none" w:sz="0" w:space="0" w:color="auto"/>
            <w:bottom w:val="none" w:sz="0" w:space="0" w:color="auto"/>
            <w:right w:val="none" w:sz="0" w:space="0" w:color="auto"/>
          </w:divBdr>
        </w:div>
        <w:div w:id="811219362">
          <w:marLeft w:val="1166"/>
          <w:marRight w:val="0"/>
          <w:marTop w:val="86"/>
          <w:marBottom w:val="0"/>
          <w:divBdr>
            <w:top w:val="none" w:sz="0" w:space="0" w:color="auto"/>
            <w:left w:val="none" w:sz="0" w:space="0" w:color="auto"/>
            <w:bottom w:val="none" w:sz="0" w:space="0" w:color="auto"/>
            <w:right w:val="none" w:sz="0" w:space="0" w:color="auto"/>
          </w:divBdr>
        </w:div>
        <w:div w:id="885868611">
          <w:marLeft w:val="1166"/>
          <w:marRight w:val="0"/>
          <w:marTop w:val="86"/>
          <w:marBottom w:val="0"/>
          <w:divBdr>
            <w:top w:val="none" w:sz="0" w:space="0" w:color="auto"/>
            <w:left w:val="none" w:sz="0" w:space="0" w:color="auto"/>
            <w:bottom w:val="none" w:sz="0" w:space="0" w:color="auto"/>
            <w:right w:val="none" w:sz="0" w:space="0" w:color="auto"/>
          </w:divBdr>
        </w:div>
        <w:div w:id="908734702">
          <w:marLeft w:val="1166"/>
          <w:marRight w:val="0"/>
          <w:marTop w:val="86"/>
          <w:marBottom w:val="0"/>
          <w:divBdr>
            <w:top w:val="none" w:sz="0" w:space="0" w:color="auto"/>
            <w:left w:val="none" w:sz="0" w:space="0" w:color="auto"/>
            <w:bottom w:val="none" w:sz="0" w:space="0" w:color="auto"/>
            <w:right w:val="none" w:sz="0" w:space="0" w:color="auto"/>
          </w:divBdr>
        </w:div>
        <w:div w:id="977297255">
          <w:marLeft w:val="1166"/>
          <w:marRight w:val="0"/>
          <w:marTop w:val="86"/>
          <w:marBottom w:val="0"/>
          <w:divBdr>
            <w:top w:val="none" w:sz="0" w:space="0" w:color="auto"/>
            <w:left w:val="none" w:sz="0" w:space="0" w:color="auto"/>
            <w:bottom w:val="none" w:sz="0" w:space="0" w:color="auto"/>
            <w:right w:val="none" w:sz="0" w:space="0" w:color="auto"/>
          </w:divBdr>
        </w:div>
        <w:div w:id="1043946392">
          <w:marLeft w:val="547"/>
          <w:marRight w:val="0"/>
          <w:marTop w:val="96"/>
          <w:marBottom w:val="0"/>
          <w:divBdr>
            <w:top w:val="none" w:sz="0" w:space="0" w:color="auto"/>
            <w:left w:val="none" w:sz="0" w:space="0" w:color="auto"/>
            <w:bottom w:val="none" w:sz="0" w:space="0" w:color="auto"/>
            <w:right w:val="none" w:sz="0" w:space="0" w:color="auto"/>
          </w:divBdr>
        </w:div>
        <w:div w:id="1183937969">
          <w:marLeft w:val="1166"/>
          <w:marRight w:val="0"/>
          <w:marTop w:val="86"/>
          <w:marBottom w:val="0"/>
          <w:divBdr>
            <w:top w:val="none" w:sz="0" w:space="0" w:color="auto"/>
            <w:left w:val="none" w:sz="0" w:space="0" w:color="auto"/>
            <w:bottom w:val="none" w:sz="0" w:space="0" w:color="auto"/>
            <w:right w:val="none" w:sz="0" w:space="0" w:color="auto"/>
          </w:divBdr>
        </w:div>
        <w:div w:id="1335689330">
          <w:marLeft w:val="547"/>
          <w:marRight w:val="0"/>
          <w:marTop w:val="96"/>
          <w:marBottom w:val="0"/>
          <w:divBdr>
            <w:top w:val="none" w:sz="0" w:space="0" w:color="auto"/>
            <w:left w:val="none" w:sz="0" w:space="0" w:color="auto"/>
            <w:bottom w:val="none" w:sz="0" w:space="0" w:color="auto"/>
            <w:right w:val="none" w:sz="0" w:space="0" w:color="auto"/>
          </w:divBdr>
        </w:div>
        <w:div w:id="1653673286">
          <w:marLeft w:val="1166"/>
          <w:marRight w:val="0"/>
          <w:marTop w:val="86"/>
          <w:marBottom w:val="0"/>
          <w:divBdr>
            <w:top w:val="none" w:sz="0" w:space="0" w:color="auto"/>
            <w:left w:val="none" w:sz="0" w:space="0" w:color="auto"/>
            <w:bottom w:val="none" w:sz="0" w:space="0" w:color="auto"/>
            <w:right w:val="none" w:sz="0" w:space="0" w:color="auto"/>
          </w:divBdr>
        </w:div>
      </w:divsChild>
    </w:div>
    <w:div w:id="84231449">
      <w:bodyDiv w:val="1"/>
      <w:marLeft w:val="0"/>
      <w:marRight w:val="0"/>
      <w:marTop w:val="0"/>
      <w:marBottom w:val="0"/>
      <w:divBdr>
        <w:top w:val="none" w:sz="0" w:space="0" w:color="auto"/>
        <w:left w:val="none" w:sz="0" w:space="0" w:color="auto"/>
        <w:bottom w:val="none" w:sz="0" w:space="0" w:color="auto"/>
        <w:right w:val="none" w:sz="0" w:space="0" w:color="auto"/>
      </w:divBdr>
    </w:div>
    <w:div w:id="86539562">
      <w:bodyDiv w:val="1"/>
      <w:marLeft w:val="0"/>
      <w:marRight w:val="0"/>
      <w:marTop w:val="0"/>
      <w:marBottom w:val="0"/>
      <w:divBdr>
        <w:top w:val="none" w:sz="0" w:space="0" w:color="auto"/>
        <w:left w:val="none" w:sz="0" w:space="0" w:color="auto"/>
        <w:bottom w:val="none" w:sz="0" w:space="0" w:color="auto"/>
        <w:right w:val="none" w:sz="0" w:space="0" w:color="auto"/>
      </w:divBdr>
    </w:div>
    <w:div w:id="88082404">
      <w:bodyDiv w:val="1"/>
      <w:marLeft w:val="0"/>
      <w:marRight w:val="0"/>
      <w:marTop w:val="0"/>
      <w:marBottom w:val="0"/>
      <w:divBdr>
        <w:top w:val="none" w:sz="0" w:space="0" w:color="auto"/>
        <w:left w:val="none" w:sz="0" w:space="0" w:color="auto"/>
        <w:bottom w:val="none" w:sz="0" w:space="0" w:color="auto"/>
        <w:right w:val="none" w:sz="0" w:space="0" w:color="auto"/>
      </w:divBdr>
    </w:div>
    <w:div w:id="89087028">
      <w:bodyDiv w:val="1"/>
      <w:marLeft w:val="0"/>
      <w:marRight w:val="0"/>
      <w:marTop w:val="0"/>
      <w:marBottom w:val="0"/>
      <w:divBdr>
        <w:top w:val="none" w:sz="0" w:space="0" w:color="auto"/>
        <w:left w:val="none" w:sz="0" w:space="0" w:color="auto"/>
        <w:bottom w:val="none" w:sz="0" w:space="0" w:color="auto"/>
        <w:right w:val="none" w:sz="0" w:space="0" w:color="auto"/>
      </w:divBdr>
    </w:div>
    <w:div w:id="99759196">
      <w:bodyDiv w:val="1"/>
      <w:marLeft w:val="0"/>
      <w:marRight w:val="0"/>
      <w:marTop w:val="0"/>
      <w:marBottom w:val="0"/>
      <w:divBdr>
        <w:top w:val="none" w:sz="0" w:space="0" w:color="auto"/>
        <w:left w:val="none" w:sz="0" w:space="0" w:color="auto"/>
        <w:bottom w:val="none" w:sz="0" w:space="0" w:color="auto"/>
        <w:right w:val="none" w:sz="0" w:space="0" w:color="auto"/>
      </w:divBdr>
    </w:div>
    <w:div w:id="108820855">
      <w:bodyDiv w:val="1"/>
      <w:marLeft w:val="0"/>
      <w:marRight w:val="0"/>
      <w:marTop w:val="0"/>
      <w:marBottom w:val="0"/>
      <w:divBdr>
        <w:top w:val="none" w:sz="0" w:space="0" w:color="auto"/>
        <w:left w:val="none" w:sz="0" w:space="0" w:color="auto"/>
        <w:bottom w:val="none" w:sz="0" w:space="0" w:color="auto"/>
        <w:right w:val="none" w:sz="0" w:space="0" w:color="auto"/>
      </w:divBdr>
    </w:div>
    <w:div w:id="115368024">
      <w:bodyDiv w:val="1"/>
      <w:marLeft w:val="0"/>
      <w:marRight w:val="0"/>
      <w:marTop w:val="0"/>
      <w:marBottom w:val="0"/>
      <w:divBdr>
        <w:top w:val="none" w:sz="0" w:space="0" w:color="auto"/>
        <w:left w:val="none" w:sz="0" w:space="0" w:color="auto"/>
        <w:bottom w:val="none" w:sz="0" w:space="0" w:color="auto"/>
        <w:right w:val="none" w:sz="0" w:space="0" w:color="auto"/>
      </w:divBdr>
      <w:divsChild>
        <w:div w:id="1470247824">
          <w:marLeft w:val="0"/>
          <w:marRight w:val="0"/>
          <w:marTop w:val="0"/>
          <w:marBottom w:val="0"/>
          <w:divBdr>
            <w:top w:val="none" w:sz="0" w:space="0" w:color="auto"/>
            <w:left w:val="none" w:sz="0" w:space="0" w:color="auto"/>
            <w:bottom w:val="none" w:sz="0" w:space="0" w:color="auto"/>
            <w:right w:val="none" w:sz="0" w:space="0" w:color="auto"/>
          </w:divBdr>
          <w:divsChild>
            <w:div w:id="681975125">
              <w:marLeft w:val="0"/>
              <w:marRight w:val="0"/>
              <w:marTop w:val="0"/>
              <w:marBottom w:val="0"/>
              <w:divBdr>
                <w:top w:val="none" w:sz="0" w:space="0" w:color="auto"/>
                <w:left w:val="none" w:sz="0" w:space="0" w:color="auto"/>
                <w:bottom w:val="none" w:sz="0" w:space="0" w:color="auto"/>
                <w:right w:val="none" w:sz="0" w:space="0" w:color="auto"/>
              </w:divBdr>
              <w:divsChild>
                <w:div w:id="727991812">
                  <w:marLeft w:val="0"/>
                  <w:marRight w:val="0"/>
                  <w:marTop w:val="0"/>
                  <w:marBottom w:val="0"/>
                  <w:divBdr>
                    <w:top w:val="none" w:sz="0" w:space="0" w:color="auto"/>
                    <w:left w:val="none" w:sz="0" w:space="0" w:color="auto"/>
                    <w:bottom w:val="none" w:sz="0" w:space="0" w:color="auto"/>
                    <w:right w:val="none" w:sz="0" w:space="0" w:color="auto"/>
                  </w:divBdr>
                </w:div>
              </w:divsChild>
            </w:div>
            <w:div w:id="1354989456">
              <w:marLeft w:val="0"/>
              <w:marRight w:val="0"/>
              <w:marTop w:val="0"/>
              <w:marBottom w:val="0"/>
              <w:divBdr>
                <w:top w:val="none" w:sz="0" w:space="0" w:color="auto"/>
                <w:left w:val="none" w:sz="0" w:space="0" w:color="auto"/>
                <w:bottom w:val="none" w:sz="0" w:space="0" w:color="auto"/>
                <w:right w:val="none" w:sz="0" w:space="0" w:color="auto"/>
              </w:divBdr>
            </w:div>
          </w:divsChild>
        </w:div>
        <w:div w:id="447697986">
          <w:marLeft w:val="0"/>
          <w:marRight w:val="0"/>
          <w:marTop w:val="0"/>
          <w:marBottom w:val="0"/>
          <w:divBdr>
            <w:top w:val="none" w:sz="0" w:space="0" w:color="auto"/>
            <w:left w:val="none" w:sz="0" w:space="0" w:color="auto"/>
            <w:bottom w:val="none" w:sz="0" w:space="0" w:color="auto"/>
            <w:right w:val="none" w:sz="0" w:space="0" w:color="auto"/>
          </w:divBdr>
          <w:divsChild>
            <w:div w:id="716245759">
              <w:marLeft w:val="0"/>
              <w:marRight w:val="0"/>
              <w:marTop w:val="0"/>
              <w:marBottom w:val="0"/>
              <w:divBdr>
                <w:top w:val="none" w:sz="0" w:space="0" w:color="auto"/>
                <w:left w:val="none" w:sz="0" w:space="0" w:color="auto"/>
                <w:bottom w:val="none" w:sz="0" w:space="0" w:color="auto"/>
                <w:right w:val="none" w:sz="0" w:space="0" w:color="auto"/>
              </w:divBdr>
              <w:divsChild>
                <w:div w:id="533419105">
                  <w:marLeft w:val="0"/>
                  <w:marRight w:val="0"/>
                  <w:marTop w:val="0"/>
                  <w:marBottom w:val="0"/>
                  <w:divBdr>
                    <w:top w:val="none" w:sz="0" w:space="0" w:color="auto"/>
                    <w:left w:val="none" w:sz="0" w:space="0" w:color="auto"/>
                    <w:bottom w:val="none" w:sz="0" w:space="0" w:color="auto"/>
                    <w:right w:val="none" w:sz="0" w:space="0" w:color="auto"/>
                  </w:divBdr>
                </w:div>
              </w:divsChild>
            </w:div>
            <w:div w:id="1437092149">
              <w:marLeft w:val="0"/>
              <w:marRight w:val="0"/>
              <w:marTop w:val="0"/>
              <w:marBottom w:val="0"/>
              <w:divBdr>
                <w:top w:val="none" w:sz="0" w:space="0" w:color="auto"/>
                <w:left w:val="none" w:sz="0" w:space="0" w:color="auto"/>
                <w:bottom w:val="none" w:sz="0" w:space="0" w:color="auto"/>
                <w:right w:val="none" w:sz="0" w:space="0" w:color="auto"/>
              </w:divBdr>
            </w:div>
          </w:divsChild>
        </w:div>
        <w:div w:id="1473713851">
          <w:marLeft w:val="0"/>
          <w:marRight w:val="0"/>
          <w:marTop w:val="0"/>
          <w:marBottom w:val="0"/>
          <w:divBdr>
            <w:top w:val="none" w:sz="0" w:space="0" w:color="auto"/>
            <w:left w:val="none" w:sz="0" w:space="0" w:color="auto"/>
            <w:bottom w:val="none" w:sz="0" w:space="0" w:color="auto"/>
            <w:right w:val="none" w:sz="0" w:space="0" w:color="auto"/>
          </w:divBdr>
          <w:divsChild>
            <w:div w:id="617613880">
              <w:marLeft w:val="0"/>
              <w:marRight w:val="0"/>
              <w:marTop w:val="0"/>
              <w:marBottom w:val="0"/>
              <w:divBdr>
                <w:top w:val="none" w:sz="0" w:space="0" w:color="auto"/>
                <w:left w:val="none" w:sz="0" w:space="0" w:color="auto"/>
                <w:bottom w:val="none" w:sz="0" w:space="0" w:color="auto"/>
                <w:right w:val="none" w:sz="0" w:space="0" w:color="auto"/>
              </w:divBdr>
              <w:divsChild>
                <w:div w:id="217908495">
                  <w:marLeft w:val="0"/>
                  <w:marRight w:val="0"/>
                  <w:marTop w:val="0"/>
                  <w:marBottom w:val="0"/>
                  <w:divBdr>
                    <w:top w:val="none" w:sz="0" w:space="0" w:color="auto"/>
                    <w:left w:val="none" w:sz="0" w:space="0" w:color="auto"/>
                    <w:bottom w:val="none" w:sz="0" w:space="0" w:color="auto"/>
                    <w:right w:val="none" w:sz="0" w:space="0" w:color="auto"/>
                  </w:divBdr>
                </w:div>
              </w:divsChild>
            </w:div>
            <w:div w:id="77674315">
              <w:marLeft w:val="0"/>
              <w:marRight w:val="0"/>
              <w:marTop w:val="0"/>
              <w:marBottom w:val="0"/>
              <w:divBdr>
                <w:top w:val="none" w:sz="0" w:space="0" w:color="auto"/>
                <w:left w:val="none" w:sz="0" w:space="0" w:color="auto"/>
                <w:bottom w:val="none" w:sz="0" w:space="0" w:color="auto"/>
                <w:right w:val="none" w:sz="0" w:space="0" w:color="auto"/>
              </w:divBdr>
            </w:div>
          </w:divsChild>
        </w:div>
        <w:div w:id="486826671">
          <w:marLeft w:val="0"/>
          <w:marRight w:val="0"/>
          <w:marTop w:val="0"/>
          <w:marBottom w:val="0"/>
          <w:divBdr>
            <w:top w:val="none" w:sz="0" w:space="0" w:color="auto"/>
            <w:left w:val="none" w:sz="0" w:space="0" w:color="auto"/>
            <w:bottom w:val="none" w:sz="0" w:space="0" w:color="auto"/>
            <w:right w:val="none" w:sz="0" w:space="0" w:color="auto"/>
          </w:divBdr>
          <w:divsChild>
            <w:div w:id="871767821">
              <w:marLeft w:val="0"/>
              <w:marRight w:val="0"/>
              <w:marTop w:val="0"/>
              <w:marBottom w:val="0"/>
              <w:divBdr>
                <w:top w:val="none" w:sz="0" w:space="0" w:color="auto"/>
                <w:left w:val="none" w:sz="0" w:space="0" w:color="auto"/>
                <w:bottom w:val="none" w:sz="0" w:space="0" w:color="auto"/>
                <w:right w:val="none" w:sz="0" w:space="0" w:color="auto"/>
              </w:divBdr>
              <w:divsChild>
                <w:div w:id="410349177">
                  <w:marLeft w:val="0"/>
                  <w:marRight w:val="0"/>
                  <w:marTop w:val="0"/>
                  <w:marBottom w:val="0"/>
                  <w:divBdr>
                    <w:top w:val="none" w:sz="0" w:space="0" w:color="auto"/>
                    <w:left w:val="none" w:sz="0" w:space="0" w:color="auto"/>
                    <w:bottom w:val="none" w:sz="0" w:space="0" w:color="auto"/>
                    <w:right w:val="none" w:sz="0" w:space="0" w:color="auto"/>
                  </w:divBdr>
                </w:div>
              </w:divsChild>
            </w:div>
            <w:div w:id="1304844402">
              <w:marLeft w:val="0"/>
              <w:marRight w:val="0"/>
              <w:marTop w:val="0"/>
              <w:marBottom w:val="0"/>
              <w:divBdr>
                <w:top w:val="none" w:sz="0" w:space="0" w:color="auto"/>
                <w:left w:val="none" w:sz="0" w:space="0" w:color="auto"/>
                <w:bottom w:val="none" w:sz="0" w:space="0" w:color="auto"/>
                <w:right w:val="none" w:sz="0" w:space="0" w:color="auto"/>
              </w:divBdr>
            </w:div>
          </w:divsChild>
        </w:div>
        <w:div w:id="1535189447">
          <w:marLeft w:val="0"/>
          <w:marRight w:val="0"/>
          <w:marTop w:val="0"/>
          <w:marBottom w:val="0"/>
          <w:divBdr>
            <w:top w:val="none" w:sz="0" w:space="0" w:color="auto"/>
            <w:left w:val="none" w:sz="0" w:space="0" w:color="auto"/>
            <w:bottom w:val="none" w:sz="0" w:space="0" w:color="auto"/>
            <w:right w:val="none" w:sz="0" w:space="0" w:color="auto"/>
          </w:divBdr>
          <w:divsChild>
            <w:div w:id="1512790512">
              <w:marLeft w:val="0"/>
              <w:marRight w:val="0"/>
              <w:marTop w:val="0"/>
              <w:marBottom w:val="0"/>
              <w:divBdr>
                <w:top w:val="none" w:sz="0" w:space="0" w:color="auto"/>
                <w:left w:val="none" w:sz="0" w:space="0" w:color="auto"/>
                <w:bottom w:val="none" w:sz="0" w:space="0" w:color="auto"/>
                <w:right w:val="none" w:sz="0" w:space="0" w:color="auto"/>
              </w:divBdr>
              <w:divsChild>
                <w:div w:id="1989362401">
                  <w:marLeft w:val="0"/>
                  <w:marRight w:val="0"/>
                  <w:marTop w:val="0"/>
                  <w:marBottom w:val="0"/>
                  <w:divBdr>
                    <w:top w:val="none" w:sz="0" w:space="0" w:color="auto"/>
                    <w:left w:val="none" w:sz="0" w:space="0" w:color="auto"/>
                    <w:bottom w:val="none" w:sz="0" w:space="0" w:color="auto"/>
                    <w:right w:val="none" w:sz="0" w:space="0" w:color="auto"/>
                  </w:divBdr>
                </w:div>
              </w:divsChild>
            </w:div>
            <w:div w:id="2119522182">
              <w:marLeft w:val="0"/>
              <w:marRight w:val="0"/>
              <w:marTop w:val="0"/>
              <w:marBottom w:val="0"/>
              <w:divBdr>
                <w:top w:val="none" w:sz="0" w:space="0" w:color="auto"/>
                <w:left w:val="none" w:sz="0" w:space="0" w:color="auto"/>
                <w:bottom w:val="none" w:sz="0" w:space="0" w:color="auto"/>
                <w:right w:val="none" w:sz="0" w:space="0" w:color="auto"/>
              </w:divBdr>
            </w:div>
          </w:divsChild>
        </w:div>
        <w:div w:id="139081486">
          <w:marLeft w:val="0"/>
          <w:marRight w:val="0"/>
          <w:marTop w:val="0"/>
          <w:marBottom w:val="0"/>
          <w:divBdr>
            <w:top w:val="none" w:sz="0" w:space="0" w:color="auto"/>
            <w:left w:val="none" w:sz="0" w:space="0" w:color="auto"/>
            <w:bottom w:val="none" w:sz="0" w:space="0" w:color="auto"/>
            <w:right w:val="none" w:sz="0" w:space="0" w:color="auto"/>
          </w:divBdr>
          <w:divsChild>
            <w:div w:id="1732265551">
              <w:marLeft w:val="0"/>
              <w:marRight w:val="0"/>
              <w:marTop w:val="0"/>
              <w:marBottom w:val="0"/>
              <w:divBdr>
                <w:top w:val="none" w:sz="0" w:space="0" w:color="auto"/>
                <w:left w:val="none" w:sz="0" w:space="0" w:color="auto"/>
                <w:bottom w:val="none" w:sz="0" w:space="0" w:color="auto"/>
                <w:right w:val="none" w:sz="0" w:space="0" w:color="auto"/>
              </w:divBdr>
              <w:divsChild>
                <w:div w:id="1539856339">
                  <w:marLeft w:val="0"/>
                  <w:marRight w:val="0"/>
                  <w:marTop w:val="0"/>
                  <w:marBottom w:val="0"/>
                  <w:divBdr>
                    <w:top w:val="none" w:sz="0" w:space="0" w:color="auto"/>
                    <w:left w:val="none" w:sz="0" w:space="0" w:color="auto"/>
                    <w:bottom w:val="none" w:sz="0" w:space="0" w:color="auto"/>
                    <w:right w:val="none" w:sz="0" w:space="0" w:color="auto"/>
                  </w:divBdr>
                </w:div>
              </w:divsChild>
            </w:div>
            <w:div w:id="1762212051">
              <w:marLeft w:val="0"/>
              <w:marRight w:val="0"/>
              <w:marTop w:val="0"/>
              <w:marBottom w:val="0"/>
              <w:divBdr>
                <w:top w:val="none" w:sz="0" w:space="0" w:color="auto"/>
                <w:left w:val="none" w:sz="0" w:space="0" w:color="auto"/>
                <w:bottom w:val="none" w:sz="0" w:space="0" w:color="auto"/>
                <w:right w:val="none" w:sz="0" w:space="0" w:color="auto"/>
              </w:divBdr>
            </w:div>
          </w:divsChild>
        </w:div>
        <w:div w:id="2109277551">
          <w:marLeft w:val="0"/>
          <w:marRight w:val="0"/>
          <w:marTop w:val="0"/>
          <w:marBottom w:val="0"/>
          <w:divBdr>
            <w:top w:val="none" w:sz="0" w:space="0" w:color="auto"/>
            <w:left w:val="none" w:sz="0" w:space="0" w:color="auto"/>
            <w:bottom w:val="none" w:sz="0" w:space="0" w:color="auto"/>
            <w:right w:val="none" w:sz="0" w:space="0" w:color="auto"/>
          </w:divBdr>
          <w:divsChild>
            <w:div w:id="1261722659">
              <w:marLeft w:val="0"/>
              <w:marRight w:val="0"/>
              <w:marTop w:val="0"/>
              <w:marBottom w:val="0"/>
              <w:divBdr>
                <w:top w:val="none" w:sz="0" w:space="0" w:color="auto"/>
                <w:left w:val="none" w:sz="0" w:space="0" w:color="auto"/>
                <w:bottom w:val="none" w:sz="0" w:space="0" w:color="auto"/>
                <w:right w:val="none" w:sz="0" w:space="0" w:color="auto"/>
              </w:divBdr>
              <w:divsChild>
                <w:div w:id="759526016">
                  <w:marLeft w:val="0"/>
                  <w:marRight w:val="0"/>
                  <w:marTop w:val="0"/>
                  <w:marBottom w:val="0"/>
                  <w:divBdr>
                    <w:top w:val="none" w:sz="0" w:space="0" w:color="auto"/>
                    <w:left w:val="none" w:sz="0" w:space="0" w:color="auto"/>
                    <w:bottom w:val="none" w:sz="0" w:space="0" w:color="auto"/>
                    <w:right w:val="none" w:sz="0" w:space="0" w:color="auto"/>
                  </w:divBdr>
                </w:div>
              </w:divsChild>
            </w:div>
            <w:div w:id="995569951">
              <w:marLeft w:val="0"/>
              <w:marRight w:val="0"/>
              <w:marTop w:val="0"/>
              <w:marBottom w:val="0"/>
              <w:divBdr>
                <w:top w:val="none" w:sz="0" w:space="0" w:color="auto"/>
                <w:left w:val="none" w:sz="0" w:space="0" w:color="auto"/>
                <w:bottom w:val="none" w:sz="0" w:space="0" w:color="auto"/>
                <w:right w:val="none" w:sz="0" w:space="0" w:color="auto"/>
              </w:divBdr>
            </w:div>
          </w:divsChild>
        </w:div>
        <w:div w:id="712464584">
          <w:marLeft w:val="0"/>
          <w:marRight w:val="0"/>
          <w:marTop w:val="0"/>
          <w:marBottom w:val="0"/>
          <w:divBdr>
            <w:top w:val="none" w:sz="0" w:space="0" w:color="auto"/>
            <w:left w:val="none" w:sz="0" w:space="0" w:color="auto"/>
            <w:bottom w:val="none" w:sz="0" w:space="0" w:color="auto"/>
            <w:right w:val="none" w:sz="0" w:space="0" w:color="auto"/>
          </w:divBdr>
          <w:divsChild>
            <w:div w:id="726490591">
              <w:marLeft w:val="0"/>
              <w:marRight w:val="0"/>
              <w:marTop w:val="0"/>
              <w:marBottom w:val="0"/>
              <w:divBdr>
                <w:top w:val="none" w:sz="0" w:space="0" w:color="auto"/>
                <w:left w:val="none" w:sz="0" w:space="0" w:color="auto"/>
                <w:bottom w:val="none" w:sz="0" w:space="0" w:color="auto"/>
                <w:right w:val="none" w:sz="0" w:space="0" w:color="auto"/>
              </w:divBdr>
              <w:divsChild>
                <w:div w:id="1866017432">
                  <w:marLeft w:val="0"/>
                  <w:marRight w:val="0"/>
                  <w:marTop w:val="0"/>
                  <w:marBottom w:val="0"/>
                  <w:divBdr>
                    <w:top w:val="none" w:sz="0" w:space="0" w:color="auto"/>
                    <w:left w:val="none" w:sz="0" w:space="0" w:color="auto"/>
                    <w:bottom w:val="none" w:sz="0" w:space="0" w:color="auto"/>
                    <w:right w:val="none" w:sz="0" w:space="0" w:color="auto"/>
                  </w:divBdr>
                </w:div>
              </w:divsChild>
            </w:div>
            <w:div w:id="1428312064">
              <w:marLeft w:val="0"/>
              <w:marRight w:val="0"/>
              <w:marTop w:val="0"/>
              <w:marBottom w:val="0"/>
              <w:divBdr>
                <w:top w:val="none" w:sz="0" w:space="0" w:color="auto"/>
                <w:left w:val="none" w:sz="0" w:space="0" w:color="auto"/>
                <w:bottom w:val="none" w:sz="0" w:space="0" w:color="auto"/>
                <w:right w:val="none" w:sz="0" w:space="0" w:color="auto"/>
              </w:divBdr>
            </w:div>
          </w:divsChild>
        </w:div>
        <w:div w:id="1616982619">
          <w:marLeft w:val="0"/>
          <w:marRight w:val="0"/>
          <w:marTop w:val="0"/>
          <w:marBottom w:val="0"/>
          <w:divBdr>
            <w:top w:val="none" w:sz="0" w:space="0" w:color="auto"/>
            <w:left w:val="none" w:sz="0" w:space="0" w:color="auto"/>
            <w:bottom w:val="none" w:sz="0" w:space="0" w:color="auto"/>
            <w:right w:val="none" w:sz="0" w:space="0" w:color="auto"/>
          </w:divBdr>
          <w:divsChild>
            <w:div w:id="1939408382">
              <w:marLeft w:val="0"/>
              <w:marRight w:val="0"/>
              <w:marTop w:val="0"/>
              <w:marBottom w:val="0"/>
              <w:divBdr>
                <w:top w:val="none" w:sz="0" w:space="0" w:color="auto"/>
                <w:left w:val="none" w:sz="0" w:space="0" w:color="auto"/>
                <w:bottom w:val="none" w:sz="0" w:space="0" w:color="auto"/>
                <w:right w:val="none" w:sz="0" w:space="0" w:color="auto"/>
              </w:divBdr>
              <w:divsChild>
                <w:div w:id="54858006">
                  <w:marLeft w:val="0"/>
                  <w:marRight w:val="0"/>
                  <w:marTop w:val="0"/>
                  <w:marBottom w:val="0"/>
                  <w:divBdr>
                    <w:top w:val="none" w:sz="0" w:space="0" w:color="auto"/>
                    <w:left w:val="none" w:sz="0" w:space="0" w:color="auto"/>
                    <w:bottom w:val="none" w:sz="0" w:space="0" w:color="auto"/>
                    <w:right w:val="none" w:sz="0" w:space="0" w:color="auto"/>
                  </w:divBdr>
                </w:div>
              </w:divsChild>
            </w:div>
            <w:div w:id="20047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6955">
      <w:bodyDiv w:val="1"/>
      <w:marLeft w:val="0"/>
      <w:marRight w:val="0"/>
      <w:marTop w:val="0"/>
      <w:marBottom w:val="0"/>
      <w:divBdr>
        <w:top w:val="none" w:sz="0" w:space="0" w:color="auto"/>
        <w:left w:val="none" w:sz="0" w:space="0" w:color="auto"/>
        <w:bottom w:val="none" w:sz="0" w:space="0" w:color="auto"/>
        <w:right w:val="none" w:sz="0" w:space="0" w:color="auto"/>
      </w:divBdr>
    </w:div>
    <w:div w:id="118761484">
      <w:bodyDiv w:val="1"/>
      <w:marLeft w:val="0"/>
      <w:marRight w:val="0"/>
      <w:marTop w:val="0"/>
      <w:marBottom w:val="0"/>
      <w:divBdr>
        <w:top w:val="none" w:sz="0" w:space="0" w:color="auto"/>
        <w:left w:val="none" w:sz="0" w:space="0" w:color="auto"/>
        <w:bottom w:val="none" w:sz="0" w:space="0" w:color="auto"/>
        <w:right w:val="none" w:sz="0" w:space="0" w:color="auto"/>
      </w:divBdr>
    </w:div>
    <w:div w:id="120001570">
      <w:bodyDiv w:val="1"/>
      <w:marLeft w:val="0"/>
      <w:marRight w:val="0"/>
      <w:marTop w:val="0"/>
      <w:marBottom w:val="0"/>
      <w:divBdr>
        <w:top w:val="none" w:sz="0" w:space="0" w:color="auto"/>
        <w:left w:val="none" w:sz="0" w:space="0" w:color="auto"/>
        <w:bottom w:val="none" w:sz="0" w:space="0" w:color="auto"/>
        <w:right w:val="none" w:sz="0" w:space="0" w:color="auto"/>
      </w:divBdr>
    </w:div>
    <w:div w:id="120466347">
      <w:bodyDiv w:val="1"/>
      <w:marLeft w:val="0"/>
      <w:marRight w:val="0"/>
      <w:marTop w:val="0"/>
      <w:marBottom w:val="0"/>
      <w:divBdr>
        <w:top w:val="none" w:sz="0" w:space="0" w:color="auto"/>
        <w:left w:val="none" w:sz="0" w:space="0" w:color="auto"/>
        <w:bottom w:val="none" w:sz="0" w:space="0" w:color="auto"/>
        <w:right w:val="none" w:sz="0" w:space="0" w:color="auto"/>
      </w:divBdr>
    </w:div>
    <w:div w:id="121310823">
      <w:bodyDiv w:val="1"/>
      <w:marLeft w:val="0"/>
      <w:marRight w:val="0"/>
      <w:marTop w:val="0"/>
      <w:marBottom w:val="0"/>
      <w:divBdr>
        <w:top w:val="none" w:sz="0" w:space="0" w:color="auto"/>
        <w:left w:val="none" w:sz="0" w:space="0" w:color="auto"/>
        <w:bottom w:val="none" w:sz="0" w:space="0" w:color="auto"/>
        <w:right w:val="none" w:sz="0" w:space="0" w:color="auto"/>
      </w:divBdr>
    </w:div>
    <w:div w:id="124549281">
      <w:bodyDiv w:val="1"/>
      <w:marLeft w:val="0"/>
      <w:marRight w:val="0"/>
      <w:marTop w:val="0"/>
      <w:marBottom w:val="0"/>
      <w:divBdr>
        <w:top w:val="none" w:sz="0" w:space="0" w:color="auto"/>
        <w:left w:val="none" w:sz="0" w:space="0" w:color="auto"/>
        <w:bottom w:val="none" w:sz="0" w:space="0" w:color="auto"/>
        <w:right w:val="none" w:sz="0" w:space="0" w:color="auto"/>
      </w:divBdr>
    </w:div>
    <w:div w:id="125634686">
      <w:bodyDiv w:val="1"/>
      <w:marLeft w:val="0"/>
      <w:marRight w:val="0"/>
      <w:marTop w:val="0"/>
      <w:marBottom w:val="0"/>
      <w:divBdr>
        <w:top w:val="none" w:sz="0" w:space="0" w:color="auto"/>
        <w:left w:val="none" w:sz="0" w:space="0" w:color="auto"/>
        <w:bottom w:val="none" w:sz="0" w:space="0" w:color="auto"/>
        <w:right w:val="none" w:sz="0" w:space="0" w:color="auto"/>
      </w:divBdr>
    </w:div>
    <w:div w:id="129330020">
      <w:bodyDiv w:val="1"/>
      <w:marLeft w:val="0"/>
      <w:marRight w:val="0"/>
      <w:marTop w:val="0"/>
      <w:marBottom w:val="0"/>
      <w:divBdr>
        <w:top w:val="none" w:sz="0" w:space="0" w:color="auto"/>
        <w:left w:val="none" w:sz="0" w:space="0" w:color="auto"/>
        <w:bottom w:val="none" w:sz="0" w:space="0" w:color="auto"/>
        <w:right w:val="none" w:sz="0" w:space="0" w:color="auto"/>
      </w:divBdr>
    </w:div>
    <w:div w:id="129522341">
      <w:bodyDiv w:val="1"/>
      <w:marLeft w:val="0"/>
      <w:marRight w:val="0"/>
      <w:marTop w:val="0"/>
      <w:marBottom w:val="0"/>
      <w:divBdr>
        <w:top w:val="none" w:sz="0" w:space="0" w:color="auto"/>
        <w:left w:val="none" w:sz="0" w:space="0" w:color="auto"/>
        <w:bottom w:val="none" w:sz="0" w:space="0" w:color="auto"/>
        <w:right w:val="none" w:sz="0" w:space="0" w:color="auto"/>
      </w:divBdr>
    </w:div>
    <w:div w:id="131406660">
      <w:bodyDiv w:val="1"/>
      <w:marLeft w:val="0"/>
      <w:marRight w:val="0"/>
      <w:marTop w:val="0"/>
      <w:marBottom w:val="0"/>
      <w:divBdr>
        <w:top w:val="none" w:sz="0" w:space="0" w:color="auto"/>
        <w:left w:val="none" w:sz="0" w:space="0" w:color="auto"/>
        <w:bottom w:val="none" w:sz="0" w:space="0" w:color="auto"/>
        <w:right w:val="none" w:sz="0" w:space="0" w:color="auto"/>
      </w:divBdr>
    </w:div>
    <w:div w:id="132604605">
      <w:bodyDiv w:val="1"/>
      <w:marLeft w:val="0"/>
      <w:marRight w:val="0"/>
      <w:marTop w:val="0"/>
      <w:marBottom w:val="0"/>
      <w:divBdr>
        <w:top w:val="none" w:sz="0" w:space="0" w:color="auto"/>
        <w:left w:val="none" w:sz="0" w:space="0" w:color="auto"/>
        <w:bottom w:val="none" w:sz="0" w:space="0" w:color="auto"/>
        <w:right w:val="none" w:sz="0" w:space="0" w:color="auto"/>
      </w:divBdr>
    </w:div>
    <w:div w:id="133956671">
      <w:bodyDiv w:val="1"/>
      <w:marLeft w:val="0"/>
      <w:marRight w:val="0"/>
      <w:marTop w:val="0"/>
      <w:marBottom w:val="0"/>
      <w:divBdr>
        <w:top w:val="none" w:sz="0" w:space="0" w:color="auto"/>
        <w:left w:val="none" w:sz="0" w:space="0" w:color="auto"/>
        <w:bottom w:val="none" w:sz="0" w:space="0" w:color="auto"/>
        <w:right w:val="none" w:sz="0" w:space="0" w:color="auto"/>
      </w:divBdr>
    </w:div>
    <w:div w:id="143010115">
      <w:bodyDiv w:val="1"/>
      <w:marLeft w:val="0"/>
      <w:marRight w:val="0"/>
      <w:marTop w:val="0"/>
      <w:marBottom w:val="0"/>
      <w:divBdr>
        <w:top w:val="none" w:sz="0" w:space="0" w:color="auto"/>
        <w:left w:val="none" w:sz="0" w:space="0" w:color="auto"/>
        <w:bottom w:val="none" w:sz="0" w:space="0" w:color="auto"/>
        <w:right w:val="none" w:sz="0" w:space="0" w:color="auto"/>
      </w:divBdr>
    </w:div>
    <w:div w:id="144981089">
      <w:bodyDiv w:val="1"/>
      <w:marLeft w:val="0"/>
      <w:marRight w:val="0"/>
      <w:marTop w:val="0"/>
      <w:marBottom w:val="0"/>
      <w:divBdr>
        <w:top w:val="none" w:sz="0" w:space="0" w:color="auto"/>
        <w:left w:val="none" w:sz="0" w:space="0" w:color="auto"/>
        <w:bottom w:val="none" w:sz="0" w:space="0" w:color="auto"/>
        <w:right w:val="none" w:sz="0" w:space="0" w:color="auto"/>
      </w:divBdr>
    </w:div>
    <w:div w:id="145512996">
      <w:bodyDiv w:val="1"/>
      <w:marLeft w:val="0"/>
      <w:marRight w:val="0"/>
      <w:marTop w:val="0"/>
      <w:marBottom w:val="0"/>
      <w:divBdr>
        <w:top w:val="none" w:sz="0" w:space="0" w:color="auto"/>
        <w:left w:val="none" w:sz="0" w:space="0" w:color="auto"/>
        <w:bottom w:val="none" w:sz="0" w:space="0" w:color="auto"/>
        <w:right w:val="none" w:sz="0" w:space="0" w:color="auto"/>
      </w:divBdr>
    </w:div>
    <w:div w:id="150561678">
      <w:bodyDiv w:val="1"/>
      <w:marLeft w:val="0"/>
      <w:marRight w:val="0"/>
      <w:marTop w:val="0"/>
      <w:marBottom w:val="0"/>
      <w:divBdr>
        <w:top w:val="none" w:sz="0" w:space="0" w:color="auto"/>
        <w:left w:val="none" w:sz="0" w:space="0" w:color="auto"/>
        <w:bottom w:val="none" w:sz="0" w:space="0" w:color="auto"/>
        <w:right w:val="none" w:sz="0" w:space="0" w:color="auto"/>
      </w:divBdr>
    </w:div>
    <w:div w:id="153648365">
      <w:bodyDiv w:val="1"/>
      <w:marLeft w:val="0"/>
      <w:marRight w:val="0"/>
      <w:marTop w:val="0"/>
      <w:marBottom w:val="0"/>
      <w:divBdr>
        <w:top w:val="none" w:sz="0" w:space="0" w:color="auto"/>
        <w:left w:val="none" w:sz="0" w:space="0" w:color="auto"/>
        <w:bottom w:val="none" w:sz="0" w:space="0" w:color="auto"/>
        <w:right w:val="none" w:sz="0" w:space="0" w:color="auto"/>
      </w:divBdr>
    </w:div>
    <w:div w:id="155801173">
      <w:bodyDiv w:val="1"/>
      <w:marLeft w:val="0"/>
      <w:marRight w:val="0"/>
      <w:marTop w:val="0"/>
      <w:marBottom w:val="0"/>
      <w:divBdr>
        <w:top w:val="none" w:sz="0" w:space="0" w:color="auto"/>
        <w:left w:val="none" w:sz="0" w:space="0" w:color="auto"/>
        <w:bottom w:val="none" w:sz="0" w:space="0" w:color="auto"/>
        <w:right w:val="none" w:sz="0" w:space="0" w:color="auto"/>
      </w:divBdr>
      <w:divsChild>
        <w:div w:id="232543253">
          <w:marLeft w:val="360"/>
          <w:marRight w:val="0"/>
          <w:marTop w:val="0"/>
          <w:marBottom w:val="0"/>
          <w:divBdr>
            <w:top w:val="none" w:sz="0" w:space="0" w:color="auto"/>
            <w:left w:val="none" w:sz="0" w:space="0" w:color="auto"/>
            <w:bottom w:val="none" w:sz="0" w:space="0" w:color="auto"/>
            <w:right w:val="none" w:sz="0" w:space="0" w:color="auto"/>
          </w:divBdr>
        </w:div>
        <w:div w:id="582952312">
          <w:marLeft w:val="360"/>
          <w:marRight w:val="0"/>
          <w:marTop w:val="0"/>
          <w:marBottom w:val="0"/>
          <w:divBdr>
            <w:top w:val="none" w:sz="0" w:space="0" w:color="auto"/>
            <w:left w:val="none" w:sz="0" w:space="0" w:color="auto"/>
            <w:bottom w:val="none" w:sz="0" w:space="0" w:color="auto"/>
            <w:right w:val="none" w:sz="0" w:space="0" w:color="auto"/>
          </w:divBdr>
        </w:div>
        <w:div w:id="1416131188">
          <w:marLeft w:val="360"/>
          <w:marRight w:val="0"/>
          <w:marTop w:val="0"/>
          <w:marBottom w:val="0"/>
          <w:divBdr>
            <w:top w:val="none" w:sz="0" w:space="0" w:color="auto"/>
            <w:left w:val="none" w:sz="0" w:space="0" w:color="auto"/>
            <w:bottom w:val="none" w:sz="0" w:space="0" w:color="auto"/>
            <w:right w:val="none" w:sz="0" w:space="0" w:color="auto"/>
          </w:divBdr>
        </w:div>
        <w:div w:id="1456101435">
          <w:marLeft w:val="360"/>
          <w:marRight w:val="0"/>
          <w:marTop w:val="0"/>
          <w:marBottom w:val="0"/>
          <w:divBdr>
            <w:top w:val="none" w:sz="0" w:space="0" w:color="auto"/>
            <w:left w:val="none" w:sz="0" w:space="0" w:color="auto"/>
            <w:bottom w:val="none" w:sz="0" w:space="0" w:color="auto"/>
            <w:right w:val="none" w:sz="0" w:space="0" w:color="auto"/>
          </w:divBdr>
        </w:div>
        <w:div w:id="1785463208">
          <w:marLeft w:val="360"/>
          <w:marRight w:val="0"/>
          <w:marTop w:val="0"/>
          <w:marBottom w:val="0"/>
          <w:divBdr>
            <w:top w:val="none" w:sz="0" w:space="0" w:color="auto"/>
            <w:left w:val="none" w:sz="0" w:space="0" w:color="auto"/>
            <w:bottom w:val="none" w:sz="0" w:space="0" w:color="auto"/>
            <w:right w:val="none" w:sz="0" w:space="0" w:color="auto"/>
          </w:divBdr>
        </w:div>
        <w:div w:id="1938128430">
          <w:marLeft w:val="360"/>
          <w:marRight w:val="0"/>
          <w:marTop w:val="0"/>
          <w:marBottom w:val="0"/>
          <w:divBdr>
            <w:top w:val="none" w:sz="0" w:space="0" w:color="auto"/>
            <w:left w:val="none" w:sz="0" w:space="0" w:color="auto"/>
            <w:bottom w:val="none" w:sz="0" w:space="0" w:color="auto"/>
            <w:right w:val="none" w:sz="0" w:space="0" w:color="auto"/>
          </w:divBdr>
        </w:div>
        <w:div w:id="1978342445">
          <w:marLeft w:val="360"/>
          <w:marRight w:val="0"/>
          <w:marTop w:val="0"/>
          <w:marBottom w:val="0"/>
          <w:divBdr>
            <w:top w:val="none" w:sz="0" w:space="0" w:color="auto"/>
            <w:left w:val="none" w:sz="0" w:space="0" w:color="auto"/>
            <w:bottom w:val="none" w:sz="0" w:space="0" w:color="auto"/>
            <w:right w:val="none" w:sz="0" w:space="0" w:color="auto"/>
          </w:divBdr>
        </w:div>
        <w:div w:id="2029064947">
          <w:marLeft w:val="360"/>
          <w:marRight w:val="0"/>
          <w:marTop w:val="0"/>
          <w:marBottom w:val="0"/>
          <w:divBdr>
            <w:top w:val="none" w:sz="0" w:space="0" w:color="auto"/>
            <w:left w:val="none" w:sz="0" w:space="0" w:color="auto"/>
            <w:bottom w:val="none" w:sz="0" w:space="0" w:color="auto"/>
            <w:right w:val="none" w:sz="0" w:space="0" w:color="auto"/>
          </w:divBdr>
        </w:div>
      </w:divsChild>
    </w:div>
    <w:div w:id="159201434">
      <w:bodyDiv w:val="1"/>
      <w:marLeft w:val="0"/>
      <w:marRight w:val="0"/>
      <w:marTop w:val="0"/>
      <w:marBottom w:val="0"/>
      <w:divBdr>
        <w:top w:val="none" w:sz="0" w:space="0" w:color="auto"/>
        <w:left w:val="none" w:sz="0" w:space="0" w:color="auto"/>
        <w:bottom w:val="none" w:sz="0" w:space="0" w:color="auto"/>
        <w:right w:val="none" w:sz="0" w:space="0" w:color="auto"/>
      </w:divBdr>
    </w:div>
    <w:div w:id="160390388">
      <w:bodyDiv w:val="1"/>
      <w:marLeft w:val="0"/>
      <w:marRight w:val="0"/>
      <w:marTop w:val="0"/>
      <w:marBottom w:val="0"/>
      <w:divBdr>
        <w:top w:val="none" w:sz="0" w:space="0" w:color="auto"/>
        <w:left w:val="none" w:sz="0" w:space="0" w:color="auto"/>
        <w:bottom w:val="none" w:sz="0" w:space="0" w:color="auto"/>
        <w:right w:val="none" w:sz="0" w:space="0" w:color="auto"/>
      </w:divBdr>
    </w:div>
    <w:div w:id="163664835">
      <w:bodyDiv w:val="1"/>
      <w:marLeft w:val="0"/>
      <w:marRight w:val="0"/>
      <w:marTop w:val="0"/>
      <w:marBottom w:val="0"/>
      <w:divBdr>
        <w:top w:val="none" w:sz="0" w:space="0" w:color="auto"/>
        <w:left w:val="none" w:sz="0" w:space="0" w:color="auto"/>
        <w:bottom w:val="none" w:sz="0" w:space="0" w:color="auto"/>
        <w:right w:val="none" w:sz="0" w:space="0" w:color="auto"/>
      </w:divBdr>
    </w:div>
    <w:div w:id="165942463">
      <w:bodyDiv w:val="1"/>
      <w:marLeft w:val="0"/>
      <w:marRight w:val="0"/>
      <w:marTop w:val="0"/>
      <w:marBottom w:val="0"/>
      <w:divBdr>
        <w:top w:val="none" w:sz="0" w:space="0" w:color="auto"/>
        <w:left w:val="none" w:sz="0" w:space="0" w:color="auto"/>
        <w:bottom w:val="none" w:sz="0" w:space="0" w:color="auto"/>
        <w:right w:val="none" w:sz="0" w:space="0" w:color="auto"/>
      </w:divBdr>
    </w:div>
    <w:div w:id="168104589">
      <w:bodyDiv w:val="1"/>
      <w:marLeft w:val="0"/>
      <w:marRight w:val="0"/>
      <w:marTop w:val="0"/>
      <w:marBottom w:val="0"/>
      <w:divBdr>
        <w:top w:val="none" w:sz="0" w:space="0" w:color="auto"/>
        <w:left w:val="none" w:sz="0" w:space="0" w:color="auto"/>
        <w:bottom w:val="none" w:sz="0" w:space="0" w:color="auto"/>
        <w:right w:val="none" w:sz="0" w:space="0" w:color="auto"/>
      </w:divBdr>
    </w:div>
    <w:div w:id="176432126">
      <w:bodyDiv w:val="1"/>
      <w:marLeft w:val="0"/>
      <w:marRight w:val="0"/>
      <w:marTop w:val="0"/>
      <w:marBottom w:val="0"/>
      <w:divBdr>
        <w:top w:val="none" w:sz="0" w:space="0" w:color="auto"/>
        <w:left w:val="none" w:sz="0" w:space="0" w:color="auto"/>
        <w:bottom w:val="none" w:sz="0" w:space="0" w:color="auto"/>
        <w:right w:val="none" w:sz="0" w:space="0" w:color="auto"/>
      </w:divBdr>
    </w:div>
    <w:div w:id="180364186">
      <w:bodyDiv w:val="1"/>
      <w:marLeft w:val="0"/>
      <w:marRight w:val="0"/>
      <w:marTop w:val="0"/>
      <w:marBottom w:val="0"/>
      <w:divBdr>
        <w:top w:val="none" w:sz="0" w:space="0" w:color="auto"/>
        <w:left w:val="none" w:sz="0" w:space="0" w:color="auto"/>
        <w:bottom w:val="none" w:sz="0" w:space="0" w:color="auto"/>
        <w:right w:val="none" w:sz="0" w:space="0" w:color="auto"/>
      </w:divBdr>
      <w:divsChild>
        <w:div w:id="572391900">
          <w:marLeft w:val="0"/>
          <w:marRight w:val="0"/>
          <w:marTop w:val="0"/>
          <w:marBottom w:val="0"/>
          <w:divBdr>
            <w:top w:val="none" w:sz="0" w:space="0" w:color="auto"/>
            <w:left w:val="none" w:sz="0" w:space="0" w:color="auto"/>
            <w:bottom w:val="none" w:sz="0" w:space="0" w:color="auto"/>
            <w:right w:val="none" w:sz="0" w:space="0" w:color="auto"/>
          </w:divBdr>
        </w:div>
        <w:div w:id="2040815633">
          <w:marLeft w:val="0"/>
          <w:marRight w:val="0"/>
          <w:marTop w:val="0"/>
          <w:marBottom w:val="0"/>
          <w:divBdr>
            <w:top w:val="none" w:sz="0" w:space="0" w:color="auto"/>
            <w:left w:val="none" w:sz="0" w:space="0" w:color="auto"/>
            <w:bottom w:val="none" w:sz="0" w:space="0" w:color="auto"/>
            <w:right w:val="none" w:sz="0" w:space="0" w:color="auto"/>
          </w:divBdr>
          <w:divsChild>
            <w:div w:id="5955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577">
      <w:bodyDiv w:val="1"/>
      <w:marLeft w:val="0"/>
      <w:marRight w:val="0"/>
      <w:marTop w:val="0"/>
      <w:marBottom w:val="0"/>
      <w:divBdr>
        <w:top w:val="none" w:sz="0" w:space="0" w:color="auto"/>
        <w:left w:val="none" w:sz="0" w:space="0" w:color="auto"/>
        <w:bottom w:val="none" w:sz="0" w:space="0" w:color="auto"/>
        <w:right w:val="none" w:sz="0" w:space="0" w:color="auto"/>
      </w:divBdr>
    </w:div>
    <w:div w:id="186723176">
      <w:bodyDiv w:val="1"/>
      <w:marLeft w:val="0"/>
      <w:marRight w:val="0"/>
      <w:marTop w:val="0"/>
      <w:marBottom w:val="0"/>
      <w:divBdr>
        <w:top w:val="none" w:sz="0" w:space="0" w:color="auto"/>
        <w:left w:val="none" w:sz="0" w:space="0" w:color="auto"/>
        <w:bottom w:val="none" w:sz="0" w:space="0" w:color="auto"/>
        <w:right w:val="none" w:sz="0" w:space="0" w:color="auto"/>
      </w:divBdr>
    </w:div>
    <w:div w:id="193616197">
      <w:bodyDiv w:val="1"/>
      <w:marLeft w:val="0"/>
      <w:marRight w:val="0"/>
      <w:marTop w:val="0"/>
      <w:marBottom w:val="0"/>
      <w:divBdr>
        <w:top w:val="none" w:sz="0" w:space="0" w:color="auto"/>
        <w:left w:val="none" w:sz="0" w:space="0" w:color="auto"/>
        <w:bottom w:val="none" w:sz="0" w:space="0" w:color="auto"/>
        <w:right w:val="none" w:sz="0" w:space="0" w:color="auto"/>
      </w:divBdr>
    </w:div>
    <w:div w:id="200434071">
      <w:bodyDiv w:val="1"/>
      <w:marLeft w:val="0"/>
      <w:marRight w:val="0"/>
      <w:marTop w:val="0"/>
      <w:marBottom w:val="0"/>
      <w:divBdr>
        <w:top w:val="none" w:sz="0" w:space="0" w:color="auto"/>
        <w:left w:val="none" w:sz="0" w:space="0" w:color="auto"/>
        <w:bottom w:val="none" w:sz="0" w:space="0" w:color="auto"/>
        <w:right w:val="none" w:sz="0" w:space="0" w:color="auto"/>
      </w:divBdr>
    </w:div>
    <w:div w:id="201287850">
      <w:bodyDiv w:val="1"/>
      <w:marLeft w:val="0"/>
      <w:marRight w:val="0"/>
      <w:marTop w:val="0"/>
      <w:marBottom w:val="0"/>
      <w:divBdr>
        <w:top w:val="none" w:sz="0" w:space="0" w:color="auto"/>
        <w:left w:val="none" w:sz="0" w:space="0" w:color="auto"/>
        <w:bottom w:val="none" w:sz="0" w:space="0" w:color="auto"/>
        <w:right w:val="none" w:sz="0" w:space="0" w:color="auto"/>
      </w:divBdr>
    </w:div>
    <w:div w:id="202602804">
      <w:bodyDiv w:val="1"/>
      <w:marLeft w:val="0"/>
      <w:marRight w:val="0"/>
      <w:marTop w:val="0"/>
      <w:marBottom w:val="0"/>
      <w:divBdr>
        <w:top w:val="none" w:sz="0" w:space="0" w:color="auto"/>
        <w:left w:val="none" w:sz="0" w:space="0" w:color="auto"/>
        <w:bottom w:val="none" w:sz="0" w:space="0" w:color="auto"/>
        <w:right w:val="none" w:sz="0" w:space="0" w:color="auto"/>
      </w:divBdr>
      <w:divsChild>
        <w:div w:id="745149395">
          <w:marLeft w:val="0"/>
          <w:marRight w:val="0"/>
          <w:marTop w:val="0"/>
          <w:marBottom w:val="0"/>
          <w:divBdr>
            <w:top w:val="none" w:sz="0" w:space="0" w:color="auto"/>
            <w:left w:val="none" w:sz="0" w:space="0" w:color="auto"/>
            <w:bottom w:val="none" w:sz="0" w:space="0" w:color="auto"/>
            <w:right w:val="none" w:sz="0" w:space="0" w:color="auto"/>
          </w:divBdr>
          <w:divsChild>
            <w:div w:id="330569698">
              <w:marLeft w:val="0"/>
              <w:marRight w:val="0"/>
              <w:marTop w:val="0"/>
              <w:marBottom w:val="0"/>
              <w:divBdr>
                <w:top w:val="none" w:sz="0" w:space="0" w:color="auto"/>
                <w:left w:val="none" w:sz="0" w:space="0" w:color="auto"/>
                <w:bottom w:val="none" w:sz="0" w:space="0" w:color="auto"/>
                <w:right w:val="none" w:sz="0" w:space="0" w:color="auto"/>
              </w:divBdr>
              <w:divsChild>
                <w:div w:id="1640963702">
                  <w:marLeft w:val="0"/>
                  <w:marRight w:val="0"/>
                  <w:marTop w:val="0"/>
                  <w:marBottom w:val="0"/>
                  <w:divBdr>
                    <w:top w:val="none" w:sz="0" w:space="0" w:color="auto"/>
                    <w:left w:val="none" w:sz="0" w:space="0" w:color="auto"/>
                    <w:bottom w:val="none" w:sz="0" w:space="0" w:color="auto"/>
                    <w:right w:val="none" w:sz="0" w:space="0" w:color="auto"/>
                  </w:divBdr>
                </w:div>
              </w:divsChild>
            </w:div>
            <w:div w:id="1377970140">
              <w:marLeft w:val="0"/>
              <w:marRight w:val="0"/>
              <w:marTop w:val="0"/>
              <w:marBottom w:val="0"/>
              <w:divBdr>
                <w:top w:val="none" w:sz="0" w:space="0" w:color="auto"/>
                <w:left w:val="none" w:sz="0" w:space="0" w:color="auto"/>
                <w:bottom w:val="none" w:sz="0" w:space="0" w:color="auto"/>
                <w:right w:val="none" w:sz="0" w:space="0" w:color="auto"/>
              </w:divBdr>
            </w:div>
          </w:divsChild>
        </w:div>
        <w:div w:id="2065174261">
          <w:marLeft w:val="0"/>
          <w:marRight w:val="0"/>
          <w:marTop w:val="0"/>
          <w:marBottom w:val="0"/>
          <w:divBdr>
            <w:top w:val="none" w:sz="0" w:space="0" w:color="auto"/>
            <w:left w:val="none" w:sz="0" w:space="0" w:color="auto"/>
            <w:bottom w:val="none" w:sz="0" w:space="0" w:color="auto"/>
            <w:right w:val="none" w:sz="0" w:space="0" w:color="auto"/>
          </w:divBdr>
          <w:divsChild>
            <w:div w:id="1666661330">
              <w:marLeft w:val="0"/>
              <w:marRight w:val="0"/>
              <w:marTop w:val="0"/>
              <w:marBottom w:val="0"/>
              <w:divBdr>
                <w:top w:val="none" w:sz="0" w:space="0" w:color="auto"/>
                <w:left w:val="none" w:sz="0" w:space="0" w:color="auto"/>
                <w:bottom w:val="none" w:sz="0" w:space="0" w:color="auto"/>
                <w:right w:val="none" w:sz="0" w:space="0" w:color="auto"/>
              </w:divBdr>
              <w:divsChild>
                <w:div w:id="568003063">
                  <w:marLeft w:val="0"/>
                  <w:marRight w:val="0"/>
                  <w:marTop w:val="0"/>
                  <w:marBottom w:val="0"/>
                  <w:divBdr>
                    <w:top w:val="none" w:sz="0" w:space="0" w:color="auto"/>
                    <w:left w:val="none" w:sz="0" w:space="0" w:color="auto"/>
                    <w:bottom w:val="none" w:sz="0" w:space="0" w:color="auto"/>
                    <w:right w:val="none" w:sz="0" w:space="0" w:color="auto"/>
                  </w:divBdr>
                </w:div>
              </w:divsChild>
            </w:div>
            <w:div w:id="9182840">
              <w:marLeft w:val="0"/>
              <w:marRight w:val="0"/>
              <w:marTop w:val="0"/>
              <w:marBottom w:val="0"/>
              <w:divBdr>
                <w:top w:val="none" w:sz="0" w:space="0" w:color="auto"/>
                <w:left w:val="none" w:sz="0" w:space="0" w:color="auto"/>
                <w:bottom w:val="none" w:sz="0" w:space="0" w:color="auto"/>
                <w:right w:val="none" w:sz="0" w:space="0" w:color="auto"/>
              </w:divBdr>
            </w:div>
          </w:divsChild>
        </w:div>
        <w:div w:id="1558541469">
          <w:marLeft w:val="0"/>
          <w:marRight w:val="0"/>
          <w:marTop w:val="0"/>
          <w:marBottom w:val="0"/>
          <w:divBdr>
            <w:top w:val="none" w:sz="0" w:space="0" w:color="auto"/>
            <w:left w:val="none" w:sz="0" w:space="0" w:color="auto"/>
            <w:bottom w:val="none" w:sz="0" w:space="0" w:color="auto"/>
            <w:right w:val="none" w:sz="0" w:space="0" w:color="auto"/>
          </w:divBdr>
          <w:divsChild>
            <w:div w:id="959993337">
              <w:marLeft w:val="0"/>
              <w:marRight w:val="0"/>
              <w:marTop w:val="0"/>
              <w:marBottom w:val="0"/>
              <w:divBdr>
                <w:top w:val="none" w:sz="0" w:space="0" w:color="auto"/>
                <w:left w:val="none" w:sz="0" w:space="0" w:color="auto"/>
                <w:bottom w:val="none" w:sz="0" w:space="0" w:color="auto"/>
                <w:right w:val="none" w:sz="0" w:space="0" w:color="auto"/>
              </w:divBdr>
              <w:divsChild>
                <w:div w:id="1192258442">
                  <w:marLeft w:val="0"/>
                  <w:marRight w:val="0"/>
                  <w:marTop w:val="0"/>
                  <w:marBottom w:val="0"/>
                  <w:divBdr>
                    <w:top w:val="none" w:sz="0" w:space="0" w:color="auto"/>
                    <w:left w:val="none" w:sz="0" w:space="0" w:color="auto"/>
                    <w:bottom w:val="none" w:sz="0" w:space="0" w:color="auto"/>
                    <w:right w:val="none" w:sz="0" w:space="0" w:color="auto"/>
                  </w:divBdr>
                </w:div>
              </w:divsChild>
            </w:div>
            <w:div w:id="1468161990">
              <w:marLeft w:val="0"/>
              <w:marRight w:val="0"/>
              <w:marTop w:val="0"/>
              <w:marBottom w:val="0"/>
              <w:divBdr>
                <w:top w:val="none" w:sz="0" w:space="0" w:color="auto"/>
                <w:left w:val="none" w:sz="0" w:space="0" w:color="auto"/>
                <w:bottom w:val="none" w:sz="0" w:space="0" w:color="auto"/>
                <w:right w:val="none" w:sz="0" w:space="0" w:color="auto"/>
              </w:divBdr>
            </w:div>
          </w:divsChild>
        </w:div>
        <w:div w:id="1671326535">
          <w:marLeft w:val="0"/>
          <w:marRight w:val="0"/>
          <w:marTop w:val="0"/>
          <w:marBottom w:val="0"/>
          <w:divBdr>
            <w:top w:val="none" w:sz="0" w:space="0" w:color="auto"/>
            <w:left w:val="none" w:sz="0" w:space="0" w:color="auto"/>
            <w:bottom w:val="none" w:sz="0" w:space="0" w:color="auto"/>
            <w:right w:val="none" w:sz="0" w:space="0" w:color="auto"/>
          </w:divBdr>
          <w:divsChild>
            <w:div w:id="467281525">
              <w:marLeft w:val="0"/>
              <w:marRight w:val="0"/>
              <w:marTop w:val="0"/>
              <w:marBottom w:val="0"/>
              <w:divBdr>
                <w:top w:val="none" w:sz="0" w:space="0" w:color="auto"/>
                <w:left w:val="none" w:sz="0" w:space="0" w:color="auto"/>
                <w:bottom w:val="none" w:sz="0" w:space="0" w:color="auto"/>
                <w:right w:val="none" w:sz="0" w:space="0" w:color="auto"/>
              </w:divBdr>
              <w:divsChild>
                <w:div w:id="1299451459">
                  <w:marLeft w:val="0"/>
                  <w:marRight w:val="0"/>
                  <w:marTop w:val="0"/>
                  <w:marBottom w:val="0"/>
                  <w:divBdr>
                    <w:top w:val="none" w:sz="0" w:space="0" w:color="auto"/>
                    <w:left w:val="none" w:sz="0" w:space="0" w:color="auto"/>
                    <w:bottom w:val="none" w:sz="0" w:space="0" w:color="auto"/>
                    <w:right w:val="none" w:sz="0" w:space="0" w:color="auto"/>
                  </w:divBdr>
                </w:div>
              </w:divsChild>
            </w:div>
            <w:div w:id="2001422290">
              <w:marLeft w:val="0"/>
              <w:marRight w:val="0"/>
              <w:marTop w:val="0"/>
              <w:marBottom w:val="0"/>
              <w:divBdr>
                <w:top w:val="none" w:sz="0" w:space="0" w:color="auto"/>
                <w:left w:val="none" w:sz="0" w:space="0" w:color="auto"/>
                <w:bottom w:val="none" w:sz="0" w:space="0" w:color="auto"/>
                <w:right w:val="none" w:sz="0" w:space="0" w:color="auto"/>
              </w:divBdr>
            </w:div>
          </w:divsChild>
        </w:div>
        <w:div w:id="1027174224">
          <w:marLeft w:val="0"/>
          <w:marRight w:val="0"/>
          <w:marTop w:val="0"/>
          <w:marBottom w:val="0"/>
          <w:divBdr>
            <w:top w:val="none" w:sz="0" w:space="0" w:color="auto"/>
            <w:left w:val="none" w:sz="0" w:space="0" w:color="auto"/>
            <w:bottom w:val="none" w:sz="0" w:space="0" w:color="auto"/>
            <w:right w:val="none" w:sz="0" w:space="0" w:color="auto"/>
          </w:divBdr>
          <w:divsChild>
            <w:div w:id="1990093536">
              <w:marLeft w:val="0"/>
              <w:marRight w:val="0"/>
              <w:marTop w:val="0"/>
              <w:marBottom w:val="0"/>
              <w:divBdr>
                <w:top w:val="none" w:sz="0" w:space="0" w:color="auto"/>
                <w:left w:val="none" w:sz="0" w:space="0" w:color="auto"/>
                <w:bottom w:val="none" w:sz="0" w:space="0" w:color="auto"/>
                <w:right w:val="none" w:sz="0" w:space="0" w:color="auto"/>
              </w:divBdr>
              <w:divsChild>
                <w:div w:id="1029185601">
                  <w:marLeft w:val="0"/>
                  <w:marRight w:val="0"/>
                  <w:marTop w:val="0"/>
                  <w:marBottom w:val="0"/>
                  <w:divBdr>
                    <w:top w:val="none" w:sz="0" w:space="0" w:color="auto"/>
                    <w:left w:val="none" w:sz="0" w:space="0" w:color="auto"/>
                    <w:bottom w:val="none" w:sz="0" w:space="0" w:color="auto"/>
                    <w:right w:val="none" w:sz="0" w:space="0" w:color="auto"/>
                  </w:divBdr>
                </w:div>
              </w:divsChild>
            </w:div>
            <w:div w:id="1313558929">
              <w:marLeft w:val="0"/>
              <w:marRight w:val="0"/>
              <w:marTop w:val="0"/>
              <w:marBottom w:val="0"/>
              <w:divBdr>
                <w:top w:val="none" w:sz="0" w:space="0" w:color="auto"/>
                <w:left w:val="none" w:sz="0" w:space="0" w:color="auto"/>
                <w:bottom w:val="none" w:sz="0" w:space="0" w:color="auto"/>
                <w:right w:val="none" w:sz="0" w:space="0" w:color="auto"/>
              </w:divBdr>
            </w:div>
          </w:divsChild>
        </w:div>
        <w:div w:id="2062291646">
          <w:marLeft w:val="0"/>
          <w:marRight w:val="0"/>
          <w:marTop w:val="0"/>
          <w:marBottom w:val="0"/>
          <w:divBdr>
            <w:top w:val="none" w:sz="0" w:space="0" w:color="auto"/>
            <w:left w:val="none" w:sz="0" w:space="0" w:color="auto"/>
            <w:bottom w:val="none" w:sz="0" w:space="0" w:color="auto"/>
            <w:right w:val="none" w:sz="0" w:space="0" w:color="auto"/>
          </w:divBdr>
          <w:divsChild>
            <w:div w:id="1528103804">
              <w:marLeft w:val="0"/>
              <w:marRight w:val="0"/>
              <w:marTop w:val="0"/>
              <w:marBottom w:val="0"/>
              <w:divBdr>
                <w:top w:val="none" w:sz="0" w:space="0" w:color="auto"/>
                <w:left w:val="none" w:sz="0" w:space="0" w:color="auto"/>
                <w:bottom w:val="none" w:sz="0" w:space="0" w:color="auto"/>
                <w:right w:val="none" w:sz="0" w:space="0" w:color="auto"/>
              </w:divBdr>
              <w:divsChild>
                <w:div w:id="100420299">
                  <w:marLeft w:val="0"/>
                  <w:marRight w:val="0"/>
                  <w:marTop w:val="0"/>
                  <w:marBottom w:val="0"/>
                  <w:divBdr>
                    <w:top w:val="none" w:sz="0" w:space="0" w:color="auto"/>
                    <w:left w:val="none" w:sz="0" w:space="0" w:color="auto"/>
                    <w:bottom w:val="none" w:sz="0" w:space="0" w:color="auto"/>
                    <w:right w:val="none" w:sz="0" w:space="0" w:color="auto"/>
                  </w:divBdr>
                </w:div>
              </w:divsChild>
            </w:div>
            <w:div w:id="791707069">
              <w:marLeft w:val="0"/>
              <w:marRight w:val="0"/>
              <w:marTop w:val="0"/>
              <w:marBottom w:val="0"/>
              <w:divBdr>
                <w:top w:val="none" w:sz="0" w:space="0" w:color="auto"/>
                <w:left w:val="none" w:sz="0" w:space="0" w:color="auto"/>
                <w:bottom w:val="none" w:sz="0" w:space="0" w:color="auto"/>
                <w:right w:val="none" w:sz="0" w:space="0" w:color="auto"/>
              </w:divBdr>
            </w:div>
          </w:divsChild>
        </w:div>
        <w:div w:id="1706248421">
          <w:marLeft w:val="0"/>
          <w:marRight w:val="0"/>
          <w:marTop w:val="0"/>
          <w:marBottom w:val="0"/>
          <w:divBdr>
            <w:top w:val="none" w:sz="0" w:space="0" w:color="auto"/>
            <w:left w:val="none" w:sz="0" w:space="0" w:color="auto"/>
            <w:bottom w:val="none" w:sz="0" w:space="0" w:color="auto"/>
            <w:right w:val="none" w:sz="0" w:space="0" w:color="auto"/>
          </w:divBdr>
          <w:divsChild>
            <w:div w:id="1202281394">
              <w:marLeft w:val="0"/>
              <w:marRight w:val="0"/>
              <w:marTop w:val="0"/>
              <w:marBottom w:val="0"/>
              <w:divBdr>
                <w:top w:val="none" w:sz="0" w:space="0" w:color="auto"/>
                <w:left w:val="none" w:sz="0" w:space="0" w:color="auto"/>
                <w:bottom w:val="none" w:sz="0" w:space="0" w:color="auto"/>
                <w:right w:val="none" w:sz="0" w:space="0" w:color="auto"/>
              </w:divBdr>
              <w:divsChild>
                <w:div w:id="520316096">
                  <w:marLeft w:val="0"/>
                  <w:marRight w:val="0"/>
                  <w:marTop w:val="0"/>
                  <w:marBottom w:val="0"/>
                  <w:divBdr>
                    <w:top w:val="none" w:sz="0" w:space="0" w:color="auto"/>
                    <w:left w:val="none" w:sz="0" w:space="0" w:color="auto"/>
                    <w:bottom w:val="none" w:sz="0" w:space="0" w:color="auto"/>
                    <w:right w:val="none" w:sz="0" w:space="0" w:color="auto"/>
                  </w:divBdr>
                </w:div>
              </w:divsChild>
            </w:div>
            <w:div w:id="12723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883">
      <w:bodyDiv w:val="1"/>
      <w:marLeft w:val="0"/>
      <w:marRight w:val="0"/>
      <w:marTop w:val="0"/>
      <w:marBottom w:val="0"/>
      <w:divBdr>
        <w:top w:val="none" w:sz="0" w:space="0" w:color="auto"/>
        <w:left w:val="none" w:sz="0" w:space="0" w:color="auto"/>
        <w:bottom w:val="none" w:sz="0" w:space="0" w:color="auto"/>
        <w:right w:val="none" w:sz="0" w:space="0" w:color="auto"/>
      </w:divBdr>
    </w:div>
    <w:div w:id="218134879">
      <w:bodyDiv w:val="1"/>
      <w:marLeft w:val="0"/>
      <w:marRight w:val="0"/>
      <w:marTop w:val="0"/>
      <w:marBottom w:val="0"/>
      <w:divBdr>
        <w:top w:val="none" w:sz="0" w:space="0" w:color="auto"/>
        <w:left w:val="none" w:sz="0" w:space="0" w:color="auto"/>
        <w:bottom w:val="none" w:sz="0" w:space="0" w:color="auto"/>
        <w:right w:val="none" w:sz="0" w:space="0" w:color="auto"/>
      </w:divBdr>
    </w:div>
    <w:div w:id="219827572">
      <w:bodyDiv w:val="1"/>
      <w:marLeft w:val="0"/>
      <w:marRight w:val="0"/>
      <w:marTop w:val="0"/>
      <w:marBottom w:val="0"/>
      <w:divBdr>
        <w:top w:val="none" w:sz="0" w:space="0" w:color="auto"/>
        <w:left w:val="none" w:sz="0" w:space="0" w:color="auto"/>
        <w:bottom w:val="none" w:sz="0" w:space="0" w:color="auto"/>
        <w:right w:val="none" w:sz="0" w:space="0" w:color="auto"/>
      </w:divBdr>
      <w:divsChild>
        <w:div w:id="1065762105">
          <w:marLeft w:val="0"/>
          <w:marRight w:val="0"/>
          <w:marTop w:val="0"/>
          <w:marBottom w:val="0"/>
          <w:divBdr>
            <w:top w:val="none" w:sz="0" w:space="0" w:color="auto"/>
            <w:left w:val="none" w:sz="0" w:space="0" w:color="auto"/>
            <w:bottom w:val="none" w:sz="0" w:space="0" w:color="auto"/>
            <w:right w:val="none" w:sz="0" w:space="0" w:color="auto"/>
          </w:divBdr>
          <w:divsChild>
            <w:div w:id="333344989">
              <w:marLeft w:val="0"/>
              <w:marRight w:val="0"/>
              <w:marTop w:val="0"/>
              <w:marBottom w:val="0"/>
              <w:divBdr>
                <w:top w:val="none" w:sz="0" w:space="0" w:color="auto"/>
                <w:left w:val="none" w:sz="0" w:space="0" w:color="auto"/>
                <w:bottom w:val="none" w:sz="0" w:space="0" w:color="auto"/>
                <w:right w:val="none" w:sz="0" w:space="0" w:color="auto"/>
              </w:divBdr>
              <w:divsChild>
                <w:div w:id="721564192">
                  <w:marLeft w:val="0"/>
                  <w:marRight w:val="0"/>
                  <w:marTop w:val="0"/>
                  <w:marBottom w:val="0"/>
                  <w:divBdr>
                    <w:top w:val="none" w:sz="0" w:space="0" w:color="auto"/>
                    <w:left w:val="none" w:sz="0" w:space="0" w:color="auto"/>
                    <w:bottom w:val="none" w:sz="0" w:space="0" w:color="auto"/>
                    <w:right w:val="none" w:sz="0" w:space="0" w:color="auto"/>
                  </w:divBdr>
                </w:div>
              </w:divsChild>
            </w:div>
            <w:div w:id="1897624062">
              <w:marLeft w:val="0"/>
              <w:marRight w:val="0"/>
              <w:marTop w:val="0"/>
              <w:marBottom w:val="0"/>
              <w:divBdr>
                <w:top w:val="none" w:sz="0" w:space="0" w:color="auto"/>
                <w:left w:val="none" w:sz="0" w:space="0" w:color="auto"/>
                <w:bottom w:val="none" w:sz="0" w:space="0" w:color="auto"/>
                <w:right w:val="none" w:sz="0" w:space="0" w:color="auto"/>
              </w:divBdr>
            </w:div>
          </w:divsChild>
        </w:div>
        <w:div w:id="631205973">
          <w:marLeft w:val="0"/>
          <w:marRight w:val="0"/>
          <w:marTop w:val="0"/>
          <w:marBottom w:val="0"/>
          <w:divBdr>
            <w:top w:val="none" w:sz="0" w:space="0" w:color="auto"/>
            <w:left w:val="none" w:sz="0" w:space="0" w:color="auto"/>
            <w:bottom w:val="none" w:sz="0" w:space="0" w:color="auto"/>
            <w:right w:val="none" w:sz="0" w:space="0" w:color="auto"/>
          </w:divBdr>
          <w:divsChild>
            <w:div w:id="1784424039">
              <w:marLeft w:val="0"/>
              <w:marRight w:val="0"/>
              <w:marTop w:val="0"/>
              <w:marBottom w:val="0"/>
              <w:divBdr>
                <w:top w:val="none" w:sz="0" w:space="0" w:color="auto"/>
                <w:left w:val="none" w:sz="0" w:space="0" w:color="auto"/>
                <w:bottom w:val="none" w:sz="0" w:space="0" w:color="auto"/>
                <w:right w:val="none" w:sz="0" w:space="0" w:color="auto"/>
              </w:divBdr>
              <w:divsChild>
                <w:div w:id="1123115831">
                  <w:marLeft w:val="0"/>
                  <w:marRight w:val="0"/>
                  <w:marTop w:val="0"/>
                  <w:marBottom w:val="0"/>
                  <w:divBdr>
                    <w:top w:val="none" w:sz="0" w:space="0" w:color="auto"/>
                    <w:left w:val="none" w:sz="0" w:space="0" w:color="auto"/>
                    <w:bottom w:val="none" w:sz="0" w:space="0" w:color="auto"/>
                    <w:right w:val="none" w:sz="0" w:space="0" w:color="auto"/>
                  </w:divBdr>
                </w:div>
              </w:divsChild>
            </w:div>
            <w:div w:id="1100178930">
              <w:marLeft w:val="0"/>
              <w:marRight w:val="0"/>
              <w:marTop w:val="0"/>
              <w:marBottom w:val="0"/>
              <w:divBdr>
                <w:top w:val="none" w:sz="0" w:space="0" w:color="auto"/>
                <w:left w:val="none" w:sz="0" w:space="0" w:color="auto"/>
                <w:bottom w:val="none" w:sz="0" w:space="0" w:color="auto"/>
                <w:right w:val="none" w:sz="0" w:space="0" w:color="auto"/>
              </w:divBdr>
            </w:div>
          </w:divsChild>
        </w:div>
        <w:div w:id="1879051039">
          <w:marLeft w:val="0"/>
          <w:marRight w:val="0"/>
          <w:marTop w:val="0"/>
          <w:marBottom w:val="0"/>
          <w:divBdr>
            <w:top w:val="none" w:sz="0" w:space="0" w:color="auto"/>
            <w:left w:val="none" w:sz="0" w:space="0" w:color="auto"/>
            <w:bottom w:val="none" w:sz="0" w:space="0" w:color="auto"/>
            <w:right w:val="none" w:sz="0" w:space="0" w:color="auto"/>
          </w:divBdr>
          <w:divsChild>
            <w:div w:id="1926916633">
              <w:marLeft w:val="0"/>
              <w:marRight w:val="0"/>
              <w:marTop w:val="0"/>
              <w:marBottom w:val="0"/>
              <w:divBdr>
                <w:top w:val="none" w:sz="0" w:space="0" w:color="auto"/>
                <w:left w:val="none" w:sz="0" w:space="0" w:color="auto"/>
                <w:bottom w:val="none" w:sz="0" w:space="0" w:color="auto"/>
                <w:right w:val="none" w:sz="0" w:space="0" w:color="auto"/>
              </w:divBdr>
              <w:divsChild>
                <w:div w:id="343241636">
                  <w:marLeft w:val="0"/>
                  <w:marRight w:val="0"/>
                  <w:marTop w:val="0"/>
                  <w:marBottom w:val="0"/>
                  <w:divBdr>
                    <w:top w:val="none" w:sz="0" w:space="0" w:color="auto"/>
                    <w:left w:val="none" w:sz="0" w:space="0" w:color="auto"/>
                    <w:bottom w:val="none" w:sz="0" w:space="0" w:color="auto"/>
                    <w:right w:val="none" w:sz="0" w:space="0" w:color="auto"/>
                  </w:divBdr>
                </w:div>
              </w:divsChild>
            </w:div>
            <w:div w:id="2072269726">
              <w:marLeft w:val="0"/>
              <w:marRight w:val="0"/>
              <w:marTop w:val="0"/>
              <w:marBottom w:val="0"/>
              <w:divBdr>
                <w:top w:val="none" w:sz="0" w:space="0" w:color="auto"/>
                <w:left w:val="none" w:sz="0" w:space="0" w:color="auto"/>
                <w:bottom w:val="none" w:sz="0" w:space="0" w:color="auto"/>
                <w:right w:val="none" w:sz="0" w:space="0" w:color="auto"/>
              </w:divBdr>
            </w:div>
          </w:divsChild>
        </w:div>
        <w:div w:id="768811557">
          <w:marLeft w:val="0"/>
          <w:marRight w:val="0"/>
          <w:marTop w:val="0"/>
          <w:marBottom w:val="0"/>
          <w:divBdr>
            <w:top w:val="none" w:sz="0" w:space="0" w:color="auto"/>
            <w:left w:val="none" w:sz="0" w:space="0" w:color="auto"/>
            <w:bottom w:val="none" w:sz="0" w:space="0" w:color="auto"/>
            <w:right w:val="none" w:sz="0" w:space="0" w:color="auto"/>
          </w:divBdr>
          <w:divsChild>
            <w:div w:id="765079644">
              <w:marLeft w:val="0"/>
              <w:marRight w:val="0"/>
              <w:marTop w:val="0"/>
              <w:marBottom w:val="0"/>
              <w:divBdr>
                <w:top w:val="none" w:sz="0" w:space="0" w:color="auto"/>
                <w:left w:val="none" w:sz="0" w:space="0" w:color="auto"/>
                <w:bottom w:val="none" w:sz="0" w:space="0" w:color="auto"/>
                <w:right w:val="none" w:sz="0" w:space="0" w:color="auto"/>
              </w:divBdr>
              <w:divsChild>
                <w:div w:id="908542645">
                  <w:marLeft w:val="0"/>
                  <w:marRight w:val="0"/>
                  <w:marTop w:val="0"/>
                  <w:marBottom w:val="0"/>
                  <w:divBdr>
                    <w:top w:val="none" w:sz="0" w:space="0" w:color="auto"/>
                    <w:left w:val="none" w:sz="0" w:space="0" w:color="auto"/>
                    <w:bottom w:val="none" w:sz="0" w:space="0" w:color="auto"/>
                    <w:right w:val="none" w:sz="0" w:space="0" w:color="auto"/>
                  </w:divBdr>
                </w:div>
              </w:divsChild>
            </w:div>
            <w:div w:id="1357468075">
              <w:marLeft w:val="0"/>
              <w:marRight w:val="0"/>
              <w:marTop w:val="0"/>
              <w:marBottom w:val="0"/>
              <w:divBdr>
                <w:top w:val="none" w:sz="0" w:space="0" w:color="auto"/>
                <w:left w:val="none" w:sz="0" w:space="0" w:color="auto"/>
                <w:bottom w:val="none" w:sz="0" w:space="0" w:color="auto"/>
                <w:right w:val="none" w:sz="0" w:space="0" w:color="auto"/>
              </w:divBdr>
            </w:div>
          </w:divsChild>
        </w:div>
        <w:div w:id="1187527649">
          <w:marLeft w:val="0"/>
          <w:marRight w:val="0"/>
          <w:marTop w:val="0"/>
          <w:marBottom w:val="0"/>
          <w:divBdr>
            <w:top w:val="none" w:sz="0" w:space="0" w:color="auto"/>
            <w:left w:val="none" w:sz="0" w:space="0" w:color="auto"/>
            <w:bottom w:val="none" w:sz="0" w:space="0" w:color="auto"/>
            <w:right w:val="none" w:sz="0" w:space="0" w:color="auto"/>
          </w:divBdr>
          <w:divsChild>
            <w:div w:id="1269965959">
              <w:marLeft w:val="0"/>
              <w:marRight w:val="0"/>
              <w:marTop w:val="0"/>
              <w:marBottom w:val="0"/>
              <w:divBdr>
                <w:top w:val="none" w:sz="0" w:space="0" w:color="auto"/>
                <w:left w:val="none" w:sz="0" w:space="0" w:color="auto"/>
                <w:bottom w:val="none" w:sz="0" w:space="0" w:color="auto"/>
                <w:right w:val="none" w:sz="0" w:space="0" w:color="auto"/>
              </w:divBdr>
              <w:divsChild>
                <w:div w:id="1691025700">
                  <w:marLeft w:val="0"/>
                  <w:marRight w:val="0"/>
                  <w:marTop w:val="0"/>
                  <w:marBottom w:val="0"/>
                  <w:divBdr>
                    <w:top w:val="none" w:sz="0" w:space="0" w:color="auto"/>
                    <w:left w:val="none" w:sz="0" w:space="0" w:color="auto"/>
                    <w:bottom w:val="none" w:sz="0" w:space="0" w:color="auto"/>
                    <w:right w:val="none" w:sz="0" w:space="0" w:color="auto"/>
                  </w:divBdr>
                </w:div>
              </w:divsChild>
            </w:div>
            <w:div w:id="1627849243">
              <w:marLeft w:val="0"/>
              <w:marRight w:val="0"/>
              <w:marTop w:val="0"/>
              <w:marBottom w:val="0"/>
              <w:divBdr>
                <w:top w:val="none" w:sz="0" w:space="0" w:color="auto"/>
                <w:left w:val="none" w:sz="0" w:space="0" w:color="auto"/>
                <w:bottom w:val="none" w:sz="0" w:space="0" w:color="auto"/>
                <w:right w:val="none" w:sz="0" w:space="0" w:color="auto"/>
              </w:divBdr>
            </w:div>
          </w:divsChild>
        </w:div>
        <w:div w:id="836112791">
          <w:marLeft w:val="0"/>
          <w:marRight w:val="0"/>
          <w:marTop w:val="0"/>
          <w:marBottom w:val="0"/>
          <w:divBdr>
            <w:top w:val="none" w:sz="0" w:space="0" w:color="auto"/>
            <w:left w:val="none" w:sz="0" w:space="0" w:color="auto"/>
            <w:bottom w:val="none" w:sz="0" w:space="0" w:color="auto"/>
            <w:right w:val="none" w:sz="0" w:space="0" w:color="auto"/>
          </w:divBdr>
          <w:divsChild>
            <w:div w:id="1978949902">
              <w:marLeft w:val="0"/>
              <w:marRight w:val="0"/>
              <w:marTop w:val="0"/>
              <w:marBottom w:val="0"/>
              <w:divBdr>
                <w:top w:val="none" w:sz="0" w:space="0" w:color="auto"/>
                <w:left w:val="none" w:sz="0" w:space="0" w:color="auto"/>
                <w:bottom w:val="none" w:sz="0" w:space="0" w:color="auto"/>
                <w:right w:val="none" w:sz="0" w:space="0" w:color="auto"/>
              </w:divBdr>
              <w:divsChild>
                <w:div w:id="775826498">
                  <w:marLeft w:val="0"/>
                  <w:marRight w:val="0"/>
                  <w:marTop w:val="0"/>
                  <w:marBottom w:val="0"/>
                  <w:divBdr>
                    <w:top w:val="none" w:sz="0" w:space="0" w:color="auto"/>
                    <w:left w:val="none" w:sz="0" w:space="0" w:color="auto"/>
                    <w:bottom w:val="none" w:sz="0" w:space="0" w:color="auto"/>
                    <w:right w:val="none" w:sz="0" w:space="0" w:color="auto"/>
                  </w:divBdr>
                </w:div>
              </w:divsChild>
            </w:div>
            <w:div w:id="2026708335">
              <w:marLeft w:val="0"/>
              <w:marRight w:val="0"/>
              <w:marTop w:val="0"/>
              <w:marBottom w:val="0"/>
              <w:divBdr>
                <w:top w:val="none" w:sz="0" w:space="0" w:color="auto"/>
                <w:left w:val="none" w:sz="0" w:space="0" w:color="auto"/>
                <w:bottom w:val="none" w:sz="0" w:space="0" w:color="auto"/>
                <w:right w:val="none" w:sz="0" w:space="0" w:color="auto"/>
              </w:divBdr>
            </w:div>
          </w:divsChild>
        </w:div>
        <w:div w:id="1967465299">
          <w:marLeft w:val="0"/>
          <w:marRight w:val="0"/>
          <w:marTop w:val="0"/>
          <w:marBottom w:val="0"/>
          <w:divBdr>
            <w:top w:val="none" w:sz="0" w:space="0" w:color="auto"/>
            <w:left w:val="none" w:sz="0" w:space="0" w:color="auto"/>
            <w:bottom w:val="none" w:sz="0" w:space="0" w:color="auto"/>
            <w:right w:val="none" w:sz="0" w:space="0" w:color="auto"/>
          </w:divBdr>
          <w:divsChild>
            <w:div w:id="292291297">
              <w:marLeft w:val="0"/>
              <w:marRight w:val="0"/>
              <w:marTop w:val="0"/>
              <w:marBottom w:val="0"/>
              <w:divBdr>
                <w:top w:val="none" w:sz="0" w:space="0" w:color="auto"/>
                <w:left w:val="none" w:sz="0" w:space="0" w:color="auto"/>
                <w:bottom w:val="none" w:sz="0" w:space="0" w:color="auto"/>
                <w:right w:val="none" w:sz="0" w:space="0" w:color="auto"/>
              </w:divBdr>
              <w:divsChild>
                <w:div w:id="1287813225">
                  <w:marLeft w:val="0"/>
                  <w:marRight w:val="0"/>
                  <w:marTop w:val="0"/>
                  <w:marBottom w:val="0"/>
                  <w:divBdr>
                    <w:top w:val="none" w:sz="0" w:space="0" w:color="auto"/>
                    <w:left w:val="none" w:sz="0" w:space="0" w:color="auto"/>
                    <w:bottom w:val="none" w:sz="0" w:space="0" w:color="auto"/>
                    <w:right w:val="none" w:sz="0" w:space="0" w:color="auto"/>
                  </w:divBdr>
                </w:div>
              </w:divsChild>
            </w:div>
            <w:div w:id="2559283">
              <w:marLeft w:val="0"/>
              <w:marRight w:val="0"/>
              <w:marTop w:val="0"/>
              <w:marBottom w:val="0"/>
              <w:divBdr>
                <w:top w:val="none" w:sz="0" w:space="0" w:color="auto"/>
                <w:left w:val="none" w:sz="0" w:space="0" w:color="auto"/>
                <w:bottom w:val="none" w:sz="0" w:space="0" w:color="auto"/>
                <w:right w:val="none" w:sz="0" w:space="0" w:color="auto"/>
              </w:divBdr>
            </w:div>
          </w:divsChild>
        </w:div>
        <w:div w:id="2030569222">
          <w:marLeft w:val="0"/>
          <w:marRight w:val="0"/>
          <w:marTop w:val="0"/>
          <w:marBottom w:val="0"/>
          <w:divBdr>
            <w:top w:val="none" w:sz="0" w:space="0" w:color="auto"/>
            <w:left w:val="none" w:sz="0" w:space="0" w:color="auto"/>
            <w:bottom w:val="none" w:sz="0" w:space="0" w:color="auto"/>
            <w:right w:val="none" w:sz="0" w:space="0" w:color="auto"/>
          </w:divBdr>
          <w:divsChild>
            <w:div w:id="541987884">
              <w:marLeft w:val="0"/>
              <w:marRight w:val="0"/>
              <w:marTop w:val="0"/>
              <w:marBottom w:val="0"/>
              <w:divBdr>
                <w:top w:val="none" w:sz="0" w:space="0" w:color="auto"/>
                <w:left w:val="none" w:sz="0" w:space="0" w:color="auto"/>
                <w:bottom w:val="none" w:sz="0" w:space="0" w:color="auto"/>
                <w:right w:val="none" w:sz="0" w:space="0" w:color="auto"/>
              </w:divBdr>
              <w:divsChild>
                <w:div w:id="723717128">
                  <w:marLeft w:val="0"/>
                  <w:marRight w:val="0"/>
                  <w:marTop w:val="0"/>
                  <w:marBottom w:val="0"/>
                  <w:divBdr>
                    <w:top w:val="none" w:sz="0" w:space="0" w:color="auto"/>
                    <w:left w:val="none" w:sz="0" w:space="0" w:color="auto"/>
                    <w:bottom w:val="none" w:sz="0" w:space="0" w:color="auto"/>
                    <w:right w:val="none" w:sz="0" w:space="0" w:color="auto"/>
                  </w:divBdr>
                </w:div>
              </w:divsChild>
            </w:div>
            <w:div w:id="1651052501">
              <w:marLeft w:val="0"/>
              <w:marRight w:val="0"/>
              <w:marTop w:val="0"/>
              <w:marBottom w:val="0"/>
              <w:divBdr>
                <w:top w:val="none" w:sz="0" w:space="0" w:color="auto"/>
                <w:left w:val="none" w:sz="0" w:space="0" w:color="auto"/>
                <w:bottom w:val="none" w:sz="0" w:space="0" w:color="auto"/>
                <w:right w:val="none" w:sz="0" w:space="0" w:color="auto"/>
              </w:divBdr>
            </w:div>
          </w:divsChild>
        </w:div>
        <w:div w:id="1669752368">
          <w:marLeft w:val="0"/>
          <w:marRight w:val="0"/>
          <w:marTop w:val="0"/>
          <w:marBottom w:val="0"/>
          <w:divBdr>
            <w:top w:val="none" w:sz="0" w:space="0" w:color="auto"/>
            <w:left w:val="none" w:sz="0" w:space="0" w:color="auto"/>
            <w:bottom w:val="none" w:sz="0" w:space="0" w:color="auto"/>
            <w:right w:val="none" w:sz="0" w:space="0" w:color="auto"/>
          </w:divBdr>
          <w:divsChild>
            <w:div w:id="1327629197">
              <w:marLeft w:val="0"/>
              <w:marRight w:val="0"/>
              <w:marTop w:val="0"/>
              <w:marBottom w:val="0"/>
              <w:divBdr>
                <w:top w:val="none" w:sz="0" w:space="0" w:color="auto"/>
                <w:left w:val="none" w:sz="0" w:space="0" w:color="auto"/>
                <w:bottom w:val="none" w:sz="0" w:space="0" w:color="auto"/>
                <w:right w:val="none" w:sz="0" w:space="0" w:color="auto"/>
              </w:divBdr>
              <w:divsChild>
                <w:div w:id="109976366">
                  <w:marLeft w:val="0"/>
                  <w:marRight w:val="0"/>
                  <w:marTop w:val="0"/>
                  <w:marBottom w:val="0"/>
                  <w:divBdr>
                    <w:top w:val="none" w:sz="0" w:space="0" w:color="auto"/>
                    <w:left w:val="none" w:sz="0" w:space="0" w:color="auto"/>
                    <w:bottom w:val="none" w:sz="0" w:space="0" w:color="auto"/>
                    <w:right w:val="none" w:sz="0" w:space="0" w:color="auto"/>
                  </w:divBdr>
                </w:div>
              </w:divsChild>
            </w:div>
            <w:div w:id="806244860">
              <w:marLeft w:val="0"/>
              <w:marRight w:val="0"/>
              <w:marTop w:val="0"/>
              <w:marBottom w:val="0"/>
              <w:divBdr>
                <w:top w:val="none" w:sz="0" w:space="0" w:color="auto"/>
                <w:left w:val="none" w:sz="0" w:space="0" w:color="auto"/>
                <w:bottom w:val="none" w:sz="0" w:space="0" w:color="auto"/>
                <w:right w:val="none" w:sz="0" w:space="0" w:color="auto"/>
              </w:divBdr>
            </w:div>
          </w:divsChild>
        </w:div>
        <w:div w:id="272521792">
          <w:marLeft w:val="0"/>
          <w:marRight w:val="0"/>
          <w:marTop w:val="0"/>
          <w:marBottom w:val="0"/>
          <w:divBdr>
            <w:top w:val="none" w:sz="0" w:space="0" w:color="auto"/>
            <w:left w:val="none" w:sz="0" w:space="0" w:color="auto"/>
            <w:bottom w:val="none" w:sz="0" w:space="0" w:color="auto"/>
            <w:right w:val="none" w:sz="0" w:space="0" w:color="auto"/>
          </w:divBdr>
          <w:divsChild>
            <w:div w:id="2063752941">
              <w:marLeft w:val="0"/>
              <w:marRight w:val="0"/>
              <w:marTop w:val="0"/>
              <w:marBottom w:val="0"/>
              <w:divBdr>
                <w:top w:val="none" w:sz="0" w:space="0" w:color="auto"/>
                <w:left w:val="none" w:sz="0" w:space="0" w:color="auto"/>
                <w:bottom w:val="none" w:sz="0" w:space="0" w:color="auto"/>
                <w:right w:val="none" w:sz="0" w:space="0" w:color="auto"/>
              </w:divBdr>
              <w:divsChild>
                <w:div w:id="806044616">
                  <w:marLeft w:val="0"/>
                  <w:marRight w:val="0"/>
                  <w:marTop w:val="0"/>
                  <w:marBottom w:val="0"/>
                  <w:divBdr>
                    <w:top w:val="none" w:sz="0" w:space="0" w:color="auto"/>
                    <w:left w:val="none" w:sz="0" w:space="0" w:color="auto"/>
                    <w:bottom w:val="none" w:sz="0" w:space="0" w:color="auto"/>
                    <w:right w:val="none" w:sz="0" w:space="0" w:color="auto"/>
                  </w:divBdr>
                </w:div>
              </w:divsChild>
            </w:div>
            <w:div w:id="1023871230">
              <w:marLeft w:val="0"/>
              <w:marRight w:val="0"/>
              <w:marTop w:val="0"/>
              <w:marBottom w:val="0"/>
              <w:divBdr>
                <w:top w:val="none" w:sz="0" w:space="0" w:color="auto"/>
                <w:left w:val="none" w:sz="0" w:space="0" w:color="auto"/>
                <w:bottom w:val="none" w:sz="0" w:space="0" w:color="auto"/>
                <w:right w:val="none" w:sz="0" w:space="0" w:color="auto"/>
              </w:divBdr>
            </w:div>
          </w:divsChild>
        </w:div>
        <w:div w:id="394746685">
          <w:marLeft w:val="0"/>
          <w:marRight w:val="0"/>
          <w:marTop w:val="0"/>
          <w:marBottom w:val="0"/>
          <w:divBdr>
            <w:top w:val="none" w:sz="0" w:space="0" w:color="auto"/>
            <w:left w:val="none" w:sz="0" w:space="0" w:color="auto"/>
            <w:bottom w:val="none" w:sz="0" w:space="0" w:color="auto"/>
            <w:right w:val="none" w:sz="0" w:space="0" w:color="auto"/>
          </w:divBdr>
          <w:divsChild>
            <w:div w:id="2103066953">
              <w:marLeft w:val="0"/>
              <w:marRight w:val="0"/>
              <w:marTop w:val="0"/>
              <w:marBottom w:val="0"/>
              <w:divBdr>
                <w:top w:val="none" w:sz="0" w:space="0" w:color="auto"/>
                <w:left w:val="none" w:sz="0" w:space="0" w:color="auto"/>
                <w:bottom w:val="none" w:sz="0" w:space="0" w:color="auto"/>
                <w:right w:val="none" w:sz="0" w:space="0" w:color="auto"/>
              </w:divBdr>
              <w:divsChild>
                <w:div w:id="1697579131">
                  <w:marLeft w:val="0"/>
                  <w:marRight w:val="0"/>
                  <w:marTop w:val="0"/>
                  <w:marBottom w:val="0"/>
                  <w:divBdr>
                    <w:top w:val="none" w:sz="0" w:space="0" w:color="auto"/>
                    <w:left w:val="none" w:sz="0" w:space="0" w:color="auto"/>
                    <w:bottom w:val="none" w:sz="0" w:space="0" w:color="auto"/>
                    <w:right w:val="none" w:sz="0" w:space="0" w:color="auto"/>
                  </w:divBdr>
                </w:div>
              </w:divsChild>
            </w:div>
            <w:div w:id="593393276">
              <w:marLeft w:val="0"/>
              <w:marRight w:val="0"/>
              <w:marTop w:val="0"/>
              <w:marBottom w:val="0"/>
              <w:divBdr>
                <w:top w:val="none" w:sz="0" w:space="0" w:color="auto"/>
                <w:left w:val="none" w:sz="0" w:space="0" w:color="auto"/>
                <w:bottom w:val="none" w:sz="0" w:space="0" w:color="auto"/>
                <w:right w:val="none" w:sz="0" w:space="0" w:color="auto"/>
              </w:divBdr>
            </w:div>
          </w:divsChild>
        </w:div>
        <w:div w:id="1341926590">
          <w:marLeft w:val="0"/>
          <w:marRight w:val="0"/>
          <w:marTop w:val="0"/>
          <w:marBottom w:val="0"/>
          <w:divBdr>
            <w:top w:val="none" w:sz="0" w:space="0" w:color="auto"/>
            <w:left w:val="none" w:sz="0" w:space="0" w:color="auto"/>
            <w:bottom w:val="none" w:sz="0" w:space="0" w:color="auto"/>
            <w:right w:val="none" w:sz="0" w:space="0" w:color="auto"/>
          </w:divBdr>
          <w:divsChild>
            <w:div w:id="978025446">
              <w:marLeft w:val="0"/>
              <w:marRight w:val="0"/>
              <w:marTop w:val="0"/>
              <w:marBottom w:val="0"/>
              <w:divBdr>
                <w:top w:val="none" w:sz="0" w:space="0" w:color="auto"/>
                <w:left w:val="none" w:sz="0" w:space="0" w:color="auto"/>
                <w:bottom w:val="none" w:sz="0" w:space="0" w:color="auto"/>
                <w:right w:val="none" w:sz="0" w:space="0" w:color="auto"/>
              </w:divBdr>
              <w:divsChild>
                <w:div w:id="1810974092">
                  <w:marLeft w:val="0"/>
                  <w:marRight w:val="0"/>
                  <w:marTop w:val="0"/>
                  <w:marBottom w:val="0"/>
                  <w:divBdr>
                    <w:top w:val="none" w:sz="0" w:space="0" w:color="auto"/>
                    <w:left w:val="none" w:sz="0" w:space="0" w:color="auto"/>
                    <w:bottom w:val="none" w:sz="0" w:space="0" w:color="auto"/>
                    <w:right w:val="none" w:sz="0" w:space="0" w:color="auto"/>
                  </w:divBdr>
                </w:div>
              </w:divsChild>
            </w:div>
            <w:div w:id="1378776615">
              <w:marLeft w:val="0"/>
              <w:marRight w:val="0"/>
              <w:marTop w:val="0"/>
              <w:marBottom w:val="0"/>
              <w:divBdr>
                <w:top w:val="none" w:sz="0" w:space="0" w:color="auto"/>
                <w:left w:val="none" w:sz="0" w:space="0" w:color="auto"/>
                <w:bottom w:val="none" w:sz="0" w:space="0" w:color="auto"/>
                <w:right w:val="none" w:sz="0" w:space="0" w:color="auto"/>
              </w:divBdr>
            </w:div>
          </w:divsChild>
        </w:div>
        <w:div w:id="1029719129">
          <w:marLeft w:val="0"/>
          <w:marRight w:val="0"/>
          <w:marTop w:val="0"/>
          <w:marBottom w:val="0"/>
          <w:divBdr>
            <w:top w:val="none" w:sz="0" w:space="0" w:color="auto"/>
            <w:left w:val="none" w:sz="0" w:space="0" w:color="auto"/>
            <w:bottom w:val="none" w:sz="0" w:space="0" w:color="auto"/>
            <w:right w:val="none" w:sz="0" w:space="0" w:color="auto"/>
          </w:divBdr>
          <w:divsChild>
            <w:div w:id="338585782">
              <w:marLeft w:val="0"/>
              <w:marRight w:val="0"/>
              <w:marTop w:val="0"/>
              <w:marBottom w:val="0"/>
              <w:divBdr>
                <w:top w:val="none" w:sz="0" w:space="0" w:color="auto"/>
                <w:left w:val="none" w:sz="0" w:space="0" w:color="auto"/>
                <w:bottom w:val="none" w:sz="0" w:space="0" w:color="auto"/>
                <w:right w:val="none" w:sz="0" w:space="0" w:color="auto"/>
              </w:divBdr>
              <w:divsChild>
                <w:div w:id="64493830">
                  <w:marLeft w:val="0"/>
                  <w:marRight w:val="0"/>
                  <w:marTop w:val="0"/>
                  <w:marBottom w:val="0"/>
                  <w:divBdr>
                    <w:top w:val="none" w:sz="0" w:space="0" w:color="auto"/>
                    <w:left w:val="none" w:sz="0" w:space="0" w:color="auto"/>
                    <w:bottom w:val="none" w:sz="0" w:space="0" w:color="auto"/>
                    <w:right w:val="none" w:sz="0" w:space="0" w:color="auto"/>
                  </w:divBdr>
                </w:div>
              </w:divsChild>
            </w:div>
            <w:div w:id="995035959">
              <w:marLeft w:val="0"/>
              <w:marRight w:val="0"/>
              <w:marTop w:val="0"/>
              <w:marBottom w:val="0"/>
              <w:divBdr>
                <w:top w:val="none" w:sz="0" w:space="0" w:color="auto"/>
                <w:left w:val="none" w:sz="0" w:space="0" w:color="auto"/>
                <w:bottom w:val="none" w:sz="0" w:space="0" w:color="auto"/>
                <w:right w:val="none" w:sz="0" w:space="0" w:color="auto"/>
              </w:divBdr>
            </w:div>
          </w:divsChild>
        </w:div>
        <w:div w:id="2111050377">
          <w:marLeft w:val="0"/>
          <w:marRight w:val="0"/>
          <w:marTop w:val="0"/>
          <w:marBottom w:val="0"/>
          <w:divBdr>
            <w:top w:val="none" w:sz="0" w:space="0" w:color="auto"/>
            <w:left w:val="none" w:sz="0" w:space="0" w:color="auto"/>
            <w:bottom w:val="none" w:sz="0" w:space="0" w:color="auto"/>
            <w:right w:val="none" w:sz="0" w:space="0" w:color="auto"/>
          </w:divBdr>
          <w:divsChild>
            <w:div w:id="380372152">
              <w:marLeft w:val="0"/>
              <w:marRight w:val="0"/>
              <w:marTop w:val="0"/>
              <w:marBottom w:val="0"/>
              <w:divBdr>
                <w:top w:val="none" w:sz="0" w:space="0" w:color="auto"/>
                <w:left w:val="none" w:sz="0" w:space="0" w:color="auto"/>
                <w:bottom w:val="none" w:sz="0" w:space="0" w:color="auto"/>
                <w:right w:val="none" w:sz="0" w:space="0" w:color="auto"/>
              </w:divBdr>
              <w:divsChild>
                <w:div w:id="856385227">
                  <w:marLeft w:val="0"/>
                  <w:marRight w:val="0"/>
                  <w:marTop w:val="0"/>
                  <w:marBottom w:val="0"/>
                  <w:divBdr>
                    <w:top w:val="none" w:sz="0" w:space="0" w:color="auto"/>
                    <w:left w:val="none" w:sz="0" w:space="0" w:color="auto"/>
                    <w:bottom w:val="none" w:sz="0" w:space="0" w:color="auto"/>
                    <w:right w:val="none" w:sz="0" w:space="0" w:color="auto"/>
                  </w:divBdr>
                </w:div>
              </w:divsChild>
            </w:div>
            <w:div w:id="46388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8726">
      <w:bodyDiv w:val="1"/>
      <w:marLeft w:val="0"/>
      <w:marRight w:val="0"/>
      <w:marTop w:val="0"/>
      <w:marBottom w:val="0"/>
      <w:divBdr>
        <w:top w:val="none" w:sz="0" w:space="0" w:color="auto"/>
        <w:left w:val="none" w:sz="0" w:space="0" w:color="auto"/>
        <w:bottom w:val="none" w:sz="0" w:space="0" w:color="auto"/>
        <w:right w:val="none" w:sz="0" w:space="0" w:color="auto"/>
      </w:divBdr>
      <w:divsChild>
        <w:div w:id="57017822">
          <w:marLeft w:val="0"/>
          <w:marRight w:val="0"/>
          <w:marTop w:val="0"/>
          <w:marBottom w:val="0"/>
          <w:divBdr>
            <w:top w:val="none" w:sz="0" w:space="0" w:color="auto"/>
            <w:left w:val="none" w:sz="0" w:space="0" w:color="auto"/>
            <w:bottom w:val="none" w:sz="0" w:space="0" w:color="auto"/>
            <w:right w:val="none" w:sz="0" w:space="0" w:color="auto"/>
          </w:divBdr>
          <w:divsChild>
            <w:div w:id="393436549">
              <w:marLeft w:val="0"/>
              <w:marRight w:val="0"/>
              <w:marTop w:val="0"/>
              <w:marBottom w:val="0"/>
              <w:divBdr>
                <w:top w:val="none" w:sz="0" w:space="0" w:color="auto"/>
                <w:left w:val="none" w:sz="0" w:space="0" w:color="auto"/>
                <w:bottom w:val="none" w:sz="0" w:space="0" w:color="auto"/>
                <w:right w:val="none" w:sz="0" w:space="0" w:color="auto"/>
              </w:divBdr>
            </w:div>
            <w:div w:id="534267803">
              <w:marLeft w:val="0"/>
              <w:marRight w:val="0"/>
              <w:marTop w:val="0"/>
              <w:marBottom w:val="0"/>
              <w:divBdr>
                <w:top w:val="none" w:sz="0" w:space="0" w:color="auto"/>
                <w:left w:val="none" w:sz="0" w:space="0" w:color="auto"/>
                <w:bottom w:val="none" w:sz="0" w:space="0" w:color="auto"/>
                <w:right w:val="none" w:sz="0" w:space="0" w:color="auto"/>
              </w:divBdr>
            </w:div>
            <w:div w:id="668869249">
              <w:marLeft w:val="0"/>
              <w:marRight w:val="0"/>
              <w:marTop w:val="0"/>
              <w:marBottom w:val="0"/>
              <w:divBdr>
                <w:top w:val="none" w:sz="0" w:space="0" w:color="auto"/>
                <w:left w:val="none" w:sz="0" w:space="0" w:color="auto"/>
                <w:bottom w:val="none" w:sz="0" w:space="0" w:color="auto"/>
                <w:right w:val="none" w:sz="0" w:space="0" w:color="auto"/>
              </w:divBdr>
            </w:div>
            <w:div w:id="843546448">
              <w:marLeft w:val="0"/>
              <w:marRight w:val="0"/>
              <w:marTop w:val="0"/>
              <w:marBottom w:val="0"/>
              <w:divBdr>
                <w:top w:val="none" w:sz="0" w:space="0" w:color="auto"/>
                <w:left w:val="none" w:sz="0" w:space="0" w:color="auto"/>
                <w:bottom w:val="none" w:sz="0" w:space="0" w:color="auto"/>
                <w:right w:val="none" w:sz="0" w:space="0" w:color="auto"/>
              </w:divBdr>
            </w:div>
            <w:div w:id="865173360">
              <w:marLeft w:val="0"/>
              <w:marRight w:val="0"/>
              <w:marTop w:val="0"/>
              <w:marBottom w:val="0"/>
              <w:divBdr>
                <w:top w:val="none" w:sz="0" w:space="0" w:color="auto"/>
                <w:left w:val="none" w:sz="0" w:space="0" w:color="auto"/>
                <w:bottom w:val="none" w:sz="0" w:space="0" w:color="auto"/>
                <w:right w:val="none" w:sz="0" w:space="0" w:color="auto"/>
              </w:divBdr>
            </w:div>
            <w:div w:id="1232231444">
              <w:marLeft w:val="0"/>
              <w:marRight w:val="0"/>
              <w:marTop w:val="0"/>
              <w:marBottom w:val="0"/>
              <w:divBdr>
                <w:top w:val="none" w:sz="0" w:space="0" w:color="auto"/>
                <w:left w:val="none" w:sz="0" w:space="0" w:color="auto"/>
                <w:bottom w:val="none" w:sz="0" w:space="0" w:color="auto"/>
                <w:right w:val="none" w:sz="0" w:space="0" w:color="auto"/>
              </w:divBdr>
            </w:div>
            <w:div w:id="1538467622">
              <w:marLeft w:val="0"/>
              <w:marRight w:val="0"/>
              <w:marTop w:val="0"/>
              <w:marBottom w:val="0"/>
              <w:divBdr>
                <w:top w:val="none" w:sz="0" w:space="0" w:color="auto"/>
                <w:left w:val="none" w:sz="0" w:space="0" w:color="auto"/>
                <w:bottom w:val="none" w:sz="0" w:space="0" w:color="auto"/>
                <w:right w:val="none" w:sz="0" w:space="0" w:color="auto"/>
              </w:divBdr>
            </w:div>
            <w:div w:id="16680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49994">
      <w:bodyDiv w:val="1"/>
      <w:marLeft w:val="0"/>
      <w:marRight w:val="0"/>
      <w:marTop w:val="0"/>
      <w:marBottom w:val="0"/>
      <w:divBdr>
        <w:top w:val="none" w:sz="0" w:space="0" w:color="auto"/>
        <w:left w:val="none" w:sz="0" w:space="0" w:color="auto"/>
        <w:bottom w:val="none" w:sz="0" w:space="0" w:color="auto"/>
        <w:right w:val="none" w:sz="0" w:space="0" w:color="auto"/>
      </w:divBdr>
    </w:div>
    <w:div w:id="231282460">
      <w:bodyDiv w:val="1"/>
      <w:marLeft w:val="0"/>
      <w:marRight w:val="0"/>
      <w:marTop w:val="0"/>
      <w:marBottom w:val="0"/>
      <w:divBdr>
        <w:top w:val="none" w:sz="0" w:space="0" w:color="auto"/>
        <w:left w:val="none" w:sz="0" w:space="0" w:color="auto"/>
        <w:bottom w:val="none" w:sz="0" w:space="0" w:color="auto"/>
        <w:right w:val="none" w:sz="0" w:space="0" w:color="auto"/>
      </w:divBdr>
    </w:div>
    <w:div w:id="246351647">
      <w:bodyDiv w:val="1"/>
      <w:marLeft w:val="0"/>
      <w:marRight w:val="0"/>
      <w:marTop w:val="0"/>
      <w:marBottom w:val="0"/>
      <w:divBdr>
        <w:top w:val="none" w:sz="0" w:space="0" w:color="auto"/>
        <w:left w:val="none" w:sz="0" w:space="0" w:color="auto"/>
        <w:bottom w:val="none" w:sz="0" w:space="0" w:color="auto"/>
        <w:right w:val="none" w:sz="0" w:space="0" w:color="auto"/>
      </w:divBdr>
    </w:div>
    <w:div w:id="246961513">
      <w:bodyDiv w:val="1"/>
      <w:marLeft w:val="0"/>
      <w:marRight w:val="0"/>
      <w:marTop w:val="0"/>
      <w:marBottom w:val="0"/>
      <w:divBdr>
        <w:top w:val="none" w:sz="0" w:space="0" w:color="auto"/>
        <w:left w:val="none" w:sz="0" w:space="0" w:color="auto"/>
        <w:bottom w:val="none" w:sz="0" w:space="0" w:color="auto"/>
        <w:right w:val="none" w:sz="0" w:space="0" w:color="auto"/>
      </w:divBdr>
    </w:div>
    <w:div w:id="255476971">
      <w:bodyDiv w:val="1"/>
      <w:marLeft w:val="0"/>
      <w:marRight w:val="0"/>
      <w:marTop w:val="0"/>
      <w:marBottom w:val="0"/>
      <w:divBdr>
        <w:top w:val="none" w:sz="0" w:space="0" w:color="auto"/>
        <w:left w:val="none" w:sz="0" w:space="0" w:color="auto"/>
        <w:bottom w:val="none" w:sz="0" w:space="0" w:color="auto"/>
        <w:right w:val="none" w:sz="0" w:space="0" w:color="auto"/>
      </w:divBdr>
    </w:div>
    <w:div w:id="269700925">
      <w:bodyDiv w:val="1"/>
      <w:marLeft w:val="0"/>
      <w:marRight w:val="0"/>
      <w:marTop w:val="0"/>
      <w:marBottom w:val="0"/>
      <w:divBdr>
        <w:top w:val="none" w:sz="0" w:space="0" w:color="auto"/>
        <w:left w:val="none" w:sz="0" w:space="0" w:color="auto"/>
        <w:bottom w:val="none" w:sz="0" w:space="0" w:color="auto"/>
        <w:right w:val="none" w:sz="0" w:space="0" w:color="auto"/>
      </w:divBdr>
    </w:div>
    <w:div w:id="273247533">
      <w:bodyDiv w:val="1"/>
      <w:marLeft w:val="0"/>
      <w:marRight w:val="0"/>
      <w:marTop w:val="0"/>
      <w:marBottom w:val="0"/>
      <w:divBdr>
        <w:top w:val="none" w:sz="0" w:space="0" w:color="auto"/>
        <w:left w:val="none" w:sz="0" w:space="0" w:color="auto"/>
        <w:bottom w:val="none" w:sz="0" w:space="0" w:color="auto"/>
        <w:right w:val="none" w:sz="0" w:space="0" w:color="auto"/>
      </w:divBdr>
    </w:div>
    <w:div w:id="277294940">
      <w:bodyDiv w:val="1"/>
      <w:marLeft w:val="0"/>
      <w:marRight w:val="0"/>
      <w:marTop w:val="0"/>
      <w:marBottom w:val="0"/>
      <w:divBdr>
        <w:top w:val="none" w:sz="0" w:space="0" w:color="auto"/>
        <w:left w:val="none" w:sz="0" w:space="0" w:color="auto"/>
        <w:bottom w:val="none" w:sz="0" w:space="0" w:color="auto"/>
        <w:right w:val="none" w:sz="0" w:space="0" w:color="auto"/>
      </w:divBdr>
    </w:div>
    <w:div w:id="277571792">
      <w:bodyDiv w:val="1"/>
      <w:marLeft w:val="0"/>
      <w:marRight w:val="0"/>
      <w:marTop w:val="0"/>
      <w:marBottom w:val="0"/>
      <w:divBdr>
        <w:top w:val="none" w:sz="0" w:space="0" w:color="auto"/>
        <w:left w:val="none" w:sz="0" w:space="0" w:color="auto"/>
        <w:bottom w:val="none" w:sz="0" w:space="0" w:color="auto"/>
        <w:right w:val="none" w:sz="0" w:space="0" w:color="auto"/>
      </w:divBdr>
    </w:div>
    <w:div w:id="280117021">
      <w:bodyDiv w:val="1"/>
      <w:marLeft w:val="0"/>
      <w:marRight w:val="0"/>
      <w:marTop w:val="0"/>
      <w:marBottom w:val="0"/>
      <w:divBdr>
        <w:top w:val="none" w:sz="0" w:space="0" w:color="auto"/>
        <w:left w:val="none" w:sz="0" w:space="0" w:color="auto"/>
        <w:bottom w:val="none" w:sz="0" w:space="0" w:color="auto"/>
        <w:right w:val="none" w:sz="0" w:space="0" w:color="auto"/>
      </w:divBdr>
    </w:div>
    <w:div w:id="282929964">
      <w:bodyDiv w:val="1"/>
      <w:marLeft w:val="0"/>
      <w:marRight w:val="0"/>
      <w:marTop w:val="0"/>
      <w:marBottom w:val="0"/>
      <w:divBdr>
        <w:top w:val="none" w:sz="0" w:space="0" w:color="auto"/>
        <w:left w:val="none" w:sz="0" w:space="0" w:color="auto"/>
        <w:bottom w:val="none" w:sz="0" w:space="0" w:color="auto"/>
        <w:right w:val="none" w:sz="0" w:space="0" w:color="auto"/>
      </w:divBdr>
    </w:div>
    <w:div w:id="289677854">
      <w:bodyDiv w:val="1"/>
      <w:marLeft w:val="0"/>
      <w:marRight w:val="0"/>
      <w:marTop w:val="0"/>
      <w:marBottom w:val="0"/>
      <w:divBdr>
        <w:top w:val="none" w:sz="0" w:space="0" w:color="auto"/>
        <w:left w:val="none" w:sz="0" w:space="0" w:color="auto"/>
        <w:bottom w:val="none" w:sz="0" w:space="0" w:color="auto"/>
        <w:right w:val="none" w:sz="0" w:space="0" w:color="auto"/>
      </w:divBdr>
    </w:div>
    <w:div w:id="296490449">
      <w:bodyDiv w:val="1"/>
      <w:marLeft w:val="0"/>
      <w:marRight w:val="0"/>
      <w:marTop w:val="0"/>
      <w:marBottom w:val="0"/>
      <w:divBdr>
        <w:top w:val="none" w:sz="0" w:space="0" w:color="auto"/>
        <w:left w:val="none" w:sz="0" w:space="0" w:color="auto"/>
        <w:bottom w:val="none" w:sz="0" w:space="0" w:color="auto"/>
        <w:right w:val="none" w:sz="0" w:space="0" w:color="auto"/>
      </w:divBdr>
      <w:divsChild>
        <w:div w:id="1508984931">
          <w:marLeft w:val="0"/>
          <w:marRight w:val="0"/>
          <w:marTop w:val="0"/>
          <w:marBottom w:val="0"/>
          <w:divBdr>
            <w:top w:val="none" w:sz="0" w:space="0" w:color="auto"/>
            <w:left w:val="none" w:sz="0" w:space="0" w:color="auto"/>
            <w:bottom w:val="none" w:sz="0" w:space="0" w:color="auto"/>
            <w:right w:val="none" w:sz="0" w:space="0" w:color="auto"/>
          </w:divBdr>
          <w:divsChild>
            <w:div w:id="25645360">
              <w:marLeft w:val="0"/>
              <w:marRight w:val="0"/>
              <w:marTop w:val="0"/>
              <w:marBottom w:val="0"/>
              <w:divBdr>
                <w:top w:val="none" w:sz="0" w:space="0" w:color="auto"/>
                <w:left w:val="none" w:sz="0" w:space="0" w:color="auto"/>
                <w:bottom w:val="none" w:sz="0" w:space="0" w:color="auto"/>
                <w:right w:val="none" w:sz="0" w:space="0" w:color="auto"/>
              </w:divBdr>
            </w:div>
            <w:div w:id="116916807">
              <w:marLeft w:val="0"/>
              <w:marRight w:val="0"/>
              <w:marTop w:val="0"/>
              <w:marBottom w:val="0"/>
              <w:divBdr>
                <w:top w:val="none" w:sz="0" w:space="0" w:color="auto"/>
                <w:left w:val="none" w:sz="0" w:space="0" w:color="auto"/>
                <w:bottom w:val="none" w:sz="0" w:space="0" w:color="auto"/>
                <w:right w:val="none" w:sz="0" w:space="0" w:color="auto"/>
              </w:divBdr>
            </w:div>
            <w:div w:id="365250643">
              <w:marLeft w:val="0"/>
              <w:marRight w:val="0"/>
              <w:marTop w:val="0"/>
              <w:marBottom w:val="0"/>
              <w:divBdr>
                <w:top w:val="none" w:sz="0" w:space="0" w:color="auto"/>
                <w:left w:val="none" w:sz="0" w:space="0" w:color="auto"/>
                <w:bottom w:val="none" w:sz="0" w:space="0" w:color="auto"/>
                <w:right w:val="none" w:sz="0" w:space="0" w:color="auto"/>
              </w:divBdr>
            </w:div>
            <w:div w:id="366375950">
              <w:marLeft w:val="0"/>
              <w:marRight w:val="0"/>
              <w:marTop w:val="0"/>
              <w:marBottom w:val="0"/>
              <w:divBdr>
                <w:top w:val="none" w:sz="0" w:space="0" w:color="auto"/>
                <w:left w:val="none" w:sz="0" w:space="0" w:color="auto"/>
                <w:bottom w:val="none" w:sz="0" w:space="0" w:color="auto"/>
                <w:right w:val="none" w:sz="0" w:space="0" w:color="auto"/>
              </w:divBdr>
            </w:div>
            <w:div w:id="519972445">
              <w:marLeft w:val="0"/>
              <w:marRight w:val="0"/>
              <w:marTop w:val="0"/>
              <w:marBottom w:val="0"/>
              <w:divBdr>
                <w:top w:val="none" w:sz="0" w:space="0" w:color="auto"/>
                <w:left w:val="none" w:sz="0" w:space="0" w:color="auto"/>
                <w:bottom w:val="none" w:sz="0" w:space="0" w:color="auto"/>
                <w:right w:val="none" w:sz="0" w:space="0" w:color="auto"/>
              </w:divBdr>
            </w:div>
            <w:div w:id="540366903">
              <w:marLeft w:val="0"/>
              <w:marRight w:val="0"/>
              <w:marTop w:val="0"/>
              <w:marBottom w:val="0"/>
              <w:divBdr>
                <w:top w:val="none" w:sz="0" w:space="0" w:color="auto"/>
                <w:left w:val="none" w:sz="0" w:space="0" w:color="auto"/>
                <w:bottom w:val="none" w:sz="0" w:space="0" w:color="auto"/>
                <w:right w:val="none" w:sz="0" w:space="0" w:color="auto"/>
              </w:divBdr>
            </w:div>
            <w:div w:id="580722826">
              <w:marLeft w:val="0"/>
              <w:marRight w:val="0"/>
              <w:marTop w:val="0"/>
              <w:marBottom w:val="0"/>
              <w:divBdr>
                <w:top w:val="none" w:sz="0" w:space="0" w:color="auto"/>
                <w:left w:val="none" w:sz="0" w:space="0" w:color="auto"/>
                <w:bottom w:val="none" w:sz="0" w:space="0" w:color="auto"/>
                <w:right w:val="none" w:sz="0" w:space="0" w:color="auto"/>
              </w:divBdr>
            </w:div>
            <w:div w:id="841818624">
              <w:marLeft w:val="0"/>
              <w:marRight w:val="0"/>
              <w:marTop w:val="0"/>
              <w:marBottom w:val="0"/>
              <w:divBdr>
                <w:top w:val="none" w:sz="0" w:space="0" w:color="auto"/>
                <w:left w:val="none" w:sz="0" w:space="0" w:color="auto"/>
                <w:bottom w:val="none" w:sz="0" w:space="0" w:color="auto"/>
                <w:right w:val="none" w:sz="0" w:space="0" w:color="auto"/>
              </w:divBdr>
            </w:div>
            <w:div w:id="1125537340">
              <w:marLeft w:val="0"/>
              <w:marRight w:val="0"/>
              <w:marTop w:val="0"/>
              <w:marBottom w:val="0"/>
              <w:divBdr>
                <w:top w:val="none" w:sz="0" w:space="0" w:color="auto"/>
                <w:left w:val="none" w:sz="0" w:space="0" w:color="auto"/>
                <w:bottom w:val="none" w:sz="0" w:space="0" w:color="auto"/>
                <w:right w:val="none" w:sz="0" w:space="0" w:color="auto"/>
              </w:divBdr>
            </w:div>
            <w:div w:id="1174959296">
              <w:marLeft w:val="0"/>
              <w:marRight w:val="0"/>
              <w:marTop w:val="0"/>
              <w:marBottom w:val="0"/>
              <w:divBdr>
                <w:top w:val="none" w:sz="0" w:space="0" w:color="auto"/>
                <w:left w:val="none" w:sz="0" w:space="0" w:color="auto"/>
                <w:bottom w:val="none" w:sz="0" w:space="0" w:color="auto"/>
                <w:right w:val="none" w:sz="0" w:space="0" w:color="auto"/>
              </w:divBdr>
            </w:div>
            <w:div w:id="1288393565">
              <w:marLeft w:val="0"/>
              <w:marRight w:val="0"/>
              <w:marTop w:val="0"/>
              <w:marBottom w:val="0"/>
              <w:divBdr>
                <w:top w:val="none" w:sz="0" w:space="0" w:color="auto"/>
                <w:left w:val="none" w:sz="0" w:space="0" w:color="auto"/>
                <w:bottom w:val="none" w:sz="0" w:space="0" w:color="auto"/>
                <w:right w:val="none" w:sz="0" w:space="0" w:color="auto"/>
              </w:divBdr>
            </w:div>
            <w:div w:id="1290625117">
              <w:marLeft w:val="0"/>
              <w:marRight w:val="0"/>
              <w:marTop w:val="0"/>
              <w:marBottom w:val="0"/>
              <w:divBdr>
                <w:top w:val="none" w:sz="0" w:space="0" w:color="auto"/>
                <w:left w:val="none" w:sz="0" w:space="0" w:color="auto"/>
                <w:bottom w:val="none" w:sz="0" w:space="0" w:color="auto"/>
                <w:right w:val="none" w:sz="0" w:space="0" w:color="auto"/>
              </w:divBdr>
            </w:div>
            <w:div w:id="1426072999">
              <w:marLeft w:val="0"/>
              <w:marRight w:val="0"/>
              <w:marTop w:val="0"/>
              <w:marBottom w:val="0"/>
              <w:divBdr>
                <w:top w:val="none" w:sz="0" w:space="0" w:color="auto"/>
                <w:left w:val="none" w:sz="0" w:space="0" w:color="auto"/>
                <w:bottom w:val="none" w:sz="0" w:space="0" w:color="auto"/>
                <w:right w:val="none" w:sz="0" w:space="0" w:color="auto"/>
              </w:divBdr>
            </w:div>
            <w:div w:id="1458913964">
              <w:marLeft w:val="0"/>
              <w:marRight w:val="0"/>
              <w:marTop w:val="0"/>
              <w:marBottom w:val="0"/>
              <w:divBdr>
                <w:top w:val="none" w:sz="0" w:space="0" w:color="auto"/>
                <w:left w:val="none" w:sz="0" w:space="0" w:color="auto"/>
                <w:bottom w:val="none" w:sz="0" w:space="0" w:color="auto"/>
                <w:right w:val="none" w:sz="0" w:space="0" w:color="auto"/>
              </w:divBdr>
            </w:div>
            <w:div w:id="1547910459">
              <w:marLeft w:val="0"/>
              <w:marRight w:val="0"/>
              <w:marTop w:val="0"/>
              <w:marBottom w:val="0"/>
              <w:divBdr>
                <w:top w:val="none" w:sz="0" w:space="0" w:color="auto"/>
                <w:left w:val="none" w:sz="0" w:space="0" w:color="auto"/>
                <w:bottom w:val="none" w:sz="0" w:space="0" w:color="auto"/>
                <w:right w:val="none" w:sz="0" w:space="0" w:color="auto"/>
              </w:divBdr>
            </w:div>
            <w:div w:id="1673219740">
              <w:marLeft w:val="0"/>
              <w:marRight w:val="0"/>
              <w:marTop w:val="0"/>
              <w:marBottom w:val="0"/>
              <w:divBdr>
                <w:top w:val="none" w:sz="0" w:space="0" w:color="auto"/>
                <w:left w:val="none" w:sz="0" w:space="0" w:color="auto"/>
                <w:bottom w:val="none" w:sz="0" w:space="0" w:color="auto"/>
                <w:right w:val="none" w:sz="0" w:space="0" w:color="auto"/>
              </w:divBdr>
            </w:div>
            <w:div w:id="1783525720">
              <w:marLeft w:val="0"/>
              <w:marRight w:val="0"/>
              <w:marTop w:val="0"/>
              <w:marBottom w:val="0"/>
              <w:divBdr>
                <w:top w:val="none" w:sz="0" w:space="0" w:color="auto"/>
                <w:left w:val="none" w:sz="0" w:space="0" w:color="auto"/>
                <w:bottom w:val="none" w:sz="0" w:space="0" w:color="auto"/>
                <w:right w:val="none" w:sz="0" w:space="0" w:color="auto"/>
              </w:divBdr>
            </w:div>
            <w:div w:id="209211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6220">
      <w:bodyDiv w:val="1"/>
      <w:marLeft w:val="0"/>
      <w:marRight w:val="0"/>
      <w:marTop w:val="0"/>
      <w:marBottom w:val="0"/>
      <w:divBdr>
        <w:top w:val="none" w:sz="0" w:space="0" w:color="auto"/>
        <w:left w:val="none" w:sz="0" w:space="0" w:color="auto"/>
        <w:bottom w:val="none" w:sz="0" w:space="0" w:color="auto"/>
        <w:right w:val="none" w:sz="0" w:space="0" w:color="auto"/>
      </w:divBdr>
    </w:div>
    <w:div w:id="312294657">
      <w:bodyDiv w:val="1"/>
      <w:marLeft w:val="0"/>
      <w:marRight w:val="0"/>
      <w:marTop w:val="0"/>
      <w:marBottom w:val="0"/>
      <w:divBdr>
        <w:top w:val="none" w:sz="0" w:space="0" w:color="auto"/>
        <w:left w:val="none" w:sz="0" w:space="0" w:color="auto"/>
        <w:bottom w:val="none" w:sz="0" w:space="0" w:color="auto"/>
        <w:right w:val="none" w:sz="0" w:space="0" w:color="auto"/>
      </w:divBdr>
    </w:div>
    <w:div w:id="312951965">
      <w:bodyDiv w:val="1"/>
      <w:marLeft w:val="0"/>
      <w:marRight w:val="0"/>
      <w:marTop w:val="0"/>
      <w:marBottom w:val="0"/>
      <w:divBdr>
        <w:top w:val="none" w:sz="0" w:space="0" w:color="auto"/>
        <w:left w:val="none" w:sz="0" w:space="0" w:color="auto"/>
        <w:bottom w:val="none" w:sz="0" w:space="0" w:color="auto"/>
        <w:right w:val="none" w:sz="0" w:space="0" w:color="auto"/>
      </w:divBdr>
    </w:div>
    <w:div w:id="320236991">
      <w:bodyDiv w:val="1"/>
      <w:marLeft w:val="0"/>
      <w:marRight w:val="0"/>
      <w:marTop w:val="0"/>
      <w:marBottom w:val="0"/>
      <w:divBdr>
        <w:top w:val="none" w:sz="0" w:space="0" w:color="auto"/>
        <w:left w:val="none" w:sz="0" w:space="0" w:color="auto"/>
        <w:bottom w:val="none" w:sz="0" w:space="0" w:color="auto"/>
        <w:right w:val="none" w:sz="0" w:space="0" w:color="auto"/>
      </w:divBdr>
    </w:div>
    <w:div w:id="323777666">
      <w:bodyDiv w:val="1"/>
      <w:marLeft w:val="0"/>
      <w:marRight w:val="0"/>
      <w:marTop w:val="0"/>
      <w:marBottom w:val="0"/>
      <w:divBdr>
        <w:top w:val="none" w:sz="0" w:space="0" w:color="auto"/>
        <w:left w:val="none" w:sz="0" w:space="0" w:color="auto"/>
        <w:bottom w:val="none" w:sz="0" w:space="0" w:color="auto"/>
        <w:right w:val="none" w:sz="0" w:space="0" w:color="auto"/>
      </w:divBdr>
    </w:div>
    <w:div w:id="329060485">
      <w:bodyDiv w:val="1"/>
      <w:marLeft w:val="0"/>
      <w:marRight w:val="0"/>
      <w:marTop w:val="0"/>
      <w:marBottom w:val="0"/>
      <w:divBdr>
        <w:top w:val="none" w:sz="0" w:space="0" w:color="auto"/>
        <w:left w:val="none" w:sz="0" w:space="0" w:color="auto"/>
        <w:bottom w:val="none" w:sz="0" w:space="0" w:color="auto"/>
        <w:right w:val="none" w:sz="0" w:space="0" w:color="auto"/>
      </w:divBdr>
      <w:divsChild>
        <w:div w:id="1567299907">
          <w:marLeft w:val="0"/>
          <w:marRight w:val="0"/>
          <w:marTop w:val="0"/>
          <w:marBottom w:val="0"/>
          <w:divBdr>
            <w:top w:val="none" w:sz="0" w:space="0" w:color="auto"/>
            <w:left w:val="none" w:sz="0" w:space="0" w:color="auto"/>
            <w:bottom w:val="none" w:sz="0" w:space="0" w:color="auto"/>
            <w:right w:val="none" w:sz="0" w:space="0" w:color="auto"/>
          </w:divBdr>
          <w:divsChild>
            <w:div w:id="423845027">
              <w:marLeft w:val="0"/>
              <w:marRight w:val="0"/>
              <w:marTop w:val="0"/>
              <w:marBottom w:val="0"/>
              <w:divBdr>
                <w:top w:val="none" w:sz="0" w:space="0" w:color="auto"/>
                <w:left w:val="none" w:sz="0" w:space="0" w:color="auto"/>
                <w:bottom w:val="none" w:sz="0" w:space="0" w:color="auto"/>
                <w:right w:val="none" w:sz="0" w:space="0" w:color="auto"/>
              </w:divBdr>
              <w:divsChild>
                <w:div w:id="1602689927">
                  <w:marLeft w:val="0"/>
                  <w:marRight w:val="0"/>
                  <w:marTop w:val="0"/>
                  <w:marBottom w:val="0"/>
                  <w:divBdr>
                    <w:top w:val="none" w:sz="0" w:space="0" w:color="auto"/>
                    <w:left w:val="none" w:sz="0" w:space="0" w:color="auto"/>
                    <w:bottom w:val="none" w:sz="0" w:space="0" w:color="auto"/>
                    <w:right w:val="none" w:sz="0" w:space="0" w:color="auto"/>
                  </w:divBdr>
                </w:div>
              </w:divsChild>
            </w:div>
            <w:div w:id="116488369">
              <w:marLeft w:val="0"/>
              <w:marRight w:val="0"/>
              <w:marTop w:val="0"/>
              <w:marBottom w:val="0"/>
              <w:divBdr>
                <w:top w:val="none" w:sz="0" w:space="0" w:color="auto"/>
                <w:left w:val="none" w:sz="0" w:space="0" w:color="auto"/>
                <w:bottom w:val="none" w:sz="0" w:space="0" w:color="auto"/>
                <w:right w:val="none" w:sz="0" w:space="0" w:color="auto"/>
              </w:divBdr>
            </w:div>
          </w:divsChild>
        </w:div>
        <w:div w:id="531111786">
          <w:marLeft w:val="0"/>
          <w:marRight w:val="0"/>
          <w:marTop w:val="0"/>
          <w:marBottom w:val="0"/>
          <w:divBdr>
            <w:top w:val="none" w:sz="0" w:space="0" w:color="auto"/>
            <w:left w:val="none" w:sz="0" w:space="0" w:color="auto"/>
            <w:bottom w:val="none" w:sz="0" w:space="0" w:color="auto"/>
            <w:right w:val="none" w:sz="0" w:space="0" w:color="auto"/>
          </w:divBdr>
          <w:divsChild>
            <w:div w:id="283780394">
              <w:marLeft w:val="0"/>
              <w:marRight w:val="0"/>
              <w:marTop w:val="0"/>
              <w:marBottom w:val="0"/>
              <w:divBdr>
                <w:top w:val="none" w:sz="0" w:space="0" w:color="auto"/>
                <w:left w:val="none" w:sz="0" w:space="0" w:color="auto"/>
                <w:bottom w:val="none" w:sz="0" w:space="0" w:color="auto"/>
                <w:right w:val="none" w:sz="0" w:space="0" w:color="auto"/>
              </w:divBdr>
              <w:divsChild>
                <w:div w:id="579487286">
                  <w:marLeft w:val="0"/>
                  <w:marRight w:val="0"/>
                  <w:marTop w:val="0"/>
                  <w:marBottom w:val="0"/>
                  <w:divBdr>
                    <w:top w:val="none" w:sz="0" w:space="0" w:color="auto"/>
                    <w:left w:val="none" w:sz="0" w:space="0" w:color="auto"/>
                    <w:bottom w:val="none" w:sz="0" w:space="0" w:color="auto"/>
                    <w:right w:val="none" w:sz="0" w:space="0" w:color="auto"/>
                  </w:divBdr>
                </w:div>
              </w:divsChild>
            </w:div>
            <w:div w:id="1514687037">
              <w:marLeft w:val="0"/>
              <w:marRight w:val="0"/>
              <w:marTop w:val="0"/>
              <w:marBottom w:val="0"/>
              <w:divBdr>
                <w:top w:val="none" w:sz="0" w:space="0" w:color="auto"/>
                <w:left w:val="none" w:sz="0" w:space="0" w:color="auto"/>
                <w:bottom w:val="none" w:sz="0" w:space="0" w:color="auto"/>
                <w:right w:val="none" w:sz="0" w:space="0" w:color="auto"/>
              </w:divBdr>
            </w:div>
          </w:divsChild>
        </w:div>
        <w:div w:id="1645312397">
          <w:marLeft w:val="0"/>
          <w:marRight w:val="0"/>
          <w:marTop w:val="0"/>
          <w:marBottom w:val="0"/>
          <w:divBdr>
            <w:top w:val="none" w:sz="0" w:space="0" w:color="auto"/>
            <w:left w:val="none" w:sz="0" w:space="0" w:color="auto"/>
            <w:bottom w:val="none" w:sz="0" w:space="0" w:color="auto"/>
            <w:right w:val="none" w:sz="0" w:space="0" w:color="auto"/>
          </w:divBdr>
          <w:divsChild>
            <w:div w:id="31417273">
              <w:marLeft w:val="0"/>
              <w:marRight w:val="0"/>
              <w:marTop w:val="0"/>
              <w:marBottom w:val="0"/>
              <w:divBdr>
                <w:top w:val="none" w:sz="0" w:space="0" w:color="auto"/>
                <w:left w:val="none" w:sz="0" w:space="0" w:color="auto"/>
                <w:bottom w:val="none" w:sz="0" w:space="0" w:color="auto"/>
                <w:right w:val="none" w:sz="0" w:space="0" w:color="auto"/>
              </w:divBdr>
              <w:divsChild>
                <w:div w:id="773744737">
                  <w:marLeft w:val="0"/>
                  <w:marRight w:val="0"/>
                  <w:marTop w:val="0"/>
                  <w:marBottom w:val="0"/>
                  <w:divBdr>
                    <w:top w:val="none" w:sz="0" w:space="0" w:color="auto"/>
                    <w:left w:val="none" w:sz="0" w:space="0" w:color="auto"/>
                    <w:bottom w:val="none" w:sz="0" w:space="0" w:color="auto"/>
                    <w:right w:val="none" w:sz="0" w:space="0" w:color="auto"/>
                  </w:divBdr>
                </w:div>
              </w:divsChild>
            </w:div>
            <w:div w:id="1155798263">
              <w:marLeft w:val="0"/>
              <w:marRight w:val="0"/>
              <w:marTop w:val="0"/>
              <w:marBottom w:val="0"/>
              <w:divBdr>
                <w:top w:val="none" w:sz="0" w:space="0" w:color="auto"/>
                <w:left w:val="none" w:sz="0" w:space="0" w:color="auto"/>
                <w:bottom w:val="none" w:sz="0" w:space="0" w:color="auto"/>
                <w:right w:val="none" w:sz="0" w:space="0" w:color="auto"/>
              </w:divBdr>
            </w:div>
          </w:divsChild>
        </w:div>
        <w:div w:id="1219591381">
          <w:marLeft w:val="0"/>
          <w:marRight w:val="0"/>
          <w:marTop w:val="0"/>
          <w:marBottom w:val="0"/>
          <w:divBdr>
            <w:top w:val="none" w:sz="0" w:space="0" w:color="auto"/>
            <w:left w:val="none" w:sz="0" w:space="0" w:color="auto"/>
            <w:bottom w:val="none" w:sz="0" w:space="0" w:color="auto"/>
            <w:right w:val="none" w:sz="0" w:space="0" w:color="auto"/>
          </w:divBdr>
          <w:divsChild>
            <w:div w:id="268053655">
              <w:marLeft w:val="0"/>
              <w:marRight w:val="0"/>
              <w:marTop w:val="0"/>
              <w:marBottom w:val="0"/>
              <w:divBdr>
                <w:top w:val="none" w:sz="0" w:space="0" w:color="auto"/>
                <w:left w:val="none" w:sz="0" w:space="0" w:color="auto"/>
                <w:bottom w:val="none" w:sz="0" w:space="0" w:color="auto"/>
                <w:right w:val="none" w:sz="0" w:space="0" w:color="auto"/>
              </w:divBdr>
              <w:divsChild>
                <w:div w:id="1428891411">
                  <w:marLeft w:val="0"/>
                  <w:marRight w:val="0"/>
                  <w:marTop w:val="0"/>
                  <w:marBottom w:val="0"/>
                  <w:divBdr>
                    <w:top w:val="none" w:sz="0" w:space="0" w:color="auto"/>
                    <w:left w:val="none" w:sz="0" w:space="0" w:color="auto"/>
                    <w:bottom w:val="none" w:sz="0" w:space="0" w:color="auto"/>
                    <w:right w:val="none" w:sz="0" w:space="0" w:color="auto"/>
                  </w:divBdr>
                </w:div>
              </w:divsChild>
            </w:div>
            <w:div w:id="1045301060">
              <w:marLeft w:val="0"/>
              <w:marRight w:val="0"/>
              <w:marTop w:val="0"/>
              <w:marBottom w:val="0"/>
              <w:divBdr>
                <w:top w:val="none" w:sz="0" w:space="0" w:color="auto"/>
                <w:left w:val="none" w:sz="0" w:space="0" w:color="auto"/>
                <w:bottom w:val="none" w:sz="0" w:space="0" w:color="auto"/>
                <w:right w:val="none" w:sz="0" w:space="0" w:color="auto"/>
              </w:divBdr>
            </w:div>
          </w:divsChild>
        </w:div>
        <w:div w:id="780534074">
          <w:marLeft w:val="0"/>
          <w:marRight w:val="0"/>
          <w:marTop w:val="0"/>
          <w:marBottom w:val="0"/>
          <w:divBdr>
            <w:top w:val="none" w:sz="0" w:space="0" w:color="auto"/>
            <w:left w:val="none" w:sz="0" w:space="0" w:color="auto"/>
            <w:bottom w:val="none" w:sz="0" w:space="0" w:color="auto"/>
            <w:right w:val="none" w:sz="0" w:space="0" w:color="auto"/>
          </w:divBdr>
          <w:divsChild>
            <w:div w:id="2102874473">
              <w:marLeft w:val="0"/>
              <w:marRight w:val="0"/>
              <w:marTop w:val="0"/>
              <w:marBottom w:val="0"/>
              <w:divBdr>
                <w:top w:val="none" w:sz="0" w:space="0" w:color="auto"/>
                <w:left w:val="none" w:sz="0" w:space="0" w:color="auto"/>
                <w:bottom w:val="none" w:sz="0" w:space="0" w:color="auto"/>
                <w:right w:val="none" w:sz="0" w:space="0" w:color="auto"/>
              </w:divBdr>
              <w:divsChild>
                <w:div w:id="473182181">
                  <w:marLeft w:val="0"/>
                  <w:marRight w:val="0"/>
                  <w:marTop w:val="0"/>
                  <w:marBottom w:val="0"/>
                  <w:divBdr>
                    <w:top w:val="none" w:sz="0" w:space="0" w:color="auto"/>
                    <w:left w:val="none" w:sz="0" w:space="0" w:color="auto"/>
                    <w:bottom w:val="none" w:sz="0" w:space="0" w:color="auto"/>
                    <w:right w:val="none" w:sz="0" w:space="0" w:color="auto"/>
                  </w:divBdr>
                </w:div>
              </w:divsChild>
            </w:div>
            <w:div w:id="982739566">
              <w:marLeft w:val="0"/>
              <w:marRight w:val="0"/>
              <w:marTop w:val="0"/>
              <w:marBottom w:val="0"/>
              <w:divBdr>
                <w:top w:val="none" w:sz="0" w:space="0" w:color="auto"/>
                <w:left w:val="none" w:sz="0" w:space="0" w:color="auto"/>
                <w:bottom w:val="none" w:sz="0" w:space="0" w:color="auto"/>
                <w:right w:val="none" w:sz="0" w:space="0" w:color="auto"/>
              </w:divBdr>
            </w:div>
          </w:divsChild>
        </w:div>
        <w:div w:id="1921136821">
          <w:marLeft w:val="0"/>
          <w:marRight w:val="0"/>
          <w:marTop w:val="0"/>
          <w:marBottom w:val="0"/>
          <w:divBdr>
            <w:top w:val="none" w:sz="0" w:space="0" w:color="auto"/>
            <w:left w:val="none" w:sz="0" w:space="0" w:color="auto"/>
            <w:bottom w:val="none" w:sz="0" w:space="0" w:color="auto"/>
            <w:right w:val="none" w:sz="0" w:space="0" w:color="auto"/>
          </w:divBdr>
          <w:divsChild>
            <w:div w:id="1632132229">
              <w:marLeft w:val="0"/>
              <w:marRight w:val="0"/>
              <w:marTop w:val="0"/>
              <w:marBottom w:val="0"/>
              <w:divBdr>
                <w:top w:val="none" w:sz="0" w:space="0" w:color="auto"/>
                <w:left w:val="none" w:sz="0" w:space="0" w:color="auto"/>
                <w:bottom w:val="none" w:sz="0" w:space="0" w:color="auto"/>
                <w:right w:val="none" w:sz="0" w:space="0" w:color="auto"/>
              </w:divBdr>
              <w:divsChild>
                <w:div w:id="252082497">
                  <w:marLeft w:val="0"/>
                  <w:marRight w:val="0"/>
                  <w:marTop w:val="0"/>
                  <w:marBottom w:val="0"/>
                  <w:divBdr>
                    <w:top w:val="none" w:sz="0" w:space="0" w:color="auto"/>
                    <w:left w:val="none" w:sz="0" w:space="0" w:color="auto"/>
                    <w:bottom w:val="none" w:sz="0" w:space="0" w:color="auto"/>
                    <w:right w:val="none" w:sz="0" w:space="0" w:color="auto"/>
                  </w:divBdr>
                </w:div>
              </w:divsChild>
            </w:div>
            <w:div w:id="1874926503">
              <w:marLeft w:val="0"/>
              <w:marRight w:val="0"/>
              <w:marTop w:val="0"/>
              <w:marBottom w:val="0"/>
              <w:divBdr>
                <w:top w:val="none" w:sz="0" w:space="0" w:color="auto"/>
                <w:left w:val="none" w:sz="0" w:space="0" w:color="auto"/>
                <w:bottom w:val="none" w:sz="0" w:space="0" w:color="auto"/>
                <w:right w:val="none" w:sz="0" w:space="0" w:color="auto"/>
              </w:divBdr>
            </w:div>
          </w:divsChild>
        </w:div>
        <w:div w:id="1512139129">
          <w:marLeft w:val="0"/>
          <w:marRight w:val="0"/>
          <w:marTop w:val="0"/>
          <w:marBottom w:val="0"/>
          <w:divBdr>
            <w:top w:val="none" w:sz="0" w:space="0" w:color="auto"/>
            <w:left w:val="none" w:sz="0" w:space="0" w:color="auto"/>
            <w:bottom w:val="none" w:sz="0" w:space="0" w:color="auto"/>
            <w:right w:val="none" w:sz="0" w:space="0" w:color="auto"/>
          </w:divBdr>
          <w:divsChild>
            <w:div w:id="804741238">
              <w:marLeft w:val="0"/>
              <w:marRight w:val="0"/>
              <w:marTop w:val="0"/>
              <w:marBottom w:val="0"/>
              <w:divBdr>
                <w:top w:val="none" w:sz="0" w:space="0" w:color="auto"/>
                <w:left w:val="none" w:sz="0" w:space="0" w:color="auto"/>
                <w:bottom w:val="none" w:sz="0" w:space="0" w:color="auto"/>
                <w:right w:val="none" w:sz="0" w:space="0" w:color="auto"/>
              </w:divBdr>
              <w:divsChild>
                <w:div w:id="1555584598">
                  <w:marLeft w:val="0"/>
                  <w:marRight w:val="0"/>
                  <w:marTop w:val="0"/>
                  <w:marBottom w:val="0"/>
                  <w:divBdr>
                    <w:top w:val="none" w:sz="0" w:space="0" w:color="auto"/>
                    <w:left w:val="none" w:sz="0" w:space="0" w:color="auto"/>
                    <w:bottom w:val="none" w:sz="0" w:space="0" w:color="auto"/>
                    <w:right w:val="none" w:sz="0" w:space="0" w:color="auto"/>
                  </w:divBdr>
                </w:div>
              </w:divsChild>
            </w:div>
            <w:div w:id="866674748">
              <w:marLeft w:val="0"/>
              <w:marRight w:val="0"/>
              <w:marTop w:val="0"/>
              <w:marBottom w:val="0"/>
              <w:divBdr>
                <w:top w:val="none" w:sz="0" w:space="0" w:color="auto"/>
                <w:left w:val="none" w:sz="0" w:space="0" w:color="auto"/>
                <w:bottom w:val="none" w:sz="0" w:space="0" w:color="auto"/>
                <w:right w:val="none" w:sz="0" w:space="0" w:color="auto"/>
              </w:divBdr>
            </w:div>
          </w:divsChild>
        </w:div>
        <w:div w:id="1532918207">
          <w:marLeft w:val="0"/>
          <w:marRight w:val="0"/>
          <w:marTop w:val="0"/>
          <w:marBottom w:val="0"/>
          <w:divBdr>
            <w:top w:val="none" w:sz="0" w:space="0" w:color="auto"/>
            <w:left w:val="none" w:sz="0" w:space="0" w:color="auto"/>
            <w:bottom w:val="none" w:sz="0" w:space="0" w:color="auto"/>
            <w:right w:val="none" w:sz="0" w:space="0" w:color="auto"/>
          </w:divBdr>
          <w:divsChild>
            <w:div w:id="411774970">
              <w:marLeft w:val="0"/>
              <w:marRight w:val="0"/>
              <w:marTop w:val="0"/>
              <w:marBottom w:val="0"/>
              <w:divBdr>
                <w:top w:val="none" w:sz="0" w:space="0" w:color="auto"/>
                <w:left w:val="none" w:sz="0" w:space="0" w:color="auto"/>
                <w:bottom w:val="none" w:sz="0" w:space="0" w:color="auto"/>
                <w:right w:val="none" w:sz="0" w:space="0" w:color="auto"/>
              </w:divBdr>
              <w:divsChild>
                <w:div w:id="1911765497">
                  <w:marLeft w:val="0"/>
                  <w:marRight w:val="0"/>
                  <w:marTop w:val="0"/>
                  <w:marBottom w:val="0"/>
                  <w:divBdr>
                    <w:top w:val="none" w:sz="0" w:space="0" w:color="auto"/>
                    <w:left w:val="none" w:sz="0" w:space="0" w:color="auto"/>
                    <w:bottom w:val="none" w:sz="0" w:space="0" w:color="auto"/>
                    <w:right w:val="none" w:sz="0" w:space="0" w:color="auto"/>
                  </w:divBdr>
                </w:div>
              </w:divsChild>
            </w:div>
            <w:div w:id="643048690">
              <w:marLeft w:val="0"/>
              <w:marRight w:val="0"/>
              <w:marTop w:val="0"/>
              <w:marBottom w:val="0"/>
              <w:divBdr>
                <w:top w:val="none" w:sz="0" w:space="0" w:color="auto"/>
                <w:left w:val="none" w:sz="0" w:space="0" w:color="auto"/>
                <w:bottom w:val="none" w:sz="0" w:space="0" w:color="auto"/>
                <w:right w:val="none" w:sz="0" w:space="0" w:color="auto"/>
              </w:divBdr>
            </w:div>
          </w:divsChild>
        </w:div>
        <w:div w:id="792753948">
          <w:marLeft w:val="0"/>
          <w:marRight w:val="0"/>
          <w:marTop w:val="0"/>
          <w:marBottom w:val="0"/>
          <w:divBdr>
            <w:top w:val="none" w:sz="0" w:space="0" w:color="auto"/>
            <w:left w:val="none" w:sz="0" w:space="0" w:color="auto"/>
            <w:bottom w:val="none" w:sz="0" w:space="0" w:color="auto"/>
            <w:right w:val="none" w:sz="0" w:space="0" w:color="auto"/>
          </w:divBdr>
          <w:divsChild>
            <w:div w:id="584457534">
              <w:marLeft w:val="0"/>
              <w:marRight w:val="0"/>
              <w:marTop w:val="0"/>
              <w:marBottom w:val="0"/>
              <w:divBdr>
                <w:top w:val="none" w:sz="0" w:space="0" w:color="auto"/>
                <w:left w:val="none" w:sz="0" w:space="0" w:color="auto"/>
                <w:bottom w:val="none" w:sz="0" w:space="0" w:color="auto"/>
                <w:right w:val="none" w:sz="0" w:space="0" w:color="auto"/>
              </w:divBdr>
              <w:divsChild>
                <w:div w:id="1285817986">
                  <w:marLeft w:val="0"/>
                  <w:marRight w:val="0"/>
                  <w:marTop w:val="0"/>
                  <w:marBottom w:val="0"/>
                  <w:divBdr>
                    <w:top w:val="none" w:sz="0" w:space="0" w:color="auto"/>
                    <w:left w:val="none" w:sz="0" w:space="0" w:color="auto"/>
                    <w:bottom w:val="none" w:sz="0" w:space="0" w:color="auto"/>
                    <w:right w:val="none" w:sz="0" w:space="0" w:color="auto"/>
                  </w:divBdr>
                </w:div>
              </w:divsChild>
            </w:div>
            <w:div w:id="1677338458">
              <w:marLeft w:val="0"/>
              <w:marRight w:val="0"/>
              <w:marTop w:val="0"/>
              <w:marBottom w:val="0"/>
              <w:divBdr>
                <w:top w:val="none" w:sz="0" w:space="0" w:color="auto"/>
                <w:left w:val="none" w:sz="0" w:space="0" w:color="auto"/>
                <w:bottom w:val="none" w:sz="0" w:space="0" w:color="auto"/>
                <w:right w:val="none" w:sz="0" w:space="0" w:color="auto"/>
              </w:divBdr>
            </w:div>
          </w:divsChild>
        </w:div>
        <w:div w:id="371807613">
          <w:marLeft w:val="0"/>
          <w:marRight w:val="0"/>
          <w:marTop w:val="0"/>
          <w:marBottom w:val="0"/>
          <w:divBdr>
            <w:top w:val="none" w:sz="0" w:space="0" w:color="auto"/>
            <w:left w:val="none" w:sz="0" w:space="0" w:color="auto"/>
            <w:bottom w:val="none" w:sz="0" w:space="0" w:color="auto"/>
            <w:right w:val="none" w:sz="0" w:space="0" w:color="auto"/>
          </w:divBdr>
          <w:divsChild>
            <w:div w:id="926966152">
              <w:marLeft w:val="0"/>
              <w:marRight w:val="0"/>
              <w:marTop w:val="0"/>
              <w:marBottom w:val="0"/>
              <w:divBdr>
                <w:top w:val="none" w:sz="0" w:space="0" w:color="auto"/>
                <w:left w:val="none" w:sz="0" w:space="0" w:color="auto"/>
                <w:bottom w:val="none" w:sz="0" w:space="0" w:color="auto"/>
                <w:right w:val="none" w:sz="0" w:space="0" w:color="auto"/>
              </w:divBdr>
              <w:divsChild>
                <w:div w:id="259917719">
                  <w:marLeft w:val="0"/>
                  <w:marRight w:val="0"/>
                  <w:marTop w:val="0"/>
                  <w:marBottom w:val="0"/>
                  <w:divBdr>
                    <w:top w:val="none" w:sz="0" w:space="0" w:color="auto"/>
                    <w:left w:val="none" w:sz="0" w:space="0" w:color="auto"/>
                    <w:bottom w:val="none" w:sz="0" w:space="0" w:color="auto"/>
                    <w:right w:val="none" w:sz="0" w:space="0" w:color="auto"/>
                  </w:divBdr>
                </w:div>
              </w:divsChild>
            </w:div>
            <w:div w:id="1399742708">
              <w:marLeft w:val="0"/>
              <w:marRight w:val="0"/>
              <w:marTop w:val="0"/>
              <w:marBottom w:val="0"/>
              <w:divBdr>
                <w:top w:val="none" w:sz="0" w:space="0" w:color="auto"/>
                <w:left w:val="none" w:sz="0" w:space="0" w:color="auto"/>
                <w:bottom w:val="none" w:sz="0" w:space="0" w:color="auto"/>
                <w:right w:val="none" w:sz="0" w:space="0" w:color="auto"/>
              </w:divBdr>
            </w:div>
          </w:divsChild>
        </w:div>
        <w:div w:id="2119982764">
          <w:marLeft w:val="0"/>
          <w:marRight w:val="0"/>
          <w:marTop w:val="0"/>
          <w:marBottom w:val="0"/>
          <w:divBdr>
            <w:top w:val="none" w:sz="0" w:space="0" w:color="auto"/>
            <w:left w:val="none" w:sz="0" w:space="0" w:color="auto"/>
            <w:bottom w:val="none" w:sz="0" w:space="0" w:color="auto"/>
            <w:right w:val="none" w:sz="0" w:space="0" w:color="auto"/>
          </w:divBdr>
          <w:divsChild>
            <w:div w:id="291398843">
              <w:marLeft w:val="0"/>
              <w:marRight w:val="0"/>
              <w:marTop w:val="0"/>
              <w:marBottom w:val="0"/>
              <w:divBdr>
                <w:top w:val="none" w:sz="0" w:space="0" w:color="auto"/>
                <w:left w:val="none" w:sz="0" w:space="0" w:color="auto"/>
                <w:bottom w:val="none" w:sz="0" w:space="0" w:color="auto"/>
                <w:right w:val="none" w:sz="0" w:space="0" w:color="auto"/>
              </w:divBdr>
              <w:divsChild>
                <w:div w:id="937642810">
                  <w:marLeft w:val="0"/>
                  <w:marRight w:val="0"/>
                  <w:marTop w:val="0"/>
                  <w:marBottom w:val="0"/>
                  <w:divBdr>
                    <w:top w:val="none" w:sz="0" w:space="0" w:color="auto"/>
                    <w:left w:val="none" w:sz="0" w:space="0" w:color="auto"/>
                    <w:bottom w:val="none" w:sz="0" w:space="0" w:color="auto"/>
                    <w:right w:val="none" w:sz="0" w:space="0" w:color="auto"/>
                  </w:divBdr>
                </w:div>
              </w:divsChild>
            </w:div>
            <w:div w:id="2012486414">
              <w:marLeft w:val="0"/>
              <w:marRight w:val="0"/>
              <w:marTop w:val="0"/>
              <w:marBottom w:val="0"/>
              <w:divBdr>
                <w:top w:val="none" w:sz="0" w:space="0" w:color="auto"/>
                <w:left w:val="none" w:sz="0" w:space="0" w:color="auto"/>
                <w:bottom w:val="none" w:sz="0" w:space="0" w:color="auto"/>
                <w:right w:val="none" w:sz="0" w:space="0" w:color="auto"/>
              </w:divBdr>
            </w:div>
          </w:divsChild>
        </w:div>
        <w:div w:id="1285187503">
          <w:marLeft w:val="0"/>
          <w:marRight w:val="0"/>
          <w:marTop w:val="0"/>
          <w:marBottom w:val="0"/>
          <w:divBdr>
            <w:top w:val="none" w:sz="0" w:space="0" w:color="auto"/>
            <w:left w:val="none" w:sz="0" w:space="0" w:color="auto"/>
            <w:bottom w:val="none" w:sz="0" w:space="0" w:color="auto"/>
            <w:right w:val="none" w:sz="0" w:space="0" w:color="auto"/>
          </w:divBdr>
          <w:divsChild>
            <w:div w:id="966591735">
              <w:marLeft w:val="0"/>
              <w:marRight w:val="0"/>
              <w:marTop w:val="0"/>
              <w:marBottom w:val="0"/>
              <w:divBdr>
                <w:top w:val="none" w:sz="0" w:space="0" w:color="auto"/>
                <w:left w:val="none" w:sz="0" w:space="0" w:color="auto"/>
                <w:bottom w:val="none" w:sz="0" w:space="0" w:color="auto"/>
                <w:right w:val="none" w:sz="0" w:space="0" w:color="auto"/>
              </w:divBdr>
              <w:divsChild>
                <w:div w:id="227228531">
                  <w:marLeft w:val="0"/>
                  <w:marRight w:val="0"/>
                  <w:marTop w:val="0"/>
                  <w:marBottom w:val="0"/>
                  <w:divBdr>
                    <w:top w:val="none" w:sz="0" w:space="0" w:color="auto"/>
                    <w:left w:val="none" w:sz="0" w:space="0" w:color="auto"/>
                    <w:bottom w:val="none" w:sz="0" w:space="0" w:color="auto"/>
                    <w:right w:val="none" w:sz="0" w:space="0" w:color="auto"/>
                  </w:divBdr>
                </w:div>
              </w:divsChild>
            </w:div>
            <w:div w:id="306131116">
              <w:marLeft w:val="0"/>
              <w:marRight w:val="0"/>
              <w:marTop w:val="0"/>
              <w:marBottom w:val="0"/>
              <w:divBdr>
                <w:top w:val="none" w:sz="0" w:space="0" w:color="auto"/>
                <w:left w:val="none" w:sz="0" w:space="0" w:color="auto"/>
                <w:bottom w:val="none" w:sz="0" w:space="0" w:color="auto"/>
                <w:right w:val="none" w:sz="0" w:space="0" w:color="auto"/>
              </w:divBdr>
            </w:div>
          </w:divsChild>
        </w:div>
        <w:div w:id="2103915186">
          <w:marLeft w:val="0"/>
          <w:marRight w:val="0"/>
          <w:marTop w:val="0"/>
          <w:marBottom w:val="0"/>
          <w:divBdr>
            <w:top w:val="none" w:sz="0" w:space="0" w:color="auto"/>
            <w:left w:val="none" w:sz="0" w:space="0" w:color="auto"/>
            <w:bottom w:val="none" w:sz="0" w:space="0" w:color="auto"/>
            <w:right w:val="none" w:sz="0" w:space="0" w:color="auto"/>
          </w:divBdr>
          <w:divsChild>
            <w:div w:id="463886151">
              <w:marLeft w:val="0"/>
              <w:marRight w:val="0"/>
              <w:marTop w:val="0"/>
              <w:marBottom w:val="0"/>
              <w:divBdr>
                <w:top w:val="none" w:sz="0" w:space="0" w:color="auto"/>
                <w:left w:val="none" w:sz="0" w:space="0" w:color="auto"/>
                <w:bottom w:val="none" w:sz="0" w:space="0" w:color="auto"/>
                <w:right w:val="none" w:sz="0" w:space="0" w:color="auto"/>
              </w:divBdr>
              <w:divsChild>
                <w:div w:id="1846627494">
                  <w:marLeft w:val="0"/>
                  <w:marRight w:val="0"/>
                  <w:marTop w:val="0"/>
                  <w:marBottom w:val="0"/>
                  <w:divBdr>
                    <w:top w:val="none" w:sz="0" w:space="0" w:color="auto"/>
                    <w:left w:val="none" w:sz="0" w:space="0" w:color="auto"/>
                    <w:bottom w:val="none" w:sz="0" w:space="0" w:color="auto"/>
                    <w:right w:val="none" w:sz="0" w:space="0" w:color="auto"/>
                  </w:divBdr>
                </w:div>
              </w:divsChild>
            </w:div>
            <w:div w:id="1611935403">
              <w:marLeft w:val="0"/>
              <w:marRight w:val="0"/>
              <w:marTop w:val="0"/>
              <w:marBottom w:val="0"/>
              <w:divBdr>
                <w:top w:val="none" w:sz="0" w:space="0" w:color="auto"/>
                <w:left w:val="none" w:sz="0" w:space="0" w:color="auto"/>
                <w:bottom w:val="none" w:sz="0" w:space="0" w:color="auto"/>
                <w:right w:val="none" w:sz="0" w:space="0" w:color="auto"/>
              </w:divBdr>
            </w:div>
          </w:divsChild>
        </w:div>
        <w:div w:id="577443216">
          <w:marLeft w:val="0"/>
          <w:marRight w:val="0"/>
          <w:marTop w:val="0"/>
          <w:marBottom w:val="0"/>
          <w:divBdr>
            <w:top w:val="none" w:sz="0" w:space="0" w:color="auto"/>
            <w:left w:val="none" w:sz="0" w:space="0" w:color="auto"/>
            <w:bottom w:val="none" w:sz="0" w:space="0" w:color="auto"/>
            <w:right w:val="none" w:sz="0" w:space="0" w:color="auto"/>
          </w:divBdr>
          <w:divsChild>
            <w:div w:id="1740471377">
              <w:marLeft w:val="0"/>
              <w:marRight w:val="0"/>
              <w:marTop w:val="0"/>
              <w:marBottom w:val="0"/>
              <w:divBdr>
                <w:top w:val="none" w:sz="0" w:space="0" w:color="auto"/>
                <w:left w:val="none" w:sz="0" w:space="0" w:color="auto"/>
                <w:bottom w:val="none" w:sz="0" w:space="0" w:color="auto"/>
                <w:right w:val="none" w:sz="0" w:space="0" w:color="auto"/>
              </w:divBdr>
              <w:divsChild>
                <w:div w:id="1361777508">
                  <w:marLeft w:val="0"/>
                  <w:marRight w:val="0"/>
                  <w:marTop w:val="0"/>
                  <w:marBottom w:val="0"/>
                  <w:divBdr>
                    <w:top w:val="none" w:sz="0" w:space="0" w:color="auto"/>
                    <w:left w:val="none" w:sz="0" w:space="0" w:color="auto"/>
                    <w:bottom w:val="none" w:sz="0" w:space="0" w:color="auto"/>
                    <w:right w:val="none" w:sz="0" w:space="0" w:color="auto"/>
                  </w:divBdr>
                </w:div>
              </w:divsChild>
            </w:div>
            <w:div w:id="1735228609">
              <w:marLeft w:val="0"/>
              <w:marRight w:val="0"/>
              <w:marTop w:val="0"/>
              <w:marBottom w:val="0"/>
              <w:divBdr>
                <w:top w:val="none" w:sz="0" w:space="0" w:color="auto"/>
                <w:left w:val="none" w:sz="0" w:space="0" w:color="auto"/>
                <w:bottom w:val="none" w:sz="0" w:space="0" w:color="auto"/>
                <w:right w:val="none" w:sz="0" w:space="0" w:color="auto"/>
              </w:divBdr>
            </w:div>
          </w:divsChild>
        </w:div>
        <w:div w:id="524254077">
          <w:marLeft w:val="0"/>
          <w:marRight w:val="0"/>
          <w:marTop w:val="0"/>
          <w:marBottom w:val="0"/>
          <w:divBdr>
            <w:top w:val="none" w:sz="0" w:space="0" w:color="auto"/>
            <w:left w:val="none" w:sz="0" w:space="0" w:color="auto"/>
            <w:bottom w:val="none" w:sz="0" w:space="0" w:color="auto"/>
            <w:right w:val="none" w:sz="0" w:space="0" w:color="auto"/>
          </w:divBdr>
          <w:divsChild>
            <w:div w:id="988510175">
              <w:marLeft w:val="0"/>
              <w:marRight w:val="0"/>
              <w:marTop w:val="0"/>
              <w:marBottom w:val="0"/>
              <w:divBdr>
                <w:top w:val="none" w:sz="0" w:space="0" w:color="auto"/>
                <w:left w:val="none" w:sz="0" w:space="0" w:color="auto"/>
                <w:bottom w:val="none" w:sz="0" w:space="0" w:color="auto"/>
                <w:right w:val="none" w:sz="0" w:space="0" w:color="auto"/>
              </w:divBdr>
              <w:divsChild>
                <w:div w:id="1131442983">
                  <w:marLeft w:val="0"/>
                  <w:marRight w:val="0"/>
                  <w:marTop w:val="0"/>
                  <w:marBottom w:val="0"/>
                  <w:divBdr>
                    <w:top w:val="none" w:sz="0" w:space="0" w:color="auto"/>
                    <w:left w:val="none" w:sz="0" w:space="0" w:color="auto"/>
                    <w:bottom w:val="none" w:sz="0" w:space="0" w:color="auto"/>
                    <w:right w:val="none" w:sz="0" w:space="0" w:color="auto"/>
                  </w:divBdr>
                </w:div>
              </w:divsChild>
            </w:div>
            <w:div w:id="1194269588">
              <w:marLeft w:val="0"/>
              <w:marRight w:val="0"/>
              <w:marTop w:val="0"/>
              <w:marBottom w:val="0"/>
              <w:divBdr>
                <w:top w:val="none" w:sz="0" w:space="0" w:color="auto"/>
                <w:left w:val="none" w:sz="0" w:space="0" w:color="auto"/>
                <w:bottom w:val="none" w:sz="0" w:space="0" w:color="auto"/>
                <w:right w:val="none" w:sz="0" w:space="0" w:color="auto"/>
              </w:divBdr>
            </w:div>
          </w:divsChild>
        </w:div>
        <w:div w:id="536085082">
          <w:marLeft w:val="0"/>
          <w:marRight w:val="0"/>
          <w:marTop w:val="0"/>
          <w:marBottom w:val="0"/>
          <w:divBdr>
            <w:top w:val="none" w:sz="0" w:space="0" w:color="auto"/>
            <w:left w:val="none" w:sz="0" w:space="0" w:color="auto"/>
            <w:bottom w:val="none" w:sz="0" w:space="0" w:color="auto"/>
            <w:right w:val="none" w:sz="0" w:space="0" w:color="auto"/>
          </w:divBdr>
          <w:divsChild>
            <w:div w:id="524634431">
              <w:marLeft w:val="0"/>
              <w:marRight w:val="0"/>
              <w:marTop w:val="0"/>
              <w:marBottom w:val="0"/>
              <w:divBdr>
                <w:top w:val="none" w:sz="0" w:space="0" w:color="auto"/>
                <w:left w:val="none" w:sz="0" w:space="0" w:color="auto"/>
                <w:bottom w:val="none" w:sz="0" w:space="0" w:color="auto"/>
                <w:right w:val="none" w:sz="0" w:space="0" w:color="auto"/>
              </w:divBdr>
              <w:divsChild>
                <w:div w:id="14237938">
                  <w:marLeft w:val="0"/>
                  <w:marRight w:val="0"/>
                  <w:marTop w:val="0"/>
                  <w:marBottom w:val="0"/>
                  <w:divBdr>
                    <w:top w:val="none" w:sz="0" w:space="0" w:color="auto"/>
                    <w:left w:val="none" w:sz="0" w:space="0" w:color="auto"/>
                    <w:bottom w:val="none" w:sz="0" w:space="0" w:color="auto"/>
                    <w:right w:val="none" w:sz="0" w:space="0" w:color="auto"/>
                  </w:divBdr>
                </w:div>
              </w:divsChild>
            </w:div>
            <w:div w:id="605506186">
              <w:marLeft w:val="0"/>
              <w:marRight w:val="0"/>
              <w:marTop w:val="0"/>
              <w:marBottom w:val="0"/>
              <w:divBdr>
                <w:top w:val="none" w:sz="0" w:space="0" w:color="auto"/>
                <w:left w:val="none" w:sz="0" w:space="0" w:color="auto"/>
                <w:bottom w:val="none" w:sz="0" w:space="0" w:color="auto"/>
                <w:right w:val="none" w:sz="0" w:space="0" w:color="auto"/>
              </w:divBdr>
            </w:div>
          </w:divsChild>
        </w:div>
        <w:div w:id="354431071">
          <w:marLeft w:val="0"/>
          <w:marRight w:val="0"/>
          <w:marTop w:val="0"/>
          <w:marBottom w:val="0"/>
          <w:divBdr>
            <w:top w:val="none" w:sz="0" w:space="0" w:color="auto"/>
            <w:left w:val="none" w:sz="0" w:space="0" w:color="auto"/>
            <w:bottom w:val="none" w:sz="0" w:space="0" w:color="auto"/>
            <w:right w:val="none" w:sz="0" w:space="0" w:color="auto"/>
          </w:divBdr>
          <w:divsChild>
            <w:div w:id="228927115">
              <w:marLeft w:val="0"/>
              <w:marRight w:val="0"/>
              <w:marTop w:val="0"/>
              <w:marBottom w:val="0"/>
              <w:divBdr>
                <w:top w:val="none" w:sz="0" w:space="0" w:color="auto"/>
                <w:left w:val="none" w:sz="0" w:space="0" w:color="auto"/>
                <w:bottom w:val="none" w:sz="0" w:space="0" w:color="auto"/>
                <w:right w:val="none" w:sz="0" w:space="0" w:color="auto"/>
              </w:divBdr>
              <w:divsChild>
                <w:div w:id="866215266">
                  <w:marLeft w:val="0"/>
                  <w:marRight w:val="0"/>
                  <w:marTop w:val="0"/>
                  <w:marBottom w:val="0"/>
                  <w:divBdr>
                    <w:top w:val="none" w:sz="0" w:space="0" w:color="auto"/>
                    <w:left w:val="none" w:sz="0" w:space="0" w:color="auto"/>
                    <w:bottom w:val="none" w:sz="0" w:space="0" w:color="auto"/>
                    <w:right w:val="none" w:sz="0" w:space="0" w:color="auto"/>
                  </w:divBdr>
                </w:div>
              </w:divsChild>
            </w:div>
            <w:div w:id="999624919">
              <w:marLeft w:val="0"/>
              <w:marRight w:val="0"/>
              <w:marTop w:val="0"/>
              <w:marBottom w:val="0"/>
              <w:divBdr>
                <w:top w:val="none" w:sz="0" w:space="0" w:color="auto"/>
                <w:left w:val="none" w:sz="0" w:space="0" w:color="auto"/>
                <w:bottom w:val="none" w:sz="0" w:space="0" w:color="auto"/>
                <w:right w:val="none" w:sz="0" w:space="0" w:color="auto"/>
              </w:divBdr>
            </w:div>
          </w:divsChild>
        </w:div>
        <w:div w:id="1713536194">
          <w:marLeft w:val="0"/>
          <w:marRight w:val="0"/>
          <w:marTop w:val="0"/>
          <w:marBottom w:val="0"/>
          <w:divBdr>
            <w:top w:val="none" w:sz="0" w:space="0" w:color="auto"/>
            <w:left w:val="none" w:sz="0" w:space="0" w:color="auto"/>
            <w:bottom w:val="none" w:sz="0" w:space="0" w:color="auto"/>
            <w:right w:val="none" w:sz="0" w:space="0" w:color="auto"/>
          </w:divBdr>
          <w:divsChild>
            <w:div w:id="529799868">
              <w:marLeft w:val="0"/>
              <w:marRight w:val="0"/>
              <w:marTop w:val="0"/>
              <w:marBottom w:val="0"/>
              <w:divBdr>
                <w:top w:val="none" w:sz="0" w:space="0" w:color="auto"/>
                <w:left w:val="none" w:sz="0" w:space="0" w:color="auto"/>
                <w:bottom w:val="none" w:sz="0" w:space="0" w:color="auto"/>
                <w:right w:val="none" w:sz="0" w:space="0" w:color="auto"/>
              </w:divBdr>
              <w:divsChild>
                <w:div w:id="835151710">
                  <w:marLeft w:val="0"/>
                  <w:marRight w:val="0"/>
                  <w:marTop w:val="0"/>
                  <w:marBottom w:val="0"/>
                  <w:divBdr>
                    <w:top w:val="none" w:sz="0" w:space="0" w:color="auto"/>
                    <w:left w:val="none" w:sz="0" w:space="0" w:color="auto"/>
                    <w:bottom w:val="none" w:sz="0" w:space="0" w:color="auto"/>
                    <w:right w:val="none" w:sz="0" w:space="0" w:color="auto"/>
                  </w:divBdr>
                </w:div>
              </w:divsChild>
            </w:div>
            <w:div w:id="531457390">
              <w:marLeft w:val="0"/>
              <w:marRight w:val="0"/>
              <w:marTop w:val="0"/>
              <w:marBottom w:val="0"/>
              <w:divBdr>
                <w:top w:val="none" w:sz="0" w:space="0" w:color="auto"/>
                <w:left w:val="none" w:sz="0" w:space="0" w:color="auto"/>
                <w:bottom w:val="none" w:sz="0" w:space="0" w:color="auto"/>
                <w:right w:val="none" w:sz="0" w:space="0" w:color="auto"/>
              </w:divBdr>
            </w:div>
          </w:divsChild>
        </w:div>
        <w:div w:id="115027065">
          <w:marLeft w:val="0"/>
          <w:marRight w:val="0"/>
          <w:marTop w:val="0"/>
          <w:marBottom w:val="0"/>
          <w:divBdr>
            <w:top w:val="none" w:sz="0" w:space="0" w:color="auto"/>
            <w:left w:val="none" w:sz="0" w:space="0" w:color="auto"/>
            <w:bottom w:val="none" w:sz="0" w:space="0" w:color="auto"/>
            <w:right w:val="none" w:sz="0" w:space="0" w:color="auto"/>
          </w:divBdr>
          <w:divsChild>
            <w:div w:id="1719430283">
              <w:marLeft w:val="0"/>
              <w:marRight w:val="0"/>
              <w:marTop w:val="0"/>
              <w:marBottom w:val="0"/>
              <w:divBdr>
                <w:top w:val="none" w:sz="0" w:space="0" w:color="auto"/>
                <w:left w:val="none" w:sz="0" w:space="0" w:color="auto"/>
                <w:bottom w:val="none" w:sz="0" w:space="0" w:color="auto"/>
                <w:right w:val="none" w:sz="0" w:space="0" w:color="auto"/>
              </w:divBdr>
              <w:divsChild>
                <w:div w:id="1394694386">
                  <w:marLeft w:val="0"/>
                  <w:marRight w:val="0"/>
                  <w:marTop w:val="0"/>
                  <w:marBottom w:val="0"/>
                  <w:divBdr>
                    <w:top w:val="none" w:sz="0" w:space="0" w:color="auto"/>
                    <w:left w:val="none" w:sz="0" w:space="0" w:color="auto"/>
                    <w:bottom w:val="none" w:sz="0" w:space="0" w:color="auto"/>
                    <w:right w:val="none" w:sz="0" w:space="0" w:color="auto"/>
                  </w:divBdr>
                </w:div>
              </w:divsChild>
            </w:div>
            <w:div w:id="903569418">
              <w:marLeft w:val="0"/>
              <w:marRight w:val="0"/>
              <w:marTop w:val="0"/>
              <w:marBottom w:val="0"/>
              <w:divBdr>
                <w:top w:val="none" w:sz="0" w:space="0" w:color="auto"/>
                <w:left w:val="none" w:sz="0" w:space="0" w:color="auto"/>
                <w:bottom w:val="none" w:sz="0" w:space="0" w:color="auto"/>
                <w:right w:val="none" w:sz="0" w:space="0" w:color="auto"/>
              </w:divBdr>
            </w:div>
          </w:divsChild>
        </w:div>
        <w:div w:id="1464881241">
          <w:marLeft w:val="0"/>
          <w:marRight w:val="0"/>
          <w:marTop w:val="0"/>
          <w:marBottom w:val="0"/>
          <w:divBdr>
            <w:top w:val="none" w:sz="0" w:space="0" w:color="auto"/>
            <w:left w:val="none" w:sz="0" w:space="0" w:color="auto"/>
            <w:bottom w:val="none" w:sz="0" w:space="0" w:color="auto"/>
            <w:right w:val="none" w:sz="0" w:space="0" w:color="auto"/>
          </w:divBdr>
          <w:divsChild>
            <w:div w:id="1894347538">
              <w:marLeft w:val="0"/>
              <w:marRight w:val="0"/>
              <w:marTop w:val="0"/>
              <w:marBottom w:val="0"/>
              <w:divBdr>
                <w:top w:val="none" w:sz="0" w:space="0" w:color="auto"/>
                <w:left w:val="none" w:sz="0" w:space="0" w:color="auto"/>
                <w:bottom w:val="none" w:sz="0" w:space="0" w:color="auto"/>
                <w:right w:val="none" w:sz="0" w:space="0" w:color="auto"/>
              </w:divBdr>
              <w:divsChild>
                <w:div w:id="376929468">
                  <w:marLeft w:val="0"/>
                  <w:marRight w:val="0"/>
                  <w:marTop w:val="0"/>
                  <w:marBottom w:val="0"/>
                  <w:divBdr>
                    <w:top w:val="none" w:sz="0" w:space="0" w:color="auto"/>
                    <w:left w:val="none" w:sz="0" w:space="0" w:color="auto"/>
                    <w:bottom w:val="none" w:sz="0" w:space="0" w:color="auto"/>
                    <w:right w:val="none" w:sz="0" w:space="0" w:color="auto"/>
                  </w:divBdr>
                </w:div>
              </w:divsChild>
            </w:div>
            <w:div w:id="7602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8044">
      <w:bodyDiv w:val="1"/>
      <w:marLeft w:val="0"/>
      <w:marRight w:val="0"/>
      <w:marTop w:val="0"/>
      <w:marBottom w:val="0"/>
      <w:divBdr>
        <w:top w:val="none" w:sz="0" w:space="0" w:color="auto"/>
        <w:left w:val="none" w:sz="0" w:space="0" w:color="auto"/>
        <w:bottom w:val="none" w:sz="0" w:space="0" w:color="auto"/>
        <w:right w:val="none" w:sz="0" w:space="0" w:color="auto"/>
      </w:divBdr>
    </w:div>
    <w:div w:id="334378953">
      <w:bodyDiv w:val="1"/>
      <w:marLeft w:val="0"/>
      <w:marRight w:val="0"/>
      <w:marTop w:val="0"/>
      <w:marBottom w:val="0"/>
      <w:divBdr>
        <w:top w:val="none" w:sz="0" w:space="0" w:color="auto"/>
        <w:left w:val="none" w:sz="0" w:space="0" w:color="auto"/>
        <w:bottom w:val="none" w:sz="0" w:space="0" w:color="auto"/>
        <w:right w:val="none" w:sz="0" w:space="0" w:color="auto"/>
      </w:divBdr>
    </w:div>
    <w:div w:id="335226816">
      <w:bodyDiv w:val="1"/>
      <w:marLeft w:val="0"/>
      <w:marRight w:val="0"/>
      <w:marTop w:val="0"/>
      <w:marBottom w:val="0"/>
      <w:divBdr>
        <w:top w:val="none" w:sz="0" w:space="0" w:color="auto"/>
        <w:left w:val="none" w:sz="0" w:space="0" w:color="auto"/>
        <w:bottom w:val="none" w:sz="0" w:space="0" w:color="auto"/>
        <w:right w:val="none" w:sz="0" w:space="0" w:color="auto"/>
      </w:divBdr>
    </w:div>
    <w:div w:id="345251233">
      <w:bodyDiv w:val="1"/>
      <w:marLeft w:val="0"/>
      <w:marRight w:val="0"/>
      <w:marTop w:val="0"/>
      <w:marBottom w:val="0"/>
      <w:divBdr>
        <w:top w:val="none" w:sz="0" w:space="0" w:color="auto"/>
        <w:left w:val="none" w:sz="0" w:space="0" w:color="auto"/>
        <w:bottom w:val="none" w:sz="0" w:space="0" w:color="auto"/>
        <w:right w:val="none" w:sz="0" w:space="0" w:color="auto"/>
      </w:divBdr>
      <w:divsChild>
        <w:div w:id="849567942">
          <w:marLeft w:val="0"/>
          <w:marRight w:val="0"/>
          <w:marTop w:val="120"/>
          <w:marBottom w:val="120"/>
          <w:divBdr>
            <w:top w:val="none" w:sz="0" w:space="0" w:color="auto"/>
            <w:left w:val="none" w:sz="0" w:space="0" w:color="auto"/>
            <w:bottom w:val="none" w:sz="0" w:space="0" w:color="auto"/>
            <w:right w:val="none" w:sz="0" w:space="0" w:color="auto"/>
          </w:divBdr>
        </w:div>
        <w:div w:id="1026949408">
          <w:marLeft w:val="0"/>
          <w:marRight w:val="0"/>
          <w:marTop w:val="120"/>
          <w:marBottom w:val="120"/>
          <w:divBdr>
            <w:top w:val="none" w:sz="0" w:space="0" w:color="auto"/>
            <w:left w:val="none" w:sz="0" w:space="0" w:color="auto"/>
            <w:bottom w:val="none" w:sz="0" w:space="0" w:color="auto"/>
            <w:right w:val="none" w:sz="0" w:space="0" w:color="auto"/>
          </w:divBdr>
        </w:div>
        <w:div w:id="1049305858">
          <w:marLeft w:val="0"/>
          <w:marRight w:val="0"/>
          <w:marTop w:val="120"/>
          <w:marBottom w:val="120"/>
          <w:divBdr>
            <w:top w:val="none" w:sz="0" w:space="0" w:color="auto"/>
            <w:left w:val="none" w:sz="0" w:space="0" w:color="auto"/>
            <w:bottom w:val="none" w:sz="0" w:space="0" w:color="auto"/>
            <w:right w:val="none" w:sz="0" w:space="0" w:color="auto"/>
          </w:divBdr>
        </w:div>
        <w:div w:id="1784107164">
          <w:marLeft w:val="0"/>
          <w:marRight w:val="0"/>
          <w:marTop w:val="120"/>
          <w:marBottom w:val="120"/>
          <w:divBdr>
            <w:top w:val="none" w:sz="0" w:space="0" w:color="auto"/>
            <w:left w:val="none" w:sz="0" w:space="0" w:color="auto"/>
            <w:bottom w:val="none" w:sz="0" w:space="0" w:color="auto"/>
            <w:right w:val="none" w:sz="0" w:space="0" w:color="auto"/>
          </w:divBdr>
        </w:div>
        <w:div w:id="1831555833">
          <w:marLeft w:val="0"/>
          <w:marRight w:val="0"/>
          <w:marTop w:val="120"/>
          <w:marBottom w:val="120"/>
          <w:divBdr>
            <w:top w:val="none" w:sz="0" w:space="0" w:color="auto"/>
            <w:left w:val="none" w:sz="0" w:space="0" w:color="auto"/>
            <w:bottom w:val="none" w:sz="0" w:space="0" w:color="auto"/>
            <w:right w:val="none" w:sz="0" w:space="0" w:color="auto"/>
          </w:divBdr>
        </w:div>
      </w:divsChild>
    </w:div>
    <w:div w:id="345791617">
      <w:bodyDiv w:val="1"/>
      <w:marLeft w:val="0"/>
      <w:marRight w:val="0"/>
      <w:marTop w:val="0"/>
      <w:marBottom w:val="0"/>
      <w:divBdr>
        <w:top w:val="none" w:sz="0" w:space="0" w:color="auto"/>
        <w:left w:val="none" w:sz="0" w:space="0" w:color="auto"/>
        <w:bottom w:val="none" w:sz="0" w:space="0" w:color="auto"/>
        <w:right w:val="none" w:sz="0" w:space="0" w:color="auto"/>
      </w:divBdr>
    </w:div>
    <w:div w:id="348528476">
      <w:bodyDiv w:val="1"/>
      <w:marLeft w:val="0"/>
      <w:marRight w:val="0"/>
      <w:marTop w:val="0"/>
      <w:marBottom w:val="0"/>
      <w:divBdr>
        <w:top w:val="none" w:sz="0" w:space="0" w:color="auto"/>
        <w:left w:val="none" w:sz="0" w:space="0" w:color="auto"/>
        <w:bottom w:val="none" w:sz="0" w:space="0" w:color="auto"/>
        <w:right w:val="none" w:sz="0" w:space="0" w:color="auto"/>
      </w:divBdr>
    </w:div>
    <w:div w:id="356463981">
      <w:bodyDiv w:val="1"/>
      <w:marLeft w:val="0"/>
      <w:marRight w:val="0"/>
      <w:marTop w:val="0"/>
      <w:marBottom w:val="0"/>
      <w:divBdr>
        <w:top w:val="none" w:sz="0" w:space="0" w:color="auto"/>
        <w:left w:val="none" w:sz="0" w:space="0" w:color="auto"/>
        <w:bottom w:val="none" w:sz="0" w:space="0" w:color="auto"/>
        <w:right w:val="none" w:sz="0" w:space="0" w:color="auto"/>
      </w:divBdr>
    </w:div>
    <w:div w:id="358363424">
      <w:bodyDiv w:val="1"/>
      <w:marLeft w:val="0"/>
      <w:marRight w:val="0"/>
      <w:marTop w:val="0"/>
      <w:marBottom w:val="0"/>
      <w:divBdr>
        <w:top w:val="none" w:sz="0" w:space="0" w:color="auto"/>
        <w:left w:val="none" w:sz="0" w:space="0" w:color="auto"/>
        <w:bottom w:val="none" w:sz="0" w:space="0" w:color="auto"/>
        <w:right w:val="none" w:sz="0" w:space="0" w:color="auto"/>
      </w:divBdr>
    </w:div>
    <w:div w:id="358429938">
      <w:bodyDiv w:val="1"/>
      <w:marLeft w:val="0"/>
      <w:marRight w:val="0"/>
      <w:marTop w:val="0"/>
      <w:marBottom w:val="0"/>
      <w:divBdr>
        <w:top w:val="none" w:sz="0" w:space="0" w:color="auto"/>
        <w:left w:val="none" w:sz="0" w:space="0" w:color="auto"/>
        <w:bottom w:val="none" w:sz="0" w:space="0" w:color="auto"/>
        <w:right w:val="none" w:sz="0" w:space="0" w:color="auto"/>
      </w:divBdr>
    </w:div>
    <w:div w:id="361515217">
      <w:bodyDiv w:val="1"/>
      <w:marLeft w:val="0"/>
      <w:marRight w:val="0"/>
      <w:marTop w:val="0"/>
      <w:marBottom w:val="0"/>
      <w:divBdr>
        <w:top w:val="none" w:sz="0" w:space="0" w:color="auto"/>
        <w:left w:val="none" w:sz="0" w:space="0" w:color="auto"/>
        <w:bottom w:val="none" w:sz="0" w:space="0" w:color="auto"/>
        <w:right w:val="none" w:sz="0" w:space="0" w:color="auto"/>
      </w:divBdr>
    </w:div>
    <w:div w:id="361564635">
      <w:bodyDiv w:val="1"/>
      <w:marLeft w:val="0"/>
      <w:marRight w:val="0"/>
      <w:marTop w:val="0"/>
      <w:marBottom w:val="0"/>
      <w:divBdr>
        <w:top w:val="none" w:sz="0" w:space="0" w:color="auto"/>
        <w:left w:val="none" w:sz="0" w:space="0" w:color="auto"/>
        <w:bottom w:val="none" w:sz="0" w:space="0" w:color="auto"/>
        <w:right w:val="none" w:sz="0" w:space="0" w:color="auto"/>
      </w:divBdr>
      <w:divsChild>
        <w:div w:id="323357259">
          <w:marLeft w:val="1166"/>
          <w:marRight w:val="0"/>
          <w:marTop w:val="86"/>
          <w:marBottom w:val="0"/>
          <w:divBdr>
            <w:top w:val="none" w:sz="0" w:space="0" w:color="auto"/>
            <w:left w:val="none" w:sz="0" w:space="0" w:color="auto"/>
            <w:bottom w:val="none" w:sz="0" w:space="0" w:color="auto"/>
            <w:right w:val="none" w:sz="0" w:space="0" w:color="auto"/>
          </w:divBdr>
        </w:div>
        <w:div w:id="331370178">
          <w:marLeft w:val="1166"/>
          <w:marRight w:val="0"/>
          <w:marTop w:val="86"/>
          <w:marBottom w:val="0"/>
          <w:divBdr>
            <w:top w:val="none" w:sz="0" w:space="0" w:color="auto"/>
            <w:left w:val="none" w:sz="0" w:space="0" w:color="auto"/>
            <w:bottom w:val="none" w:sz="0" w:space="0" w:color="auto"/>
            <w:right w:val="none" w:sz="0" w:space="0" w:color="auto"/>
          </w:divBdr>
        </w:div>
        <w:div w:id="451679100">
          <w:marLeft w:val="1166"/>
          <w:marRight w:val="0"/>
          <w:marTop w:val="86"/>
          <w:marBottom w:val="0"/>
          <w:divBdr>
            <w:top w:val="none" w:sz="0" w:space="0" w:color="auto"/>
            <w:left w:val="none" w:sz="0" w:space="0" w:color="auto"/>
            <w:bottom w:val="none" w:sz="0" w:space="0" w:color="auto"/>
            <w:right w:val="none" w:sz="0" w:space="0" w:color="auto"/>
          </w:divBdr>
        </w:div>
        <w:div w:id="673652018">
          <w:marLeft w:val="547"/>
          <w:marRight w:val="0"/>
          <w:marTop w:val="96"/>
          <w:marBottom w:val="0"/>
          <w:divBdr>
            <w:top w:val="none" w:sz="0" w:space="0" w:color="auto"/>
            <w:left w:val="none" w:sz="0" w:space="0" w:color="auto"/>
            <w:bottom w:val="none" w:sz="0" w:space="0" w:color="auto"/>
            <w:right w:val="none" w:sz="0" w:space="0" w:color="auto"/>
          </w:divBdr>
        </w:div>
        <w:div w:id="695472737">
          <w:marLeft w:val="1166"/>
          <w:marRight w:val="0"/>
          <w:marTop w:val="86"/>
          <w:marBottom w:val="0"/>
          <w:divBdr>
            <w:top w:val="none" w:sz="0" w:space="0" w:color="auto"/>
            <w:left w:val="none" w:sz="0" w:space="0" w:color="auto"/>
            <w:bottom w:val="none" w:sz="0" w:space="0" w:color="auto"/>
            <w:right w:val="none" w:sz="0" w:space="0" w:color="auto"/>
          </w:divBdr>
        </w:div>
        <w:div w:id="783234048">
          <w:marLeft w:val="1166"/>
          <w:marRight w:val="0"/>
          <w:marTop w:val="86"/>
          <w:marBottom w:val="0"/>
          <w:divBdr>
            <w:top w:val="none" w:sz="0" w:space="0" w:color="auto"/>
            <w:left w:val="none" w:sz="0" w:space="0" w:color="auto"/>
            <w:bottom w:val="none" w:sz="0" w:space="0" w:color="auto"/>
            <w:right w:val="none" w:sz="0" w:space="0" w:color="auto"/>
          </w:divBdr>
        </w:div>
        <w:div w:id="1273322638">
          <w:marLeft w:val="547"/>
          <w:marRight w:val="0"/>
          <w:marTop w:val="96"/>
          <w:marBottom w:val="0"/>
          <w:divBdr>
            <w:top w:val="none" w:sz="0" w:space="0" w:color="auto"/>
            <w:left w:val="none" w:sz="0" w:space="0" w:color="auto"/>
            <w:bottom w:val="none" w:sz="0" w:space="0" w:color="auto"/>
            <w:right w:val="none" w:sz="0" w:space="0" w:color="auto"/>
          </w:divBdr>
        </w:div>
        <w:div w:id="1431314028">
          <w:marLeft w:val="1166"/>
          <w:marRight w:val="0"/>
          <w:marTop w:val="86"/>
          <w:marBottom w:val="0"/>
          <w:divBdr>
            <w:top w:val="none" w:sz="0" w:space="0" w:color="auto"/>
            <w:left w:val="none" w:sz="0" w:space="0" w:color="auto"/>
            <w:bottom w:val="none" w:sz="0" w:space="0" w:color="auto"/>
            <w:right w:val="none" w:sz="0" w:space="0" w:color="auto"/>
          </w:divBdr>
        </w:div>
        <w:div w:id="1497846743">
          <w:marLeft w:val="1166"/>
          <w:marRight w:val="0"/>
          <w:marTop w:val="86"/>
          <w:marBottom w:val="0"/>
          <w:divBdr>
            <w:top w:val="none" w:sz="0" w:space="0" w:color="auto"/>
            <w:left w:val="none" w:sz="0" w:space="0" w:color="auto"/>
            <w:bottom w:val="none" w:sz="0" w:space="0" w:color="auto"/>
            <w:right w:val="none" w:sz="0" w:space="0" w:color="auto"/>
          </w:divBdr>
        </w:div>
        <w:div w:id="1701319182">
          <w:marLeft w:val="1166"/>
          <w:marRight w:val="0"/>
          <w:marTop w:val="86"/>
          <w:marBottom w:val="0"/>
          <w:divBdr>
            <w:top w:val="none" w:sz="0" w:space="0" w:color="auto"/>
            <w:left w:val="none" w:sz="0" w:space="0" w:color="auto"/>
            <w:bottom w:val="none" w:sz="0" w:space="0" w:color="auto"/>
            <w:right w:val="none" w:sz="0" w:space="0" w:color="auto"/>
          </w:divBdr>
        </w:div>
        <w:div w:id="1907185536">
          <w:marLeft w:val="1166"/>
          <w:marRight w:val="0"/>
          <w:marTop w:val="86"/>
          <w:marBottom w:val="0"/>
          <w:divBdr>
            <w:top w:val="none" w:sz="0" w:space="0" w:color="auto"/>
            <w:left w:val="none" w:sz="0" w:space="0" w:color="auto"/>
            <w:bottom w:val="none" w:sz="0" w:space="0" w:color="auto"/>
            <w:right w:val="none" w:sz="0" w:space="0" w:color="auto"/>
          </w:divBdr>
        </w:div>
        <w:div w:id="1934825417">
          <w:marLeft w:val="1166"/>
          <w:marRight w:val="0"/>
          <w:marTop w:val="86"/>
          <w:marBottom w:val="0"/>
          <w:divBdr>
            <w:top w:val="none" w:sz="0" w:space="0" w:color="auto"/>
            <w:left w:val="none" w:sz="0" w:space="0" w:color="auto"/>
            <w:bottom w:val="none" w:sz="0" w:space="0" w:color="auto"/>
            <w:right w:val="none" w:sz="0" w:space="0" w:color="auto"/>
          </w:divBdr>
        </w:div>
        <w:div w:id="1936087576">
          <w:marLeft w:val="1166"/>
          <w:marRight w:val="0"/>
          <w:marTop w:val="86"/>
          <w:marBottom w:val="0"/>
          <w:divBdr>
            <w:top w:val="none" w:sz="0" w:space="0" w:color="auto"/>
            <w:left w:val="none" w:sz="0" w:space="0" w:color="auto"/>
            <w:bottom w:val="none" w:sz="0" w:space="0" w:color="auto"/>
            <w:right w:val="none" w:sz="0" w:space="0" w:color="auto"/>
          </w:divBdr>
        </w:div>
        <w:div w:id="2017073438">
          <w:marLeft w:val="1166"/>
          <w:marRight w:val="0"/>
          <w:marTop w:val="86"/>
          <w:marBottom w:val="0"/>
          <w:divBdr>
            <w:top w:val="none" w:sz="0" w:space="0" w:color="auto"/>
            <w:left w:val="none" w:sz="0" w:space="0" w:color="auto"/>
            <w:bottom w:val="none" w:sz="0" w:space="0" w:color="auto"/>
            <w:right w:val="none" w:sz="0" w:space="0" w:color="auto"/>
          </w:divBdr>
        </w:div>
        <w:div w:id="2073263523">
          <w:marLeft w:val="1166"/>
          <w:marRight w:val="0"/>
          <w:marTop w:val="86"/>
          <w:marBottom w:val="0"/>
          <w:divBdr>
            <w:top w:val="none" w:sz="0" w:space="0" w:color="auto"/>
            <w:left w:val="none" w:sz="0" w:space="0" w:color="auto"/>
            <w:bottom w:val="none" w:sz="0" w:space="0" w:color="auto"/>
            <w:right w:val="none" w:sz="0" w:space="0" w:color="auto"/>
          </w:divBdr>
        </w:div>
      </w:divsChild>
    </w:div>
    <w:div w:id="362480966">
      <w:bodyDiv w:val="1"/>
      <w:marLeft w:val="0"/>
      <w:marRight w:val="0"/>
      <w:marTop w:val="0"/>
      <w:marBottom w:val="0"/>
      <w:divBdr>
        <w:top w:val="none" w:sz="0" w:space="0" w:color="auto"/>
        <w:left w:val="none" w:sz="0" w:space="0" w:color="auto"/>
        <w:bottom w:val="none" w:sz="0" w:space="0" w:color="auto"/>
        <w:right w:val="none" w:sz="0" w:space="0" w:color="auto"/>
      </w:divBdr>
    </w:div>
    <w:div w:id="362706268">
      <w:bodyDiv w:val="1"/>
      <w:marLeft w:val="0"/>
      <w:marRight w:val="0"/>
      <w:marTop w:val="0"/>
      <w:marBottom w:val="0"/>
      <w:divBdr>
        <w:top w:val="none" w:sz="0" w:space="0" w:color="auto"/>
        <w:left w:val="none" w:sz="0" w:space="0" w:color="auto"/>
        <w:bottom w:val="none" w:sz="0" w:space="0" w:color="auto"/>
        <w:right w:val="none" w:sz="0" w:space="0" w:color="auto"/>
      </w:divBdr>
    </w:div>
    <w:div w:id="365259881">
      <w:bodyDiv w:val="1"/>
      <w:marLeft w:val="0"/>
      <w:marRight w:val="0"/>
      <w:marTop w:val="0"/>
      <w:marBottom w:val="0"/>
      <w:divBdr>
        <w:top w:val="none" w:sz="0" w:space="0" w:color="auto"/>
        <w:left w:val="none" w:sz="0" w:space="0" w:color="auto"/>
        <w:bottom w:val="none" w:sz="0" w:space="0" w:color="auto"/>
        <w:right w:val="none" w:sz="0" w:space="0" w:color="auto"/>
      </w:divBdr>
    </w:div>
    <w:div w:id="365376381">
      <w:bodyDiv w:val="1"/>
      <w:marLeft w:val="0"/>
      <w:marRight w:val="0"/>
      <w:marTop w:val="0"/>
      <w:marBottom w:val="0"/>
      <w:divBdr>
        <w:top w:val="none" w:sz="0" w:space="0" w:color="auto"/>
        <w:left w:val="none" w:sz="0" w:space="0" w:color="auto"/>
        <w:bottom w:val="none" w:sz="0" w:space="0" w:color="auto"/>
        <w:right w:val="none" w:sz="0" w:space="0" w:color="auto"/>
      </w:divBdr>
      <w:divsChild>
        <w:div w:id="517620219">
          <w:marLeft w:val="1166"/>
          <w:marRight w:val="0"/>
          <w:marTop w:val="0"/>
          <w:marBottom w:val="0"/>
          <w:divBdr>
            <w:top w:val="none" w:sz="0" w:space="0" w:color="auto"/>
            <w:left w:val="none" w:sz="0" w:space="0" w:color="auto"/>
            <w:bottom w:val="none" w:sz="0" w:space="0" w:color="auto"/>
            <w:right w:val="none" w:sz="0" w:space="0" w:color="auto"/>
          </w:divBdr>
        </w:div>
        <w:div w:id="518618928">
          <w:marLeft w:val="547"/>
          <w:marRight w:val="0"/>
          <w:marTop w:val="0"/>
          <w:marBottom w:val="0"/>
          <w:divBdr>
            <w:top w:val="none" w:sz="0" w:space="0" w:color="auto"/>
            <w:left w:val="none" w:sz="0" w:space="0" w:color="auto"/>
            <w:bottom w:val="none" w:sz="0" w:space="0" w:color="auto"/>
            <w:right w:val="none" w:sz="0" w:space="0" w:color="auto"/>
          </w:divBdr>
        </w:div>
        <w:div w:id="1116867218">
          <w:marLeft w:val="547"/>
          <w:marRight w:val="0"/>
          <w:marTop w:val="0"/>
          <w:marBottom w:val="0"/>
          <w:divBdr>
            <w:top w:val="none" w:sz="0" w:space="0" w:color="auto"/>
            <w:left w:val="none" w:sz="0" w:space="0" w:color="auto"/>
            <w:bottom w:val="none" w:sz="0" w:space="0" w:color="auto"/>
            <w:right w:val="none" w:sz="0" w:space="0" w:color="auto"/>
          </w:divBdr>
        </w:div>
        <w:div w:id="1207641259">
          <w:marLeft w:val="547"/>
          <w:marRight w:val="0"/>
          <w:marTop w:val="0"/>
          <w:marBottom w:val="0"/>
          <w:divBdr>
            <w:top w:val="none" w:sz="0" w:space="0" w:color="auto"/>
            <w:left w:val="none" w:sz="0" w:space="0" w:color="auto"/>
            <w:bottom w:val="none" w:sz="0" w:space="0" w:color="auto"/>
            <w:right w:val="none" w:sz="0" w:space="0" w:color="auto"/>
          </w:divBdr>
        </w:div>
        <w:div w:id="1411733836">
          <w:marLeft w:val="547"/>
          <w:marRight w:val="0"/>
          <w:marTop w:val="0"/>
          <w:marBottom w:val="0"/>
          <w:divBdr>
            <w:top w:val="none" w:sz="0" w:space="0" w:color="auto"/>
            <w:left w:val="none" w:sz="0" w:space="0" w:color="auto"/>
            <w:bottom w:val="none" w:sz="0" w:space="0" w:color="auto"/>
            <w:right w:val="none" w:sz="0" w:space="0" w:color="auto"/>
          </w:divBdr>
        </w:div>
        <w:div w:id="1445418898">
          <w:marLeft w:val="547"/>
          <w:marRight w:val="0"/>
          <w:marTop w:val="0"/>
          <w:marBottom w:val="0"/>
          <w:divBdr>
            <w:top w:val="none" w:sz="0" w:space="0" w:color="auto"/>
            <w:left w:val="none" w:sz="0" w:space="0" w:color="auto"/>
            <w:bottom w:val="none" w:sz="0" w:space="0" w:color="auto"/>
            <w:right w:val="none" w:sz="0" w:space="0" w:color="auto"/>
          </w:divBdr>
        </w:div>
        <w:div w:id="1643775875">
          <w:marLeft w:val="547"/>
          <w:marRight w:val="0"/>
          <w:marTop w:val="0"/>
          <w:marBottom w:val="0"/>
          <w:divBdr>
            <w:top w:val="none" w:sz="0" w:space="0" w:color="auto"/>
            <w:left w:val="none" w:sz="0" w:space="0" w:color="auto"/>
            <w:bottom w:val="none" w:sz="0" w:space="0" w:color="auto"/>
            <w:right w:val="none" w:sz="0" w:space="0" w:color="auto"/>
          </w:divBdr>
        </w:div>
        <w:div w:id="2048406173">
          <w:marLeft w:val="1166"/>
          <w:marRight w:val="0"/>
          <w:marTop w:val="0"/>
          <w:marBottom w:val="0"/>
          <w:divBdr>
            <w:top w:val="none" w:sz="0" w:space="0" w:color="auto"/>
            <w:left w:val="none" w:sz="0" w:space="0" w:color="auto"/>
            <w:bottom w:val="none" w:sz="0" w:space="0" w:color="auto"/>
            <w:right w:val="none" w:sz="0" w:space="0" w:color="auto"/>
          </w:divBdr>
        </w:div>
      </w:divsChild>
    </w:div>
    <w:div w:id="366834065">
      <w:bodyDiv w:val="1"/>
      <w:marLeft w:val="0"/>
      <w:marRight w:val="0"/>
      <w:marTop w:val="0"/>
      <w:marBottom w:val="0"/>
      <w:divBdr>
        <w:top w:val="none" w:sz="0" w:space="0" w:color="auto"/>
        <w:left w:val="none" w:sz="0" w:space="0" w:color="auto"/>
        <w:bottom w:val="none" w:sz="0" w:space="0" w:color="auto"/>
        <w:right w:val="none" w:sz="0" w:space="0" w:color="auto"/>
      </w:divBdr>
    </w:div>
    <w:div w:id="370346224">
      <w:bodyDiv w:val="1"/>
      <w:marLeft w:val="0"/>
      <w:marRight w:val="0"/>
      <w:marTop w:val="0"/>
      <w:marBottom w:val="0"/>
      <w:divBdr>
        <w:top w:val="none" w:sz="0" w:space="0" w:color="auto"/>
        <w:left w:val="none" w:sz="0" w:space="0" w:color="auto"/>
        <w:bottom w:val="none" w:sz="0" w:space="0" w:color="auto"/>
        <w:right w:val="none" w:sz="0" w:space="0" w:color="auto"/>
      </w:divBdr>
    </w:div>
    <w:div w:id="370880277">
      <w:bodyDiv w:val="1"/>
      <w:marLeft w:val="0"/>
      <w:marRight w:val="0"/>
      <w:marTop w:val="0"/>
      <w:marBottom w:val="0"/>
      <w:divBdr>
        <w:top w:val="none" w:sz="0" w:space="0" w:color="auto"/>
        <w:left w:val="none" w:sz="0" w:space="0" w:color="auto"/>
        <w:bottom w:val="none" w:sz="0" w:space="0" w:color="auto"/>
        <w:right w:val="none" w:sz="0" w:space="0" w:color="auto"/>
      </w:divBdr>
    </w:div>
    <w:div w:id="371535964">
      <w:bodyDiv w:val="1"/>
      <w:marLeft w:val="0"/>
      <w:marRight w:val="0"/>
      <w:marTop w:val="0"/>
      <w:marBottom w:val="0"/>
      <w:divBdr>
        <w:top w:val="none" w:sz="0" w:space="0" w:color="auto"/>
        <w:left w:val="none" w:sz="0" w:space="0" w:color="auto"/>
        <w:bottom w:val="none" w:sz="0" w:space="0" w:color="auto"/>
        <w:right w:val="none" w:sz="0" w:space="0" w:color="auto"/>
      </w:divBdr>
    </w:div>
    <w:div w:id="378817945">
      <w:bodyDiv w:val="1"/>
      <w:marLeft w:val="0"/>
      <w:marRight w:val="0"/>
      <w:marTop w:val="0"/>
      <w:marBottom w:val="0"/>
      <w:divBdr>
        <w:top w:val="none" w:sz="0" w:space="0" w:color="auto"/>
        <w:left w:val="none" w:sz="0" w:space="0" w:color="auto"/>
        <w:bottom w:val="none" w:sz="0" w:space="0" w:color="auto"/>
        <w:right w:val="none" w:sz="0" w:space="0" w:color="auto"/>
      </w:divBdr>
      <w:divsChild>
        <w:div w:id="1191869353">
          <w:marLeft w:val="0"/>
          <w:marRight w:val="0"/>
          <w:marTop w:val="0"/>
          <w:marBottom w:val="0"/>
          <w:divBdr>
            <w:top w:val="none" w:sz="0" w:space="0" w:color="auto"/>
            <w:left w:val="none" w:sz="0" w:space="0" w:color="auto"/>
            <w:bottom w:val="none" w:sz="0" w:space="0" w:color="auto"/>
            <w:right w:val="none" w:sz="0" w:space="0" w:color="auto"/>
          </w:divBdr>
          <w:divsChild>
            <w:div w:id="2021661695">
              <w:marLeft w:val="0"/>
              <w:marRight w:val="0"/>
              <w:marTop w:val="0"/>
              <w:marBottom w:val="0"/>
              <w:divBdr>
                <w:top w:val="none" w:sz="0" w:space="0" w:color="auto"/>
                <w:left w:val="none" w:sz="0" w:space="0" w:color="auto"/>
                <w:bottom w:val="none" w:sz="0" w:space="0" w:color="auto"/>
                <w:right w:val="none" w:sz="0" w:space="0" w:color="auto"/>
              </w:divBdr>
              <w:divsChild>
                <w:div w:id="2036222671">
                  <w:marLeft w:val="0"/>
                  <w:marRight w:val="0"/>
                  <w:marTop w:val="0"/>
                  <w:marBottom w:val="0"/>
                  <w:divBdr>
                    <w:top w:val="none" w:sz="0" w:space="0" w:color="auto"/>
                    <w:left w:val="none" w:sz="0" w:space="0" w:color="auto"/>
                    <w:bottom w:val="none" w:sz="0" w:space="0" w:color="auto"/>
                    <w:right w:val="none" w:sz="0" w:space="0" w:color="auto"/>
                  </w:divBdr>
                </w:div>
              </w:divsChild>
            </w:div>
            <w:div w:id="591936031">
              <w:marLeft w:val="0"/>
              <w:marRight w:val="0"/>
              <w:marTop w:val="0"/>
              <w:marBottom w:val="0"/>
              <w:divBdr>
                <w:top w:val="none" w:sz="0" w:space="0" w:color="auto"/>
                <w:left w:val="none" w:sz="0" w:space="0" w:color="auto"/>
                <w:bottom w:val="none" w:sz="0" w:space="0" w:color="auto"/>
                <w:right w:val="none" w:sz="0" w:space="0" w:color="auto"/>
              </w:divBdr>
            </w:div>
          </w:divsChild>
        </w:div>
        <w:div w:id="769198723">
          <w:marLeft w:val="0"/>
          <w:marRight w:val="0"/>
          <w:marTop w:val="0"/>
          <w:marBottom w:val="0"/>
          <w:divBdr>
            <w:top w:val="none" w:sz="0" w:space="0" w:color="auto"/>
            <w:left w:val="none" w:sz="0" w:space="0" w:color="auto"/>
            <w:bottom w:val="none" w:sz="0" w:space="0" w:color="auto"/>
            <w:right w:val="none" w:sz="0" w:space="0" w:color="auto"/>
          </w:divBdr>
          <w:divsChild>
            <w:div w:id="1030035771">
              <w:marLeft w:val="0"/>
              <w:marRight w:val="0"/>
              <w:marTop w:val="0"/>
              <w:marBottom w:val="0"/>
              <w:divBdr>
                <w:top w:val="none" w:sz="0" w:space="0" w:color="auto"/>
                <w:left w:val="none" w:sz="0" w:space="0" w:color="auto"/>
                <w:bottom w:val="none" w:sz="0" w:space="0" w:color="auto"/>
                <w:right w:val="none" w:sz="0" w:space="0" w:color="auto"/>
              </w:divBdr>
              <w:divsChild>
                <w:div w:id="1575892013">
                  <w:marLeft w:val="0"/>
                  <w:marRight w:val="0"/>
                  <w:marTop w:val="0"/>
                  <w:marBottom w:val="0"/>
                  <w:divBdr>
                    <w:top w:val="none" w:sz="0" w:space="0" w:color="auto"/>
                    <w:left w:val="none" w:sz="0" w:space="0" w:color="auto"/>
                    <w:bottom w:val="none" w:sz="0" w:space="0" w:color="auto"/>
                    <w:right w:val="none" w:sz="0" w:space="0" w:color="auto"/>
                  </w:divBdr>
                </w:div>
              </w:divsChild>
            </w:div>
            <w:div w:id="1914123325">
              <w:marLeft w:val="0"/>
              <w:marRight w:val="0"/>
              <w:marTop w:val="0"/>
              <w:marBottom w:val="0"/>
              <w:divBdr>
                <w:top w:val="none" w:sz="0" w:space="0" w:color="auto"/>
                <w:left w:val="none" w:sz="0" w:space="0" w:color="auto"/>
                <w:bottom w:val="none" w:sz="0" w:space="0" w:color="auto"/>
                <w:right w:val="none" w:sz="0" w:space="0" w:color="auto"/>
              </w:divBdr>
            </w:div>
          </w:divsChild>
        </w:div>
        <w:div w:id="1487476341">
          <w:marLeft w:val="0"/>
          <w:marRight w:val="0"/>
          <w:marTop w:val="0"/>
          <w:marBottom w:val="0"/>
          <w:divBdr>
            <w:top w:val="none" w:sz="0" w:space="0" w:color="auto"/>
            <w:left w:val="none" w:sz="0" w:space="0" w:color="auto"/>
            <w:bottom w:val="none" w:sz="0" w:space="0" w:color="auto"/>
            <w:right w:val="none" w:sz="0" w:space="0" w:color="auto"/>
          </w:divBdr>
          <w:divsChild>
            <w:div w:id="1521117976">
              <w:marLeft w:val="0"/>
              <w:marRight w:val="0"/>
              <w:marTop w:val="0"/>
              <w:marBottom w:val="0"/>
              <w:divBdr>
                <w:top w:val="none" w:sz="0" w:space="0" w:color="auto"/>
                <w:left w:val="none" w:sz="0" w:space="0" w:color="auto"/>
                <w:bottom w:val="none" w:sz="0" w:space="0" w:color="auto"/>
                <w:right w:val="none" w:sz="0" w:space="0" w:color="auto"/>
              </w:divBdr>
              <w:divsChild>
                <w:div w:id="1243685336">
                  <w:marLeft w:val="0"/>
                  <w:marRight w:val="0"/>
                  <w:marTop w:val="0"/>
                  <w:marBottom w:val="0"/>
                  <w:divBdr>
                    <w:top w:val="none" w:sz="0" w:space="0" w:color="auto"/>
                    <w:left w:val="none" w:sz="0" w:space="0" w:color="auto"/>
                    <w:bottom w:val="none" w:sz="0" w:space="0" w:color="auto"/>
                    <w:right w:val="none" w:sz="0" w:space="0" w:color="auto"/>
                  </w:divBdr>
                </w:div>
              </w:divsChild>
            </w:div>
            <w:div w:id="670720956">
              <w:marLeft w:val="0"/>
              <w:marRight w:val="0"/>
              <w:marTop w:val="0"/>
              <w:marBottom w:val="0"/>
              <w:divBdr>
                <w:top w:val="none" w:sz="0" w:space="0" w:color="auto"/>
                <w:left w:val="none" w:sz="0" w:space="0" w:color="auto"/>
                <w:bottom w:val="none" w:sz="0" w:space="0" w:color="auto"/>
                <w:right w:val="none" w:sz="0" w:space="0" w:color="auto"/>
              </w:divBdr>
            </w:div>
          </w:divsChild>
        </w:div>
        <w:div w:id="175654016">
          <w:marLeft w:val="0"/>
          <w:marRight w:val="0"/>
          <w:marTop w:val="0"/>
          <w:marBottom w:val="0"/>
          <w:divBdr>
            <w:top w:val="none" w:sz="0" w:space="0" w:color="auto"/>
            <w:left w:val="none" w:sz="0" w:space="0" w:color="auto"/>
            <w:bottom w:val="none" w:sz="0" w:space="0" w:color="auto"/>
            <w:right w:val="none" w:sz="0" w:space="0" w:color="auto"/>
          </w:divBdr>
          <w:divsChild>
            <w:div w:id="609045258">
              <w:marLeft w:val="0"/>
              <w:marRight w:val="0"/>
              <w:marTop w:val="0"/>
              <w:marBottom w:val="0"/>
              <w:divBdr>
                <w:top w:val="none" w:sz="0" w:space="0" w:color="auto"/>
                <w:left w:val="none" w:sz="0" w:space="0" w:color="auto"/>
                <w:bottom w:val="none" w:sz="0" w:space="0" w:color="auto"/>
                <w:right w:val="none" w:sz="0" w:space="0" w:color="auto"/>
              </w:divBdr>
              <w:divsChild>
                <w:div w:id="304554184">
                  <w:marLeft w:val="0"/>
                  <w:marRight w:val="0"/>
                  <w:marTop w:val="0"/>
                  <w:marBottom w:val="0"/>
                  <w:divBdr>
                    <w:top w:val="none" w:sz="0" w:space="0" w:color="auto"/>
                    <w:left w:val="none" w:sz="0" w:space="0" w:color="auto"/>
                    <w:bottom w:val="none" w:sz="0" w:space="0" w:color="auto"/>
                    <w:right w:val="none" w:sz="0" w:space="0" w:color="auto"/>
                  </w:divBdr>
                </w:div>
              </w:divsChild>
            </w:div>
            <w:div w:id="1426028679">
              <w:marLeft w:val="0"/>
              <w:marRight w:val="0"/>
              <w:marTop w:val="0"/>
              <w:marBottom w:val="0"/>
              <w:divBdr>
                <w:top w:val="none" w:sz="0" w:space="0" w:color="auto"/>
                <w:left w:val="none" w:sz="0" w:space="0" w:color="auto"/>
                <w:bottom w:val="none" w:sz="0" w:space="0" w:color="auto"/>
                <w:right w:val="none" w:sz="0" w:space="0" w:color="auto"/>
              </w:divBdr>
            </w:div>
          </w:divsChild>
        </w:div>
        <w:div w:id="387798603">
          <w:marLeft w:val="0"/>
          <w:marRight w:val="0"/>
          <w:marTop w:val="0"/>
          <w:marBottom w:val="0"/>
          <w:divBdr>
            <w:top w:val="none" w:sz="0" w:space="0" w:color="auto"/>
            <w:left w:val="none" w:sz="0" w:space="0" w:color="auto"/>
            <w:bottom w:val="none" w:sz="0" w:space="0" w:color="auto"/>
            <w:right w:val="none" w:sz="0" w:space="0" w:color="auto"/>
          </w:divBdr>
          <w:divsChild>
            <w:div w:id="71632152">
              <w:marLeft w:val="0"/>
              <w:marRight w:val="0"/>
              <w:marTop w:val="0"/>
              <w:marBottom w:val="0"/>
              <w:divBdr>
                <w:top w:val="none" w:sz="0" w:space="0" w:color="auto"/>
                <w:left w:val="none" w:sz="0" w:space="0" w:color="auto"/>
                <w:bottom w:val="none" w:sz="0" w:space="0" w:color="auto"/>
                <w:right w:val="none" w:sz="0" w:space="0" w:color="auto"/>
              </w:divBdr>
              <w:divsChild>
                <w:div w:id="1913155822">
                  <w:marLeft w:val="0"/>
                  <w:marRight w:val="0"/>
                  <w:marTop w:val="0"/>
                  <w:marBottom w:val="0"/>
                  <w:divBdr>
                    <w:top w:val="none" w:sz="0" w:space="0" w:color="auto"/>
                    <w:left w:val="none" w:sz="0" w:space="0" w:color="auto"/>
                    <w:bottom w:val="none" w:sz="0" w:space="0" w:color="auto"/>
                    <w:right w:val="none" w:sz="0" w:space="0" w:color="auto"/>
                  </w:divBdr>
                </w:div>
              </w:divsChild>
            </w:div>
            <w:div w:id="1847280338">
              <w:marLeft w:val="0"/>
              <w:marRight w:val="0"/>
              <w:marTop w:val="0"/>
              <w:marBottom w:val="0"/>
              <w:divBdr>
                <w:top w:val="none" w:sz="0" w:space="0" w:color="auto"/>
                <w:left w:val="none" w:sz="0" w:space="0" w:color="auto"/>
                <w:bottom w:val="none" w:sz="0" w:space="0" w:color="auto"/>
                <w:right w:val="none" w:sz="0" w:space="0" w:color="auto"/>
              </w:divBdr>
            </w:div>
          </w:divsChild>
        </w:div>
        <w:div w:id="1370060893">
          <w:marLeft w:val="0"/>
          <w:marRight w:val="0"/>
          <w:marTop w:val="0"/>
          <w:marBottom w:val="0"/>
          <w:divBdr>
            <w:top w:val="none" w:sz="0" w:space="0" w:color="auto"/>
            <w:left w:val="none" w:sz="0" w:space="0" w:color="auto"/>
            <w:bottom w:val="none" w:sz="0" w:space="0" w:color="auto"/>
            <w:right w:val="none" w:sz="0" w:space="0" w:color="auto"/>
          </w:divBdr>
          <w:divsChild>
            <w:div w:id="9569164">
              <w:marLeft w:val="0"/>
              <w:marRight w:val="0"/>
              <w:marTop w:val="0"/>
              <w:marBottom w:val="0"/>
              <w:divBdr>
                <w:top w:val="none" w:sz="0" w:space="0" w:color="auto"/>
                <w:left w:val="none" w:sz="0" w:space="0" w:color="auto"/>
                <w:bottom w:val="none" w:sz="0" w:space="0" w:color="auto"/>
                <w:right w:val="none" w:sz="0" w:space="0" w:color="auto"/>
              </w:divBdr>
              <w:divsChild>
                <w:div w:id="744644064">
                  <w:marLeft w:val="0"/>
                  <w:marRight w:val="0"/>
                  <w:marTop w:val="0"/>
                  <w:marBottom w:val="0"/>
                  <w:divBdr>
                    <w:top w:val="none" w:sz="0" w:space="0" w:color="auto"/>
                    <w:left w:val="none" w:sz="0" w:space="0" w:color="auto"/>
                    <w:bottom w:val="none" w:sz="0" w:space="0" w:color="auto"/>
                    <w:right w:val="none" w:sz="0" w:space="0" w:color="auto"/>
                  </w:divBdr>
                </w:div>
              </w:divsChild>
            </w:div>
            <w:div w:id="278997908">
              <w:marLeft w:val="0"/>
              <w:marRight w:val="0"/>
              <w:marTop w:val="0"/>
              <w:marBottom w:val="0"/>
              <w:divBdr>
                <w:top w:val="none" w:sz="0" w:space="0" w:color="auto"/>
                <w:left w:val="none" w:sz="0" w:space="0" w:color="auto"/>
                <w:bottom w:val="none" w:sz="0" w:space="0" w:color="auto"/>
                <w:right w:val="none" w:sz="0" w:space="0" w:color="auto"/>
              </w:divBdr>
            </w:div>
          </w:divsChild>
        </w:div>
        <w:div w:id="2131119209">
          <w:marLeft w:val="0"/>
          <w:marRight w:val="0"/>
          <w:marTop w:val="0"/>
          <w:marBottom w:val="0"/>
          <w:divBdr>
            <w:top w:val="none" w:sz="0" w:space="0" w:color="auto"/>
            <w:left w:val="none" w:sz="0" w:space="0" w:color="auto"/>
            <w:bottom w:val="none" w:sz="0" w:space="0" w:color="auto"/>
            <w:right w:val="none" w:sz="0" w:space="0" w:color="auto"/>
          </w:divBdr>
          <w:divsChild>
            <w:div w:id="2092072417">
              <w:marLeft w:val="0"/>
              <w:marRight w:val="0"/>
              <w:marTop w:val="0"/>
              <w:marBottom w:val="0"/>
              <w:divBdr>
                <w:top w:val="none" w:sz="0" w:space="0" w:color="auto"/>
                <w:left w:val="none" w:sz="0" w:space="0" w:color="auto"/>
                <w:bottom w:val="none" w:sz="0" w:space="0" w:color="auto"/>
                <w:right w:val="none" w:sz="0" w:space="0" w:color="auto"/>
              </w:divBdr>
              <w:divsChild>
                <w:div w:id="866676290">
                  <w:marLeft w:val="0"/>
                  <w:marRight w:val="0"/>
                  <w:marTop w:val="0"/>
                  <w:marBottom w:val="0"/>
                  <w:divBdr>
                    <w:top w:val="none" w:sz="0" w:space="0" w:color="auto"/>
                    <w:left w:val="none" w:sz="0" w:space="0" w:color="auto"/>
                    <w:bottom w:val="none" w:sz="0" w:space="0" w:color="auto"/>
                    <w:right w:val="none" w:sz="0" w:space="0" w:color="auto"/>
                  </w:divBdr>
                </w:div>
              </w:divsChild>
            </w:div>
            <w:div w:id="1139884927">
              <w:marLeft w:val="0"/>
              <w:marRight w:val="0"/>
              <w:marTop w:val="0"/>
              <w:marBottom w:val="0"/>
              <w:divBdr>
                <w:top w:val="none" w:sz="0" w:space="0" w:color="auto"/>
                <w:left w:val="none" w:sz="0" w:space="0" w:color="auto"/>
                <w:bottom w:val="none" w:sz="0" w:space="0" w:color="auto"/>
                <w:right w:val="none" w:sz="0" w:space="0" w:color="auto"/>
              </w:divBdr>
            </w:div>
          </w:divsChild>
        </w:div>
        <w:div w:id="1264220770">
          <w:marLeft w:val="0"/>
          <w:marRight w:val="0"/>
          <w:marTop w:val="0"/>
          <w:marBottom w:val="0"/>
          <w:divBdr>
            <w:top w:val="none" w:sz="0" w:space="0" w:color="auto"/>
            <w:left w:val="none" w:sz="0" w:space="0" w:color="auto"/>
            <w:bottom w:val="none" w:sz="0" w:space="0" w:color="auto"/>
            <w:right w:val="none" w:sz="0" w:space="0" w:color="auto"/>
          </w:divBdr>
          <w:divsChild>
            <w:div w:id="1469738154">
              <w:marLeft w:val="0"/>
              <w:marRight w:val="0"/>
              <w:marTop w:val="0"/>
              <w:marBottom w:val="0"/>
              <w:divBdr>
                <w:top w:val="none" w:sz="0" w:space="0" w:color="auto"/>
                <w:left w:val="none" w:sz="0" w:space="0" w:color="auto"/>
                <w:bottom w:val="none" w:sz="0" w:space="0" w:color="auto"/>
                <w:right w:val="none" w:sz="0" w:space="0" w:color="auto"/>
              </w:divBdr>
              <w:divsChild>
                <w:div w:id="2027822805">
                  <w:marLeft w:val="0"/>
                  <w:marRight w:val="0"/>
                  <w:marTop w:val="0"/>
                  <w:marBottom w:val="0"/>
                  <w:divBdr>
                    <w:top w:val="none" w:sz="0" w:space="0" w:color="auto"/>
                    <w:left w:val="none" w:sz="0" w:space="0" w:color="auto"/>
                    <w:bottom w:val="none" w:sz="0" w:space="0" w:color="auto"/>
                    <w:right w:val="none" w:sz="0" w:space="0" w:color="auto"/>
                  </w:divBdr>
                </w:div>
              </w:divsChild>
            </w:div>
            <w:div w:id="1716157410">
              <w:marLeft w:val="0"/>
              <w:marRight w:val="0"/>
              <w:marTop w:val="0"/>
              <w:marBottom w:val="0"/>
              <w:divBdr>
                <w:top w:val="none" w:sz="0" w:space="0" w:color="auto"/>
                <w:left w:val="none" w:sz="0" w:space="0" w:color="auto"/>
                <w:bottom w:val="none" w:sz="0" w:space="0" w:color="auto"/>
                <w:right w:val="none" w:sz="0" w:space="0" w:color="auto"/>
              </w:divBdr>
            </w:div>
          </w:divsChild>
        </w:div>
        <w:div w:id="1682662103">
          <w:marLeft w:val="0"/>
          <w:marRight w:val="0"/>
          <w:marTop w:val="0"/>
          <w:marBottom w:val="0"/>
          <w:divBdr>
            <w:top w:val="none" w:sz="0" w:space="0" w:color="auto"/>
            <w:left w:val="none" w:sz="0" w:space="0" w:color="auto"/>
            <w:bottom w:val="none" w:sz="0" w:space="0" w:color="auto"/>
            <w:right w:val="none" w:sz="0" w:space="0" w:color="auto"/>
          </w:divBdr>
          <w:divsChild>
            <w:div w:id="1890190517">
              <w:marLeft w:val="0"/>
              <w:marRight w:val="0"/>
              <w:marTop w:val="0"/>
              <w:marBottom w:val="0"/>
              <w:divBdr>
                <w:top w:val="none" w:sz="0" w:space="0" w:color="auto"/>
                <w:left w:val="none" w:sz="0" w:space="0" w:color="auto"/>
                <w:bottom w:val="none" w:sz="0" w:space="0" w:color="auto"/>
                <w:right w:val="none" w:sz="0" w:space="0" w:color="auto"/>
              </w:divBdr>
              <w:divsChild>
                <w:div w:id="764306872">
                  <w:marLeft w:val="0"/>
                  <w:marRight w:val="0"/>
                  <w:marTop w:val="0"/>
                  <w:marBottom w:val="0"/>
                  <w:divBdr>
                    <w:top w:val="none" w:sz="0" w:space="0" w:color="auto"/>
                    <w:left w:val="none" w:sz="0" w:space="0" w:color="auto"/>
                    <w:bottom w:val="none" w:sz="0" w:space="0" w:color="auto"/>
                    <w:right w:val="none" w:sz="0" w:space="0" w:color="auto"/>
                  </w:divBdr>
                </w:div>
              </w:divsChild>
            </w:div>
            <w:div w:id="663167501">
              <w:marLeft w:val="0"/>
              <w:marRight w:val="0"/>
              <w:marTop w:val="0"/>
              <w:marBottom w:val="0"/>
              <w:divBdr>
                <w:top w:val="none" w:sz="0" w:space="0" w:color="auto"/>
                <w:left w:val="none" w:sz="0" w:space="0" w:color="auto"/>
                <w:bottom w:val="none" w:sz="0" w:space="0" w:color="auto"/>
                <w:right w:val="none" w:sz="0" w:space="0" w:color="auto"/>
              </w:divBdr>
            </w:div>
          </w:divsChild>
        </w:div>
        <w:div w:id="1240678216">
          <w:marLeft w:val="0"/>
          <w:marRight w:val="0"/>
          <w:marTop w:val="0"/>
          <w:marBottom w:val="0"/>
          <w:divBdr>
            <w:top w:val="none" w:sz="0" w:space="0" w:color="auto"/>
            <w:left w:val="none" w:sz="0" w:space="0" w:color="auto"/>
            <w:bottom w:val="none" w:sz="0" w:space="0" w:color="auto"/>
            <w:right w:val="none" w:sz="0" w:space="0" w:color="auto"/>
          </w:divBdr>
          <w:divsChild>
            <w:div w:id="2103914094">
              <w:marLeft w:val="0"/>
              <w:marRight w:val="0"/>
              <w:marTop w:val="0"/>
              <w:marBottom w:val="0"/>
              <w:divBdr>
                <w:top w:val="none" w:sz="0" w:space="0" w:color="auto"/>
                <w:left w:val="none" w:sz="0" w:space="0" w:color="auto"/>
                <w:bottom w:val="none" w:sz="0" w:space="0" w:color="auto"/>
                <w:right w:val="none" w:sz="0" w:space="0" w:color="auto"/>
              </w:divBdr>
              <w:divsChild>
                <w:div w:id="422800208">
                  <w:marLeft w:val="0"/>
                  <w:marRight w:val="0"/>
                  <w:marTop w:val="0"/>
                  <w:marBottom w:val="0"/>
                  <w:divBdr>
                    <w:top w:val="none" w:sz="0" w:space="0" w:color="auto"/>
                    <w:left w:val="none" w:sz="0" w:space="0" w:color="auto"/>
                    <w:bottom w:val="none" w:sz="0" w:space="0" w:color="auto"/>
                    <w:right w:val="none" w:sz="0" w:space="0" w:color="auto"/>
                  </w:divBdr>
                </w:div>
              </w:divsChild>
            </w:div>
            <w:div w:id="1442142937">
              <w:marLeft w:val="0"/>
              <w:marRight w:val="0"/>
              <w:marTop w:val="0"/>
              <w:marBottom w:val="0"/>
              <w:divBdr>
                <w:top w:val="none" w:sz="0" w:space="0" w:color="auto"/>
                <w:left w:val="none" w:sz="0" w:space="0" w:color="auto"/>
                <w:bottom w:val="none" w:sz="0" w:space="0" w:color="auto"/>
                <w:right w:val="none" w:sz="0" w:space="0" w:color="auto"/>
              </w:divBdr>
            </w:div>
          </w:divsChild>
        </w:div>
        <w:div w:id="1034504436">
          <w:marLeft w:val="0"/>
          <w:marRight w:val="0"/>
          <w:marTop w:val="0"/>
          <w:marBottom w:val="0"/>
          <w:divBdr>
            <w:top w:val="none" w:sz="0" w:space="0" w:color="auto"/>
            <w:left w:val="none" w:sz="0" w:space="0" w:color="auto"/>
            <w:bottom w:val="none" w:sz="0" w:space="0" w:color="auto"/>
            <w:right w:val="none" w:sz="0" w:space="0" w:color="auto"/>
          </w:divBdr>
          <w:divsChild>
            <w:div w:id="651761120">
              <w:marLeft w:val="0"/>
              <w:marRight w:val="0"/>
              <w:marTop w:val="0"/>
              <w:marBottom w:val="0"/>
              <w:divBdr>
                <w:top w:val="none" w:sz="0" w:space="0" w:color="auto"/>
                <w:left w:val="none" w:sz="0" w:space="0" w:color="auto"/>
                <w:bottom w:val="none" w:sz="0" w:space="0" w:color="auto"/>
                <w:right w:val="none" w:sz="0" w:space="0" w:color="auto"/>
              </w:divBdr>
              <w:divsChild>
                <w:div w:id="1196577719">
                  <w:marLeft w:val="0"/>
                  <w:marRight w:val="0"/>
                  <w:marTop w:val="0"/>
                  <w:marBottom w:val="0"/>
                  <w:divBdr>
                    <w:top w:val="none" w:sz="0" w:space="0" w:color="auto"/>
                    <w:left w:val="none" w:sz="0" w:space="0" w:color="auto"/>
                    <w:bottom w:val="none" w:sz="0" w:space="0" w:color="auto"/>
                    <w:right w:val="none" w:sz="0" w:space="0" w:color="auto"/>
                  </w:divBdr>
                </w:div>
              </w:divsChild>
            </w:div>
            <w:div w:id="1039205845">
              <w:marLeft w:val="0"/>
              <w:marRight w:val="0"/>
              <w:marTop w:val="0"/>
              <w:marBottom w:val="0"/>
              <w:divBdr>
                <w:top w:val="none" w:sz="0" w:space="0" w:color="auto"/>
                <w:left w:val="none" w:sz="0" w:space="0" w:color="auto"/>
                <w:bottom w:val="none" w:sz="0" w:space="0" w:color="auto"/>
                <w:right w:val="none" w:sz="0" w:space="0" w:color="auto"/>
              </w:divBdr>
            </w:div>
          </w:divsChild>
        </w:div>
        <w:div w:id="1353992954">
          <w:marLeft w:val="0"/>
          <w:marRight w:val="0"/>
          <w:marTop w:val="0"/>
          <w:marBottom w:val="0"/>
          <w:divBdr>
            <w:top w:val="none" w:sz="0" w:space="0" w:color="auto"/>
            <w:left w:val="none" w:sz="0" w:space="0" w:color="auto"/>
            <w:bottom w:val="none" w:sz="0" w:space="0" w:color="auto"/>
            <w:right w:val="none" w:sz="0" w:space="0" w:color="auto"/>
          </w:divBdr>
          <w:divsChild>
            <w:div w:id="1135443952">
              <w:marLeft w:val="0"/>
              <w:marRight w:val="0"/>
              <w:marTop w:val="0"/>
              <w:marBottom w:val="0"/>
              <w:divBdr>
                <w:top w:val="none" w:sz="0" w:space="0" w:color="auto"/>
                <w:left w:val="none" w:sz="0" w:space="0" w:color="auto"/>
                <w:bottom w:val="none" w:sz="0" w:space="0" w:color="auto"/>
                <w:right w:val="none" w:sz="0" w:space="0" w:color="auto"/>
              </w:divBdr>
              <w:divsChild>
                <w:div w:id="1421175800">
                  <w:marLeft w:val="0"/>
                  <w:marRight w:val="0"/>
                  <w:marTop w:val="0"/>
                  <w:marBottom w:val="0"/>
                  <w:divBdr>
                    <w:top w:val="none" w:sz="0" w:space="0" w:color="auto"/>
                    <w:left w:val="none" w:sz="0" w:space="0" w:color="auto"/>
                    <w:bottom w:val="none" w:sz="0" w:space="0" w:color="auto"/>
                    <w:right w:val="none" w:sz="0" w:space="0" w:color="auto"/>
                  </w:divBdr>
                </w:div>
              </w:divsChild>
            </w:div>
            <w:div w:id="1306623260">
              <w:marLeft w:val="0"/>
              <w:marRight w:val="0"/>
              <w:marTop w:val="0"/>
              <w:marBottom w:val="0"/>
              <w:divBdr>
                <w:top w:val="none" w:sz="0" w:space="0" w:color="auto"/>
                <w:left w:val="none" w:sz="0" w:space="0" w:color="auto"/>
                <w:bottom w:val="none" w:sz="0" w:space="0" w:color="auto"/>
                <w:right w:val="none" w:sz="0" w:space="0" w:color="auto"/>
              </w:divBdr>
            </w:div>
          </w:divsChild>
        </w:div>
        <w:div w:id="65690674">
          <w:marLeft w:val="0"/>
          <w:marRight w:val="0"/>
          <w:marTop w:val="0"/>
          <w:marBottom w:val="0"/>
          <w:divBdr>
            <w:top w:val="none" w:sz="0" w:space="0" w:color="auto"/>
            <w:left w:val="none" w:sz="0" w:space="0" w:color="auto"/>
            <w:bottom w:val="none" w:sz="0" w:space="0" w:color="auto"/>
            <w:right w:val="none" w:sz="0" w:space="0" w:color="auto"/>
          </w:divBdr>
          <w:divsChild>
            <w:div w:id="730811276">
              <w:marLeft w:val="0"/>
              <w:marRight w:val="0"/>
              <w:marTop w:val="0"/>
              <w:marBottom w:val="0"/>
              <w:divBdr>
                <w:top w:val="none" w:sz="0" w:space="0" w:color="auto"/>
                <w:left w:val="none" w:sz="0" w:space="0" w:color="auto"/>
                <w:bottom w:val="none" w:sz="0" w:space="0" w:color="auto"/>
                <w:right w:val="none" w:sz="0" w:space="0" w:color="auto"/>
              </w:divBdr>
              <w:divsChild>
                <w:div w:id="1221136823">
                  <w:marLeft w:val="0"/>
                  <w:marRight w:val="0"/>
                  <w:marTop w:val="0"/>
                  <w:marBottom w:val="0"/>
                  <w:divBdr>
                    <w:top w:val="none" w:sz="0" w:space="0" w:color="auto"/>
                    <w:left w:val="none" w:sz="0" w:space="0" w:color="auto"/>
                    <w:bottom w:val="none" w:sz="0" w:space="0" w:color="auto"/>
                    <w:right w:val="none" w:sz="0" w:space="0" w:color="auto"/>
                  </w:divBdr>
                </w:div>
              </w:divsChild>
            </w:div>
            <w:div w:id="118305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15402">
      <w:bodyDiv w:val="1"/>
      <w:marLeft w:val="0"/>
      <w:marRight w:val="0"/>
      <w:marTop w:val="0"/>
      <w:marBottom w:val="0"/>
      <w:divBdr>
        <w:top w:val="none" w:sz="0" w:space="0" w:color="auto"/>
        <w:left w:val="none" w:sz="0" w:space="0" w:color="auto"/>
        <w:bottom w:val="none" w:sz="0" w:space="0" w:color="auto"/>
        <w:right w:val="none" w:sz="0" w:space="0" w:color="auto"/>
      </w:divBdr>
    </w:div>
    <w:div w:id="385884383">
      <w:bodyDiv w:val="1"/>
      <w:marLeft w:val="0"/>
      <w:marRight w:val="0"/>
      <w:marTop w:val="0"/>
      <w:marBottom w:val="0"/>
      <w:divBdr>
        <w:top w:val="none" w:sz="0" w:space="0" w:color="auto"/>
        <w:left w:val="none" w:sz="0" w:space="0" w:color="auto"/>
        <w:bottom w:val="none" w:sz="0" w:space="0" w:color="auto"/>
        <w:right w:val="none" w:sz="0" w:space="0" w:color="auto"/>
      </w:divBdr>
    </w:div>
    <w:div w:id="395861850">
      <w:bodyDiv w:val="1"/>
      <w:marLeft w:val="0"/>
      <w:marRight w:val="0"/>
      <w:marTop w:val="0"/>
      <w:marBottom w:val="0"/>
      <w:divBdr>
        <w:top w:val="none" w:sz="0" w:space="0" w:color="auto"/>
        <w:left w:val="none" w:sz="0" w:space="0" w:color="auto"/>
        <w:bottom w:val="none" w:sz="0" w:space="0" w:color="auto"/>
        <w:right w:val="none" w:sz="0" w:space="0" w:color="auto"/>
      </w:divBdr>
    </w:div>
    <w:div w:id="401366693">
      <w:bodyDiv w:val="1"/>
      <w:marLeft w:val="0"/>
      <w:marRight w:val="0"/>
      <w:marTop w:val="0"/>
      <w:marBottom w:val="0"/>
      <w:divBdr>
        <w:top w:val="none" w:sz="0" w:space="0" w:color="auto"/>
        <w:left w:val="none" w:sz="0" w:space="0" w:color="auto"/>
        <w:bottom w:val="none" w:sz="0" w:space="0" w:color="auto"/>
        <w:right w:val="none" w:sz="0" w:space="0" w:color="auto"/>
      </w:divBdr>
    </w:div>
    <w:div w:id="403459066">
      <w:bodyDiv w:val="1"/>
      <w:marLeft w:val="0"/>
      <w:marRight w:val="0"/>
      <w:marTop w:val="0"/>
      <w:marBottom w:val="0"/>
      <w:divBdr>
        <w:top w:val="none" w:sz="0" w:space="0" w:color="auto"/>
        <w:left w:val="none" w:sz="0" w:space="0" w:color="auto"/>
        <w:bottom w:val="none" w:sz="0" w:space="0" w:color="auto"/>
        <w:right w:val="none" w:sz="0" w:space="0" w:color="auto"/>
      </w:divBdr>
    </w:div>
    <w:div w:id="406071663">
      <w:bodyDiv w:val="1"/>
      <w:marLeft w:val="0"/>
      <w:marRight w:val="0"/>
      <w:marTop w:val="0"/>
      <w:marBottom w:val="0"/>
      <w:divBdr>
        <w:top w:val="none" w:sz="0" w:space="0" w:color="auto"/>
        <w:left w:val="none" w:sz="0" w:space="0" w:color="auto"/>
        <w:bottom w:val="none" w:sz="0" w:space="0" w:color="auto"/>
        <w:right w:val="none" w:sz="0" w:space="0" w:color="auto"/>
      </w:divBdr>
    </w:div>
    <w:div w:id="409157958">
      <w:bodyDiv w:val="1"/>
      <w:marLeft w:val="0"/>
      <w:marRight w:val="0"/>
      <w:marTop w:val="0"/>
      <w:marBottom w:val="0"/>
      <w:divBdr>
        <w:top w:val="none" w:sz="0" w:space="0" w:color="auto"/>
        <w:left w:val="none" w:sz="0" w:space="0" w:color="auto"/>
        <w:bottom w:val="none" w:sz="0" w:space="0" w:color="auto"/>
        <w:right w:val="none" w:sz="0" w:space="0" w:color="auto"/>
      </w:divBdr>
    </w:div>
    <w:div w:id="409619394">
      <w:bodyDiv w:val="1"/>
      <w:marLeft w:val="0"/>
      <w:marRight w:val="0"/>
      <w:marTop w:val="0"/>
      <w:marBottom w:val="0"/>
      <w:divBdr>
        <w:top w:val="none" w:sz="0" w:space="0" w:color="auto"/>
        <w:left w:val="none" w:sz="0" w:space="0" w:color="auto"/>
        <w:bottom w:val="none" w:sz="0" w:space="0" w:color="auto"/>
        <w:right w:val="none" w:sz="0" w:space="0" w:color="auto"/>
      </w:divBdr>
    </w:div>
    <w:div w:id="412631761">
      <w:bodyDiv w:val="1"/>
      <w:marLeft w:val="0"/>
      <w:marRight w:val="0"/>
      <w:marTop w:val="0"/>
      <w:marBottom w:val="0"/>
      <w:divBdr>
        <w:top w:val="none" w:sz="0" w:space="0" w:color="auto"/>
        <w:left w:val="none" w:sz="0" w:space="0" w:color="auto"/>
        <w:bottom w:val="none" w:sz="0" w:space="0" w:color="auto"/>
        <w:right w:val="none" w:sz="0" w:space="0" w:color="auto"/>
      </w:divBdr>
    </w:div>
    <w:div w:id="415398381">
      <w:bodyDiv w:val="1"/>
      <w:marLeft w:val="0"/>
      <w:marRight w:val="0"/>
      <w:marTop w:val="0"/>
      <w:marBottom w:val="0"/>
      <w:divBdr>
        <w:top w:val="none" w:sz="0" w:space="0" w:color="auto"/>
        <w:left w:val="none" w:sz="0" w:space="0" w:color="auto"/>
        <w:bottom w:val="none" w:sz="0" w:space="0" w:color="auto"/>
        <w:right w:val="none" w:sz="0" w:space="0" w:color="auto"/>
      </w:divBdr>
    </w:div>
    <w:div w:id="420764819">
      <w:bodyDiv w:val="1"/>
      <w:marLeft w:val="0"/>
      <w:marRight w:val="0"/>
      <w:marTop w:val="0"/>
      <w:marBottom w:val="0"/>
      <w:divBdr>
        <w:top w:val="none" w:sz="0" w:space="0" w:color="auto"/>
        <w:left w:val="none" w:sz="0" w:space="0" w:color="auto"/>
        <w:bottom w:val="none" w:sz="0" w:space="0" w:color="auto"/>
        <w:right w:val="none" w:sz="0" w:space="0" w:color="auto"/>
      </w:divBdr>
    </w:div>
    <w:div w:id="420832621">
      <w:bodyDiv w:val="1"/>
      <w:marLeft w:val="0"/>
      <w:marRight w:val="0"/>
      <w:marTop w:val="0"/>
      <w:marBottom w:val="0"/>
      <w:divBdr>
        <w:top w:val="none" w:sz="0" w:space="0" w:color="auto"/>
        <w:left w:val="none" w:sz="0" w:space="0" w:color="auto"/>
        <w:bottom w:val="none" w:sz="0" w:space="0" w:color="auto"/>
        <w:right w:val="none" w:sz="0" w:space="0" w:color="auto"/>
      </w:divBdr>
    </w:div>
    <w:div w:id="427579259">
      <w:bodyDiv w:val="1"/>
      <w:marLeft w:val="0"/>
      <w:marRight w:val="0"/>
      <w:marTop w:val="0"/>
      <w:marBottom w:val="0"/>
      <w:divBdr>
        <w:top w:val="none" w:sz="0" w:space="0" w:color="auto"/>
        <w:left w:val="none" w:sz="0" w:space="0" w:color="auto"/>
        <w:bottom w:val="none" w:sz="0" w:space="0" w:color="auto"/>
        <w:right w:val="none" w:sz="0" w:space="0" w:color="auto"/>
      </w:divBdr>
    </w:div>
    <w:div w:id="429861015">
      <w:bodyDiv w:val="1"/>
      <w:marLeft w:val="0"/>
      <w:marRight w:val="0"/>
      <w:marTop w:val="0"/>
      <w:marBottom w:val="0"/>
      <w:divBdr>
        <w:top w:val="none" w:sz="0" w:space="0" w:color="auto"/>
        <w:left w:val="none" w:sz="0" w:space="0" w:color="auto"/>
        <w:bottom w:val="none" w:sz="0" w:space="0" w:color="auto"/>
        <w:right w:val="none" w:sz="0" w:space="0" w:color="auto"/>
      </w:divBdr>
    </w:div>
    <w:div w:id="430391567">
      <w:bodyDiv w:val="1"/>
      <w:marLeft w:val="0"/>
      <w:marRight w:val="0"/>
      <w:marTop w:val="0"/>
      <w:marBottom w:val="0"/>
      <w:divBdr>
        <w:top w:val="none" w:sz="0" w:space="0" w:color="auto"/>
        <w:left w:val="none" w:sz="0" w:space="0" w:color="auto"/>
        <w:bottom w:val="none" w:sz="0" w:space="0" w:color="auto"/>
        <w:right w:val="none" w:sz="0" w:space="0" w:color="auto"/>
      </w:divBdr>
    </w:div>
    <w:div w:id="437022148">
      <w:bodyDiv w:val="1"/>
      <w:marLeft w:val="0"/>
      <w:marRight w:val="0"/>
      <w:marTop w:val="0"/>
      <w:marBottom w:val="0"/>
      <w:divBdr>
        <w:top w:val="none" w:sz="0" w:space="0" w:color="auto"/>
        <w:left w:val="none" w:sz="0" w:space="0" w:color="auto"/>
        <w:bottom w:val="none" w:sz="0" w:space="0" w:color="auto"/>
        <w:right w:val="none" w:sz="0" w:space="0" w:color="auto"/>
      </w:divBdr>
    </w:div>
    <w:div w:id="440689152">
      <w:bodyDiv w:val="1"/>
      <w:marLeft w:val="0"/>
      <w:marRight w:val="0"/>
      <w:marTop w:val="0"/>
      <w:marBottom w:val="0"/>
      <w:divBdr>
        <w:top w:val="none" w:sz="0" w:space="0" w:color="auto"/>
        <w:left w:val="none" w:sz="0" w:space="0" w:color="auto"/>
        <w:bottom w:val="none" w:sz="0" w:space="0" w:color="auto"/>
        <w:right w:val="none" w:sz="0" w:space="0" w:color="auto"/>
      </w:divBdr>
    </w:div>
    <w:div w:id="443816152">
      <w:bodyDiv w:val="1"/>
      <w:marLeft w:val="0"/>
      <w:marRight w:val="0"/>
      <w:marTop w:val="0"/>
      <w:marBottom w:val="0"/>
      <w:divBdr>
        <w:top w:val="none" w:sz="0" w:space="0" w:color="auto"/>
        <w:left w:val="none" w:sz="0" w:space="0" w:color="auto"/>
        <w:bottom w:val="none" w:sz="0" w:space="0" w:color="auto"/>
        <w:right w:val="none" w:sz="0" w:space="0" w:color="auto"/>
      </w:divBdr>
    </w:div>
    <w:div w:id="445463199">
      <w:bodyDiv w:val="1"/>
      <w:marLeft w:val="0"/>
      <w:marRight w:val="0"/>
      <w:marTop w:val="0"/>
      <w:marBottom w:val="0"/>
      <w:divBdr>
        <w:top w:val="none" w:sz="0" w:space="0" w:color="auto"/>
        <w:left w:val="none" w:sz="0" w:space="0" w:color="auto"/>
        <w:bottom w:val="none" w:sz="0" w:space="0" w:color="auto"/>
        <w:right w:val="none" w:sz="0" w:space="0" w:color="auto"/>
      </w:divBdr>
    </w:div>
    <w:div w:id="447358881">
      <w:bodyDiv w:val="1"/>
      <w:marLeft w:val="0"/>
      <w:marRight w:val="0"/>
      <w:marTop w:val="0"/>
      <w:marBottom w:val="0"/>
      <w:divBdr>
        <w:top w:val="none" w:sz="0" w:space="0" w:color="auto"/>
        <w:left w:val="none" w:sz="0" w:space="0" w:color="auto"/>
        <w:bottom w:val="none" w:sz="0" w:space="0" w:color="auto"/>
        <w:right w:val="none" w:sz="0" w:space="0" w:color="auto"/>
      </w:divBdr>
      <w:divsChild>
        <w:div w:id="1386488481">
          <w:marLeft w:val="446"/>
          <w:marRight w:val="0"/>
          <w:marTop w:val="120"/>
          <w:marBottom w:val="0"/>
          <w:divBdr>
            <w:top w:val="none" w:sz="0" w:space="0" w:color="auto"/>
            <w:left w:val="none" w:sz="0" w:space="0" w:color="auto"/>
            <w:bottom w:val="none" w:sz="0" w:space="0" w:color="auto"/>
            <w:right w:val="none" w:sz="0" w:space="0" w:color="auto"/>
          </w:divBdr>
        </w:div>
      </w:divsChild>
    </w:div>
    <w:div w:id="456334152">
      <w:bodyDiv w:val="1"/>
      <w:marLeft w:val="0"/>
      <w:marRight w:val="0"/>
      <w:marTop w:val="0"/>
      <w:marBottom w:val="0"/>
      <w:divBdr>
        <w:top w:val="none" w:sz="0" w:space="0" w:color="auto"/>
        <w:left w:val="none" w:sz="0" w:space="0" w:color="auto"/>
        <w:bottom w:val="none" w:sz="0" w:space="0" w:color="auto"/>
        <w:right w:val="none" w:sz="0" w:space="0" w:color="auto"/>
      </w:divBdr>
    </w:div>
    <w:div w:id="456338409">
      <w:bodyDiv w:val="1"/>
      <w:marLeft w:val="0"/>
      <w:marRight w:val="0"/>
      <w:marTop w:val="0"/>
      <w:marBottom w:val="0"/>
      <w:divBdr>
        <w:top w:val="none" w:sz="0" w:space="0" w:color="auto"/>
        <w:left w:val="none" w:sz="0" w:space="0" w:color="auto"/>
        <w:bottom w:val="none" w:sz="0" w:space="0" w:color="auto"/>
        <w:right w:val="none" w:sz="0" w:space="0" w:color="auto"/>
      </w:divBdr>
    </w:div>
    <w:div w:id="457066062">
      <w:bodyDiv w:val="1"/>
      <w:marLeft w:val="0"/>
      <w:marRight w:val="0"/>
      <w:marTop w:val="0"/>
      <w:marBottom w:val="0"/>
      <w:divBdr>
        <w:top w:val="none" w:sz="0" w:space="0" w:color="auto"/>
        <w:left w:val="none" w:sz="0" w:space="0" w:color="auto"/>
        <w:bottom w:val="none" w:sz="0" w:space="0" w:color="auto"/>
        <w:right w:val="none" w:sz="0" w:space="0" w:color="auto"/>
      </w:divBdr>
    </w:div>
    <w:div w:id="458839099">
      <w:bodyDiv w:val="1"/>
      <w:marLeft w:val="0"/>
      <w:marRight w:val="0"/>
      <w:marTop w:val="0"/>
      <w:marBottom w:val="0"/>
      <w:divBdr>
        <w:top w:val="none" w:sz="0" w:space="0" w:color="auto"/>
        <w:left w:val="none" w:sz="0" w:space="0" w:color="auto"/>
        <w:bottom w:val="none" w:sz="0" w:space="0" w:color="auto"/>
        <w:right w:val="none" w:sz="0" w:space="0" w:color="auto"/>
      </w:divBdr>
    </w:div>
    <w:div w:id="464781804">
      <w:bodyDiv w:val="1"/>
      <w:marLeft w:val="0"/>
      <w:marRight w:val="0"/>
      <w:marTop w:val="0"/>
      <w:marBottom w:val="0"/>
      <w:divBdr>
        <w:top w:val="none" w:sz="0" w:space="0" w:color="auto"/>
        <w:left w:val="none" w:sz="0" w:space="0" w:color="auto"/>
        <w:bottom w:val="none" w:sz="0" w:space="0" w:color="auto"/>
        <w:right w:val="none" w:sz="0" w:space="0" w:color="auto"/>
      </w:divBdr>
    </w:div>
    <w:div w:id="467630468">
      <w:bodyDiv w:val="1"/>
      <w:marLeft w:val="0"/>
      <w:marRight w:val="0"/>
      <w:marTop w:val="0"/>
      <w:marBottom w:val="0"/>
      <w:divBdr>
        <w:top w:val="none" w:sz="0" w:space="0" w:color="auto"/>
        <w:left w:val="none" w:sz="0" w:space="0" w:color="auto"/>
        <w:bottom w:val="none" w:sz="0" w:space="0" w:color="auto"/>
        <w:right w:val="none" w:sz="0" w:space="0" w:color="auto"/>
      </w:divBdr>
    </w:div>
    <w:div w:id="467670658">
      <w:bodyDiv w:val="1"/>
      <w:marLeft w:val="0"/>
      <w:marRight w:val="0"/>
      <w:marTop w:val="0"/>
      <w:marBottom w:val="0"/>
      <w:divBdr>
        <w:top w:val="none" w:sz="0" w:space="0" w:color="auto"/>
        <w:left w:val="none" w:sz="0" w:space="0" w:color="auto"/>
        <w:bottom w:val="none" w:sz="0" w:space="0" w:color="auto"/>
        <w:right w:val="none" w:sz="0" w:space="0" w:color="auto"/>
      </w:divBdr>
      <w:divsChild>
        <w:div w:id="1657608215">
          <w:marLeft w:val="0"/>
          <w:marRight w:val="0"/>
          <w:marTop w:val="0"/>
          <w:marBottom w:val="0"/>
          <w:divBdr>
            <w:top w:val="none" w:sz="0" w:space="0" w:color="auto"/>
            <w:left w:val="none" w:sz="0" w:space="0" w:color="auto"/>
            <w:bottom w:val="none" w:sz="0" w:space="0" w:color="auto"/>
            <w:right w:val="none" w:sz="0" w:space="0" w:color="auto"/>
          </w:divBdr>
          <w:divsChild>
            <w:div w:id="6366461">
              <w:marLeft w:val="0"/>
              <w:marRight w:val="0"/>
              <w:marTop w:val="0"/>
              <w:marBottom w:val="0"/>
              <w:divBdr>
                <w:top w:val="none" w:sz="0" w:space="0" w:color="auto"/>
                <w:left w:val="none" w:sz="0" w:space="0" w:color="auto"/>
                <w:bottom w:val="none" w:sz="0" w:space="0" w:color="auto"/>
                <w:right w:val="none" w:sz="0" w:space="0" w:color="auto"/>
              </w:divBdr>
              <w:divsChild>
                <w:div w:id="1249997115">
                  <w:marLeft w:val="0"/>
                  <w:marRight w:val="0"/>
                  <w:marTop w:val="0"/>
                  <w:marBottom w:val="0"/>
                  <w:divBdr>
                    <w:top w:val="none" w:sz="0" w:space="0" w:color="auto"/>
                    <w:left w:val="none" w:sz="0" w:space="0" w:color="auto"/>
                    <w:bottom w:val="none" w:sz="0" w:space="0" w:color="auto"/>
                    <w:right w:val="none" w:sz="0" w:space="0" w:color="auto"/>
                  </w:divBdr>
                </w:div>
              </w:divsChild>
            </w:div>
            <w:div w:id="227960908">
              <w:marLeft w:val="0"/>
              <w:marRight w:val="0"/>
              <w:marTop w:val="0"/>
              <w:marBottom w:val="0"/>
              <w:divBdr>
                <w:top w:val="none" w:sz="0" w:space="0" w:color="auto"/>
                <w:left w:val="none" w:sz="0" w:space="0" w:color="auto"/>
                <w:bottom w:val="none" w:sz="0" w:space="0" w:color="auto"/>
                <w:right w:val="none" w:sz="0" w:space="0" w:color="auto"/>
              </w:divBdr>
            </w:div>
          </w:divsChild>
        </w:div>
        <w:div w:id="546531383">
          <w:marLeft w:val="0"/>
          <w:marRight w:val="0"/>
          <w:marTop w:val="0"/>
          <w:marBottom w:val="0"/>
          <w:divBdr>
            <w:top w:val="none" w:sz="0" w:space="0" w:color="auto"/>
            <w:left w:val="none" w:sz="0" w:space="0" w:color="auto"/>
            <w:bottom w:val="none" w:sz="0" w:space="0" w:color="auto"/>
            <w:right w:val="none" w:sz="0" w:space="0" w:color="auto"/>
          </w:divBdr>
          <w:divsChild>
            <w:div w:id="1116370389">
              <w:marLeft w:val="0"/>
              <w:marRight w:val="0"/>
              <w:marTop w:val="0"/>
              <w:marBottom w:val="0"/>
              <w:divBdr>
                <w:top w:val="none" w:sz="0" w:space="0" w:color="auto"/>
                <w:left w:val="none" w:sz="0" w:space="0" w:color="auto"/>
                <w:bottom w:val="none" w:sz="0" w:space="0" w:color="auto"/>
                <w:right w:val="none" w:sz="0" w:space="0" w:color="auto"/>
              </w:divBdr>
              <w:divsChild>
                <w:div w:id="844251322">
                  <w:marLeft w:val="0"/>
                  <w:marRight w:val="0"/>
                  <w:marTop w:val="0"/>
                  <w:marBottom w:val="0"/>
                  <w:divBdr>
                    <w:top w:val="none" w:sz="0" w:space="0" w:color="auto"/>
                    <w:left w:val="none" w:sz="0" w:space="0" w:color="auto"/>
                    <w:bottom w:val="none" w:sz="0" w:space="0" w:color="auto"/>
                    <w:right w:val="none" w:sz="0" w:space="0" w:color="auto"/>
                  </w:divBdr>
                </w:div>
              </w:divsChild>
            </w:div>
            <w:div w:id="199708965">
              <w:marLeft w:val="0"/>
              <w:marRight w:val="0"/>
              <w:marTop w:val="0"/>
              <w:marBottom w:val="0"/>
              <w:divBdr>
                <w:top w:val="none" w:sz="0" w:space="0" w:color="auto"/>
                <w:left w:val="none" w:sz="0" w:space="0" w:color="auto"/>
                <w:bottom w:val="none" w:sz="0" w:space="0" w:color="auto"/>
                <w:right w:val="none" w:sz="0" w:space="0" w:color="auto"/>
              </w:divBdr>
            </w:div>
          </w:divsChild>
        </w:div>
        <w:div w:id="1241057871">
          <w:marLeft w:val="0"/>
          <w:marRight w:val="0"/>
          <w:marTop w:val="0"/>
          <w:marBottom w:val="0"/>
          <w:divBdr>
            <w:top w:val="none" w:sz="0" w:space="0" w:color="auto"/>
            <w:left w:val="none" w:sz="0" w:space="0" w:color="auto"/>
            <w:bottom w:val="none" w:sz="0" w:space="0" w:color="auto"/>
            <w:right w:val="none" w:sz="0" w:space="0" w:color="auto"/>
          </w:divBdr>
          <w:divsChild>
            <w:div w:id="467015608">
              <w:marLeft w:val="0"/>
              <w:marRight w:val="0"/>
              <w:marTop w:val="0"/>
              <w:marBottom w:val="0"/>
              <w:divBdr>
                <w:top w:val="none" w:sz="0" w:space="0" w:color="auto"/>
                <w:left w:val="none" w:sz="0" w:space="0" w:color="auto"/>
                <w:bottom w:val="none" w:sz="0" w:space="0" w:color="auto"/>
                <w:right w:val="none" w:sz="0" w:space="0" w:color="auto"/>
              </w:divBdr>
              <w:divsChild>
                <w:div w:id="670375382">
                  <w:marLeft w:val="0"/>
                  <w:marRight w:val="0"/>
                  <w:marTop w:val="0"/>
                  <w:marBottom w:val="0"/>
                  <w:divBdr>
                    <w:top w:val="none" w:sz="0" w:space="0" w:color="auto"/>
                    <w:left w:val="none" w:sz="0" w:space="0" w:color="auto"/>
                    <w:bottom w:val="none" w:sz="0" w:space="0" w:color="auto"/>
                    <w:right w:val="none" w:sz="0" w:space="0" w:color="auto"/>
                  </w:divBdr>
                </w:div>
              </w:divsChild>
            </w:div>
            <w:div w:id="2116704905">
              <w:marLeft w:val="0"/>
              <w:marRight w:val="0"/>
              <w:marTop w:val="0"/>
              <w:marBottom w:val="0"/>
              <w:divBdr>
                <w:top w:val="none" w:sz="0" w:space="0" w:color="auto"/>
                <w:left w:val="none" w:sz="0" w:space="0" w:color="auto"/>
                <w:bottom w:val="none" w:sz="0" w:space="0" w:color="auto"/>
                <w:right w:val="none" w:sz="0" w:space="0" w:color="auto"/>
              </w:divBdr>
            </w:div>
          </w:divsChild>
        </w:div>
        <w:div w:id="247541935">
          <w:marLeft w:val="0"/>
          <w:marRight w:val="0"/>
          <w:marTop w:val="0"/>
          <w:marBottom w:val="0"/>
          <w:divBdr>
            <w:top w:val="none" w:sz="0" w:space="0" w:color="auto"/>
            <w:left w:val="none" w:sz="0" w:space="0" w:color="auto"/>
            <w:bottom w:val="none" w:sz="0" w:space="0" w:color="auto"/>
            <w:right w:val="none" w:sz="0" w:space="0" w:color="auto"/>
          </w:divBdr>
          <w:divsChild>
            <w:div w:id="194585335">
              <w:marLeft w:val="0"/>
              <w:marRight w:val="0"/>
              <w:marTop w:val="0"/>
              <w:marBottom w:val="0"/>
              <w:divBdr>
                <w:top w:val="none" w:sz="0" w:space="0" w:color="auto"/>
                <w:left w:val="none" w:sz="0" w:space="0" w:color="auto"/>
                <w:bottom w:val="none" w:sz="0" w:space="0" w:color="auto"/>
                <w:right w:val="none" w:sz="0" w:space="0" w:color="auto"/>
              </w:divBdr>
              <w:divsChild>
                <w:div w:id="357776935">
                  <w:marLeft w:val="0"/>
                  <w:marRight w:val="0"/>
                  <w:marTop w:val="0"/>
                  <w:marBottom w:val="0"/>
                  <w:divBdr>
                    <w:top w:val="none" w:sz="0" w:space="0" w:color="auto"/>
                    <w:left w:val="none" w:sz="0" w:space="0" w:color="auto"/>
                    <w:bottom w:val="none" w:sz="0" w:space="0" w:color="auto"/>
                    <w:right w:val="none" w:sz="0" w:space="0" w:color="auto"/>
                  </w:divBdr>
                </w:div>
              </w:divsChild>
            </w:div>
            <w:div w:id="1752966510">
              <w:marLeft w:val="0"/>
              <w:marRight w:val="0"/>
              <w:marTop w:val="0"/>
              <w:marBottom w:val="0"/>
              <w:divBdr>
                <w:top w:val="none" w:sz="0" w:space="0" w:color="auto"/>
                <w:left w:val="none" w:sz="0" w:space="0" w:color="auto"/>
                <w:bottom w:val="none" w:sz="0" w:space="0" w:color="auto"/>
                <w:right w:val="none" w:sz="0" w:space="0" w:color="auto"/>
              </w:divBdr>
            </w:div>
          </w:divsChild>
        </w:div>
        <w:div w:id="1322730043">
          <w:marLeft w:val="0"/>
          <w:marRight w:val="0"/>
          <w:marTop w:val="0"/>
          <w:marBottom w:val="0"/>
          <w:divBdr>
            <w:top w:val="none" w:sz="0" w:space="0" w:color="auto"/>
            <w:left w:val="none" w:sz="0" w:space="0" w:color="auto"/>
            <w:bottom w:val="none" w:sz="0" w:space="0" w:color="auto"/>
            <w:right w:val="none" w:sz="0" w:space="0" w:color="auto"/>
          </w:divBdr>
          <w:divsChild>
            <w:div w:id="1205752861">
              <w:marLeft w:val="0"/>
              <w:marRight w:val="0"/>
              <w:marTop w:val="0"/>
              <w:marBottom w:val="0"/>
              <w:divBdr>
                <w:top w:val="none" w:sz="0" w:space="0" w:color="auto"/>
                <w:left w:val="none" w:sz="0" w:space="0" w:color="auto"/>
                <w:bottom w:val="none" w:sz="0" w:space="0" w:color="auto"/>
                <w:right w:val="none" w:sz="0" w:space="0" w:color="auto"/>
              </w:divBdr>
              <w:divsChild>
                <w:div w:id="1258631900">
                  <w:marLeft w:val="0"/>
                  <w:marRight w:val="0"/>
                  <w:marTop w:val="0"/>
                  <w:marBottom w:val="0"/>
                  <w:divBdr>
                    <w:top w:val="none" w:sz="0" w:space="0" w:color="auto"/>
                    <w:left w:val="none" w:sz="0" w:space="0" w:color="auto"/>
                    <w:bottom w:val="none" w:sz="0" w:space="0" w:color="auto"/>
                    <w:right w:val="none" w:sz="0" w:space="0" w:color="auto"/>
                  </w:divBdr>
                </w:div>
              </w:divsChild>
            </w:div>
            <w:div w:id="1973245410">
              <w:marLeft w:val="0"/>
              <w:marRight w:val="0"/>
              <w:marTop w:val="0"/>
              <w:marBottom w:val="0"/>
              <w:divBdr>
                <w:top w:val="none" w:sz="0" w:space="0" w:color="auto"/>
                <w:left w:val="none" w:sz="0" w:space="0" w:color="auto"/>
                <w:bottom w:val="none" w:sz="0" w:space="0" w:color="auto"/>
                <w:right w:val="none" w:sz="0" w:space="0" w:color="auto"/>
              </w:divBdr>
            </w:div>
          </w:divsChild>
        </w:div>
        <w:div w:id="682629850">
          <w:marLeft w:val="0"/>
          <w:marRight w:val="0"/>
          <w:marTop w:val="0"/>
          <w:marBottom w:val="0"/>
          <w:divBdr>
            <w:top w:val="none" w:sz="0" w:space="0" w:color="auto"/>
            <w:left w:val="none" w:sz="0" w:space="0" w:color="auto"/>
            <w:bottom w:val="none" w:sz="0" w:space="0" w:color="auto"/>
            <w:right w:val="none" w:sz="0" w:space="0" w:color="auto"/>
          </w:divBdr>
          <w:divsChild>
            <w:div w:id="2057927394">
              <w:marLeft w:val="0"/>
              <w:marRight w:val="0"/>
              <w:marTop w:val="0"/>
              <w:marBottom w:val="0"/>
              <w:divBdr>
                <w:top w:val="none" w:sz="0" w:space="0" w:color="auto"/>
                <w:left w:val="none" w:sz="0" w:space="0" w:color="auto"/>
                <w:bottom w:val="none" w:sz="0" w:space="0" w:color="auto"/>
                <w:right w:val="none" w:sz="0" w:space="0" w:color="auto"/>
              </w:divBdr>
              <w:divsChild>
                <w:div w:id="2120642027">
                  <w:marLeft w:val="0"/>
                  <w:marRight w:val="0"/>
                  <w:marTop w:val="0"/>
                  <w:marBottom w:val="0"/>
                  <w:divBdr>
                    <w:top w:val="none" w:sz="0" w:space="0" w:color="auto"/>
                    <w:left w:val="none" w:sz="0" w:space="0" w:color="auto"/>
                    <w:bottom w:val="none" w:sz="0" w:space="0" w:color="auto"/>
                    <w:right w:val="none" w:sz="0" w:space="0" w:color="auto"/>
                  </w:divBdr>
                </w:div>
              </w:divsChild>
            </w:div>
            <w:div w:id="1824664363">
              <w:marLeft w:val="0"/>
              <w:marRight w:val="0"/>
              <w:marTop w:val="0"/>
              <w:marBottom w:val="0"/>
              <w:divBdr>
                <w:top w:val="none" w:sz="0" w:space="0" w:color="auto"/>
                <w:left w:val="none" w:sz="0" w:space="0" w:color="auto"/>
                <w:bottom w:val="none" w:sz="0" w:space="0" w:color="auto"/>
                <w:right w:val="none" w:sz="0" w:space="0" w:color="auto"/>
              </w:divBdr>
            </w:div>
          </w:divsChild>
        </w:div>
        <w:div w:id="1318917505">
          <w:marLeft w:val="0"/>
          <w:marRight w:val="0"/>
          <w:marTop w:val="0"/>
          <w:marBottom w:val="0"/>
          <w:divBdr>
            <w:top w:val="none" w:sz="0" w:space="0" w:color="auto"/>
            <w:left w:val="none" w:sz="0" w:space="0" w:color="auto"/>
            <w:bottom w:val="none" w:sz="0" w:space="0" w:color="auto"/>
            <w:right w:val="none" w:sz="0" w:space="0" w:color="auto"/>
          </w:divBdr>
          <w:divsChild>
            <w:div w:id="758527907">
              <w:marLeft w:val="0"/>
              <w:marRight w:val="0"/>
              <w:marTop w:val="0"/>
              <w:marBottom w:val="0"/>
              <w:divBdr>
                <w:top w:val="none" w:sz="0" w:space="0" w:color="auto"/>
                <w:left w:val="none" w:sz="0" w:space="0" w:color="auto"/>
                <w:bottom w:val="none" w:sz="0" w:space="0" w:color="auto"/>
                <w:right w:val="none" w:sz="0" w:space="0" w:color="auto"/>
              </w:divBdr>
              <w:divsChild>
                <w:div w:id="1072118322">
                  <w:marLeft w:val="0"/>
                  <w:marRight w:val="0"/>
                  <w:marTop w:val="0"/>
                  <w:marBottom w:val="0"/>
                  <w:divBdr>
                    <w:top w:val="none" w:sz="0" w:space="0" w:color="auto"/>
                    <w:left w:val="none" w:sz="0" w:space="0" w:color="auto"/>
                    <w:bottom w:val="none" w:sz="0" w:space="0" w:color="auto"/>
                    <w:right w:val="none" w:sz="0" w:space="0" w:color="auto"/>
                  </w:divBdr>
                </w:div>
              </w:divsChild>
            </w:div>
            <w:div w:id="151992666">
              <w:marLeft w:val="0"/>
              <w:marRight w:val="0"/>
              <w:marTop w:val="0"/>
              <w:marBottom w:val="0"/>
              <w:divBdr>
                <w:top w:val="none" w:sz="0" w:space="0" w:color="auto"/>
                <w:left w:val="none" w:sz="0" w:space="0" w:color="auto"/>
                <w:bottom w:val="none" w:sz="0" w:space="0" w:color="auto"/>
                <w:right w:val="none" w:sz="0" w:space="0" w:color="auto"/>
              </w:divBdr>
            </w:div>
          </w:divsChild>
        </w:div>
        <w:div w:id="678583060">
          <w:marLeft w:val="0"/>
          <w:marRight w:val="0"/>
          <w:marTop w:val="0"/>
          <w:marBottom w:val="0"/>
          <w:divBdr>
            <w:top w:val="none" w:sz="0" w:space="0" w:color="auto"/>
            <w:left w:val="none" w:sz="0" w:space="0" w:color="auto"/>
            <w:bottom w:val="none" w:sz="0" w:space="0" w:color="auto"/>
            <w:right w:val="none" w:sz="0" w:space="0" w:color="auto"/>
          </w:divBdr>
          <w:divsChild>
            <w:div w:id="442379411">
              <w:marLeft w:val="0"/>
              <w:marRight w:val="0"/>
              <w:marTop w:val="0"/>
              <w:marBottom w:val="0"/>
              <w:divBdr>
                <w:top w:val="none" w:sz="0" w:space="0" w:color="auto"/>
                <w:left w:val="none" w:sz="0" w:space="0" w:color="auto"/>
                <w:bottom w:val="none" w:sz="0" w:space="0" w:color="auto"/>
                <w:right w:val="none" w:sz="0" w:space="0" w:color="auto"/>
              </w:divBdr>
              <w:divsChild>
                <w:div w:id="1957322913">
                  <w:marLeft w:val="0"/>
                  <w:marRight w:val="0"/>
                  <w:marTop w:val="0"/>
                  <w:marBottom w:val="0"/>
                  <w:divBdr>
                    <w:top w:val="none" w:sz="0" w:space="0" w:color="auto"/>
                    <w:left w:val="none" w:sz="0" w:space="0" w:color="auto"/>
                    <w:bottom w:val="none" w:sz="0" w:space="0" w:color="auto"/>
                    <w:right w:val="none" w:sz="0" w:space="0" w:color="auto"/>
                  </w:divBdr>
                </w:div>
              </w:divsChild>
            </w:div>
            <w:div w:id="182549914">
              <w:marLeft w:val="0"/>
              <w:marRight w:val="0"/>
              <w:marTop w:val="0"/>
              <w:marBottom w:val="0"/>
              <w:divBdr>
                <w:top w:val="none" w:sz="0" w:space="0" w:color="auto"/>
                <w:left w:val="none" w:sz="0" w:space="0" w:color="auto"/>
                <w:bottom w:val="none" w:sz="0" w:space="0" w:color="auto"/>
                <w:right w:val="none" w:sz="0" w:space="0" w:color="auto"/>
              </w:divBdr>
            </w:div>
          </w:divsChild>
        </w:div>
        <w:div w:id="943150371">
          <w:marLeft w:val="0"/>
          <w:marRight w:val="0"/>
          <w:marTop w:val="0"/>
          <w:marBottom w:val="0"/>
          <w:divBdr>
            <w:top w:val="none" w:sz="0" w:space="0" w:color="auto"/>
            <w:left w:val="none" w:sz="0" w:space="0" w:color="auto"/>
            <w:bottom w:val="none" w:sz="0" w:space="0" w:color="auto"/>
            <w:right w:val="none" w:sz="0" w:space="0" w:color="auto"/>
          </w:divBdr>
          <w:divsChild>
            <w:div w:id="1964260988">
              <w:marLeft w:val="0"/>
              <w:marRight w:val="0"/>
              <w:marTop w:val="0"/>
              <w:marBottom w:val="0"/>
              <w:divBdr>
                <w:top w:val="none" w:sz="0" w:space="0" w:color="auto"/>
                <w:left w:val="none" w:sz="0" w:space="0" w:color="auto"/>
                <w:bottom w:val="none" w:sz="0" w:space="0" w:color="auto"/>
                <w:right w:val="none" w:sz="0" w:space="0" w:color="auto"/>
              </w:divBdr>
              <w:divsChild>
                <w:div w:id="622082972">
                  <w:marLeft w:val="0"/>
                  <w:marRight w:val="0"/>
                  <w:marTop w:val="0"/>
                  <w:marBottom w:val="0"/>
                  <w:divBdr>
                    <w:top w:val="none" w:sz="0" w:space="0" w:color="auto"/>
                    <w:left w:val="none" w:sz="0" w:space="0" w:color="auto"/>
                    <w:bottom w:val="none" w:sz="0" w:space="0" w:color="auto"/>
                    <w:right w:val="none" w:sz="0" w:space="0" w:color="auto"/>
                  </w:divBdr>
                </w:div>
              </w:divsChild>
            </w:div>
            <w:div w:id="1095516416">
              <w:marLeft w:val="0"/>
              <w:marRight w:val="0"/>
              <w:marTop w:val="0"/>
              <w:marBottom w:val="0"/>
              <w:divBdr>
                <w:top w:val="none" w:sz="0" w:space="0" w:color="auto"/>
                <w:left w:val="none" w:sz="0" w:space="0" w:color="auto"/>
                <w:bottom w:val="none" w:sz="0" w:space="0" w:color="auto"/>
                <w:right w:val="none" w:sz="0" w:space="0" w:color="auto"/>
              </w:divBdr>
            </w:div>
          </w:divsChild>
        </w:div>
        <w:div w:id="181210979">
          <w:marLeft w:val="0"/>
          <w:marRight w:val="0"/>
          <w:marTop w:val="0"/>
          <w:marBottom w:val="0"/>
          <w:divBdr>
            <w:top w:val="none" w:sz="0" w:space="0" w:color="auto"/>
            <w:left w:val="none" w:sz="0" w:space="0" w:color="auto"/>
            <w:bottom w:val="none" w:sz="0" w:space="0" w:color="auto"/>
            <w:right w:val="none" w:sz="0" w:space="0" w:color="auto"/>
          </w:divBdr>
          <w:divsChild>
            <w:div w:id="845562222">
              <w:marLeft w:val="0"/>
              <w:marRight w:val="0"/>
              <w:marTop w:val="0"/>
              <w:marBottom w:val="0"/>
              <w:divBdr>
                <w:top w:val="none" w:sz="0" w:space="0" w:color="auto"/>
                <w:left w:val="none" w:sz="0" w:space="0" w:color="auto"/>
                <w:bottom w:val="none" w:sz="0" w:space="0" w:color="auto"/>
                <w:right w:val="none" w:sz="0" w:space="0" w:color="auto"/>
              </w:divBdr>
              <w:divsChild>
                <w:div w:id="822888838">
                  <w:marLeft w:val="0"/>
                  <w:marRight w:val="0"/>
                  <w:marTop w:val="0"/>
                  <w:marBottom w:val="0"/>
                  <w:divBdr>
                    <w:top w:val="none" w:sz="0" w:space="0" w:color="auto"/>
                    <w:left w:val="none" w:sz="0" w:space="0" w:color="auto"/>
                    <w:bottom w:val="none" w:sz="0" w:space="0" w:color="auto"/>
                    <w:right w:val="none" w:sz="0" w:space="0" w:color="auto"/>
                  </w:divBdr>
                </w:div>
              </w:divsChild>
            </w:div>
            <w:div w:id="1176923511">
              <w:marLeft w:val="0"/>
              <w:marRight w:val="0"/>
              <w:marTop w:val="0"/>
              <w:marBottom w:val="0"/>
              <w:divBdr>
                <w:top w:val="none" w:sz="0" w:space="0" w:color="auto"/>
                <w:left w:val="none" w:sz="0" w:space="0" w:color="auto"/>
                <w:bottom w:val="none" w:sz="0" w:space="0" w:color="auto"/>
                <w:right w:val="none" w:sz="0" w:space="0" w:color="auto"/>
              </w:divBdr>
            </w:div>
          </w:divsChild>
        </w:div>
        <w:div w:id="961881168">
          <w:marLeft w:val="0"/>
          <w:marRight w:val="0"/>
          <w:marTop w:val="0"/>
          <w:marBottom w:val="0"/>
          <w:divBdr>
            <w:top w:val="none" w:sz="0" w:space="0" w:color="auto"/>
            <w:left w:val="none" w:sz="0" w:space="0" w:color="auto"/>
            <w:bottom w:val="none" w:sz="0" w:space="0" w:color="auto"/>
            <w:right w:val="none" w:sz="0" w:space="0" w:color="auto"/>
          </w:divBdr>
          <w:divsChild>
            <w:div w:id="1576014154">
              <w:marLeft w:val="0"/>
              <w:marRight w:val="0"/>
              <w:marTop w:val="0"/>
              <w:marBottom w:val="0"/>
              <w:divBdr>
                <w:top w:val="none" w:sz="0" w:space="0" w:color="auto"/>
                <w:left w:val="none" w:sz="0" w:space="0" w:color="auto"/>
                <w:bottom w:val="none" w:sz="0" w:space="0" w:color="auto"/>
                <w:right w:val="none" w:sz="0" w:space="0" w:color="auto"/>
              </w:divBdr>
              <w:divsChild>
                <w:div w:id="1219392536">
                  <w:marLeft w:val="0"/>
                  <w:marRight w:val="0"/>
                  <w:marTop w:val="0"/>
                  <w:marBottom w:val="0"/>
                  <w:divBdr>
                    <w:top w:val="none" w:sz="0" w:space="0" w:color="auto"/>
                    <w:left w:val="none" w:sz="0" w:space="0" w:color="auto"/>
                    <w:bottom w:val="none" w:sz="0" w:space="0" w:color="auto"/>
                    <w:right w:val="none" w:sz="0" w:space="0" w:color="auto"/>
                  </w:divBdr>
                </w:div>
              </w:divsChild>
            </w:div>
            <w:div w:id="1566987959">
              <w:marLeft w:val="0"/>
              <w:marRight w:val="0"/>
              <w:marTop w:val="0"/>
              <w:marBottom w:val="0"/>
              <w:divBdr>
                <w:top w:val="none" w:sz="0" w:space="0" w:color="auto"/>
                <w:left w:val="none" w:sz="0" w:space="0" w:color="auto"/>
                <w:bottom w:val="none" w:sz="0" w:space="0" w:color="auto"/>
                <w:right w:val="none" w:sz="0" w:space="0" w:color="auto"/>
              </w:divBdr>
            </w:div>
          </w:divsChild>
        </w:div>
        <w:div w:id="1197158313">
          <w:marLeft w:val="0"/>
          <w:marRight w:val="0"/>
          <w:marTop w:val="0"/>
          <w:marBottom w:val="0"/>
          <w:divBdr>
            <w:top w:val="none" w:sz="0" w:space="0" w:color="auto"/>
            <w:left w:val="none" w:sz="0" w:space="0" w:color="auto"/>
            <w:bottom w:val="none" w:sz="0" w:space="0" w:color="auto"/>
            <w:right w:val="none" w:sz="0" w:space="0" w:color="auto"/>
          </w:divBdr>
          <w:divsChild>
            <w:div w:id="1950432309">
              <w:marLeft w:val="0"/>
              <w:marRight w:val="0"/>
              <w:marTop w:val="0"/>
              <w:marBottom w:val="0"/>
              <w:divBdr>
                <w:top w:val="none" w:sz="0" w:space="0" w:color="auto"/>
                <w:left w:val="none" w:sz="0" w:space="0" w:color="auto"/>
                <w:bottom w:val="none" w:sz="0" w:space="0" w:color="auto"/>
                <w:right w:val="none" w:sz="0" w:space="0" w:color="auto"/>
              </w:divBdr>
              <w:divsChild>
                <w:div w:id="881135850">
                  <w:marLeft w:val="0"/>
                  <w:marRight w:val="0"/>
                  <w:marTop w:val="0"/>
                  <w:marBottom w:val="0"/>
                  <w:divBdr>
                    <w:top w:val="none" w:sz="0" w:space="0" w:color="auto"/>
                    <w:left w:val="none" w:sz="0" w:space="0" w:color="auto"/>
                    <w:bottom w:val="none" w:sz="0" w:space="0" w:color="auto"/>
                    <w:right w:val="none" w:sz="0" w:space="0" w:color="auto"/>
                  </w:divBdr>
                </w:div>
              </w:divsChild>
            </w:div>
            <w:div w:id="1589314242">
              <w:marLeft w:val="0"/>
              <w:marRight w:val="0"/>
              <w:marTop w:val="0"/>
              <w:marBottom w:val="0"/>
              <w:divBdr>
                <w:top w:val="none" w:sz="0" w:space="0" w:color="auto"/>
                <w:left w:val="none" w:sz="0" w:space="0" w:color="auto"/>
                <w:bottom w:val="none" w:sz="0" w:space="0" w:color="auto"/>
                <w:right w:val="none" w:sz="0" w:space="0" w:color="auto"/>
              </w:divBdr>
            </w:div>
          </w:divsChild>
        </w:div>
        <w:div w:id="18436699">
          <w:marLeft w:val="0"/>
          <w:marRight w:val="0"/>
          <w:marTop w:val="0"/>
          <w:marBottom w:val="0"/>
          <w:divBdr>
            <w:top w:val="none" w:sz="0" w:space="0" w:color="auto"/>
            <w:left w:val="none" w:sz="0" w:space="0" w:color="auto"/>
            <w:bottom w:val="none" w:sz="0" w:space="0" w:color="auto"/>
            <w:right w:val="none" w:sz="0" w:space="0" w:color="auto"/>
          </w:divBdr>
          <w:divsChild>
            <w:div w:id="634869589">
              <w:marLeft w:val="0"/>
              <w:marRight w:val="0"/>
              <w:marTop w:val="0"/>
              <w:marBottom w:val="0"/>
              <w:divBdr>
                <w:top w:val="none" w:sz="0" w:space="0" w:color="auto"/>
                <w:left w:val="none" w:sz="0" w:space="0" w:color="auto"/>
                <w:bottom w:val="none" w:sz="0" w:space="0" w:color="auto"/>
                <w:right w:val="none" w:sz="0" w:space="0" w:color="auto"/>
              </w:divBdr>
              <w:divsChild>
                <w:div w:id="1802192111">
                  <w:marLeft w:val="0"/>
                  <w:marRight w:val="0"/>
                  <w:marTop w:val="0"/>
                  <w:marBottom w:val="0"/>
                  <w:divBdr>
                    <w:top w:val="none" w:sz="0" w:space="0" w:color="auto"/>
                    <w:left w:val="none" w:sz="0" w:space="0" w:color="auto"/>
                    <w:bottom w:val="none" w:sz="0" w:space="0" w:color="auto"/>
                    <w:right w:val="none" w:sz="0" w:space="0" w:color="auto"/>
                  </w:divBdr>
                </w:div>
              </w:divsChild>
            </w:div>
            <w:div w:id="41490604">
              <w:marLeft w:val="0"/>
              <w:marRight w:val="0"/>
              <w:marTop w:val="0"/>
              <w:marBottom w:val="0"/>
              <w:divBdr>
                <w:top w:val="none" w:sz="0" w:space="0" w:color="auto"/>
                <w:left w:val="none" w:sz="0" w:space="0" w:color="auto"/>
                <w:bottom w:val="none" w:sz="0" w:space="0" w:color="auto"/>
                <w:right w:val="none" w:sz="0" w:space="0" w:color="auto"/>
              </w:divBdr>
            </w:div>
          </w:divsChild>
        </w:div>
        <w:div w:id="2080207458">
          <w:marLeft w:val="0"/>
          <w:marRight w:val="0"/>
          <w:marTop w:val="0"/>
          <w:marBottom w:val="0"/>
          <w:divBdr>
            <w:top w:val="none" w:sz="0" w:space="0" w:color="auto"/>
            <w:left w:val="none" w:sz="0" w:space="0" w:color="auto"/>
            <w:bottom w:val="none" w:sz="0" w:space="0" w:color="auto"/>
            <w:right w:val="none" w:sz="0" w:space="0" w:color="auto"/>
          </w:divBdr>
          <w:divsChild>
            <w:div w:id="530799205">
              <w:marLeft w:val="0"/>
              <w:marRight w:val="0"/>
              <w:marTop w:val="0"/>
              <w:marBottom w:val="0"/>
              <w:divBdr>
                <w:top w:val="none" w:sz="0" w:space="0" w:color="auto"/>
                <w:left w:val="none" w:sz="0" w:space="0" w:color="auto"/>
                <w:bottom w:val="none" w:sz="0" w:space="0" w:color="auto"/>
                <w:right w:val="none" w:sz="0" w:space="0" w:color="auto"/>
              </w:divBdr>
              <w:divsChild>
                <w:div w:id="171192447">
                  <w:marLeft w:val="0"/>
                  <w:marRight w:val="0"/>
                  <w:marTop w:val="0"/>
                  <w:marBottom w:val="0"/>
                  <w:divBdr>
                    <w:top w:val="none" w:sz="0" w:space="0" w:color="auto"/>
                    <w:left w:val="none" w:sz="0" w:space="0" w:color="auto"/>
                    <w:bottom w:val="none" w:sz="0" w:space="0" w:color="auto"/>
                    <w:right w:val="none" w:sz="0" w:space="0" w:color="auto"/>
                  </w:divBdr>
                </w:div>
              </w:divsChild>
            </w:div>
            <w:div w:id="1832943088">
              <w:marLeft w:val="0"/>
              <w:marRight w:val="0"/>
              <w:marTop w:val="0"/>
              <w:marBottom w:val="0"/>
              <w:divBdr>
                <w:top w:val="none" w:sz="0" w:space="0" w:color="auto"/>
                <w:left w:val="none" w:sz="0" w:space="0" w:color="auto"/>
                <w:bottom w:val="none" w:sz="0" w:space="0" w:color="auto"/>
                <w:right w:val="none" w:sz="0" w:space="0" w:color="auto"/>
              </w:divBdr>
            </w:div>
          </w:divsChild>
        </w:div>
        <w:div w:id="1379623176">
          <w:marLeft w:val="0"/>
          <w:marRight w:val="0"/>
          <w:marTop w:val="0"/>
          <w:marBottom w:val="0"/>
          <w:divBdr>
            <w:top w:val="none" w:sz="0" w:space="0" w:color="auto"/>
            <w:left w:val="none" w:sz="0" w:space="0" w:color="auto"/>
            <w:bottom w:val="none" w:sz="0" w:space="0" w:color="auto"/>
            <w:right w:val="none" w:sz="0" w:space="0" w:color="auto"/>
          </w:divBdr>
          <w:divsChild>
            <w:div w:id="1095635928">
              <w:marLeft w:val="0"/>
              <w:marRight w:val="0"/>
              <w:marTop w:val="0"/>
              <w:marBottom w:val="0"/>
              <w:divBdr>
                <w:top w:val="none" w:sz="0" w:space="0" w:color="auto"/>
                <w:left w:val="none" w:sz="0" w:space="0" w:color="auto"/>
                <w:bottom w:val="none" w:sz="0" w:space="0" w:color="auto"/>
                <w:right w:val="none" w:sz="0" w:space="0" w:color="auto"/>
              </w:divBdr>
              <w:divsChild>
                <w:div w:id="1149517093">
                  <w:marLeft w:val="0"/>
                  <w:marRight w:val="0"/>
                  <w:marTop w:val="0"/>
                  <w:marBottom w:val="0"/>
                  <w:divBdr>
                    <w:top w:val="none" w:sz="0" w:space="0" w:color="auto"/>
                    <w:left w:val="none" w:sz="0" w:space="0" w:color="auto"/>
                    <w:bottom w:val="none" w:sz="0" w:space="0" w:color="auto"/>
                    <w:right w:val="none" w:sz="0" w:space="0" w:color="auto"/>
                  </w:divBdr>
                </w:div>
              </w:divsChild>
            </w:div>
            <w:div w:id="1360426241">
              <w:marLeft w:val="0"/>
              <w:marRight w:val="0"/>
              <w:marTop w:val="0"/>
              <w:marBottom w:val="0"/>
              <w:divBdr>
                <w:top w:val="none" w:sz="0" w:space="0" w:color="auto"/>
                <w:left w:val="none" w:sz="0" w:space="0" w:color="auto"/>
                <w:bottom w:val="none" w:sz="0" w:space="0" w:color="auto"/>
                <w:right w:val="none" w:sz="0" w:space="0" w:color="auto"/>
              </w:divBdr>
            </w:div>
          </w:divsChild>
        </w:div>
        <w:div w:id="1037244844">
          <w:marLeft w:val="0"/>
          <w:marRight w:val="0"/>
          <w:marTop w:val="0"/>
          <w:marBottom w:val="0"/>
          <w:divBdr>
            <w:top w:val="none" w:sz="0" w:space="0" w:color="auto"/>
            <w:left w:val="none" w:sz="0" w:space="0" w:color="auto"/>
            <w:bottom w:val="none" w:sz="0" w:space="0" w:color="auto"/>
            <w:right w:val="none" w:sz="0" w:space="0" w:color="auto"/>
          </w:divBdr>
          <w:divsChild>
            <w:div w:id="1329746699">
              <w:marLeft w:val="0"/>
              <w:marRight w:val="0"/>
              <w:marTop w:val="0"/>
              <w:marBottom w:val="0"/>
              <w:divBdr>
                <w:top w:val="none" w:sz="0" w:space="0" w:color="auto"/>
                <w:left w:val="none" w:sz="0" w:space="0" w:color="auto"/>
                <w:bottom w:val="none" w:sz="0" w:space="0" w:color="auto"/>
                <w:right w:val="none" w:sz="0" w:space="0" w:color="auto"/>
              </w:divBdr>
              <w:divsChild>
                <w:div w:id="209000408">
                  <w:marLeft w:val="0"/>
                  <w:marRight w:val="0"/>
                  <w:marTop w:val="0"/>
                  <w:marBottom w:val="0"/>
                  <w:divBdr>
                    <w:top w:val="none" w:sz="0" w:space="0" w:color="auto"/>
                    <w:left w:val="none" w:sz="0" w:space="0" w:color="auto"/>
                    <w:bottom w:val="none" w:sz="0" w:space="0" w:color="auto"/>
                    <w:right w:val="none" w:sz="0" w:space="0" w:color="auto"/>
                  </w:divBdr>
                </w:div>
              </w:divsChild>
            </w:div>
            <w:div w:id="1692879859">
              <w:marLeft w:val="0"/>
              <w:marRight w:val="0"/>
              <w:marTop w:val="0"/>
              <w:marBottom w:val="0"/>
              <w:divBdr>
                <w:top w:val="none" w:sz="0" w:space="0" w:color="auto"/>
                <w:left w:val="none" w:sz="0" w:space="0" w:color="auto"/>
                <w:bottom w:val="none" w:sz="0" w:space="0" w:color="auto"/>
                <w:right w:val="none" w:sz="0" w:space="0" w:color="auto"/>
              </w:divBdr>
            </w:div>
          </w:divsChild>
        </w:div>
        <w:div w:id="517814922">
          <w:marLeft w:val="0"/>
          <w:marRight w:val="0"/>
          <w:marTop w:val="0"/>
          <w:marBottom w:val="0"/>
          <w:divBdr>
            <w:top w:val="none" w:sz="0" w:space="0" w:color="auto"/>
            <w:left w:val="none" w:sz="0" w:space="0" w:color="auto"/>
            <w:bottom w:val="none" w:sz="0" w:space="0" w:color="auto"/>
            <w:right w:val="none" w:sz="0" w:space="0" w:color="auto"/>
          </w:divBdr>
          <w:divsChild>
            <w:div w:id="390691346">
              <w:marLeft w:val="0"/>
              <w:marRight w:val="0"/>
              <w:marTop w:val="0"/>
              <w:marBottom w:val="0"/>
              <w:divBdr>
                <w:top w:val="none" w:sz="0" w:space="0" w:color="auto"/>
                <w:left w:val="none" w:sz="0" w:space="0" w:color="auto"/>
                <w:bottom w:val="none" w:sz="0" w:space="0" w:color="auto"/>
                <w:right w:val="none" w:sz="0" w:space="0" w:color="auto"/>
              </w:divBdr>
              <w:divsChild>
                <w:div w:id="1536233393">
                  <w:marLeft w:val="0"/>
                  <w:marRight w:val="0"/>
                  <w:marTop w:val="0"/>
                  <w:marBottom w:val="0"/>
                  <w:divBdr>
                    <w:top w:val="none" w:sz="0" w:space="0" w:color="auto"/>
                    <w:left w:val="none" w:sz="0" w:space="0" w:color="auto"/>
                    <w:bottom w:val="none" w:sz="0" w:space="0" w:color="auto"/>
                    <w:right w:val="none" w:sz="0" w:space="0" w:color="auto"/>
                  </w:divBdr>
                </w:div>
              </w:divsChild>
            </w:div>
            <w:div w:id="779686073">
              <w:marLeft w:val="0"/>
              <w:marRight w:val="0"/>
              <w:marTop w:val="0"/>
              <w:marBottom w:val="0"/>
              <w:divBdr>
                <w:top w:val="none" w:sz="0" w:space="0" w:color="auto"/>
                <w:left w:val="none" w:sz="0" w:space="0" w:color="auto"/>
                <w:bottom w:val="none" w:sz="0" w:space="0" w:color="auto"/>
                <w:right w:val="none" w:sz="0" w:space="0" w:color="auto"/>
              </w:divBdr>
            </w:div>
          </w:divsChild>
        </w:div>
        <w:div w:id="1600793984">
          <w:marLeft w:val="0"/>
          <w:marRight w:val="0"/>
          <w:marTop w:val="0"/>
          <w:marBottom w:val="0"/>
          <w:divBdr>
            <w:top w:val="none" w:sz="0" w:space="0" w:color="auto"/>
            <w:left w:val="none" w:sz="0" w:space="0" w:color="auto"/>
            <w:bottom w:val="none" w:sz="0" w:space="0" w:color="auto"/>
            <w:right w:val="none" w:sz="0" w:space="0" w:color="auto"/>
          </w:divBdr>
          <w:divsChild>
            <w:div w:id="1215190537">
              <w:marLeft w:val="0"/>
              <w:marRight w:val="0"/>
              <w:marTop w:val="0"/>
              <w:marBottom w:val="0"/>
              <w:divBdr>
                <w:top w:val="none" w:sz="0" w:space="0" w:color="auto"/>
                <w:left w:val="none" w:sz="0" w:space="0" w:color="auto"/>
                <w:bottom w:val="none" w:sz="0" w:space="0" w:color="auto"/>
                <w:right w:val="none" w:sz="0" w:space="0" w:color="auto"/>
              </w:divBdr>
              <w:divsChild>
                <w:div w:id="1602831840">
                  <w:marLeft w:val="0"/>
                  <w:marRight w:val="0"/>
                  <w:marTop w:val="0"/>
                  <w:marBottom w:val="0"/>
                  <w:divBdr>
                    <w:top w:val="none" w:sz="0" w:space="0" w:color="auto"/>
                    <w:left w:val="none" w:sz="0" w:space="0" w:color="auto"/>
                    <w:bottom w:val="none" w:sz="0" w:space="0" w:color="auto"/>
                    <w:right w:val="none" w:sz="0" w:space="0" w:color="auto"/>
                  </w:divBdr>
                </w:div>
              </w:divsChild>
            </w:div>
            <w:div w:id="891311739">
              <w:marLeft w:val="0"/>
              <w:marRight w:val="0"/>
              <w:marTop w:val="0"/>
              <w:marBottom w:val="0"/>
              <w:divBdr>
                <w:top w:val="none" w:sz="0" w:space="0" w:color="auto"/>
                <w:left w:val="none" w:sz="0" w:space="0" w:color="auto"/>
                <w:bottom w:val="none" w:sz="0" w:space="0" w:color="auto"/>
                <w:right w:val="none" w:sz="0" w:space="0" w:color="auto"/>
              </w:divBdr>
            </w:div>
          </w:divsChild>
        </w:div>
        <w:div w:id="1562910606">
          <w:marLeft w:val="0"/>
          <w:marRight w:val="0"/>
          <w:marTop w:val="0"/>
          <w:marBottom w:val="0"/>
          <w:divBdr>
            <w:top w:val="none" w:sz="0" w:space="0" w:color="auto"/>
            <w:left w:val="none" w:sz="0" w:space="0" w:color="auto"/>
            <w:bottom w:val="none" w:sz="0" w:space="0" w:color="auto"/>
            <w:right w:val="none" w:sz="0" w:space="0" w:color="auto"/>
          </w:divBdr>
          <w:divsChild>
            <w:div w:id="1950625550">
              <w:marLeft w:val="0"/>
              <w:marRight w:val="0"/>
              <w:marTop w:val="0"/>
              <w:marBottom w:val="0"/>
              <w:divBdr>
                <w:top w:val="none" w:sz="0" w:space="0" w:color="auto"/>
                <w:left w:val="none" w:sz="0" w:space="0" w:color="auto"/>
                <w:bottom w:val="none" w:sz="0" w:space="0" w:color="auto"/>
                <w:right w:val="none" w:sz="0" w:space="0" w:color="auto"/>
              </w:divBdr>
              <w:divsChild>
                <w:div w:id="407386606">
                  <w:marLeft w:val="0"/>
                  <w:marRight w:val="0"/>
                  <w:marTop w:val="0"/>
                  <w:marBottom w:val="0"/>
                  <w:divBdr>
                    <w:top w:val="none" w:sz="0" w:space="0" w:color="auto"/>
                    <w:left w:val="none" w:sz="0" w:space="0" w:color="auto"/>
                    <w:bottom w:val="none" w:sz="0" w:space="0" w:color="auto"/>
                    <w:right w:val="none" w:sz="0" w:space="0" w:color="auto"/>
                  </w:divBdr>
                </w:div>
              </w:divsChild>
            </w:div>
            <w:div w:id="135843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55945">
      <w:bodyDiv w:val="1"/>
      <w:marLeft w:val="0"/>
      <w:marRight w:val="0"/>
      <w:marTop w:val="0"/>
      <w:marBottom w:val="0"/>
      <w:divBdr>
        <w:top w:val="none" w:sz="0" w:space="0" w:color="auto"/>
        <w:left w:val="none" w:sz="0" w:space="0" w:color="auto"/>
        <w:bottom w:val="none" w:sz="0" w:space="0" w:color="auto"/>
        <w:right w:val="none" w:sz="0" w:space="0" w:color="auto"/>
      </w:divBdr>
    </w:div>
    <w:div w:id="472059808">
      <w:bodyDiv w:val="1"/>
      <w:marLeft w:val="0"/>
      <w:marRight w:val="0"/>
      <w:marTop w:val="0"/>
      <w:marBottom w:val="0"/>
      <w:divBdr>
        <w:top w:val="none" w:sz="0" w:space="0" w:color="auto"/>
        <w:left w:val="none" w:sz="0" w:space="0" w:color="auto"/>
        <w:bottom w:val="none" w:sz="0" w:space="0" w:color="auto"/>
        <w:right w:val="none" w:sz="0" w:space="0" w:color="auto"/>
      </w:divBdr>
    </w:div>
    <w:div w:id="473719880">
      <w:bodyDiv w:val="1"/>
      <w:marLeft w:val="0"/>
      <w:marRight w:val="0"/>
      <w:marTop w:val="0"/>
      <w:marBottom w:val="0"/>
      <w:divBdr>
        <w:top w:val="none" w:sz="0" w:space="0" w:color="auto"/>
        <w:left w:val="none" w:sz="0" w:space="0" w:color="auto"/>
        <w:bottom w:val="none" w:sz="0" w:space="0" w:color="auto"/>
        <w:right w:val="none" w:sz="0" w:space="0" w:color="auto"/>
      </w:divBdr>
    </w:div>
    <w:div w:id="482504599">
      <w:bodyDiv w:val="1"/>
      <w:marLeft w:val="0"/>
      <w:marRight w:val="0"/>
      <w:marTop w:val="0"/>
      <w:marBottom w:val="0"/>
      <w:divBdr>
        <w:top w:val="none" w:sz="0" w:space="0" w:color="auto"/>
        <w:left w:val="none" w:sz="0" w:space="0" w:color="auto"/>
        <w:bottom w:val="none" w:sz="0" w:space="0" w:color="auto"/>
        <w:right w:val="none" w:sz="0" w:space="0" w:color="auto"/>
      </w:divBdr>
      <w:divsChild>
        <w:div w:id="1201354491">
          <w:marLeft w:val="0"/>
          <w:marRight w:val="0"/>
          <w:marTop w:val="0"/>
          <w:marBottom w:val="0"/>
          <w:divBdr>
            <w:top w:val="none" w:sz="0" w:space="0" w:color="auto"/>
            <w:left w:val="none" w:sz="0" w:space="0" w:color="auto"/>
            <w:bottom w:val="none" w:sz="0" w:space="0" w:color="auto"/>
            <w:right w:val="none" w:sz="0" w:space="0" w:color="auto"/>
          </w:divBdr>
          <w:divsChild>
            <w:div w:id="322469316">
              <w:marLeft w:val="0"/>
              <w:marRight w:val="0"/>
              <w:marTop w:val="0"/>
              <w:marBottom w:val="0"/>
              <w:divBdr>
                <w:top w:val="none" w:sz="0" w:space="0" w:color="auto"/>
                <w:left w:val="none" w:sz="0" w:space="0" w:color="auto"/>
                <w:bottom w:val="none" w:sz="0" w:space="0" w:color="auto"/>
                <w:right w:val="none" w:sz="0" w:space="0" w:color="auto"/>
              </w:divBdr>
              <w:divsChild>
                <w:div w:id="1844928019">
                  <w:marLeft w:val="0"/>
                  <w:marRight w:val="0"/>
                  <w:marTop w:val="0"/>
                  <w:marBottom w:val="0"/>
                  <w:divBdr>
                    <w:top w:val="none" w:sz="0" w:space="0" w:color="auto"/>
                    <w:left w:val="none" w:sz="0" w:space="0" w:color="auto"/>
                    <w:bottom w:val="none" w:sz="0" w:space="0" w:color="auto"/>
                    <w:right w:val="none" w:sz="0" w:space="0" w:color="auto"/>
                  </w:divBdr>
                </w:div>
              </w:divsChild>
            </w:div>
            <w:div w:id="2100985730">
              <w:marLeft w:val="0"/>
              <w:marRight w:val="0"/>
              <w:marTop w:val="0"/>
              <w:marBottom w:val="0"/>
              <w:divBdr>
                <w:top w:val="none" w:sz="0" w:space="0" w:color="auto"/>
                <w:left w:val="none" w:sz="0" w:space="0" w:color="auto"/>
                <w:bottom w:val="none" w:sz="0" w:space="0" w:color="auto"/>
                <w:right w:val="none" w:sz="0" w:space="0" w:color="auto"/>
              </w:divBdr>
            </w:div>
          </w:divsChild>
        </w:div>
        <w:div w:id="1039207697">
          <w:marLeft w:val="0"/>
          <w:marRight w:val="0"/>
          <w:marTop w:val="0"/>
          <w:marBottom w:val="0"/>
          <w:divBdr>
            <w:top w:val="none" w:sz="0" w:space="0" w:color="auto"/>
            <w:left w:val="none" w:sz="0" w:space="0" w:color="auto"/>
            <w:bottom w:val="none" w:sz="0" w:space="0" w:color="auto"/>
            <w:right w:val="none" w:sz="0" w:space="0" w:color="auto"/>
          </w:divBdr>
          <w:divsChild>
            <w:div w:id="945691311">
              <w:marLeft w:val="0"/>
              <w:marRight w:val="0"/>
              <w:marTop w:val="0"/>
              <w:marBottom w:val="0"/>
              <w:divBdr>
                <w:top w:val="none" w:sz="0" w:space="0" w:color="auto"/>
                <w:left w:val="none" w:sz="0" w:space="0" w:color="auto"/>
                <w:bottom w:val="none" w:sz="0" w:space="0" w:color="auto"/>
                <w:right w:val="none" w:sz="0" w:space="0" w:color="auto"/>
              </w:divBdr>
              <w:divsChild>
                <w:div w:id="1378896022">
                  <w:marLeft w:val="0"/>
                  <w:marRight w:val="0"/>
                  <w:marTop w:val="0"/>
                  <w:marBottom w:val="0"/>
                  <w:divBdr>
                    <w:top w:val="none" w:sz="0" w:space="0" w:color="auto"/>
                    <w:left w:val="none" w:sz="0" w:space="0" w:color="auto"/>
                    <w:bottom w:val="none" w:sz="0" w:space="0" w:color="auto"/>
                    <w:right w:val="none" w:sz="0" w:space="0" w:color="auto"/>
                  </w:divBdr>
                </w:div>
              </w:divsChild>
            </w:div>
            <w:div w:id="1117263204">
              <w:marLeft w:val="0"/>
              <w:marRight w:val="0"/>
              <w:marTop w:val="0"/>
              <w:marBottom w:val="0"/>
              <w:divBdr>
                <w:top w:val="none" w:sz="0" w:space="0" w:color="auto"/>
                <w:left w:val="none" w:sz="0" w:space="0" w:color="auto"/>
                <w:bottom w:val="none" w:sz="0" w:space="0" w:color="auto"/>
                <w:right w:val="none" w:sz="0" w:space="0" w:color="auto"/>
              </w:divBdr>
            </w:div>
          </w:divsChild>
        </w:div>
        <w:div w:id="1684939220">
          <w:marLeft w:val="0"/>
          <w:marRight w:val="0"/>
          <w:marTop w:val="0"/>
          <w:marBottom w:val="0"/>
          <w:divBdr>
            <w:top w:val="none" w:sz="0" w:space="0" w:color="auto"/>
            <w:left w:val="none" w:sz="0" w:space="0" w:color="auto"/>
            <w:bottom w:val="none" w:sz="0" w:space="0" w:color="auto"/>
            <w:right w:val="none" w:sz="0" w:space="0" w:color="auto"/>
          </w:divBdr>
          <w:divsChild>
            <w:div w:id="1512908903">
              <w:marLeft w:val="0"/>
              <w:marRight w:val="0"/>
              <w:marTop w:val="0"/>
              <w:marBottom w:val="0"/>
              <w:divBdr>
                <w:top w:val="none" w:sz="0" w:space="0" w:color="auto"/>
                <w:left w:val="none" w:sz="0" w:space="0" w:color="auto"/>
                <w:bottom w:val="none" w:sz="0" w:space="0" w:color="auto"/>
                <w:right w:val="none" w:sz="0" w:space="0" w:color="auto"/>
              </w:divBdr>
              <w:divsChild>
                <w:div w:id="1270120199">
                  <w:marLeft w:val="0"/>
                  <w:marRight w:val="0"/>
                  <w:marTop w:val="0"/>
                  <w:marBottom w:val="0"/>
                  <w:divBdr>
                    <w:top w:val="none" w:sz="0" w:space="0" w:color="auto"/>
                    <w:left w:val="none" w:sz="0" w:space="0" w:color="auto"/>
                    <w:bottom w:val="none" w:sz="0" w:space="0" w:color="auto"/>
                    <w:right w:val="none" w:sz="0" w:space="0" w:color="auto"/>
                  </w:divBdr>
                </w:div>
              </w:divsChild>
            </w:div>
            <w:div w:id="2095777628">
              <w:marLeft w:val="0"/>
              <w:marRight w:val="0"/>
              <w:marTop w:val="0"/>
              <w:marBottom w:val="0"/>
              <w:divBdr>
                <w:top w:val="none" w:sz="0" w:space="0" w:color="auto"/>
                <w:left w:val="none" w:sz="0" w:space="0" w:color="auto"/>
                <w:bottom w:val="none" w:sz="0" w:space="0" w:color="auto"/>
                <w:right w:val="none" w:sz="0" w:space="0" w:color="auto"/>
              </w:divBdr>
            </w:div>
          </w:divsChild>
        </w:div>
        <w:div w:id="745419807">
          <w:marLeft w:val="0"/>
          <w:marRight w:val="0"/>
          <w:marTop w:val="0"/>
          <w:marBottom w:val="0"/>
          <w:divBdr>
            <w:top w:val="none" w:sz="0" w:space="0" w:color="auto"/>
            <w:left w:val="none" w:sz="0" w:space="0" w:color="auto"/>
            <w:bottom w:val="none" w:sz="0" w:space="0" w:color="auto"/>
            <w:right w:val="none" w:sz="0" w:space="0" w:color="auto"/>
          </w:divBdr>
          <w:divsChild>
            <w:div w:id="1346976842">
              <w:marLeft w:val="0"/>
              <w:marRight w:val="0"/>
              <w:marTop w:val="0"/>
              <w:marBottom w:val="0"/>
              <w:divBdr>
                <w:top w:val="none" w:sz="0" w:space="0" w:color="auto"/>
                <w:left w:val="none" w:sz="0" w:space="0" w:color="auto"/>
                <w:bottom w:val="none" w:sz="0" w:space="0" w:color="auto"/>
                <w:right w:val="none" w:sz="0" w:space="0" w:color="auto"/>
              </w:divBdr>
              <w:divsChild>
                <w:div w:id="1423257468">
                  <w:marLeft w:val="0"/>
                  <w:marRight w:val="0"/>
                  <w:marTop w:val="0"/>
                  <w:marBottom w:val="0"/>
                  <w:divBdr>
                    <w:top w:val="none" w:sz="0" w:space="0" w:color="auto"/>
                    <w:left w:val="none" w:sz="0" w:space="0" w:color="auto"/>
                    <w:bottom w:val="none" w:sz="0" w:space="0" w:color="auto"/>
                    <w:right w:val="none" w:sz="0" w:space="0" w:color="auto"/>
                  </w:divBdr>
                </w:div>
              </w:divsChild>
            </w:div>
            <w:div w:id="2068139528">
              <w:marLeft w:val="0"/>
              <w:marRight w:val="0"/>
              <w:marTop w:val="0"/>
              <w:marBottom w:val="0"/>
              <w:divBdr>
                <w:top w:val="none" w:sz="0" w:space="0" w:color="auto"/>
                <w:left w:val="none" w:sz="0" w:space="0" w:color="auto"/>
                <w:bottom w:val="none" w:sz="0" w:space="0" w:color="auto"/>
                <w:right w:val="none" w:sz="0" w:space="0" w:color="auto"/>
              </w:divBdr>
            </w:div>
          </w:divsChild>
        </w:div>
        <w:div w:id="1640303308">
          <w:marLeft w:val="0"/>
          <w:marRight w:val="0"/>
          <w:marTop w:val="0"/>
          <w:marBottom w:val="0"/>
          <w:divBdr>
            <w:top w:val="none" w:sz="0" w:space="0" w:color="auto"/>
            <w:left w:val="none" w:sz="0" w:space="0" w:color="auto"/>
            <w:bottom w:val="none" w:sz="0" w:space="0" w:color="auto"/>
            <w:right w:val="none" w:sz="0" w:space="0" w:color="auto"/>
          </w:divBdr>
          <w:divsChild>
            <w:div w:id="1474062431">
              <w:marLeft w:val="0"/>
              <w:marRight w:val="0"/>
              <w:marTop w:val="0"/>
              <w:marBottom w:val="0"/>
              <w:divBdr>
                <w:top w:val="none" w:sz="0" w:space="0" w:color="auto"/>
                <w:left w:val="none" w:sz="0" w:space="0" w:color="auto"/>
                <w:bottom w:val="none" w:sz="0" w:space="0" w:color="auto"/>
                <w:right w:val="none" w:sz="0" w:space="0" w:color="auto"/>
              </w:divBdr>
              <w:divsChild>
                <w:div w:id="248467434">
                  <w:marLeft w:val="0"/>
                  <w:marRight w:val="0"/>
                  <w:marTop w:val="0"/>
                  <w:marBottom w:val="0"/>
                  <w:divBdr>
                    <w:top w:val="none" w:sz="0" w:space="0" w:color="auto"/>
                    <w:left w:val="none" w:sz="0" w:space="0" w:color="auto"/>
                    <w:bottom w:val="none" w:sz="0" w:space="0" w:color="auto"/>
                    <w:right w:val="none" w:sz="0" w:space="0" w:color="auto"/>
                  </w:divBdr>
                </w:div>
              </w:divsChild>
            </w:div>
            <w:div w:id="847913802">
              <w:marLeft w:val="0"/>
              <w:marRight w:val="0"/>
              <w:marTop w:val="0"/>
              <w:marBottom w:val="0"/>
              <w:divBdr>
                <w:top w:val="none" w:sz="0" w:space="0" w:color="auto"/>
                <w:left w:val="none" w:sz="0" w:space="0" w:color="auto"/>
                <w:bottom w:val="none" w:sz="0" w:space="0" w:color="auto"/>
                <w:right w:val="none" w:sz="0" w:space="0" w:color="auto"/>
              </w:divBdr>
            </w:div>
          </w:divsChild>
        </w:div>
        <w:div w:id="1045982923">
          <w:marLeft w:val="0"/>
          <w:marRight w:val="0"/>
          <w:marTop w:val="0"/>
          <w:marBottom w:val="0"/>
          <w:divBdr>
            <w:top w:val="none" w:sz="0" w:space="0" w:color="auto"/>
            <w:left w:val="none" w:sz="0" w:space="0" w:color="auto"/>
            <w:bottom w:val="none" w:sz="0" w:space="0" w:color="auto"/>
            <w:right w:val="none" w:sz="0" w:space="0" w:color="auto"/>
          </w:divBdr>
          <w:divsChild>
            <w:div w:id="1028944884">
              <w:marLeft w:val="0"/>
              <w:marRight w:val="0"/>
              <w:marTop w:val="0"/>
              <w:marBottom w:val="0"/>
              <w:divBdr>
                <w:top w:val="none" w:sz="0" w:space="0" w:color="auto"/>
                <w:left w:val="none" w:sz="0" w:space="0" w:color="auto"/>
                <w:bottom w:val="none" w:sz="0" w:space="0" w:color="auto"/>
                <w:right w:val="none" w:sz="0" w:space="0" w:color="auto"/>
              </w:divBdr>
              <w:divsChild>
                <w:div w:id="1363824650">
                  <w:marLeft w:val="0"/>
                  <w:marRight w:val="0"/>
                  <w:marTop w:val="0"/>
                  <w:marBottom w:val="0"/>
                  <w:divBdr>
                    <w:top w:val="none" w:sz="0" w:space="0" w:color="auto"/>
                    <w:left w:val="none" w:sz="0" w:space="0" w:color="auto"/>
                    <w:bottom w:val="none" w:sz="0" w:space="0" w:color="auto"/>
                    <w:right w:val="none" w:sz="0" w:space="0" w:color="auto"/>
                  </w:divBdr>
                </w:div>
              </w:divsChild>
            </w:div>
            <w:div w:id="288325165">
              <w:marLeft w:val="0"/>
              <w:marRight w:val="0"/>
              <w:marTop w:val="0"/>
              <w:marBottom w:val="0"/>
              <w:divBdr>
                <w:top w:val="none" w:sz="0" w:space="0" w:color="auto"/>
                <w:left w:val="none" w:sz="0" w:space="0" w:color="auto"/>
                <w:bottom w:val="none" w:sz="0" w:space="0" w:color="auto"/>
                <w:right w:val="none" w:sz="0" w:space="0" w:color="auto"/>
              </w:divBdr>
            </w:div>
          </w:divsChild>
        </w:div>
        <w:div w:id="145587797">
          <w:marLeft w:val="0"/>
          <w:marRight w:val="0"/>
          <w:marTop w:val="0"/>
          <w:marBottom w:val="0"/>
          <w:divBdr>
            <w:top w:val="none" w:sz="0" w:space="0" w:color="auto"/>
            <w:left w:val="none" w:sz="0" w:space="0" w:color="auto"/>
            <w:bottom w:val="none" w:sz="0" w:space="0" w:color="auto"/>
            <w:right w:val="none" w:sz="0" w:space="0" w:color="auto"/>
          </w:divBdr>
          <w:divsChild>
            <w:div w:id="2039504480">
              <w:marLeft w:val="0"/>
              <w:marRight w:val="0"/>
              <w:marTop w:val="0"/>
              <w:marBottom w:val="0"/>
              <w:divBdr>
                <w:top w:val="none" w:sz="0" w:space="0" w:color="auto"/>
                <w:left w:val="none" w:sz="0" w:space="0" w:color="auto"/>
                <w:bottom w:val="none" w:sz="0" w:space="0" w:color="auto"/>
                <w:right w:val="none" w:sz="0" w:space="0" w:color="auto"/>
              </w:divBdr>
              <w:divsChild>
                <w:div w:id="1356225008">
                  <w:marLeft w:val="0"/>
                  <w:marRight w:val="0"/>
                  <w:marTop w:val="0"/>
                  <w:marBottom w:val="0"/>
                  <w:divBdr>
                    <w:top w:val="none" w:sz="0" w:space="0" w:color="auto"/>
                    <w:left w:val="none" w:sz="0" w:space="0" w:color="auto"/>
                    <w:bottom w:val="none" w:sz="0" w:space="0" w:color="auto"/>
                    <w:right w:val="none" w:sz="0" w:space="0" w:color="auto"/>
                  </w:divBdr>
                </w:div>
              </w:divsChild>
            </w:div>
            <w:div w:id="511847244">
              <w:marLeft w:val="0"/>
              <w:marRight w:val="0"/>
              <w:marTop w:val="0"/>
              <w:marBottom w:val="0"/>
              <w:divBdr>
                <w:top w:val="none" w:sz="0" w:space="0" w:color="auto"/>
                <w:left w:val="none" w:sz="0" w:space="0" w:color="auto"/>
                <w:bottom w:val="none" w:sz="0" w:space="0" w:color="auto"/>
                <w:right w:val="none" w:sz="0" w:space="0" w:color="auto"/>
              </w:divBdr>
            </w:div>
          </w:divsChild>
        </w:div>
        <w:div w:id="939683486">
          <w:marLeft w:val="0"/>
          <w:marRight w:val="0"/>
          <w:marTop w:val="0"/>
          <w:marBottom w:val="0"/>
          <w:divBdr>
            <w:top w:val="none" w:sz="0" w:space="0" w:color="auto"/>
            <w:left w:val="none" w:sz="0" w:space="0" w:color="auto"/>
            <w:bottom w:val="none" w:sz="0" w:space="0" w:color="auto"/>
            <w:right w:val="none" w:sz="0" w:space="0" w:color="auto"/>
          </w:divBdr>
          <w:divsChild>
            <w:div w:id="423379609">
              <w:marLeft w:val="0"/>
              <w:marRight w:val="0"/>
              <w:marTop w:val="0"/>
              <w:marBottom w:val="0"/>
              <w:divBdr>
                <w:top w:val="none" w:sz="0" w:space="0" w:color="auto"/>
                <w:left w:val="none" w:sz="0" w:space="0" w:color="auto"/>
                <w:bottom w:val="none" w:sz="0" w:space="0" w:color="auto"/>
                <w:right w:val="none" w:sz="0" w:space="0" w:color="auto"/>
              </w:divBdr>
              <w:divsChild>
                <w:div w:id="991373182">
                  <w:marLeft w:val="0"/>
                  <w:marRight w:val="0"/>
                  <w:marTop w:val="0"/>
                  <w:marBottom w:val="0"/>
                  <w:divBdr>
                    <w:top w:val="none" w:sz="0" w:space="0" w:color="auto"/>
                    <w:left w:val="none" w:sz="0" w:space="0" w:color="auto"/>
                    <w:bottom w:val="none" w:sz="0" w:space="0" w:color="auto"/>
                    <w:right w:val="none" w:sz="0" w:space="0" w:color="auto"/>
                  </w:divBdr>
                </w:div>
              </w:divsChild>
            </w:div>
            <w:div w:id="2125221878">
              <w:marLeft w:val="0"/>
              <w:marRight w:val="0"/>
              <w:marTop w:val="0"/>
              <w:marBottom w:val="0"/>
              <w:divBdr>
                <w:top w:val="none" w:sz="0" w:space="0" w:color="auto"/>
                <w:left w:val="none" w:sz="0" w:space="0" w:color="auto"/>
                <w:bottom w:val="none" w:sz="0" w:space="0" w:color="auto"/>
                <w:right w:val="none" w:sz="0" w:space="0" w:color="auto"/>
              </w:divBdr>
            </w:div>
          </w:divsChild>
        </w:div>
        <w:div w:id="980425240">
          <w:marLeft w:val="0"/>
          <w:marRight w:val="0"/>
          <w:marTop w:val="0"/>
          <w:marBottom w:val="0"/>
          <w:divBdr>
            <w:top w:val="none" w:sz="0" w:space="0" w:color="auto"/>
            <w:left w:val="none" w:sz="0" w:space="0" w:color="auto"/>
            <w:bottom w:val="none" w:sz="0" w:space="0" w:color="auto"/>
            <w:right w:val="none" w:sz="0" w:space="0" w:color="auto"/>
          </w:divBdr>
          <w:divsChild>
            <w:div w:id="1097361386">
              <w:marLeft w:val="0"/>
              <w:marRight w:val="0"/>
              <w:marTop w:val="0"/>
              <w:marBottom w:val="0"/>
              <w:divBdr>
                <w:top w:val="none" w:sz="0" w:space="0" w:color="auto"/>
                <w:left w:val="none" w:sz="0" w:space="0" w:color="auto"/>
                <w:bottom w:val="none" w:sz="0" w:space="0" w:color="auto"/>
                <w:right w:val="none" w:sz="0" w:space="0" w:color="auto"/>
              </w:divBdr>
              <w:divsChild>
                <w:div w:id="1448348794">
                  <w:marLeft w:val="0"/>
                  <w:marRight w:val="0"/>
                  <w:marTop w:val="0"/>
                  <w:marBottom w:val="0"/>
                  <w:divBdr>
                    <w:top w:val="none" w:sz="0" w:space="0" w:color="auto"/>
                    <w:left w:val="none" w:sz="0" w:space="0" w:color="auto"/>
                    <w:bottom w:val="none" w:sz="0" w:space="0" w:color="auto"/>
                    <w:right w:val="none" w:sz="0" w:space="0" w:color="auto"/>
                  </w:divBdr>
                </w:div>
              </w:divsChild>
            </w:div>
            <w:div w:id="432407323">
              <w:marLeft w:val="0"/>
              <w:marRight w:val="0"/>
              <w:marTop w:val="0"/>
              <w:marBottom w:val="0"/>
              <w:divBdr>
                <w:top w:val="none" w:sz="0" w:space="0" w:color="auto"/>
                <w:left w:val="none" w:sz="0" w:space="0" w:color="auto"/>
                <w:bottom w:val="none" w:sz="0" w:space="0" w:color="auto"/>
                <w:right w:val="none" w:sz="0" w:space="0" w:color="auto"/>
              </w:divBdr>
            </w:div>
          </w:divsChild>
        </w:div>
        <w:div w:id="2019307970">
          <w:marLeft w:val="0"/>
          <w:marRight w:val="0"/>
          <w:marTop w:val="0"/>
          <w:marBottom w:val="0"/>
          <w:divBdr>
            <w:top w:val="none" w:sz="0" w:space="0" w:color="auto"/>
            <w:left w:val="none" w:sz="0" w:space="0" w:color="auto"/>
            <w:bottom w:val="none" w:sz="0" w:space="0" w:color="auto"/>
            <w:right w:val="none" w:sz="0" w:space="0" w:color="auto"/>
          </w:divBdr>
          <w:divsChild>
            <w:div w:id="706301551">
              <w:marLeft w:val="0"/>
              <w:marRight w:val="0"/>
              <w:marTop w:val="0"/>
              <w:marBottom w:val="0"/>
              <w:divBdr>
                <w:top w:val="none" w:sz="0" w:space="0" w:color="auto"/>
                <w:left w:val="none" w:sz="0" w:space="0" w:color="auto"/>
                <w:bottom w:val="none" w:sz="0" w:space="0" w:color="auto"/>
                <w:right w:val="none" w:sz="0" w:space="0" w:color="auto"/>
              </w:divBdr>
              <w:divsChild>
                <w:div w:id="198708449">
                  <w:marLeft w:val="0"/>
                  <w:marRight w:val="0"/>
                  <w:marTop w:val="0"/>
                  <w:marBottom w:val="0"/>
                  <w:divBdr>
                    <w:top w:val="none" w:sz="0" w:space="0" w:color="auto"/>
                    <w:left w:val="none" w:sz="0" w:space="0" w:color="auto"/>
                    <w:bottom w:val="none" w:sz="0" w:space="0" w:color="auto"/>
                    <w:right w:val="none" w:sz="0" w:space="0" w:color="auto"/>
                  </w:divBdr>
                </w:div>
              </w:divsChild>
            </w:div>
            <w:div w:id="177159656">
              <w:marLeft w:val="0"/>
              <w:marRight w:val="0"/>
              <w:marTop w:val="0"/>
              <w:marBottom w:val="0"/>
              <w:divBdr>
                <w:top w:val="none" w:sz="0" w:space="0" w:color="auto"/>
                <w:left w:val="none" w:sz="0" w:space="0" w:color="auto"/>
                <w:bottom w:val="none" w:sz="0" w:space="0" w:color="auto"/>
                <w:right w:val="none" w:sz="0" w:space="0" w:color="auto"/>
              </w:divBdr>
            </w:div>
          </w:divsChild>
        </w:div>
        <w:div w:id="47414124">
          <w:marLeft w:val="0"/>
          <w:marRight w:val="0"/>
          <w:marTop w:val="0"/>
          <w:marBottom w:val="0"/>
          <w:divBdr>
            <w:top w:val="none" w:sz="0" w:space="0" w:color="auto"/>
            <w:left w:val="none" w:sz="0" w:space="0" w:color="auto"/>
            <w:bottom w:val="none" w:sz="0" w:space="0" w:color="auto"/>
            <w:right w:val="none" w:sz="0" w:space="0" w:color="auto"/>
          </w:divBdr>
          <w:divsChild>
            <w:div w:id="1034695539">
              <w:marLeft w:val="0"/>
              <w:marRight w:val="0"/>
              <w:marTop w:val="0"/>
              <w:marBottom w:val="0"/>
              <w:divBdr>
                <w:top w:val="none" w:sz="0" w:space="0" w:color="auto"/>
                <w:left w:val="none" w:sz="0" w:space="0" w:color="auto"/>
                <w:bottom w:val="none" w:sz="0" w:space="0" w:color="auto"/>
                <w:right w:val="none" w:sz="0" w:space="0" w:color="auto"/>
              </w:divBdr>
              <w:divsChild>
                <w:div w:id="1933584839">
                  <w:marLeft w:val="0"/>
                  <w:marRight w:val="0"/>
                  <w:marTop w:val="0"/>
                  <w:marBottom w:val="0"/>
                  <w:divBdr>
                    <w:top w:val="none" w:sz="0" w:space="0" w:color="auto"/>
                    <w:left w:val="none" w:sz="0" w:space="0" w:color="auto"/>
                    <w:bottom w:val="none" w:sz="0" w:space="0" w:color="auto"/>
                    <w:right w:val="none" w:sz="0" w:space="0" w:color="auto"/>
                  </w:divBdr>
                </w:div>
              </w:divsChild>
            </w:div>
            <w:div w:id="140634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85520">
      <w:bodyDiv w:val="1"/>
      <w:marLeft w:val="0"/>
      <w:marRight w:val="0"/>
      <w:marTop w:val="0"/>
      <w:marBottom w:val="0"/>
      <w:divBdr>
        <w:top w:val="none" w:sz="0" w:space="0" w:color="auto"/>
        <w:left w:val="none" w:sz="0" w:space="0" w:color="auto"/>
        <w:bottom w:val="none" w:sz="0" w:space="0" w:color="auto"/>
        <w:right w:val="none" w:sz="0" w:space="0" w:color="auto"/>
      </w:divBdr>
    </w:div>
    <w:div w:id="493452472">
      <w:bodyDiv w:val="1"/>
      <w:marLeft w:val="0"/>
      <w:marRight w:val="0"/>
      <w:marTop w:val="0"/>
      <w:marBottom w:val="0"/>
      <w:divBdr>
        <w:top w:val="none" w:sz="0" w:space="0" w:color="auto"/>
        <w:left w:val="none" w:sz="0" w:space="0" w:color="auto"/>
        <w:bottom w:val="none" w:sz="0" w:space="0" w:color="auto"/>
        <w:right w:val="none" w:sz="0" w:space="0" w:color="auto"/>
      </w:divBdr>
      <w:divsChild>
        <w:div w:id="1766608172">
          <w:marLeft w:val="0"/>
          <w:marRight w:val="0"/>
          <w:marTop w:val="0"/>
          <w:marBottom w:val="0"/>
          <w:divBdr>
            <w:top w:val="none" w:sz="0" w:space="0" w:color="auto"/>
            <w:left w:val="none" w:sz="0" w:space="0" w:color="auto"/>
            <w:bottom w:val="none" w:sz="0" w:space="0" w:color="auto"/>
            <w:right w:val="none" w:sz="0" w:space="0" w:color="auto"/>
          </w:divBdr>
          <w:divsChild>
            <w:div w:id="160510352">
              <w:marLeft w:val="0"/>
              <w:marRight w:val="0"/>
              <w:marTop w:val="0"/>
              <w:marBottom w:val="0"/>
              <w:divBdr>
                <w:top w:val="none" w:sz="0" w:space="0" w:color="auto"/>
                <w:left w:val="none" w:sz="0" w:space="0" w:color="auto"/>
                <w:bottom w:val="none" w:sz="0" w:space="0" w:color="auto"/>
                <w:right w:val="none" w:sz="0" w:space="0" w:color="auto"/>
              </w:divBdr>
            </w:div>
            <w:div w:id="162748481">
              <w:marLeft w:val="0"/>
              <w:marRight w:val="0"/>
              <w:marTop w:val="0"/>
              <w:marBottom w:val="0"/>
              <w:divBdr>
                <w:top w:val="none" w:sz="0" w:space="0" w:color="auto"/>
                <w:left w:val="none" w:sz="0" w:space="0" w:color="auto"/>
                <w:bottom w:val="none" w:sz="0" w:space="0" w:color="auto"/>
                <w:right w:val="none" w:sz="0" w:space="0" w:color="auto"/>
              </w:divBdr>
            </w:div>
            <w:div w:id="193162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7590">
      <w:bodyDiv w:val="1"/>
      <w:marLeft w:val="0"/>
      <w:marRight w:val="0"/>
      <w:marTop w:val="0"/>
      <w:marBottom w:val="0"/>
      <w:divBdr>
        <w:top w:val="none" w:sz="0" w:space="0" w:color="auto"/>
        <w:left w:val="none" w:sz="0" w:space="0" w:color="auto"/>
        <w:bottom w:val="none" w:sz="0" w:space="0" w:color="auto"/>
        <w:right w:val="none" w:sz="0" w:space="0" w:color="auto"/>
      </w:divBdr>
    </w:div>
    <w:div w:id="502549069">
      <w:bodyDiv w:val="1"/>
      <w:marLeft w:val="0"/>
      <w:marRight w:val="0"/>
      <w:marTop w:val="0"/>
      <w:marBottom w:val="0"/>
      <w:divBdr>
        <w:top w:val="none" w:sz="0" w:space="0" w:color="auto"/>
        <w:left w:val="none" w:sz="0" w:space="0" w:color="auto"/>
        <w:bottom w:val="none" w:sz="0" w:space="0" w:color="auto"/>
        <w:right w:val="none" w:sz="0" w:space="0" w:color="auto"/>
      </w:divBdr>
    </w:div>
    <w:div w:id="502860171">
      <w:bodyDiv w:val="1"/>
      <w:marLeft w:val="0"/>
      <w:marRight w:val="0"/>
      <w:marTop w:val="0"/>
      <w:marBottom w:val="0"/>
      <w:divBdr>
        <w:top w:val="none" w:sz="0" w:space="0" w:color="auto"/>
        <w:left w:val="none" w:sz="0" w:space="0" w:color="auto"/>
        <w:bottom w:val="none" w:sz="0" w:space="0" w:color="auto"/>
        <w:right w:val="none" w:sz="0" w:space="0" w:color="auto"/>
      </w:divBdr>
    </w:div>
    <w:div w:id="503976577">
      <w:bodyDiv w:val="1"/>
      <w:marLeft w:val="0"/>
      <w:marRight w:val="0"/>
      <w:marTop w:val="0"/>
      <w:marBottom w:val="0"/>
      <w:divBdr>
        <w:top w:val="none" w:sz="0" w:space="0" w:color="auto"/>
        <w:left w:val="none" w:sz="0" w:space="0" w:color="auto"/>
        <w:bottom w:val="none" w:sz="0" w:space="0" w:color="auto"/>
        <w:right w:val="none" w:sz="0" w:space="0" w:color="auto"/>
      </w:divBdr>
    </w:div>
    <w:div w:id="504562965">
      <w:bodyDiv w:val="1"/>
      <w:marLeft w:val="0"/>
      <w:marRight w:val="0"/>
      <w:marTop w:val="0"/>
      <w:marBottom w:val="0"/>
      <w:divBdr>
        <w:top w:val="none" w:sz="0" w:space="0" w:color="auto"/>
        <w:left w:val="none" w:sz="0" w:space="0" w:color="auto"/>
        <w:bottom w:val="none" w:sz="0" w:space="0" w:color="auto"/>
        <w:right w:val="none" w:sz="0" w:space="0" w:color="auto"/>
      </w:divBdr>
      <w:divsChild>
        <w:div w:id="119763869">
          <w:marLeft w:val="446"/>
          <w:marRight w:val="0"/>
          <w:marTop w:val="0"/>
          <w:marBottom w:val="0"/>
          <w:divBdr>
            <w:top w:val="none" w:sz="0" w:space="0" w:color="auto"/>
            <w:left w:val="none" w:sz="0" w:space="0" w:color="auto"/>
            <w:bottom w:val="none" w:sz="0" w:space="0" w:color="auto"/>
            <w:right w:val="none" w:sz="0" w:space="0" w:color="auto"/>
          </w:divBdr>
        </w:div>
        <w:div w:id="359816006">
          <w:marLeft w:val="446"/>
          <w:marRight w:val="0"/>
          <w:marTop w:val="0"/>
          <w:marBottom w:val="0"/>
          <w:divBdr>
            <w:top w:val="none" w:sz="0" w:space="0" w:color="auto"/>
            <w:left w:val="none" w:sz="0" w:space="0" w:color="auto"/>
            <w:bottom w:val="none" w:sz="0" w:space="0" w:color="auto"/>
            <w:right w:val="none" w:sz="0" w:space="0" w:color="auto"/>
          </w:divBdr>
        </w:div>
        <w:div w:id="513156349">
          <w:marLeft w:val="446"/>
          <w:marRight w:val="0"/>
          <w:marTop w:val="0"/>
          <w:marBottom w:val="0"/>
          <w:divBdr>
            <w:top w:val="none" w:sz="0" w:space="0" w:color="auto"/>
            <w:left w:val="none" w:sz="0" w:space="0" w:color="auto"/>
            <w:bottom w:val="none" w:sz="0" w:space="0" w:color="auto"/>
            <w:right w:val="none" w:sz="0" w:space="0" w:color="auto"/>
          </w:divBdr>
        </w:div>
        <w:div w:id="706872582">
          <w:marLeft w:val="446"/>
          <w:marRight w:val="0"/>
          <w:marTop w:val="0"/>
          <w:marBottom w:val="0"/>
          <w:divBdr>
            <w:top w:val="none" w:sz="0" w:space="0" w:color="auto"/>
            <w:left w:val="none" w:sz="0" w:space="0" w:color="auto"/>
            <w:bottom w:val="none" w:sz="0" w:space="0" w:color="auto"/>
            <w:right w:val="none" w:sz="0" w:space="0" w:color="auto"/>
          </w:divBdr>
        </w:div>
        <w:div w:id="822625453">
          <w:marLeft w:val="446"/>
          <w:marRight w:val="0"/>
          <w:marTop w:val="0"/>
          <w:marBottom w:val="0"/>
          <w:divBdr>
            <w:top w:val="none" w:sz="0" w:space="0" w:color="auto"/>
            <w:left w:val="none" w:sz="0" w:space="0" w:color="auto"/>
            <w:bottom w:val="none" w:sz="0" w:space="0" w:color="auto"/>
            <w:right w:val="none" w:sz="0" w:space="0" w:color="auto"/>
          </w:divBdr>
        </w:div>
        <w:div w:id="1049300292">
          <w:marLeft w:val="446"/>
          <w:marRight w:val="0"/>
          <w:marTop w:val="0"/>
          <w:marBottom w:val="0"/>
          <w:divBdr>
            <w:top w:val="none" w:sz="0" w:space="0" w:color="auto"/>
            <w:left w:val="none" w:sz="0" w:space="0" w:color="auto"/>
            <w:bottom w:val="none" w:sz="0" w:space="0" w:color="auto"/>
            <w:right w:val="none" w:sz="0" w:space="0" w:color="auto"/>
          </w:divBdr>
        </w:div>
        <w:div w:id="1065419106">
          <w:marLeft w:val="446"/>
          <w:marRight w:val="0"/>
          <w:marTop w:val="0"/>
          <w:marBottom w:val="0"/>
          <w:divBdr>
            <w:top w:val="none" w:sz="0" w:space="0" w:color="auto"/>
            <w:left w:val="none" w:sz="0" w:space="0" w:color="auto"/>
            <w:bottom w:val="none" w:sz="0" w:space="0" w:color="auto"/>
            <w:right w:val="none" w:sz="0" w:space="0" w:color="auto"/>
          </w:divBdr>
        </w:div>
        <w:div w:id="1635981193">
          <w:marLeft w:val="446"/>
          <w:marRight w:val="0"/>
          <w:marTop w:val="0"/>
          <w:marBottom w:val="0"/>
          <w:divBdr>
            <w:top w:val="none" w:sz="0" w:space="0" w:color="auto"/>
            <w:left w:val="none" w:sz="0" w:space="0" w:color="auto"/>
            <w:bottom w:val="none" w:sz="0" w:space="0" w:color="auto"/>
            <w:right w:val="none" w:sz="0" w:space="0" w:color="auto"/>
          </w:divBdr>
        </w:div>
        <w:div w:id="1980303337">
          <w:marLeft w:val="446"/>
          <w:marRight w:val="0"/>
          <w:marTop w:val="0"/>
          <w:marBottom w:val="0"/>
          <w:divBdr>
            <w:top w:val="none" w:sz="0" w:space="0" w:color="auto"/>
            <w:left w:val="none" w:sz="0" w:space="0" w:color="auto"/>
            <w:bottom w:val="none" w:sz="0" w:space="0" w:color="auto"/>
            <w:right w:val="none" w:sz="0" w:space="0" w:color="auto"/>
          </w:divBdr>
        </w:div>
        <w:div w:id="2123566787">
          <w:marLeft w:val="446"/>
          <w:marRight w:val="0"/>
          <w:marTop w:val="0"/>
          <w:marBottom w:val="0"/>
          <w:divBdr>
            <w:top w:val="none" w:sz="0" w:space="0" w:color="auto"/>
            <w:left w:val="none" w:sz="0" w:space="0" w:color="auto"/>
            <w:bottom w:val="none" w:sz="0" w:space="0" w:color="auto"/>
            <w:right w:val="none" w:sz="0" w:space="0" w:color="auto"/>
          </w:divBdr>
        </w:div>
        <w:div w:id="2128772700">
          <w:marLeft w:val="446"/>
          <w:marRight w:val="0"/>
          <w:marTop w:val="0"/>
          <w:marBottom w:val="0"/>
          <w:divBdr>
            <w:top w:val="none" w:sz="0" w:space="0" w:color="auto"/>
            <w:left w:val="none" w:sz="0" w:space="0" w:color="auto"/>
            <w:bottom w:val="none" w:sz="0" w:space="0" w:color="auto"/>
            <w:right w:val="none" w:sz="0" w:space="0" w:color="auto"/>
          </w:divBdr>
        </w:div>
      </w:divsChild>
    </w:div>
    <w:div w:id="505677178">
      <w:bodyDiv w:val="1"/>
      <w:marLeft w:val="0"/>
      <w:marRight w:val="0"/>
      <w:marTop w:val="0"/>
      <w:marBottom w:val="0"/>
      <w:divBdr>
        <w:top w:val="none" w:sz="0" w:space="0" w:color="auto"/>
        <w:left w:val="none" w:sz="0" w:space="0" w:color="auto"/>
        <w:bottom w:val="none" w:sz="0" w:space="0" w:color="auto"/>
        <w:right w:val="none" w:sz="0" w:space="0" w:color="auto"/>
      </w:divBdr>
    </w:div>
    <w:div w:id="507452754">
      <w:bodyDiv w:val="1"/>
      <w:marLeft w:val="0"/>
      <w:marRight w:val="0"/>
      <w:marTop w:val="0"/>
      <w:marBottom w:val="0"/>
      <w:divBdr>
        <w:top w:val="none" w:sz="0" w:space="0" w:color="auto"/>
        <w:left w:val="none" w:sz="0" w:space="0" w:color="auto"/>
        <w:bottom w:val="none" w:sz="0" w:space="0" w:color="auto"/>
        <w:right w:val="none" w:sz="0" w:space="0" w:color="auto"/>
      </w:divBdr>
    </w:div>
    <w:div w:id="516844752">
      <w:bodyDiv w:val="1"/>
      <w:marLeft w:val="0"/>
      <w:marRight w:val="0"/>
      <w:marTop w:val="0"/>
      <w:marBottom w:val="0"/>
      <w:divBdr>
        <w:top w:val="none" w:sz="0" w:space="0" w:color="auto"/>
        <w:left w:val="none" w:sz="0" w:space="0" w:color="auto"/>
        <w:bottom w:val="none" w:sz="0" w:space="0" w:color="auto"/>
        <w:right w:val="none" w:sz="0" w:space="0" w:color="auto"/>
      </w:divBdr>
    </w:div>
    <w:div w:id="518619029">
      <w:bodyDiv w:val="1"/>
      <w:marLeft w:val="0"/>
      <w:marRight w:val="0"/>
      <w:marTop w:val="0"/>
      <w:marBottom w:val="0"/>
      <w:divBdr>
        <w:top w:val="none" w:sz="0" w:space="0" w:color="auto"/>
        <w:left w:val="none" w:sz="0" w:space="0" w:color="auto"/>
        <w:bottom w:val="none" w:sz="0" w:space="0" w:color="auto"/>
        <w:right w:val="none" w:sz="0" w:space="0" w:color="auto"/>
      </w:divBdr>
    </w:div>
    <w:div w:id="519050044">
      <w:bodyDiv w:val="1"/>
      <w:marLeft w:val="0"/>
      <w:marRight w:val="0"/>
      <w:marTop w:val="0"/>
      <w:marBottom w:val="0"/>
      <w:divBdr>
        <w:top w:val="none" w:sz="0" w:space="0" w:color="auto"/>
        <w:left w:val="none" w:sz="0" w:space="0" w:color="auto"/>
        <w:bottom w:val="none" w:sz="0" w:space="0" w:color="auto"/>
        <w:right w:val="none" w:sz="0" w:space="0" w:color="auto"/>
      </w:divBdr>
    </w:div>
    <w:div w:id="528493865">
      <w:bodyDiv w:val="1"/>
      <w:marLeft w:val="0"/>
      <w:marRight w:val="0"/>
      <w:marTop w:val="0"/>
      <w:marBottom w:val="0"/>
      <w:divBdr>
        <w:top w:val="none" w:sz="0" w:space="0" w:color="auto"/>
        <w:left w:val="none" w:sz="0" w:space="0" w:color="auto"/>
        <w:bottom w:val="none" w:sz="0" w:space="0" w:color="auto"/>
        <w:right w:val="none" w:sz="0" w:space="0" w:color="auto"/>
      </w:divBdr>
    </w:div>
    <w:div w:id="529614449">
      <w:bodyDiv w:val="1"/>
      <w:marLeft w:val="0"/>
      <w:marRight w:val="0"/>
      <w:marTop w:val="0"/>
      <w:marBottom w:val="0"/>
      <w:divBdr>
        <w:top w:val="none" w:sz="0" w:space="0" w:color="auto"/>
        <w:left w:val="none" w:sz="0" w:space="0" w:color="auto"/>
        <w:bottom w:val="none" w:sz="0" w:space="0" w:color="auto"/>
        <w:right w:val="none" w:sz="0" w:space="0" w:color="auto"/>
      </w:divBdr>
    </w:div>
    <w:div w:id="535002246">
      <w:bodyDiv w:val="1"/>
      <w:marLeft w:val="0"/>
      <w:marRight w:val="0"/>
      <w:marTop w:val="0"/>
      <w:marBottom w:val="0"/>
      <w:divBdr>
        <w:top w:val="none" w:sz="0" w:space="0" w:color="auto"/>
        <w:left w:val="none" w:sz="0" w:space="0" w:color="auto"/>
        <w:bottom w:val="none" w:sz="0" w:space="0" w:color="auto"/>
        <w:right w:val="none" w:sz="0" w:space="0" w:color="auto"/>
      </w:divBdr>
      <w:divsChild>
        <w:div w:id="360666074">
          <w:marLeft w:val="0"/>
          <w:marRight w:val="0"/>
          <w:marTop w:val="0"/>
          <w:marBottom w:val="0"/>
          <w:divBdr>
            <w:top w:val="none" w:sz="0" w:space="0" w:color="auto"/>
            <w:left w:val="none" w:sz="0" w:space="0" w:color="auto"/>
            <w:bottom w:val="none" w:sz="0" w:space="0" w:color="auto"/>
            <w:right w:val="none" w:sz="0" w:space="0" w:color="auto"/>
          </w:divBdr>
          <w:divsChild>
            <w:div w:id="625357749">
              <w:marLeft w:val="0"/>
              <w:marRight w:val="0"/>
              <w:marTop w:val="0"/>
              <w:marBottom w:val="0"/>
              <w:divBdr>
                <w:top w:val="none" w:sz="0" w:space="0" w:color="auto"/>
                <w:left w:val="none" w:sz="0" w:space="0" w:color="auto"/>
                <w:bottom w:val="none" w:sz="0" w:space="0" w:color="auto"/>
                <w:right w:val="none" w:sz="0" w:space="0" w:color="auto"/>
              </w:divBdr>
              <w:divsChild>
                <w:div w:id="1650749025">
                  <w:marLeft w:val="0"/>
                  <w:marRight w:val="0"/>
                  <w:marTop w:val="0"/>
                  <w:marBottom w:val="0"/>
                  <w:divBdr>
                    <w:top w:val="none" w:sz="0" w:space="0" w:color="auto"/>
                    <w:left w:val="none" w:sz="0" w:space="0" w:color="auto"/>
                    <w:bottom w:val="none" w:sz="0" w:space="0" w:color="auto"/>
                    <w:right w:val="none" w:sz="0" w:space="0" w:color="auto"/>
                  </w:divBdr>
                </w:div>
              </w:divsChild>
            </w:div>
            <w:div w:id="759377767">
              <w:marLeft w:val="0"/>
              <w:marRight w:val="0"/>
              <w:marTop w:val="0"/>
              <w:marBottom w:val="0"/>
              <w:divBdr>
                <w:top w:val="none" w:sz="0" w:space="0" w:color="auto"/>
                <w:left w:val="none" w:sz="0" w:space="0" w:color="auto"/>
                <w:bottom w:val="none" w:sz="0" w:space="0" w:color="auto"/>
                <w:right w:val="none" w:sz="0" w:space="0" w:color="auto"/>
              </w:divBdr>
            </w:div>
          </w:divsChild>
        </w:div>
        <w:div w:id="1269390335">
          <w:marLeft w:val="0"/>
          <w:marRight w:val="0"/>
          <w:marTop w:val="0"/>
          <w:marBottom w:val="0"/>
          <w:divBdr>
            <w:top w:val="none" w:sz="0" w:space="0" w:color="auto"/>
            <w:left w:val="none" w:sz="0" w:space="0" w:color="auto"/>
            <w:bottom w:val="none" w:sz="0" w:space="0" w:color="auto"/>
            <w:right w:val="none" w:sz="0" w:space="0" w:color="auto"/>
          </w:divBdr>
          <w:divsChild>
            <w:div w:id="465436991">
              <w:marLeft w:val="0"/>
              <w:marRight w:val="0"/>
              <w:marTop w:val="0"/>
              <w:marBottom w:val="0"/>
              <w:divBdr>
                <w:top w:val="none" w:sz="0" w:space="0" w:color="auto"/>
                <w:left w:val="none" w:sz="0" w:space="0" w:color="auto"/>
                <w:bottom w:val="none" w:sz="0" w:space="0" w:color="auto"/>
                <w:right w:val="none" w:sz="0" w:space="0" w:color="auto"/>
              </w:divBdr>
              <w:divsChild>
                <w:div w:id="1697384913">
                  <w:marLeft w:val="0"/>
                  <w:marRight w:val="0"/>
                  <w:marTop w:val="0"/>
                  <w:marBottom w:val="0"/>
                  <w:divBdr>
                    <w:top w:val="none" w:sz="0" w:space="0" w:color="auto"/>
                    <w:left w:val="none" w:sz="0" w:space="0" w:color="auto"/>
                    <w:bottom w:val="none" w:sz="0" w:space="0" w:color="auto"/>
                    <w:right w:val="none" w:sz="0" w:space="0" w:color="auto"/>
                  </w:divBdr>
                </w:div>
              </w:divsChild>
            </w:div>
            <w:div w:id="1275135672">
              <w:marLeft w:val="0"/>
              <w:marRight w:val="0"/>
              <w:marTop w:val="0"/>
              <w:marBottom w:val="0"/>
              <w:divBdr>
                <w:top w:val="none" w:sz="0" w:space="0" w:color="auto"/>
                <w:left w:val="none" w:sz="0" w:space="0" w:color="auto"/>
                <w:bottom w:val="none" w:sz="0" w:space="0" w:color="auto"/>
                <w:right w:val="none" w:sz="0" w:space="0" w:color="auto"/>
              </w:divBdr>
            </w:div>
          </w:divsChild>
        </w:div>
        <w:div w:id="2057195523">
          <w:marLeft w:val="0"/>
          <w:marRight w:val="0"/>
          <w:marTop w:val="0"/>
          <w:marBottom w:val="0"/>
          <w:divBdr>
            <w:top w:val="none" w:sz="0" w:space="0" w:color="auto"/>
            <w:left w:val="none" w:sz="0" w:space="0" w:color="auto"/>
            <w:bottom w:val="none" w:sz="0" w:space="0" w:color="auto"/>
            <w:right w:val="none" w:sz="0" w:space="0" w:color="auto"/>
          </w:divBdr>
          <w:divsChild>
            <w:div w:id="309553316">
              <w:marLeft w:val="0"/>
              <w:marRight w:val="0"/>
              <w:marTop w:val="0"/>
              <w:marBottom w:val="0"/>
              <w:divBdr>
                <w:top w:val="none" w:sz="0" w:space="0" w:color="auto"/>
                <w:left w:val="none" w:sz="0" w:space="0" w:color="auto"/>
                <w:bottom w:val="none" w:sz="0" w:space="0" w:color="auto"/>
                <w:right w:val="none" w:sz="0" w:space="0" w:color="auto"/>
              </w:divBdr>
              <w:divsChild>
                <w:div w:id="1464496720">
                  <w:marLeft w:val="0"/>
                  <w:marRight w:val="0"/>
                  <w:marTop w:val="0"/>
                  <w:marBottom w:val="0"/>
                  <w:divBdr>
                    <w:top w:val="none" w:sz="0" w:space="0" w:color="auto"/>
                    <w:left w:val="none" w:sz="0" w:space="0" w:color="auto"/>
                    <w:bottom w:val="none" w:sz="0" w:space="0" w:color="auto"/>
                    <w:right w:val="none" w:sz="0" w:space="0" w:color="auto"/>
                  </w:divBdr>
                </w:div>
              </w:divsChild>
            </w:div>
            <w:div w:id="260571830">
              <w:marLeft w:val="0"/>
              <w:marRight w:val="0"/>
              <w:marTop w:val="0"/>
              <w:marBottom w:val="0"/>
              <w:divBdr>
                <w:top w:val="none" w:sz="0" w:space="0" w:color="auto"/>
                <w:left w:val="none" w:sz="0" w:space="0" w:color="auto"/>
                <w:bottom w:val="none" w:sz="0" w:space="0" w:color="auto"/>
                <w:right w:val="none" w:sz="0" w:space="0" w:color="auto"/>
              </w:divBdr>
            </w:div>
          </w:divsChild>
        </w:div>
        <w:div w:id="1504667026">
          <w:marLeft w:val="0"/>
          <w:marRight w:val="0"/>
          <w:marTop w:val="0"/>
          <w:marBottom w:val="0"/>
          <w:divBdr>
            <w:top w:val="none" w:sz="0" w:space="0" w:color="auto"/>
            <w:left w:val="none" w:sz="0" w:space="0" w:color="auto"/>
            <w:bottom w:val="none" w:sz="0" w:space="0" w:color="auto"/>
            <w:right w:val="none" w:sz="0" w:space="0" w:color="auto"/>
          </w:divBdr>
          <w:divsChild>
            <w:div w:id="543490999">
              <w:marLeft w:val="0"/>
              <w:marRight w:val="0"/>
              <w:marTop w:val="0"/>
              <w:marBottom w:val="0"/>
              <w:divBdr>
                <w:top w:val="none" w:sz="0" w:space="0" w:color="auto"/>
                <w:left w:val="none" w:sz="0" w:space="0" w:color="auto"/>
                <w:bottom w:val="none" w:sz="0" w:space="0" w:color="auto"/>
                <w:right w:val="none" w:sz="0" w:space="0" w:color="auto"/>
              </w:divBdr>
              <w:divsChild>
                <w:div w:id="696779206">
                  <w:marLeft w:val="0"/>
                  <w:marRight w:val="0"/>
                  <w:marTop w:val="0"/>
                  <w:marBottom w:val="0"/>
                  <w:divBdr>
                    <w:top w:val="none" w:sz="0" w:space="0" w:color="auto"/>
                    <w:left w:val="none" w:sz="0" w:space="0" w:color="auto"/>
                    <w:bottom w:val="none" w:sz="0" w:space="0" w:color="auto"/>
                    <w:right w:val="none" w:sz="0" w:space="0" w:color="auto"/>
                  </w:divBdr>
                </w:div>
              </w:divsChild>
            </w:div>
            <w:div w:id="427387680">
              <w:marLeft w:val="0"/>
              <w:marRight w:val="0"/>
              <w:marTop w:val="0"/>
              <w:marBottom w:val="0"/>
              <w:divBdr>
                <w:top w:val="none" w:sz="0" w:space="0" w:color="auto"/>
                <w:left w:val="none" w:sz="0" w:space="0" w:color="auto"/>
                <w:bottom w:val="none" w:sz="0" w:space="0" w:color="auto"/>
                <w:right w:val="none" w:sz="0" w:space="0" w:color="auto"/>
              </w:divBdr>
            </w:div>
          </w:divsChild>
        </w:div>
        <w:div w:id="2012560236">
          <w:marLeft w:val="0"/>
          <w:marRight w:val="0"/>
          <w:marTop w:val="0"/>
          <w:marBottom w:val="0"/>
          <w:divBdr>
            <w:top w:val="none" w:sz="0" w:space="0" w:color="auto"/>
            <w:left w:val="none" w:sz="0" w:space="0" w:color="auto"/>
            <w:bottom w:val="none" w:sz="0" w:space="0" w:color="auto"/>
            <w:right w:val="none" w:sz="0" w:space="0" w:color="auto"/>
          </w:divBdr>
          <w:divsChild>
            <w:div w:id="1234701692">
              <w:marLeft w:val="0"/>
              <w:marRight w:val="0"/>
              <w:marTop w:val="0"/>
              <w:marBottom w:val="0"/>
              <w:divBdr>
                <w:top w:val="none" w:sz="0" w:space="0" w:color="auto"/>
                <w:left w:val="none" w:sz="0" w:space="0" w:color="auto"/>
                <w:bottom w:val="none" w:sz="0" w:space="0" w:color="auto"/>
                <w:right w:val="none" w:sz="0" w:space="0" w:color="auto"/>
              </w:divBdr>
              <w:divsChild>
                <w:div w:id="505828403">
                  <w:marLeft w:val="0"/>
                  <w:marRight w:val="0"/>
                  <w:marTop w:val="0"/>
                  <w:marBottom w:val="0"/>
                  <w:divBdr>
                    <w:top w:val="none" w:sz="0" w:space="0" w:color="auto"/>
                    <w:left w:val="none" w:sz="0" w:space="0" w:color="auto"/>
                    <w:bottom w:val="none" w:sz="0" w:space="0" w:color="auto"/>
                    <w:right w:val="none" w:sz="0" w:space="0" w:color="auto"/>
                  </w:divBdr>
                </w:div>
              </w:divsChild>
            </w:div>
            <w:div w:id="1271429585">
              <w:marLeft w:val="0"/>
              <w:marRight w:val="0"/>
              <w:marTop w:val="0"/>
              <w:marBottom w:val="0"/>
              <w:divBdr>
                <w:top w:val="none" w:sz="0" w:space="0" w:color="auto"/>
                <w:left w:val="none" w:sz="0" w:space="0" w:color="auto"/>
                <w:bottom w:val="none" w:sz="0" w:space="0" w:color="auto"/>
                <w:right w:val="none" w:sz="0" w:space="0" w:color="auto"/>
              </w:divBdr>
            </w:div>
          </w:divsChild>
        </w:div>
        <w:div w:id="1594389998">
          <w:marLeft w:val="0"/>
          <w:marRight w:val="0"/>
          <w:marTop w:val="0"/>
          <w:marBottom w:val="0"/>
          <w:divBdr>
            <w:top w:val="none" w:sz="0" w:space="0" w:color="auto"/>
            <w:left w:val="none" w:sz="0" w:space="0" w:color="auto"/>
            <w:bottom w:val="none" w:sz="0" w:space="0" w:color="auto"/>
            <w:right w:val="none" w:sz="0" w:space="0" w:color="auto"/>
          </w:divBdr>
          <w:divsChild>
            <w:div w:id="817116417">
              <w:marLeft w:val="0"/>
              <w:marRight w:val="0"/>
              <w:marTop w:val="0"/>
              <w:marBottom w:val="0"/>
              <w:divBdr>
                <w:top w:val="none" w:sz="0" w:space="0" w:color="auto"/>
                <w:left w:val="none" w:sz="0" w:space="0" w:color="auto"/>
                <w:bottom w:val="none" w:sz="0" w:space="0" w:color="auto"/>
                <w:right w:val="none" w:sz="0" w:space="0" w:color="auto"/>
              </w:divBdr>
              <w:divsChild>
                <w:div w:id="1106577490">
                  <w:marLeft w:val="0"/>
                  <w:marRight w:val="0"/>
                  <w:marTop w:val="0"/>
                  <w:marBottom w:val="0"/>
                  <w:divBdr>
                    <w:top w:val="none" w:sz="0" w:space="0" w:color="auto"/>
                    <w:left w:val="none" w:sz="0" w:space="0" w:color="auto"/>
                    <w:bottom w:val="none" w:sz="0" w:space="0" w:color="auto"/>
                    <w:right w:val="none" w:sz="0" w:space="0" w:color="auto"/>
                  </w:divBdr>
                </w:div>
              </w:divsChild>
            </w:div>
            <w:div w:id="54789209">
              <w:marLeft w:val="0"/>
              <w:marRight w:val="0"/>
              <w:marTop w:val="0"/>
              <w:marBottom w:val="0"/>
              <w:divBdr>
                <w:top w:val="none" w:sz="0" w:space="0" w:color="auto"/>
                <w:left w:val="none" w:sz="0" w:space="0" w:color="auto"/>
                <w:bottom w:val="none" w:sz="0" w:space="0" w:color="auto"/>
                <w:right w:val="none" w:sz="0" w:space="0" w:color="auto"/>
              </w:divBdr>
            </w:div>
          </w:divsChild>
        </w:div>
        <w:div w:id="960187423">
          <w:marLeft w:val="0"/>
          <w:marRight w:val="0"/>
          <w:marTop w:val="0"/>
          <w:marBottom w:val="0"/>
          <w:divBdr>
            <w:top w:val="none" w:sz="0" w:space="0" w:color="auto"/>
            <w:left w:val="none" w:sz="0" w:space="0" w:color="auto"/>
            <w:bottom w:val="none" w:sz="0" w:space="0" w:color="auto"/>
            <w:right w:val="none" w:sz="0" w:space="0" w:color="auto"/>
          </w:divBdr>
          <w:divsChild>
            <w:div w:id="893152282">
              <w:marLeft w:val="0"/>
              <w:marRight w:val="0"/>
              <w:marTop w:val="0"/>
              <w:marBottom w:val="0"/>
              <w:divBdr>
                <w:top w:val="none" w:sz="0" w:space="0" w:color="auto"/>
                <w:left w:val="none" w:sz="0" w:space="0" w:color="auto"/>
                <w:bottom w:val="none" w:sz="0" w:space="0" w:color="auto"/>
                <w:right w:val="none" w:sz="0" w:space="0" w:color="auto"/>
              </w:divBdr>
              <w:divsChild>
                <w:div w:id="1348753365">
                  <w:marLeft w:val="0"/>
                  <w:marRight w:val="0"/>
                  <w:marTop w:val="0"/>
                  <w:marBottom w:val="0"/>
                  <w:divBdr>
                    <w:top w:val="none" w:sz="0" w:space="0" w:color="auto"/>
                    <w:left w:val="none" w:sz="0" w:space="0" w:color="auto"/>
                    <w:bottom w:val="none" w:sz="0" w:space="0" w:color="auto"/>
                    <w:right w:val="none" w:sz="0" w:space="0" w:color="auto"/>
                  </w:divBdr>
                </w:div>
              </w:divsChild>
            </w:div>
            <w:div w:id="1414156649">
              <w:marLeft w:val="0"/>
              <w:marRight w:val="0"/>
              <w:marTop w:val="0"/>
              <w:marBottom w:val="0"/>
              <w:divBdr>
                <w:top w:val="none" w:sz="0" w:space="0" w:color="auto"/>
                <w:left w:val="none" w:sz="0" w:space="0" w:color="auto"/>
                <w:bottom w:val="none" w:sz="0" w:space="0" w:color="auto"/>
                <w:right w:val="none" w:sz="0" w:space="0" w:color="auto"/>
              </w:divBdr>
            </w:div>
          </w:divsChild>
        </w:div>
        <w:div w:id="765270881">
          <w:marLeft w:val="0"/>
          <w:marRight w:val="0"/>
          <w:marTop w:val="0"/>
          <w:marBottom w:val="0"/>
          <w:divBdr>
            <w:top w:val="none" w:sz="0" w:space="0" w:color="auto"/>
            <w:left w:val="none" w:sz="0" w:space="0" w:color="auto"/>
            <w:bottom w:val="none" w:sz="0" w:space="0" w:color="auto"/>
            <w:right w:val="none" w:sz="0" w:space="0" w:color="auto"/>
          </w:divBdr>
          <w:divsChild>
            <w:div w:id="133760171">
              <w:marLeft w:val="0"/>
              <w:marRight w:val="0"/>
              <w:marTop w:val="0"/>
              <w:marBottom w:val="0"/>
              <w:divBdr>
                <w:top w:val="none" w:sz="0" w:space="0" w:color="auto"/>
                <w:left w:val="none" w:sz="0" w:space="0" w:color="auto"/>
                <w:bottom w:val="none" w:sz="0" w:space="0" w:color="auto"/>
                <w:right w:val="none" w:sz="0" w:space="0" w:color="auto"/>
              </w:divBdr>
              <w:divsChild>
                <w:div w:id="1984115309">
                  <w:marLeft w:val="0"/>
                  <w:marRight w:val="0"/>
                  <w:marTop w:val="0"/>
                  <w:marBottom w:val="0"/>
                  <w:divBdr>
                    <w:top w:val="none" w:sz="0" w:space="0" w:color="auto"/>
                    <w:left w:val="none" w:sz="0" w:space="0" w:color="auto"/>
                    <w:bottom w:val="none" w:sz="0" w:space="0" w:color="auto"/>
                    <w:right w:val="none" w:sz="0" w:space="0" w:color="auto"/>
                  </w:divBdr>
                </w:div>
              </w:divsChild>
            </w:div>
            <w:div w:id="443503449">
              <w:marLeft w:val="0"/>
              <w:marRight w:val="0"/>
              <w:marTop w:val="0"/>
              <w:marBottom w:val="0"/>
              <w:divBdr>
                <w:top w:val="none" w:sz="0" w:space="0" w:color="auto"/>
                <w:left w:val="none" w:sz="0" w:space="0" w:color="auto"/>
                <w:bottom w:val="none" w:sz="0" w:space="0" w:color="auto"/>
                <w:right w:val="none" w:sz="0" w:space="0" w:color="auto"/>
              </w:divBdr>
            </w:div>
          </w:divsChild>
        </w:div>
        <w:div w:id="1645742984">
          <w:marLeft w:val="0"/>
          <w:marRight w:val="0"/>
          <w:marTop w:val="0"/>
          <w:marBottom w:val="0"/>
          <w:divBdr>
            <w:top w:val="none" w:sz="0" w:space="0" w:color="auto"/>
            <w:left w:val="none" w:sz="0" w:space="0" w:color="auto"/>
            <w:bottom w:val="none" w:sz="0" w:space="0" w:color="auto"/>
            <w:right w:val="none" w:sz="0" w:space="0" w:color="auto"/>
          </w:divBdr>
          <w:divsChild>
            <w:div w:id="1742101386">
              <w:marLeft w:val="0"/>
              <w:marRight w:val="0"/>
              <w:marTop w:val="0"/>
              <w:marBottom w:val="0"/>
              <w:divBdr>
                <w:top w:val="none" w:sz="0" w:space="0" w:color="auto"/>
                <w:left w:val="none" w:sz="0" w:space="0" w:color="auto"/>
                <w:bottom w:val="none" w:sz="0" w:space="0" w:color="auto"/>
                <w:right w:val="none" w:sz="0" w:space="0" w:color="auto"/>
              </w:divBdr>
              <w:divsChild>
                <w:div w:id="1532263062">
                  <w:marLeft w:val="0"/>
                  <w:marRight w:val="0"/>
                  <w:marTop w:val="0"/>
                  <w:marBottom w:val="0"/>
                  <w:divBdr>
                    <w:top w:val="none" w:sz="0" w:space="0" w:color="auto"/>
                    <w:left w:val="none" w:sz="0" w:space="0" w:color="auto"/>
                    <w:bottom w:val="none" w:sz="0" w:space="0" w:color="auto"/>
                    <w:right w:val="none" w:sz="0" w:space="0" w:color="auto"/>
                  </w:divBdr>
                </w:div>
              </w:divsChild>
            </w:div>
            <w:div w:id="1875538264">
              <w:marLeft w:val="0"/>
              <w:marRight w:val="0"/>
              <w:marTop w:val="0"/>
              <w:marBottom w:val="0"/>
              <w:divBdr>
                <w:top w:val="none" w:sz="0" w:space="0" w:color="auto"/>
                <w:left w:val="none" w:sz="0" w:space="0" w:color="auto"/>
                <w:bottom w:val="none" w:sz="0" w:space="0" w:color="auto"/>
                <w:right w:val="none" w:sz="0" w:space="0" w:color="auto"/>
              </w:divBdr>
            </w:div>
          </w:divsChild>
        </w:div>
        <w:div w:id="157574005">
          <w:marLeft w:val="0"/>
          <w:marRight w:val="0"/>
          <w:marTop w:val="0"/>
          <w:marBottom w:val="0"/>
          <w:divBdr>
            <w:top w:val="none" w:sz="0" w:space="0" w:color="auto"/>
            <w:left w:val="none" w:sz="0" w:space="0" w:color="auto"/>
            <w:bottom w:val="none" w:sz="0" w:space="0" w:color="auto"/>
            <w:right w:val="none" w:sz="0" w:space="0" w:color="auto"/>
          </w:divBdr>
          <w:divsChild>
            <w:div w:id="784931068">
              <w:marLeft w:val="0"/>
              <w:marRight w:val="0"/>
              <w:marTop w:val="0"/>
              <w:marBottom w:val="0"/>
              <w:divBdr>
                <w:top w:val="none" w:sz="0" w:space="0" w:color="auto"/>
                <w:left w:val="none" w:sz="0" w:space="0" w:color="auto"/>
                <w:bottom w:val="none" w:sz="0" w:space="0" w:color="auto"/>
                <w:right w:val="none" w:sz="0" w:space="0" w:color="auto"/>
              </w:divBdr>
              <w:divsChild>
                <w:div w:id="1905557461">
                  <w:marLeft w:val="0"/>
                  <w:marRight w:val="0"/>
                  <w:marTop w:val="0"/>
                  <w:marBottom w:val="0"/>
                  <w:divBdr>
                    <w:top w:val="none" w:sz="0" w:space="0" w:color="auto"/>
                    <w:left w:val="none" w:sz="0" w:space="0" w:color="auto"/>
                    <w:bottom w:val="none" w:sz="0" w:space="0" w:color="auto"/>
                    <w:right w:val="none" w:sz="0" w:space="0" w:color="auto"/>
                  </w:divBdr>
                </w:div>
              </w:divsChild>
            </w:div>
            <w:div w:id="14187048">
              <w:marLeft w:val="0"/>
              <w:marRight w:val="0"/>
              <w:marTop w:val="0"/>
              <w:marBottom w:val="0"/>
              <w:divBdr>
                <w:top w:val="none" w:sz="0" w:space="0" w:color="auto"/>
                <w:left w:val="none" w:sz="0" w:space="0" w:color="auto"/>
                <w:bottom w:val="none" w:sz="0" w:space="0" w:color="auto"/>
                <w:right w:val="none" w:sz="0" w:space="0" w:color="auto"/>
              </w:divBdr>
            </w:div>
          </w:divsChild>
        </w:div>
        <w:div w:id="554859145">
          <w:marLeft w:val="0"/>
          <w:marRight w:val="0"/>
          <w:marTop w:val="0"/>
          <w:marBottom w:val="0"/>
          <w:divBdr>
            <w:top w:val="none" w:sz="0" w:space="0" w:color="auto"/>
            <w:left w:val="none" w:sz="0" w:space="0" w:color="auto"/>
            <w:bottom w:val="none" w:sz="0" w:space="0" w:color="auto"/>
            <w:right w:val="none" w:sz="0" w:space="0" w:color="auto"/>
          </w:divBdr>
          <w:divsChild>
            <w:div w:id="755593182">
              <w:marLeft w:val="0"/>
              <w:marRight w:val="0"/>
              <w:marTop w:val="0"/>
              <w:marBottom w:val="0"/>
              <w:divBdr>
                <w:top w:val="none" w:sz="0" w:space="0" w:color="auto"/>
                <w:left w:val="none" w:sz="0" w:space="0" w:color="auto"/>
                <w:bottom w:val="none" w:sz="0" w:space="0" w:color="auto"/>
                <w:right w:val="none" w:sz="0" w:space="0" w:color="auto"/>
              </w:divBdr>
              <w:divsChild>
                <w:div w:id="538320502">
                  <w:marLeft w:val="0"/>
                  <w:marRight w:val="0"/>
                  <w:marTop w:val="0"/>
                  <w:marBottom w:val="0"/>
                  <w:divBdr>
                    <w:top w:val="none" w:sz="0" w:space="0" w:color="auto"/>
                    <w:left w:val="none" w:sz="0" w:space="0" w:color="auto"/>
                    <w:bottom w:val="none" w:sz="0" w:space="0" w:color="auto"/>
                    <w:right w:val="none" w:sz="0" w:space="0" w:color="auto"/>
                  </w:divBdr>
                </w:div>
              </w:divsChild>
            </w:div>
            <w:div w:id="830027937">
              <w:marLeft w:val="0"/>
              <w:marRight w:val="0"/>
              <w:marTop w:val="0"/>
              <w:marBottom w:val="0"/>
              <w:divBdr>
                <w:top w:val="none" w:sz="0" w:space="0" w:color="auto"/>
                <w:left w:val="none" w:sz="0" w:space="0" w:color="auto"/>
                <w:bottom w:val="none" w:sz="0" w:space="0" w:color="auto"/>
                <w:right w:val="none" w:sz="0" w:space="0" w:color="auto"/>
              </w:divBdr>
            </w:div>
          </w:divsChild>
        </w:div>
        <w:div w:id="662780501">
          <w:marLeft w:val="0"/>
          <w:marRight w:val="0"/>
          <w:marTop w:val="0"/>
          <w:marBottom w:val="0"/>
          <w:divBdr>
            <w:top w:val="none" w:sz="0" w:space="0" w:color="auto"/>
            <w:left w:val="none" w:sz="0" w:space="0" w:color="auto"/>
            <w:bottom w:val="none" w:sz="0" w:space="0" w:color="auto"/>
            <w:right w:val="none" w:sz="0" w:space="0" w:color="auto"/>
          </w:divBdr>
          <w:divsChild>
            <w:div w:id="1190221092">
              <w:marLeft w:val="0"/>
              <w:marRight w:val="0"/>
              <w:marTop w:val="0"/>
              <w:marBottom w:val="0"/>
              <w:divBdr>
                <w:top w:val="none" w:sz="0" w:space="0" w:color="auto"/>
                <w:left w:val="none" w:sz="0" w:space="0" w:color="auto"/>
                <w:bottom w:val="none" w:sz="0" w:space="0" w:color="auto"/>
                <w:right w:val="none" w:sz="0" w:space="0" w:color="auto"/>
              </w:divBdr>
              <w:divsChild>
                <w:div w:id="1288777923">
                  <w:marLeft w:val="0"/>
                  <w:marRight w:val="0"/>
                  <w:marTop w:val="0"/>
                  <w:marBottom w:val="0"/>
                  <w:divBdr>
                    <w:top w:val="none" w:sz="0" w:space="0" w:color="auto"/>
                    <w:left w:val="none" w:sz="0" w:space="0" w:color="auto"/>
                    <w:bottom w:val="none" w:sz="0" w:space="0" w:color="auto"/>
                    <w:right w:val="none" w:sz="0" w:space="0" w:color="auto"/>
                  </w:divBdr>
                </w:div>
              </w:divsChild>
            </w:div>
            <w:div w:id="1720669381">
              <w:marLeft w:val="0"/>
              <w:marRight w:val="0"/>
              <w:marTop w:val="0"/>
              <w:marBottom w:val="0"/>
              <w:divBdr>
                <w:top w:val="none" w:sz="0" w:space="0" w:color="auto"/>
                <w:left w:val="none" w:sz="0" w:space="0" w:color="auto"/>
                <w:bottom w:val="none" w:sz="0" w:space="0" w:color="auto"/>
                <w:right w:val="none" w:sz="0" w:space="0" w:color="auto"/>
              </w:divBdr>
            </w:div>
          </w:divsChild>
        </w:div>
        <w:div w:id="205677200">
          <w:marLeft w:val="0"/>
          <w:marRight w:val="0"/>
          <w:marTop w:val="0"/>
          <w:marBottom w:val="0"/>
          <w:divBdr>
            <w:top w:val="none" w:sz="0" w:space="0" w:color="auto"/>
            <w:left w:val="none" w:sz="0" w:space="0" w:color="auto"/>
            <w:bottom w:val="none" w:sz="0" w:space="0" w:color="auto"/>
            <w:right w:val="none" w:sz="0" w:space="0" w:color="auto"/>
          </w:divBdr>
          <w:divsChild>
            <w:div w:id="836533087">
              <w:marLeft w:val="0"/>
              <w:marRight w:val="0"/>
              <w:marTop w:val="0"/>
              <w:marBottom w:val="0"/>
              <w:divBdr>
                <w:top w:val="none" w:sz="0" w:space="0" w:color="auto"/>
                <w:left w:val="none" w:sz="0" w:space="0" w:color="auto"/>
                <w:bottom w:val="none" w:sz="0" w:space="0" w:color="auto"/>
                <w:right w:val="none" w:sz="0" w:space="0" w:color="auto"/>
              </w:divBdr>
              <w:divsChild>
                <w:div w:id="1657371284">
                  <w:marLeft w:val="0"/>
                  <w:marRight w:val="0"/>
                  <w:marTop w:val="0"/>
                  <w:marBottom w:val="0"/>
                  <w:divBdr>
                    <w:top w:val="none" w:sz="0" w:space="0" w:color="auto"/>
                    <w:left w:val="none" w:sz="0" w:space="0" w:color="auto"/>
                    <w:bottom w:val="none" w:sz="0" w:space="0" w:color="auto"/>
                    <w:right w:val="none" w:sz="0" w:space="0" w:color="auto"/>
                  </w:divBdr>
                </w:div>
              </w:divsChild>
            </w:div>
            <w:div w:id="341394240">
              <w:marLeft w:val="0"/>
              <w:marRight w:val="0"/>
              <w:marTop w:val="0"/>
              <w:marBottom w:val="0"/>
              <w:divBdr>
                <w:top w:val="none" w:sz="0" w:space="0" w:color="auto"/>
                <w:left w:val="none" w:sz="0" w:space="0" w:color="auto"/>
                <w:bottom w:val="none" w:sz="0" w:space="0" w:color="auto"/>
                <w:right w:val="none" w:sz="0" w:space="0" w:color="auto"/>
              </w:divBdr>
            </w:div>
          </w:divsChild>
        </w:div>
        <w:div w:id="1219587671">
          <w:marLeft w:val="0"/>
          <w:marRight w:val="0"/>
          <w:marTop w:val="0"/>
          <w:marBottom w:val="0"/>
          <w:divBdr>
            <w:top w:val="none" w:sz="0" w:space="0" w:color="auto"/>
            <w:left w:val="none" w:sz="0" w:space="0" w:color="auto"/>
            <w:bottom w:val="none" w:sz="0" w:space="0" w:color="auto"/>
            <w:right w:val="none" w:sz="0" w:space="0" w:color="auto"/>
          </w:divBdr>
          <w:divsChild>
            <w:div w:id="207108615">
              <w:marLeft w:val="0"/>
              <w:marRight w:val="0"/>
              <w:marTop w:val="0"/>
              <w:marBottom w:val="0"/>
              <w:divBdr>
                <w:top w:val="none" w:sz="0" w:space="0" w:color="auto"/>
                <w:left w:val="none" w:sz="0" w:space="0" w:color="auto"/>
                <w:bottom w:val="none" w:sz="0" w:space="0" w:color="auto"/>
                <w:right w:val="none" w:sz="0" w:space="0" w:color="auto"/>
              </w:divBdr>
              <w:divsChild>
                <w:div w:id="1436946617">
                  <w:marLeft w:val="0"/>
                  <w:marRight w:val="0"/>
                  <w:marTop w:val="0"/>
                  <w:marBottom w:val="0"/>
                  <w:divBdr>
                    <w:top w:val="none" w:sz="0" w:space="0" w:color="auto"/>
                    <w:left w:val="none" w:sz="0" w:space="0" w:color="auto"/>
                    <w:bottom w:val="none" w:sz="0" w:space="0" w:color="auto"/>
                    <w:right w:val="none" w:sz="0" w:space="0" w:color="auto"/>
                  </w:divBdr>
                </w:div>
              </w:divsChild>
            </w:div>
            <w:div w:id="1240334731">
              <w:marLeft w:val="0"/>
              <w:marRight w:val="0"/>
              <w:marTop w:val="0"/>
              <w:marBottom w:val="0"/>
              <w:divBdr>
                <w:top w:val="none" w:sz="0" w:space="0" w:color="auto"/>
                <w:left w:val="none" w:sz="0" w:space="0" w:color="auto"/>
                <w:bottom w:val="none" w:sz="0" w:space="0" w:color="auto"/>
                <w:right w:val="none" w:sz="0" w:space="0" w:color="auto"/>
              </w:divBdr>
            </w:div>
          </w:divsChild>
        </w:div>
        <w:div w:id="1130897023">
          <w:marLeft w:val="0"/>
          <w:marRight w:val="0"/>
          <w:marTop w:val="0"/>
          <w:marBottom w:val="0"/>
          <w:divBdr>
            <w:top w:val="none" w:sz="0" w:space="0" w:color="auto"/>
            <w:left w:val="none" w:sz="0" w:space="0" w:color="auto"/>
            <w:bottom w:val="none" w:sz="0" w:space="0" w:color="auto"/>
            <w:right w:val="none" w:sz="0" w:space="0" w:color="auto"/>
          </w:divBdr>
          <w:divsChild>
            <w:div w:id="1477794995">
              <w:marLeft w:val="0"/>
              <w:marRight w:val="0"/>
              <w:marTop w:val="0"/>
              <w:marBottom w:val="0"/>
              <w:divBdr>
                <w:top w:val="none" w:sz="0" w:space="0" w:color="auto"/>
                <w:left w:val="none" w:sz="0" w:space="0" w:color="auto"/>
                <w:bottom w:val="none" w:sz="0" w:space="0" w:color="auto"/>
                <w:right w:val="none" w:sz="0" w:space="0" w:color="auto"/>
              </w:divBdr>
              <w:divsChild>
                <w:div w:id="531575730">
                  <w:marLeft w:val="0"/>
                  <w:marRight w:val="0"/>
                  <w:marTop w:val="0"/>
                  <w:marBottom w:val="0"/>
                  <w:divBdr>
                    <w:top w:val="none" w:sz="0" w:space="0" w:color="auto"/>
                    <w:left w:val="none" w:sz="0" w:space="0" w:color="auto"/>
                    <w:bottom w:val="none" w:sz="0" w:space="0" w:color="auto"/>
                    <w:right w:val="none" w:sz="0" w:space="0" w:color="auto"/>
                  </w:divBdr>
                </w:div>
              </w:divsChild>
            </w:div>
            <w:div w:id="1788306177">
              <w:marLeft w:val="0"/>
              <w:marRight w:val="0"/>
              <w:marTop w:val="0"/>
              <w:marBottom w:val="0"/>
              <w:divBdr>
                <w:top w:val="none" w:sz="0" w:space="0" w:color="auto"/>
                <w:left w:val="none" w:sz="0" w:space="0" w:color="auto"/>
                <w:bottom w:val="none" w:sz="0" w:space="0" w:color="auto"/>
                <w:right w:val="none" w:sz="0" w:space="0" w:color="auto"/>
              </w:divBdr>
            </w:div>
          </w:divsChild>
        </w:div>
        <w:div w:id="1277757852">
          <w:marLeft w:val="0"/>
          <w:marRight w:val="0"/>
          <w:marTop w:val="0"/>
          <w:marBottom w:val="0"/>
          <w:divBdr>
            <w:top w:val="none" w:sz="0" w:space="0" w:color="auto"/>
            <w:left w:val="none" w:sz="0" w:space="0" w:color="auto"/>
            <w:bottom w:val="none" w:sz="0" w:space="0" w:color="auto"/>
            <w:right w:val="none" w:sz="0" w:space="0" w:color="auto"/>
          </w:divBdr>
          <w:divsChild>
            <w:div w:id="1525512832">
              <w:marLeft w:val="0"/>
              <w:marRight w:val="0"/>
              <w:marTop w:val="0"/>
              <w:marBottom w:val="0"/>
              <w:divBdr>
                <w:top w:val="none" w:sz="0" w:space="0" w:color="auto"/>
                <w:left w:val="none" w:sz="0" w:space="0" w:color="auto"/>
                <w:bottom w:val="none" w:sz="0" w:space="0" w:color="auto"/>
                <w:right w:val="none" w:sz="0" w:space="0" w:color="auto"/>
              </w:divBdr>
              <w:divsChild>
                <w:div w:id="1991011935">
                  <w:marLeft w:val="0"/>
                  <w:marRight w:val="0"/>
                  <w:marTop w:val="0"/>
                  <w:marBottom w:val="0"/>
                  <w:divBdr>
                    <w:top w:val="none" w:sz="0" w:space="0" w:color="auto"/>
                    <w:left w:val="none" w:sz="0" w:space="0" w:color="auto"/>
                    <w:bottom w:val="none" w:sz="0" w:space="0" w:color="auto"/>
                    <w:right w:val="none" w:sz="0" w:space="0" w:color="auto"/>
                  </w:divBdr>
                </w:div>
              </w:divsChild>
            </w:div>
            <w:div w:id="702091691">
              <w:marLeft w:val="0"/>
              <w:marRight w:val="0"/>
              <w:marTop w:val="0"/>
              <w:marBottom w:val="0"/>
              <w:divBdr>
                <w:top w:val="none" w:sz="0" w:space="0" w:color="auto"/>
                <w:left w:val="none" w:sz="0" w:space="0" w:color="auto"/>
                <w:bottom w:val="none" w:sz="0" w:space="0" w:color="auto"/>
                <w:right w:val="none" w:sz="0" w:space="0" w:color="auto"/>
              </w:divBdr>
            </w:div>
          </w:divsChild>
        </w:div>
        <w:div w:id="1170368100">
          <w:marLeft w:val="0"/>
          <w:marRight w:val="0"/>
          <w:marTop w:val="0"/>
          <w:marBottom w:val="0"/>
          <w:divBdr>
            <w:top w:val="none" w:sz="0" w:space="0" w:color="auto"/>
            <w:left w:val="none" w:sz="0" w:space="0" w:color="auto"/>
            <w:bottom w:val="none" w:sz="0" w:space="0" w:color="auto"/>
            <w:right w:val="none" w:sz="0" w:space="0" w:color="auto"/>
          </w:divBdr>
          <w:divsChild>
            <w:div w:id="2038311360">
              <w:marLeft w:val="0"/>
              <w:marRight w:val="0"/>
              <w:marTop w:val="0"/>
              <w:marBottom w:val="0"/>
              <w:divBdr>
                <w:top w:val="none" w:sz="0" w:space="0" w:color="auto"/>
                <w:left w:val="none" w:sz="0" w:space="0" w:color="auto"/>
                <w:bottom w:val="none" w:sz="0" w:space="0" w:color="auto"/>
                <w:right w:val="none" w:sz="0" w:space="0" w:color="auto"/>
              </w:divBdr>
              <w:divsChild>
                <w:div w:id="954411658">
                  <w:marLeft w:val="0"/>
                  <w:marRight w:val="0"/>
                  <w:marTop w:val="0"/>
                  <w:marBottom w:val="0"/>
                  <w:divBdr>
                    <w:top w:val="none" w:sz="0" w:space="0" w:color="auto"/>
                    <w:left w:val="none" w:sz="0" w:space="0" w:color="auto"/>
                    <w:bottom w:val="none" w:sz="0" w:space="0" w:color="auto"/>
                    <w:right w:val="none" w:sz="0" w:space="0" w:color="auto"/>
                  </w:divBdr>
                </w:div>
              </w:divsChild>
            </w:div>
            <w:div w:id="1013068278">
              <w:marLeft w:val="0"/>
              <w:marRight w:val="0"/>
              <w:marTop w:val="0"/>
              <w:marBottom w:val="0"/>
              <w:divBdr>
                <w:top w:val="none" w:sz="0" w:space="0" w:color="auto"/>
                <w:left w:val="none" w:sz="0" w:space="0" w:color="auto"/>
                <w:bottom w:val="none" w:sz="0" w:space="0" w:color="auto"/>
                <w:right w:val="none" w:sz="0" w:space="0" w:color="auto"/>
              </w:divBdr>
            </w:div>
          </w:divsChild>
        </w:div>
        <w:div w:id="239488099">
          <w:marLeft w:val="0"/>
          <w:marRight w:val="0"/>
          <w:marTop w:val="0"/>
          <w:marBottom w:val="0"/>
          <w:divBdr>
            <w:top w:val="none" w:sz="0" w:space="0" w:color="auto"/>
            <w:left w:val="none" w:sz="0" w:space="0" w:color="auto"/>
            <w:bottom w:val="none" w:sz="0" w:space="0" w:color="auto"/>
            <w:right w:val="none" w:sz="0" w:space="0" w:color="auto"/>
          </w:divBdr>
          <w:divsChild>
            <w:div w:id="1685355639">
              <w:marLeft w:val="0"/>
              <w:marRight w:val="0"/>
              <w:marTop w:val="0"/>
              <w:marBottom w:val="0"/>
              <w:divBdr>
                <w:top w:val="none" w:sz="0" w:space="0" w:color="auto"/>
                <w:left w:val="none" w:sz="0" w:space="0" w:color="auto"/>
                <w:bottom w:val="none" w:sz="0" w:space="0" w:color="auto"/>
                <w:right w:val="none" w:sz="0" w:space="0" w:color="auto"/>
              </w:divBdr>
              <w:divsChild>
                <w:div w:id="1154682944">
                  <w:marLeft w:val="0"/>
                  <w:marRight w:val="0"/>
                  <w:marTop w:val="0"/>
                  <w:marBottom w:val="0"/>
                  <w:divBdr>
                    <w:top w:val="none" w:sz="0" w:space="0" w:color="auto"/>
                    <w:left w:val="none" w:sz="0" w:space="0" w:color="auto"/>
                    <w:bottom w:val="none" w:sz="0" w:space="0" w:color="auto"/>
                    <w:right w:val="none" w:sz="0" w:space="0" w:color="auto"/>
                  </w:divBdr>
                </w:div>
              </w:divsChild>
            </w:div>
            <w:div w:id="2082560267">
              <w:marLeft w:val="0"/>
              <w:marRight w:val="0"/>
              <w:marTop w:val="0"/>
              <w:marBottom w:val="0"/>
              <w:divBdr>
                <w:top w:val="none" w:sz="0" w:space="0" w:color="auto"/>
                <w:left w:val="none" w:sz="0" w:space="0" w:color="auto"/>
                <w:bottom w:val="none" w:sz="0" w:space="0" w:color="auto"/>
                <w:right w:val="none" w:sz="0" w:space="0" w:color="auto"/>
              </w:divBdr>
            </w:div>
          </w:divsChild>
        </w:div>
        <w:div w:id="1407218369">
          <w:marLeft w:val="0"/>
          <w:marRight w:val="0"/>
          <w:marTop w:val="0"/>
          <w:marBottom w:val="0"/>
          <w:divBdr>
            <w:top w:val="none" w:sz="0" w:space="0" w:color="auto"/>
            <w:left w:val="none" w:sz="0" w:space="0" w:color="auto"/>
            <w:bottom w:val="none" w:sz="0" w:space="0" w:color="auto"/>
            <w:right w:val="none" w:sz="0" w:space="0" w:color="auto"/>
          </w:divBdr>
          <w:divsChild>
            <w:div w:id="2084260148">
              <w:marLeft w:val="0"/>
              <w:marRight w:val="0"/>
              <w:marTop w:val="0"/>
              <w:marBottom w:val="0"/>
              <w:divBdr>
                <w:top w:val="none" w:sz="0" w:space="0" w:color="auto"/>
                <w:left w:val="none" w:sz="0" w:space="0" w:color="auto"/>
                <w:bottom w:val="none" w:sz="0" w:space="0" w:color="auto"/>
                <w:right w:val="none" w:sz="0" w:space="0" w:color="auto"/>
              </w:divBdr>
              <w:divsChild>
                <w:div w:id="56243844">
                  <w:marLeft w:val="0"/>
                  <w:marRight w:val="0"/>
                  <w:marTop w:val="0"/>
                  <w:marBottom w:val="0"/>
                  <w:divBdr>
                    <w:top w:val="none" w:sz="0" w:space="0" w:color="auto"/>
                    <w:left w:val="none" w:sz="0" w:space="0" w:color="auto"/>
                    <w:bottom w:val="none" w:sz="0" w:space="0" w:color="auto"/>
                    <w:right w:val="none" w:sz="0" w:space="0" w:color="auto"/>
                  </w:divBdr>
                </w:div>
              </w:divsChild>
            </w:div>
            <w:div w:id="1580169997">
              <w:marLeft w:val="0"/>
              <w:marRight w:val="0"/>
              <w:marTop w:val="0"/>
              <w:marBottom w:val="0"/>
              <w:divBdr>
                <w:top w:val="none" w:sz="0" w:space="0" w:color="auto"/>
                <w:left w:val="none" w:sz="0" w:space="0" w:color="auto"/>
                <w:bottom w:val="none" w:sz="0" w:space="0" w:color="auto"/>
                <w:right w:val="none" w:sz="0" w:space="0" w:color="auto"/>
              </w:divBdr>
            </w:div>
          </w:divsChild>
        </w:div>
        <w:div w:id="1095175823">
          <w:marLeft w:val="0"/>
          <w:marRight w:val="0"/>
          <w:marTop w:val="0"/>
          <w:marBottom w:val="0"/>
          <w:divBdr>
            <w:top w:val="none" w:sz="0" w:space="0" w:color="auto"/>
            <w:left w:val="none" w:sz="0" w:space="0" w:color="auto"/>
            <w:bottom w:val="none" w:sz="0" w:space="0" w:color="auto"/>
            <w:right w:val="none" w:sz="0" w:space="0" w:color="auto"/>
          </w:divBdr>
          <w:divsChild>
            <w:div w:id="1373968092">
              <w:marLeft w:val="0"/>
              <w:marRight w:val="0"/>
              <w:marTop w:val="0"/>
              <w:marBottom w:val="0"/>
              <w:divBdr>
                <w:top w:val="none" w:sz="0" w:space="0" w:color="auto"/>
                <w:left w:val="none" w:sz="0" w:space="0" w:color="auto"/>
                <w:bottom w:val="none" w:sz="0" w:space="0" w:color="auto"/>
                <w:right w:val="none" w:sz="0" w:space="0" w:color="auto"/>
              </w:divBdr>
              <w:divsChild>
                <w:div w:id="19671388">
                  <w:marLeft w:val="0"/>
                  <w:marRight w:val="0"/>
                  <w:marTop w:val="0"/>
                  <w:marBottom w:val="0"/>
                  <w:divBdr>
                    <w:top w:val="none" w:sz="0" w:space="0" w:color="auto"/>
                    <w:left w:val="none" w:sz="0" w:space="0" w:color="auto"/>
                    <w:bottom w:val="none" w:sz="0" w:space="0" w:color="auto"/>
                    <w:right w:val="none" w:sz="0" w:space="0" w:color="auto"/>
                  </w:divBdr>
                </w:div>
              </w:divsChild>
            </w:div>
            <w:div w:id="1959020604">
              <w:marLeft w:val="0"/>
              <w:marRight w:val="0"/>
              <w:marTop w:val="0"/>
              <w:marBottom w:val="0"/>
              <w:divBdr>
                <w:top w:val="none" w:sz="0" w:space="0" w:color="auto"/>
                <w:left w:val="none" w:sz="0" w:space="0" w:color="auto"/>
                <w:bottom w:val="none" w:sz="0" w:space="0" w:color="auto"/>
                <w:right w:val="none" w:sz="0" w:space="0" w:color="auto"/>
              </w:divBdr>
            </w:div>
          </w:divsChild>
        </w:div>
        <w:div w:id="789980440">
          <w:marLeft w:val="0"/>
          <w:marRight w:val="0"/>
          <w:marTop w:val="0"/>
          <w:marBottom w:val="0"/>
          <w:divBdr>
            <w:top w:val="none" w:sz="0" w:space="0" w:color="auto"/>
            <w:left w:val="none" w:sz="0" w:space="0" w:color="auto"/>
            <w:bottom w:val="none" w:sz="0" w:space="0" w:color="auto"/>
            <w:right w:val="none" w:sz="0" w:space="0" w:color="auto"/>
          </w:divBdr>
          <w:divsChild>
            <w:div w:id="192426947">
              <w:marLeft w:val="0"/>
              <w:marRight w:val="0"/>
              <w:marTop w:val="0"/>
              <w:marBottom w:val="0"/>
              <w:divBdr>
                <w:top w:val="none" w:sz="0" w:space="0" w:color="auto"/>
                <w:left w:val="none" w:sz="0" w:space="0" w:color="auto"/>
                <w:bottom w:val="none" w:sz="0" w:space="0" w:color="auto"/>
                <w:right w:val="none" w:sz="0" w:space="0" w:color="auto"/>
              </w:divBdr>
              <w:divsChild>
                <w:div w:id="501824596">
                  <w:marLeft w:val="0"/>
                  <w:marRight w:val="0"/>
                  <w:marTop w:val="0"/>
                  <w:marBottom w:val="0"/>
                  <w:divBdr>
                    <w:top w:val="none" w:sz="0" w:space="0" w:color="auto"/>
                    <w:left w:val="none" w:sz="0" w:space="0" w:color="auto"/>
                    <w:bottom w:val="none" w:sz="0" w:space="0" w:color="auto"/>
                    <w:right w:val="none" w:sz="0" w:space="0" w:color="auto"/>
                  </w:divBdr>
                </w:div>
              </w:divsChild>
            </w:div>
            <w:div w:id="1164854762">
              <w:marLeft w:val="0"/>
              <w:marRight w:val="0"/>
              <w:marTop w:val="0"/>
              <w:marBottom w:val="0"/>
              <w:divBdr>
                <w:top w:val="none" w:sz="0" w:space="0" w:color="auto"/>
                <w:left w:val="none" w:sz="0" w:space="0" w:color="auto"/>
                <w:bottom w:val="none" w:sz="0" w:space="0" w:color="auto"/>
                <w:right w:val="none" w:sz="0" w:space="0" w:color="auto"/>
              </w:divBdr>
            </w:div>
          </w:divsChild>
        </w:div>
        <w:div w:id="1374505389">
          <w:marLeft w:val="0"/>
          <w:marRight w:val="0"/>
          <w:marTop w:val="0"/>
          <w:marBottom w:val="0"/>
          <w:divBdr>
            <w:top w:val="none" w:sz="0" w:space="0" w:color="auto"/>
            <w:left w:val="none" w:sz="0" w:space="0" w:color="auto"/>
            <w:bottom w:val="none" w:sz="0" w:space="0" w:color="auto"/>
            <w:right w:val="none" w:sz="0" w:space="0" w:color="auto"/>
          </w:divBdr>
          <w:divsChild>
            <w:div w:id="321281361">
              <w:marLeft w:val="0"/>
              <w:marRight w:val="0"/>
              <w:marTop w:val="0"/>
              <w:marBottom w:val="0"/>
              <w:divBdr>
                <w:top w:val="none" w:sz="0" w:space="0" w:color="auto"/>
                <w:left w:val="none" w:sz="0" w:space="0" w:color="auto"/>
                <w:bottom w:val="none" w:sz="0" w:space="0" w:color="auto"/>
                <w:right w:val="none" w:sz="0" w:space="0" w:color="auto"/>
              </w:divBdr>
              <w:divsChild>
                <w:div w:id="656299455">
                  <w:marLeft w:val="0"/>
                  <w:marRight w:val="0"/>
                  <w:marTop w:val="0"/>
                  <w:marBottom w:val="0"/>
                  <w:divBdr>
                    <w:top w:val="none" w:sz="0" w:space="0" w:color="auto"/>
                    <w:left w:val="none" w:sz="0" w:space="0" w:color="auto"/>
                    <w:bottom w:val="none" w:sz="0" w:space="0" w:color="auto"/>
                    <w:right w:val="none" w:sz="0" w:space="0" w:color="auto"/>
                  </w:divBdr>
                </w:div>
              </w:divsChild>
            </w:div>
            <w:div w:id="324632150">
              <w:marLeft w:val="0"/>
              <w:marRight w:val="0"/>
              <w:marTop w:val="0"/>
              <w:marBottom w:val="0"/>
              <w:divBdr>
                <w:top w:val="none" w:sz="0" w:space="0" w:color="auto"/>
                <w:left w:val="none" w:sz="0" w:space="0" w:color="auto"/>
                <w:bottom w:val="none" w:sz="0" w:space="0" w:color="auto"/>
                <w:right w:val="none" w:sz="0" w:space="0" w:color="auto"/>
              </w:divBdr>
            </w:div>
          </w:divsChild>
        </w:div>
        <w:div w:id="363021467">
          <w:marLeft w:val="0"/>
          <w:marRight w:val="0"/>
          <w:marTop w:val="0"/>
          <w:marBottom w:val="0"/>
          <w:divBdr>
            <w:top w:val="none" w:sz="0" w:space="0" w:color="auto"/>
            <w:left w:val="none" w:sz="0" w:space="0" w:color="auto"/>
            <w:bottom w:val="none" w:sz="0" w:space="0" w:color="auto"/>
            <w:right w:val="none" w:sz="0" w:space="0" w:color="auto"/>
          </w:divBdr>
          <w:divsChild>
            <w:div w:id="587692571">
              <w:marLeft w:val="0"/>
              <w:marRight w:val="0"/>
              <w:marTop w:val="0"/>
              <w:marBottom w:val="0"/>
              <w:divBdr>
                <w:top w:val="none" w:sz="0" w:space="0" w:color="auto"/>
                <w:left w:val="none" w:sz="0" w:space="0" w:color="auto"/>
                <w:bottom w:val="none" w:sz="0" w:space="0" w:color="auto"/>
                <w:right w:val="none" w:sz="0" w:space="0" w:color="auto"/>
              </w:divBdr>
              <w:divsChild>
                <w:div w:id="1434011557">
                  <w:marLeft w:val="0"/>
                  <w:marRight w:val="0"/>
                  <w:marTop w:val="0"/>
                  <w:marBottom w:val="0"/>
                  <w:divBdr>
                    <w:top w:val="none" w:sz="0" w:space="0" w:color="auto"/>
                    <w:left w:val="none" w:sz="0" w:space="0" w:color="auto"/>
                    <w:bottom w:val="none" w:sz="0" w:space="0" w:color="auto"/>
                    <w:right w:val="none" w:sz="0" w:space="0" w:color="auto"/>
                  </w:divBdr>
                </w:div>
              </w:divsChild>
            </w:div>
            <w:div w:id="2044791599">
              <w:marLeft w:val="0"/>
              <w:marRight w:val="0"/>
              <w:marTop w:val="0"/>
              <w:marBottom w:val="0"/>
              <w:divBdr>
                <w:top w:val="none" w:sz="0" w:space="0" w:color="auto"/>
                <w:left w:val="none" w:sz="0" w:space="0" w:color="auto"/>
                <w:bottom w:val="none" w:sz="0" w:space="0" w:color="auto"/>
                <w:right w:val="none" w:sz="0" w:space="0" w:color="auto"/>
              </w:divBdr>
            </w:div>
          </w:divsChild>
        </w:div>
        <w:div w:id="1660956971">
          <w:marLeft w:val="0"/>
          <w:marRight w:val="0"/>
          <w:marTop w:val="0"/>
          <w:marBottom w:val="0"/>
          <w:divBdr>
            <w:top w:val="none" w:sz="0" w:space="0" w:color="auto"/>
            <w:left w:val="none" w:sz="0" w:space="0" w:color="auto"/>
            <w:bottom w:val="none" w:sz="0" w:space="0" w:color="auto"/>
            <w:right w:val="none" w:sz="0" w:space="0" w:color="auto"/>
          </w:divBdr>
          <w:divsChild>
            <w:div w:id="2131001284">
              <w:marLeft w:val="0"/>
              <w:marRight w:val="0"/>
              <w:marTop w:val="0"/>
              <w:marBottom w:val="0"/>
              <w:divBdr>
                <w:top w:val="none" w:sz="0" w:space="0" w:color="auto"/>
                <w:left w:val="none" w:sz="0" w:space="0" w:color="auto"/>
                <w:bottom w:val="none" w:sz="0" w:space="0" w:color="auto"/>
                <w:right w:val="none" w:sz="0" w:space="0" w:color="auto"/>
              </w:divBdr>
              <w:divsChild>
                <w:div w:id="449323277">
                  <w:marLeft w:val="0"/>
                  <w:marRight w:val="0"/>
                  <w:marTop w:val="0"/>
                  <w:marBottom w:val="0"/>
                  <w:divBdr>
                    <w:top w:val="none" w:sz="0" w:space="0" w:color="auto"/>
                    <w:left w:val="none" w:sz="0" w:space="0" w:color="auto"/>
                    <w:bottom w:val="none" w:sz="0" w:space="0" w:color="auto"/>
                    <w:right w:val="none" w:sz="0" w:space="0" w:color="auto"/>
                  </w:divBdr>
                </w:div>
              </w:divsChild>
            </w:div>
            <w:div w:id="521280763">
              <w:marLeft w:val="0"/>
              <w:marRight w:val="0"/>
              <w:marTop w:val="0"/>
              <w:marBottom w:val="0"/>
              <w:divBdr>
                <w:top w:val="none" w:sz="0" w:space="0" w:color="auto"/>
                <w:left w:val="none" w:sz="0" w:space="0" w:color="auto"/>
                <w:bottom w:val="none" w:sz="0" w:space="0" w:color="auto"/>
                <w:right w:val="none" w:sz="0" w:space="0" w:color="auto"/>
              </w:divBdr>
            </w:div>
          </w:divsChild>
        </w:div>
        <w:div w:id="1129972543">
          <w:marLeft w:val="0"/>
          <w:marRight w:val="0"/>
          <w:marTop w:val="0"/>
          <w:marBottom w:val="0"/>
          <w:divBdr>
            <w:top w:val="none" w:sz="0" w:space="0" w:color="auto"/>
            <w:left w:val="none" w:sz="0" w:space="0" w:color="auto"/>
            <w:bottom w:val="none" w:sz="0" w:space="0" w:color="auto"/>
            <w:right w:val="none" w:sz="0" w:space="0" w:color="auto"/>
          </w:divBdr>
          <w:divsChild>
            <w:div w:id="1625034963">
              <w:marLeft w:val="0"/>
              <w:marRight w:val="0"/>
              <w:marTop w:val="0"/>
              <w:marBottom w:val="0"/>
              <w:divBdr>
                <w:top w:val="none" w:sz="0" w:space="0" w:color="auto"/>
                <w:left w:val="none" w:sz="0" w:space="0" w:color="auto"/>
                <w:bottom w:val="none" w:sz="0" w:space="0" w:color="auto"/>
                <w:right w:val="none" w:sz="0" w:space="0" w:color="auto"/>
              </w:divBdr>
              <w:divsChild>
                <w:div w:id="1666787233">
                  <w:marLeft w:val="0"/>
                  <w:marRight w:val="0"/>
                  <w:marTop w:val="0"/>
                  <w:marBottom w:val="0"/>
                  <w:divBdr>
                    <w:top w:val="none" w:sz="0" w:space="0" w:color="auto"/>
                    <w:left w:val="none" w:sz="0" w:space="0" w:color="auto"/>
                    <w:bottom w:val="none" w:sz="0" w:space="0" w:color="auto"/>
                    <w:right w:val="none" w:sz="0" w:space="0" w:color="auto"/>
                  </w:divBdr>
                </w:div>
              </w:divsChild>
            </w:div>
            <w:div w:id="157622840">
              <w:marLeft w:val="0"/>
              <w:marRight w:val="0"/>
              <w:marTop w:val="0"/>
              <w:marBottom w:val="0"/>
              <w:divBdr>
                <w:top w:val="none" w:sz="0" w:space="0" w:color="auto"/>
                <w:left w:val="none" w:sz="0" w:space="0" w:color="auto"/>
                <w:bottom w:val="none" w:sz="0" w:space="0" w:color="auto"/>
                <w:right w:val="none" w:sz="0" w:space="0" w:color="auto"/>
              </w:divBdr>
            </w:div>
          </w:divsChild>
        </w:div>
        <w:div w:id="200900486">
          <w:marLeft w:val="0"/>
          <w:marRight w:val="0"/>
          <w:marTop w:val="0"/>
          <w:marBottom w:val="0"/>
          <w:divBdr>
            <w:top w:val="none" w:sz="0" w:space="0" w:color="auto"/>
            <w:left w:val="none" w:sz="0" w:space="0" w:color="auto"/>
            <w:bottom w:val="none" w:sz="0" w:space="0" w:color="auto"/>
            <w:right w:val="none" w:sz="0" w:space="0" w:color="auto"/>
          </w:divBdr>
          <w:divsChild>
            <w:div w:id="1499075169">
              <w:marLeft w:val="0"/>
              <w:marRight w:val="0"/>
              <w:marTop w:val="0"/>
              <w:marBottom w:val="0"/>
              <w:divBdr>
                <w:top w:val="none" w:sz="0" w:space="0" w:color="auto"/>
                <w:left w:val="none" w:sz="0" w:space="0" w:color="auto"/>
                <w:bottom w:val="none" w:sz="0" w:space="0" w:color="auto"/>
                <w:right w:val="none" w:sz="0" w:space="0" w:color="auto"/>
              </w:divBdr>
              <w:divsChild>
                <w:div w:id="11541698">
                  <w:marLeft w:val="0"/>
                  <w:marRight w:val="0"/>
                  <w:marTop w:val="0"/>
                  <w:marBottom w:val="0"/>
                  <w:divBdr>
                    <w:top w:val="none" w:sz="0" w:space="0" w:color="auto"/>
                    <w:left w:val="none" w:sz="0" w:space="0" w:color="auto"/>
                    <w:bottom w:val="none" w:sz="0" w:space="0" w:color="auto"/>
                    <w:right w:val="none" w:sz="0" w:space="0" w:color="auto"/>
                  </w:divBdr>
                </w:div>
              </w:divsChild>
            </w:div>
            <w:div w:id="850489669">
              <w:marLeft w:val="0"/>
              <w:marRight w:val="0"/>
              <w:marTop w:val="0"/>
              <w:marBottom w:val="0"/>
              <w:divBdr>
                <w:top w:val="none" w:sz="0" w:space="0" w:color="auto"/>
                <w:left w:val="none" w:sz="0" w:space="0" w:color="auto"/>
                <w:bottom w:val="none" w:sz="0" w:space="0" w:color="auto"/>
                <w:right w:val="none" w:sz="0" w:space="0" w:color="auto"/>
              </w:divBdr>
            </w:div>
          </w:divsChild>
        </w:div>
        <w:div w:id="1524125156">
          <w:marLeft w:val="0"/>
          <w:marRight w:val="0"/>
          <w:marTop w:val="0"/>
          <w:marBottom w:val="0"/>
          <w:divBdr>
            <w:top w:val="none" w:sz="0" w:space="0" w:color="auto"/>
            <w:left w:val="none" w:sz="0" w:space="0" w:color="auto"/>
            <w:bottom w:val="none" w:sz="0" w:space="0" w:color="auto"/>
            <w:right w:val="none" w:sz="0" w:space="0" w:color="auto"/>
          </w:divBdr>
          <w:divsChild>
            <w:div w:id="1973247471">
              <w:marLeft w:val="0"/>
              <w:marRight w:val="0"/>
              <w:marTop w:val="0"/>
              <w:marBottom w:val="0"/>
              <w:divBdr>
                <w:top w:val="none" w:sz="0" w:space="0" w:color="auto"/>
                <w:left w:val="none" w:sz="0" w:space="0" w:color="auto"/>
                <w:bottom w:val="none" w:sz="0" w:space="0" w:color="auto"/>
                <w:right w:val="none" w:sz="0" w:space="0" w:color="auto"/>
              </w:divBdr>
              <w:divsChild>
                <w:div w:id="1897466200">
                  <w:marLeft w:val="0"/>
                  <w:marRight w:val="0"/>
                  <w:marTop w:val="0"/>
                  <w:marBottom w:val="0"/>
                  <w:divBdr>
                    <w:top w:val="none" w:sz="0" w:space="0" w:color="auto"/>
                    <w:left w:val="none" w:sz="0" w:space="0" w:color="auto"/>
                    <w:bottom w:val="none" w:sz="0" w:space="0" w:color="auto"/>
                    <w:right w:val="none" w:sz="0" w:space="0" w:color="auto"/>
                  </w:divBdr>
                </w:div>
              </w:divsChild>
            </w:div>
            <w:div w:id="1011645428">
              <w:marLeft w:val="0"/>
              <w:marRight w:val="0"/>
              <w:marTop w:val="0"/>
              <w:marBottom w:val="0"/>
              <w:divBdr>
                <w:top w:val="none" w:sz="0" w:space="0" w:color="auto"/>
                <w:left w:val="none" w:sz="0" w:space="0" w:color="auto"/>
                <w:bottom w:val="none" w:sz="0" w:space="0" w:color="auto"/>
                <w:right w:val="none" w:sz="0" w:space="0" w:color="auto"/>
              </w:divBdr>
            </w:div>
          </w:divsChild>
        </w:div>
        <w:div w:id="1714621152">
          <w:marLeft w:val="0"/>
          <w:marRight w:val="0"/>
          <w:marTop w:val="0"/>
          <w:marBottom w:val="0"/>
          <w:divBdr>
            <w:top w:val="none" w:sz="0" w:space="0" w:color="auto"/>
            <w:left w:val="none" w:sz="0" w:space="0" w:color="auto"/>
            <w:bottom w:val="none" w:sz="0" w:space="0" w:color="auto"/>
            <w:right w:val="none" w:sz="0" w:space="0" w:color="auto"/>
          </w:divBdr>
          <w:divsChild>
            <w:div w:id="417754604">
              <w:marLeft w:val="0"/>
              <w:marRight w:val="0"/>
              <w:marTop w:val="0"/>
              <w:marBottom w:val="0"/>
              <w:divBdr>
                <w:top w:val="none" w:sz="0" w:space="0" w:color="auto"/>
                <w:left w:val="none" w:sz="0" w:space="0" w:color="auto"/>
                <w:bottom w:val="none" w:sz="0" w:space="0" w:color="auto"/>
                <w:right w:val="none" w:sz="0" w:space="0" w:color="auto"/>
              </w:divBdr>
              <w:divsChild>
                <w:div w:id="1378581396">
                  <w:marLeft w:val="0"/>
                  <w:marRight w:val="0"/>
                  <w:marTop w:val="0"/>
                  <w:marBottom w:val="0"/>
                  <w:divBdr>
                    <w:top w:val="none" w:sz="0" w:space="0" w:color="auto"/>
                    <w:left w:val="none" w:sz="0" w:space="0" w:color="auto"/>
                    <w:bottom w:val="none" w:sz="0" w:space="0" w:color="auto"/>
                    <w:right w:val="none" w:sz="0" w:space="0" w:color="auto"/>
                  </w:divBdr>
                </w:div>
              </w:divsChild>
            </w:div>
            <w:div w:id="423964541">
              <w:marLeft w:val="0"/>
              <w:marRight w:val="0"/>
              <w:marTop w:val="0"/>
              <w:marBottom w:val="0"/>
              <w:divBdr>
                <w:top w:val="none" w:sz="0" w:space="0" w:color="auto"/>
                <w:left w:val="none" w:sz="0" w:space="0" w:color="auto"/>
                <w:bottom w:val="none" w:sz="0" w:space="0" w:color="auto"/>
                <w:right w:val="none" w:sz="0" w:space="0" w:color="auto"/>
              </w:divBdr>
            </w:div>
          </w:divsChild>
        </w:div>
        <w:div w:id="95945796">
          <w:marLeft w:val="0"/>
          <w:marRight w:val="0"/>
          <w:marTop w:val="0"/>
          <w:marBottom w:val="0"/>
          <w:divBdr>
            <w:top w:val="none" w:sz="0" w:space="0" w:color="auto"/>
            <w:left w:val="none" w:sz="0" w:space="0" w:color="auto"/>
            <w:bottom w:val="none" w:sz="0" w:space="0" w:color="auto"/>
            <w:right w:val="none" w:sz="0" w:space="0" w:color="auto"/>
          </w:divBdr>
          <w:divsChild>
            <w:div w:id="1825000248">
              <w:marLeft w:val="0"/>
              <w:marRight w:val="0"/>
              <w:marTop w:val="0"/>
              <w:marBottom w:val="0"/>
              <w:divBdr>
                <w:top w:val="none" w:sz="0" w:space="0" w:color="auto"/>
                <w:left w:val="none" w:sz="0" w:space="0" w:color="auto"/>
                <w:bottom w:val="none" w:sz="0" w:space="0" w:color="auto"/>
                <w:right w:val="none" w:sz="0" w:space="0" w:color="auto"/>
              </w:divBdr>
              <w:divsChild>
                <w:div w:id="1113784703">
                  <w:marLeft w:val="0"/>
                  <w:marRight w:val="0"/>
                  <w:marTop w:val="0"/>
                  <w:marBottom w:val="0"/>
                  <w:divBdr>
                    <w:top w:val="none" w:sz="0" w:space="0" w:color="auto"/>
                    <w:left w:val="none" w:sz="0" w:space="0" w:color="auto"/>
                    <w:bottom w:val="none" w:sz="0" w:space="0" w:color="auto"/>
                    <w:right w:val="none" w:sz="0" w:space="0" w:color="auto"/>
                  </w:divBdr>
                </w:div>
              </w:divsChild>
            </w:div>
            <w:div w:id="8437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12371">
      <w:bodyDiv w:val="1"/>
      <w:marLeft w:val="0"/>
      <w:marRight w:val="0"/>
      <w:marTop w:val="0"/>
      <w:marBottom w:val="0"/>
      <w:divBdr>
        <w:top w:val="none" w:sz="0" w:space="0" w:color="auto"/>
        <w:left w:val="none" w:sz="0" w:space="0" w:color="auto"/>
        <w:bottom w:val="none" w:sz="0" w:space="0" w:color="auto"/>
        <w:right w:val="none" w:sz="0" w:space="0" w:color="auto"/>
      </w:divBdr>
    </w:div>
    <w:div w:id="543567489">
      <w:bodyDiv w:val="1"/>
      <w:marLeft w:val="0"/>
      <w:marRight w:val="0"/>
      <w:marTop w:val="0"/>
      <w:marBottom w:val="0"/>
      <w:divBdr>
        <w:top w:val="none" w:sz="0" w:space="0" w:color="auto"/>
        <w:left w:val="none" w:sz="0" w:space="0" w:color="auto"/>
        <w:bottom w:val="none" w:sz="0" w:space="0" w:color="auto"/>
        <w:right w:val="none" w:sz="0" w:space="0" w:color="auto"/>
      </w:divBdr>
      <w:divsChild>
        <w:div w:id="1419326248">
          <w:marLeft w:val="216"/>
          <w:marRight w:val="0"/>
          <w:marTop w:val="0"/>
          <w:marBottom w:val="0"/>
          <w:divBdr>
            <w:top w:val="none" w:sz="0" w:space="0" w:color="auto"/>
            <w:left w:val="none" w:sz="0" w:space="0" w:color="auto"/>
            <w:bottom w:val="none" w:sz="0" w:space="0" w:color="auto"/>
            <w:right w:val="none" w:sz="0" w:space="0" w:color="auto"/>
          </w:divBdr>
        </w:div>
      </w:divsChild>
    </w:div>
    <w:div w:id="547765501">
      <w:bodyDiv w:val="1"/>
      <w:marLeft w:val="0"/>
      <w:marRight w:val="0"/>
      <w:marTop w:val="0"/>
      <w:marBottom w:val="0"/>
      <w:divBdr>
        <w:top w:val="none" w:sz="0" w:space="0" w:color="auto"/>
        <w:left w:val="none" w:sz="0" w:space="0" w:color="auto"/>
        <w:bottom w:val="none" w:sz="0" w:space="0" w:color="auto"/>
        <w:right w:val="none" w:sz="0" w:space="0" w:color="auto"/>
      </w:divBdr>
    </w:div>
    <w:div w:id="551648935">
      <w:bodyDiv w:val="1"/>
      <w:marLeft w:val="0"/>
      <w:marRight w:val="0"/>
      <w:marTop w:val="0"/>
      <w:marBottom w:val="0"/>
      <w:divBdr>
        <w:top w:val="none" w:sz="0" w:space="0" w:color="auto"/>
        <w:left w:val="none" w:sz="0" w:space="0" w:color="auto"/>
        <w:bottom w:val="none" w:sz="0" w:space="0" w:color="auto"/>
        <w:right w:val="none" w:sz="0" w:space="0" w:color="auto"/>
      </w:divBdr>
      <w:divsChild>
        <w:div w:id="881212244">
          <w:marLeft w:val="187"/>
          <w:marRight w:val="0"/>
          <w:marTop w:val="67"/>
          <w:marBottom w:val="0"/>
          <w:divBdr>
            <w:top w:val="none" w:sz="0" w:space="0" w:color="auto"/>
            <w:left w:val="none" w:sz="0" w:space="0" w:color="auto"/>
            <w:bottom w:val="none" w:sz="0" w:space="0" w:color="auto"/>
            <w:right w:val="none" w:sz="0" w:space="0" w:color="auto"/>
          </w:divBdr>
        </w:div>
        <w:div w:id="2037919982">
          <w:marLeft w:val="187"/>
          <w:marRight w:val="0"/>
          <w:marTop w:val="67"/>
          <w:marBottom w:val="0"/>
          <w:divBdr>
            <w:top w:val="none" w:sz="0" w:space="0" w:color="auto"/>
            <w:left w:val="none" w:sz="0" w:space="0" w:color="auto"/>
            <w:bottom w:val="none" w:sz="0" w:space="0" w:color="auto"/>
            <w:right w:val="none" w:sz="0" w:space="0" w:color="auto"/>
          </w:divBdr>
        </w:div>
      </w:divsChild>
    </w:div>
    <w:div w:id="556093719">
      <w:bodyDiv w:val="1"/>
      <w:marLeft w:val="0"/>
      <w:marRight w:val="0"/>
      <w:marTop w:val="0"/>
      <w:marBottom w:val="0"/>
      <w:divBdr>
        <w:top w:val="none" w:sz="0" w:space="0" w:color="auto"/>
        <w:left w:val="none" w:sz="0" w:space="0" w:color="auto"/>
        <w:bottom w:val="none" w:sz="0" w:space="0" w:color="auto"/>
        <w:right w:val="none" w:sz="0" w:space="0" w:color="auto"/>
      </w:divBdr>
    </w:div>
    <w:div w:id="558395845">
      <w:bodyDiv w:val="1"/>
      <w:marLeft w:val="0"/>
      <w:marRight w:val="0"/>
      <w:marTop w:val="0"/>
      <w:marBottom w:val="0"/>
      <w:divBdr>
        <w:top w:val="none" w:sz="0" w:space="0" w:color="auto"/>
        <w:left w:val="none" w:sz="0" w:space="0" w:color="auto"/>
        <w:bottom w:val="none" w:sz="0" w:space="0" w:color="auto"/>
        <w:right w:val="none" w:sz="0" w:space="0" w:color="auto"/>
      </w:divBdr>
    </w:div>
    <w:div w:id="558636429">
      <w:bodyDiv w:val="1"/>
      <w:marLeft w:val="0"/>
      <w:marRight w:val="0"/>
      <w:marTop w:val="0"/>
      <w:marBottom w:val="0"/>
      <w:divBdr>
        <w:top w:val="none" w:sz="0" w:space="0" w:color="auto"/>
        <w:left w:val="none" w:sz="0" w:space="0" w:color="auto"/>
        <w:bottom w:val="none" w:sz="0" w:space="0" w:color="auto"/>
        <w:right w:val="none" w:sz="0" w:space="0" w:color="auto"/>
      </w:divBdr>
    </w:div>
    <w:div w:id="563101859">
      <w:bodyDiv w:val="1"/>
      <w:marLeft w:val="0"/>
      <w:marRight w:val="0"/>
      <w:marTop w:val="0"/>
      <w:marBottom w:val="0"/>
      <w:divBdr>
        <w:top w:val="none" w:sz="0" w:space="0" w:color="auto"/>
        <w:left w:val="none" w:sz="0" w:space="0" w:color="auto"/>
        <w:bottom w:val="none" w:sz="0" w:space="0" w:color="auto"/>
        <w:right w:val="none" w:sz="0" w:space="0" w:color="auto"/>
      </w:divBdr>
    </w:div>
    <w:div w:id="564879767">
      <w:bodyDiv w:val="1"/>
      <w:marLeft w:val="0"/>
      <w:marRight w:val="0"/>
      <w:marTop w:val="0"/>
      <w:marBottom w:val="0"/>
      <w:divBdr>
        <w:top w:val="none" w:sz="0" w:space="0" w:color="auto"/>
        <w:left w:val="none" w:sz="0" w:space="0" w:color="auto"/>
        <w:bottom w:val="none" w:sz="0" w:space="0" w:color="auto"/>
        <w:right w:val="none" w:sz="0" w:space="0" w:color="auto"/>
      </w:divBdr>
    </w:div>
    <w:div w:id="565143847">
      <w:bodyDiv w:val="1"/>
      <w:marLeft w:val="0"/>
      <w:marRight w:val="0"/>
      <w:marTop w:val="0"/>
      <w:marBottom w:val="0"/>
      <w:divBdr>
        <w:top w:val="none" w:sz="0" w:space="0" w:color="auto"/>
        <w:left w:val="none" w:sz="0" w:space="0" w:color="auto"/>
        <w:bottom w:val="none" w:sz="0" w:space="0" w:color="auto"/>
        <w:right w:val="none" w:sz="0" w:space="0" w:color="auto"/>
      </w:divBdr>
    </w:div>
    <w:div w:id="565844473">
      <w:bodyDiv w:val="1"/>
      <w:marLeft w:val="0"/>
      <w:marRight w:val="0"/>
      <w:marTop w:val="0"/>
      <w:marBottom w:val="0"/>
      <w:divBdr>
        <w:top w:val="none" w:sz="0" w:space="0" w:color="auto"/>
        <w:left w:val="none" w:sz="0" w:space="0" w:color="auto"/>
        <w:bottom w:val="none" w:sz="0" w:space="0" w:color="auto"/>
        <w:right w:val="none" w:sz="0" w:space="0" w:color="auto"/>
      </w:divBdr>
    </w:div>
    <w:div w:id="566644985">
      <w:bodyDiv w:val="1"/>
      <w:marLeft w:val="0"/>
      <w:marRight w:val="0"/>
      <w:marTop w:val="0"/>
      <w:marBottom w:val="0"/>
      <w:divBdr>
        <w:top w:val="none" w:sz="0" w:space="0" w:color="auto"/>
        <w:left w:val="none" w:sz="0" w:space="0" w:color="auto"/>
        <w:bottom w:val="none" w:sz="0" w:space="0" w:color="auto"/>
        <w:right w:val="none" w:sz="0" w:space="0" w:color="auto"/>
      </w:divBdr>
    </w:div>
    <w:div w:id="574751425">
      <w:bodyDiv w:val="1"/>
      <w:marLeft w:val="0"/>
      <w:marRight w:val="0"/>
      <w:marTop w:val="0"/>
      <w:marBottom w:val="0"/>
      <w:divBdr>
        <w:top w:val="none" w:sz="0" w:space="0" w:color="auto"/>
        <w:left w:val="none" w:sz="0" w:space="0" w:color="auto"/>
        <w:bottom w:val="none" w:sz="0" w:space="0" w:color="auto"/>
        <w:right w:val="none" w:sz="0" w:space="0" w:color="auto"/>
      </w:divBdr>
    </w:div>
    <w:div w:id="580798356">
      <w:bodyDiv w:val="1"/>
      <w:marLeft w:val="0"/>
      <w:marRight w:val="0"/>
      <w:marTop w:val="0"/>
      <w:marBottom w:val="0"/>
      <w:divBdr>
        <w:top w:val="none" w:sz="0" w:space="0" w:color="auto"/>
        <w:left w:val="none" w:sz="0" w:space="0" w:color="auto"/>
        <w:bottom w:val="none" w:sz="0" w:space="0" w:color="auto"/>
        <w:right w:val="none" w:sz="0" w:space="0" w:color="auto"/>
      </w:divBdr>
    </w:div>
    <w:div w:id="581331737">
      <w:bodyDiv w:val="1"/>
      <w:marLeft w:val="0"/>
      <w:marRight w:val="0"/>
      <w:marTop w:val="0"/>
      <w:marBottom w:val="0"/>
      <w:divBdr>
        <w:top w:val="none" w:sz="0" w:space="0" w:color="auto"/>
        <w:left w:val="none" w:sz="0" w:space="0" w:color="auto"/>
        <w:bottom w:val="none" w:sz="0" w:space="0" w:color="auto"/>
        <w:right w:val="none" w:sz="0" w:space="0" w:color="auto"/>
      </w:divBdr>
    </w:div>
    <w:div w:id="588343507">
      <w:bodyDiv w:val="1"/>
      <w:marLeft w:val="0"/>
      <w:marRight w:val="0"/>
      <w:marTop w:val="0"/>
      <w:marBottom w:val="0"/>
      <w:divBdr>
        <w:top w:val="none" w:sz="0" w:space="0" w:color="auto"/>
        <w:left w:val="none" w:sz="0" w:space="0" w:color="auto"/>
        <w:bottom w:val="none" w:sz="0" w:space="0" w:color="auto"/>
        <w:right w:val="none" w:sz="0" w:space="0" w:color="auto"/>
      </w:divBdr>
    </w:div>
    <w:div w:id="594821789">
      <w:bodyDiv w:val="1"/>
      <w:marLeft w:val="0"/>
      <w:marRight w:val="0"/>
      <w:marTop w:val="0"/>
      <w:marBottom w:val="0"/>
      <w:divBdr>
        <w:top w:val="none" w:sz="0" w:space="0" w:color="auto"/>
        <w:left w:val="none" w:sz="0" w:space="0" w:color="auto"/>
        <w:bottom w:val="none" w:sz="0" w:space="0" w:color="auto"/>
        <w:right w:val="none" w:sz="0" w:space="0" w:color="auto"/>
      </w:divBdr>
      <w:divsChild>
        <w:div w:id="315912136">
          <w:marLeft w:val="547"/>
          <w:marRight w:val="0"/>
          <w:marTop w:val="77"/>
          <w:marBottom w:val="0"/>
          <w:divBdr>
            <w:top w:val="none" w:sz="0" w:space="0" w:color="auto"/>
            <w:left w:val="none" w:sz="0" w:space="0" w:color="auto"/>
            <w:bottom w:val="none" w:sz="0" w:space="0" w:color="auto"/>
            <w:right w:val="none" w:sz="0" w:space="0" w:color="auto"/>
          </w:divBdr>
        </w:div>
        <w:div w:id="910774351">
          <w:marLeft w:val="547"/>
          <w:marRight w:val="0"/>
          <w:marTop w:val="77"/>
          <w:marBottom w:val="0"/>
          <w:divBdr>
            <w:top w:val="none" w:sz="0" w:space="0" w:color="auto"/>
            <w:left w:val="none" w:sz="0" w:space="0" w:color="auto"/>
            <w:bottom w:val="none" w:sz="0" w:space="0" w:color="auto"/>
            <w:right w:val="none" w:sz="0" w:space="0" w:color="auto"/>
          </w:divBdr>
        </w:div>
        <w:div w:id="1003630327">
          <w:marLeft w:val="547"/>
          <w:marRight w:val="0"/>
          <w:marTop w:val="77"/>
          <w:marBottom w:val="0"/>
          <w:divBdr>
            <w:top w:val="none" w:sz="0" w:space="0" w:color="auto"/>
            <w:left w:val="none" w:sz="0" w:space="0" w:color="auto"/>
            <w:bottom w:val="none" w:sz="0" w:space="0" w:color="auto"/>
            <w:right w:val="none" w:sz="0" w:space="0" w:color="auto"/>
          </w:divBdr>
        </w:div>
        <w:div w:id="1174492684">
          <w:marLeft w:val="547"/>
          <w:marRight w:val="0"/>
          <w:marTop w:val="77"/>
          <w:marBottom w:val="0"/>
          <w:divBdr>
            <w:top w:val="none" w:sz="0" w:space="0" w:color="auto"/>
            <w:left w:val="none" w:sz="0" w:space="0" w:color="auto"/>
            <w:bottom w:val="none" w:sz="0" w:space="0" w:color="auto"/>
            <w:right w:val="none" w:sz="0" w:space="0" w:color="auto"/>
          </w:divBdr>
        </w:div>
        <w:div w:id="1677537254">
          <w:marLeft w:val="547"/>
          <w:marRight w:val="0"/>
          <w:marTop w:val="77"/>
          <w:marBottom w:val="0"/>
          <w:divBdr>
            <w:top w:val="none" w:sz="0" w:space="0" w:color="auto"/>
            <w:left w:val="none" w:sz="0" w:space="0" w:color="auto"/>
            <w:bottom w:val="none" w:sz="0" w:space="0" w:color="auto"/>
            <w:right w:val="none" w:sz="0" w:space="0" w:color="auto"/>
          </w:divBdr>
        </w:div>
      </w:divsChild>
    </w:div>
    <w:div w:id="596135445">
      <w:bodyDiv w:val="1"/>
      <w:marLeft w:val="0"/>
      <w:marRight w:val="0"/>
      <w:marTop w:val="0"/>
      <w:marBottom w:val="0"/>
      <w:divBdr>
        <w:top w:val="none" w:sz="0" w:space="0" w:color="auto"/>
        <w:left w:val="none" w:sz="0" w:space="0" w:color="auto"/>
        <w:bottom w:val="none" w:sz="0" w:space="0" w:color="auto"/>
        <w:right w:val="none" w:sz="0" w:space="0" w:color="auto"/>
      </w:divBdr>
    </w:div>
    <w:div w:id="596597863">
      <w:bodyDiv w:val="1"/>
      <w:marLeft w:val="0"/>
      <w:marRight w:val="0"/>
      <w:marTop w:val="0"/>
      <w:marBottom w:val="0"/>
      <w:divBdr>
        <w:top w:val="none" w:sz="0" w:space="0" w:color="auto"/>
        <w:left w:val="none" w:sz="0" w:space="0" w:color="auto"/>
        <w:bottom w:val="none" w:sz="0" w:space="0" w:color="auto"/>
        <w:right w:val="none" w:sz="0" w:space="0" w:color="auto"/>
      </w:divBdr>
    </w:div>
    <w:div w:id="597443794">
      <w:bodyDiv w:val="1"/>
      <w:marLeft w:val="0"/>
      <w:marRight w:val="0"/>
      <w:marTop w:val="0"/>
      <w:marBottom w:val="0"/>
      <w:divBdr>
        <w:top w:val="none" w:sz="0" w:space="0" w:color="auto"/>
        <w:left w:val="none" w:sz="0" w:space="0" w:color="auto"/>
        <w:bottom w:val="none" w:sz="0" w:space="0" w:color="auto"/>
        <w:right w:val="none" w:sz="0" w:space="0" w:color="auto"/>
      </w:divBdr>
    </w:div>
    <w:div w:id="598950400">
      <w:bodyDiv w:val="1"/>
      <w:marLeft w:val="0"/>
      <w:marRight w:val="0"/>
      <w:marTop w:val="0"/>
      <w:marBottom w:val="0"/>
      <w:divBdr>
        <w:top w:val="none" w:sz="0" w:space="0" w:color="auto"/>
        <w:left w:val="none" w:sz="0" w:space="0" w:color="auto"/>
        <w:bottom w:val="none" w:sz="0" w:space="0" w:color="auto"/>
        <w:right w:val="none" w:sz="0" w:space="0" w:color="auto"/>
      </w:divBdr>
    </w:div>
    <w:div w:id="621811513">
      <w:bodyDiv w:val="1"/>
      <w:marLeft w:val="0"/>
      <w:marRight w:val="0"/>
      <w:marTop w:val="0"/>
      <w:marBottom w:val="0"/>
      <w:divBdr>
        <w:top w:val="none" w:sz="0" w:space="0" w:color="auto"/>
        <w:left w:val="none" w:sz="0" w:space="0" w:color="auto"/>
        <w:bottom w:val="none" w:sz="0" w:space="0" w:color="auto"/>
        <w:right w:val="none" w:sz="0" w:space="0" w:color="auto"/>
      </w:divBdr>
    </w:div>
    <w:div w:id="622229736">
      <w:bodyDiv w:val="1"/>
      <w:marLeft w:val="0"/>
      <w:marRight w:val="0"/>
      <w:marTop w:val="0"/>
      <w:marBottom w:val="0"/>
      <w:divBdr>
        <w:top w:val="none" w:sz="0" w:space="0" w:color="auto"/>
        <w:left w:val="none" w:sz="0" w:space="0" w:color="auto"/>
        <w:bottom w:val="none" w:sz="0" w:space="0" w:color="auto"/>
        <w:right w:val="none" w:sz="0" w:space="0" w:color="auto"/>
      </w:divBdr>
      <w:divsChild>
        <w:div w:id="1854109832">
          <w:marLeft w:val="0"/>
          <w:marRight w:val="0"/>
          <w:marTop w:val="0"/>
          <w:marBottom w:val="0"/>
          <w:divBdr>
            <w:top w:val="none" w:sz="0" w:space="0" w:color="auto"/>
            <w:left w:val="none" w:sz="0" w:space="0" w:color="auto"/>
            <w:bottom w:val="none" w:sz="0" w:space="0" w:color="auto"/>
            <w:right w:val="none" w:sz="0" w:space="0" w:color="auto"/>
          </w:divBdr>
          <w:divsChild>
            <w:div w:id="1399019352">
              <w:marLeft w:val="0"/>
              <w:marRight w:val="0"/>
              <w:marTop w:val="0"/>
              <w:marBottom w:val="0"/>
              <w:divBdr>
                <w:top w:val="none" w:sz="0" w:space="0" w:color="auto"/>
                <w:left w:val="none" w:sz="0" w:space="0" w:color="auto"/>
                <w:bottom w:val="none" w:sz="0" w:space="0" w:color="auto"/>
                <w:right w:val="none" w:sz="0" w:space="0" w:color="auto"/>
              </w:divBdr>
            </w:div>
            <w:div w:id="1555507961">
              <w:marLeft w:val="0"/>
              <w:marRight w:val="0"/>
              <w:marTop w:val="0"/>
              <w:marBottom w:val="0"/>
              <w:divBdr>
                <w:top w:val="none" w:sz="0" w:space="0" w:color="auto"/>
                <w:left w:val="none" w:sz="0" w:space="0" w:color="auto"/>
                <w:bottom w:val="none" w:sz="0" w:space="0" w:color="auto"/>
                <w:right w:val="none" w:sz="0" w:space="0" w:color="auto"/>
              </w:divBdr>
            </w:div>
            <w:div w:id="965741427">
              <w:marLeft w:val="0"/>
              <w:marRight w:val="0"/>
              <w:marTop w:val="0"/>
              <w:marBottom w:val="0"/>
              <w:divBdr>
                <w:top w:val="none" w:sz="0" w:space="0" w:color="auto"/>
                <w:left w:val="none" w:sz="0" w:space="0" w:color="auto"/>
                <w:bottom w:val="none" w:sz="0" w:space="0" w:color="auto"/>
                <w:right w:val="none" w:sz="0" w:space="0" w:color="auto"/>
              </w:divBdr>
            </w:div>
            <w:div w:id="1477139876">
              <w:marLeft w:val="0"/>
              <w:marRight w:val="0"/>
              <w:marTop w:val="0"/>
              <w:marBottom w:val="0"/>
              <w:divBdr>
                <w:top w:val="none" w:sz="0" w:space="0" w:color="auto"/>
                <w:left w:val="none" w:sz="0" w:space="0" w:color="auto"/>
                <w:bottom w:val="none" w:sz="0" w:space="0" w:color="auto"/>
                <w:right w:val="none" w:sz="0" w:space="0" w:color="auto"/>
              </w:divBdr>
            </w:div>
            <w:div w:id="311374032">
              <w:marLeft w:val="0"/>
              <w:marRight w:val="0"/>
              <w:marTop w:val="0"/>
              <w:marBottom w:val="0"/>
              <w:divBdr>
                <w:top w:val="none" w:sz="0" w:space="0" w:color="auto"/>
                <w:left w:val="none" w:sz="0" w:space="0" w:color="auto"/>
                <w:bottom w:val="none" w:sz="0" w:space="0" w:color="auto"/>
                <w:right w:val="none" w:sz="0" w:space="0" w:color="auto"/>
              </w:divBdr>
            </w:div>
            <w:div w:id="520364745">
              <w:marLeft w:val="0"/>
              <w:marRight w:val="0"/>
              <w:marTop w:val="0"/>
              <w:marBottom w:val="0"/>
              <w:divBdr>
                <w:top w:val="none" w:sz="0" w:space="0" w:color="auto"/>
                <w:left w:val="none" w:sz="0" w:space="0" w:color="auto"/>
                <w:bottom w:val="none" w:sz="0" w:space="0" w:color="auto"/>
                <w:right w:val="none" w:sz="0" w:space="0" w:color="auto"/>
              </w:divBdr>
            </w:div>
            <w:div w:id="2019698909">
              <w:marLeft w:val="0"/>
              <w:marRight w:val="0"/>
              <w:marTop w:val="0"/>
              <w:marBottom w:val="0"/>
              <w:divBdr>
                <w:top w:val="none" w:sz="0" w:space="0" w:color="auto"/>
                <w:left w:val="none" w:sz="0" w:space="0" w:color="auto"/>
                <w:bottom w:val="none" w:sz="0" w:space="0" w:color="auto"/>
                <w:right w:val="none" w:sz="0" w:space="0" w:color="auto"/>
              </w:divBdr>
            </w:div>
            <w:div w:id="1053508594">
              <w:marLeft w:val="0"/>
              <w:marRight w:val="0"/>
              <w:marTop w:val="0"/>
              <w:marBottom w:val="0"/>
              <w:divBdr>
                <w:top w:val="none" w:sz="0" w:space="0" w:color="auto"/>
                <w:left w:val="none" w:sz="0" w:space="0" w:color="auto"/>
                <w:bottom w:val="none" w:sz="0" w:space="0" w:color="auto"/>
                <w:right w:val="none" w:sz="0" w:space="0" w:color="auto"/>
              </w:divBdr>
            </w:div>
            <w:div w:id="908345295">
              <w:marLeft w:val="0"/>
              <w:marRight w:val="0"/>
              <w:marTop w:val="0"/>
              <w:marBottom w:val="0"/>
              <w:divBdr>
                <w:top w:val="none" w:sz="0" w:space="0" w:color="auto"/>
                <w:left w:val="none" w:sz="0" w:space="0" w:color="auto"/>
                <w:bottom w:val="none" w:sz="0" w:space="0" w:color="auto"/>
                <w:right w:val="none" w:sz="0" w:space="0" w:color="auto"/>
              </w:divBdr>
            </w:div>
            <w:div w:id="329798711">
              <w:marLeft w:val="0"/>
              <w:marRight w:val="0"/>
              <w:marTop w:val="0"/>
              <w:marBottom w:val="0"/>
              <w:divBdr>
                <w:top w:val="none" w:sz="0" w:space="0" w:color="auto"/>
                <w:left w:val="none" w:sz="0" w:space="0" w:color="auto"/>
                <w:bottom w:val="none" w:sz="0" w:space="0" w:color="auto"/>
                <w:right w:val="none" w:sz="0" w:space="0" w:color="auto"/>
              </w:divBdr>
            </w:div>
            <w:div w:id="1890149179">
              <w:marLeft w:val="0"/>
              <w:marRight w:val="0"/>
              <w:marTop w:val="0"/>
              <w:marBottom w:val="0"/>
              <w:divBdr>
                <w:top w:val="none" w:sz="0" w:space="0" w:color="auto"/>
                <w:left w:val="none" w:sz="0" w:space="0" w:color="auto"/>
                <w:bottom w:val="none" w:sz="0" w:space="0" w:color="auto"/>
                <w:right w:val="none" w:sz="0" w:space="0" w:color="auto"/>
              </w:divBdr>
            </w:div>
            <w:div w:id="1700004887">
              <w:marLeft w:val="0"/>
              <w:marRight w:val="0"/>
              <w:marTop w:val="0"/>
              <w:marBottom w:val="0"/>
              <w:divBdr>
                <w:top w:val="none" w:sz="0" w:space="0" w:color="auto"/>
                <w:left w:val="none" w:sz="0" w:space="0" w:color="auto"/>
                <w:bottom w:val="none" w:sz="0" w:space="0" w:color="auto"/>
                <w:right w:val="none" w:sz="0" w:space="0" w:color="auto"/>
              </w:divBdr>
            </w:div>
            <w:div w:id="1890221649">
              <w:marLeft w:val="0"/>
              <w:marRight w:val="0"/>
              <w:marTop w:val="0"/>
              <w:marBottom w:val="0"/>
              <w:divBdr>
                <w:top w:val="none" w:sz="0" w:space="0" w:color="auto"/>
                <w:left w:val="none" w:sz="0" w:space="0" w:color="auto"/>
                <w:bottom w:val="none" w:sz="0" w:space="0" w:color="auto"/>
                <w:right w:val="none" w:sz="0" w:space="0" w:color="auto"/>
              </w:divBdr>
            </w:div>
            <w:div w:id="327052250">
              <w:marLeft w:val="0"/>
              <w:marRight w:val="0"/>
              <w:marTop w:val="0"/>
              <w:marBottom w:val="0"/>
              <w:divBdr>
                <w:top w:val="none" w:sz="0" w:space="0" w:color="auto"/>
                <w:left w:val="none" w:sz="0" w:space="0" w:color="auto"/>
                <w:bottom w:val="none" w:sz="0" w:space="0" w:color="auto"/>
                <w:right w:val="none" w:sz="0" w:space="0" w:color="auto"/>
              </w:divBdr>
            </w:div>
            <w:div w:id="641617003">
              <w:marLeft w:val="0"/>
              <w:marRight w:val="0"/>
              <w:marTop w:val="0"/>
              <w:marBottom w:val="0"/>
              <w:divBdr>
                <w:top w:val="none" w:sz="0" w:space="0" w:color="auto"/>
                <w:left w:val="none" w:sz="0" w:space="0" w:color="auto"/>
                <w:bottom w:val="none" w:sz="0" w:space="0" w:color="auto"/>
                <w:right w:val="none" w:sz="0" w:space="0" w:color="auto"/>
              </w:divBdr>
            </w:div>
            <w:div w:id="1067220296">
              <w:marLeft w:val="0"/>
              <w:marRight w:val="0"/>
              <w:marTop w:val="0"/>
              <w:marBottom w:val="0"/>
              <w:divBdr>
                <w:top w:val="none" w:sz="0" w:space="0" w:color="auto"/>
                <w:left w:val="none" w:sz="0" w:space="0" w:color="auto"/>
                <w:bottom w:val="none" w:sz="0" w:space="0" w:color="auto"/>
                <w:right w:val="none" w:sz="0" w:space="0" w:color="auto"/>
              </w:divBdr>
            </w:div>
            <w:div w:id="1596866966">
              <w:marLeft w:val="0"/>
              <w:marRight w:val="0"/>
              <w:marTop w:val="0"/>
              <w:marBottom w:val="0"/>
              <w:divBdr>
                <w:top w:val="none" w:sz="0" w:space="0" w:color="auto"/>
                <w:left w:val="none" w:sz="0" w:space="0" w:color="auto"/>
                <w:bottom w:val="none" w:sz="0" w:space="0" w:color="auto"/>
                <w:right w:val="none" w:sz="0" w:space="0" w:color="auto"/>
              </w:divBdr>
            </w:div>
            <w:div w:id="984164684">
              <w:marLeft w:val="0"/>
              <w:marRight w:val="0"/>
              <w:marTop w:val="0"/>
              <w:marBottom w:val="0"/>
              <w:divBdr>
                <w:top w:val="none" w:sz="0" w:space="0" w:color="auto"/>
                <w:left w:val="none" w:sz="0" w:space="0" w:color="auto"/>
                <w:bottom w:val="none" w:sz="0" w:space="0" w:color="auto"/>
                <w:right w:val="none" w:sz="0" w:space="0" w:color="auto"/>
              </w:divBdr>
            </w:div>
            <w:div w:id="1531454806">
              <w:marLeft w:val="0"/>
              <w:marRight w:val="0"/>
              <w:marTop w:val="0"/>
              <w:marBottom w:val="0"/>
              <w:divBdr>
                <w:top w:val="none" w:sz="0" w:space="0" w:color="auto"/>
                <w:left w:val="none" w:sz="0" w:space="0" w:color="auto"/>
                <w:bottom w:val="none" w:sz="0" w:space="0" w:color="auto"/>
                <w:right w:val="none" w:sz="0" w:space="0" w:color="auto"/>
              </w:divBdr>
            </w:div>
            <w:div w:id="1891260634">
              <w:marLeft w:val="0"/>
              <w:marRight w:val="0"/>
              <w:marTop w:val="0"/>
              <w:marBottom w:val="0"/>
              <w:divBdr>
                <w:top w:val="none" w:sz="0" w:space="0" w:color="auto"/>
                <w:left w:val="none" w:sz="0" w:space="0" w:color="auto"/>
                <w:bottom w:val="none" w:sz="0" w:space="0" w:color="auto"/>
                <w:right w:val="none" w:sz="0" w:space="0" w:color="auto"/>
              </w:divBdr>
            </w:div>
            <w:div w:id="1184324875">
              <w:marLeft w:val="0"/>
              <w:marRight w:val="0"/>
              <w:marTop w:val="0"/>
              <w:marBottom w:val="0"/>
              <w:divBdr>
                <w:top w:val="none" w:sz="0" w:space="0" w:color="auto"/>
                <w:left w:val="none" w:sz="0" w:space="0" w:color="auto"/>
                <w:bottom w:val="none" w:sz="0" w:space="0" w:color="auto"/>
                <w:right w:val="none" w:sz="0" w:space="0" w:color="auto"/>
              </w:divBdr>
            </w:div>
            <w:div w:id="384910864">
              <w:marLeft w:val="0"/>
              <w:marRight w:val="0"/>
              <w:marTop w:val="0"/>
              <w:marBottom w:val="0"/>
              <w:divBdr>
                <w:top w:val="none" w:sz="0" w:space="0" w:color="auto"/>
                <w:left w:val="none" w:sz="0" w:space="0" w:color="auto"/>
                <w:bottom w:val="none" w:sz="0" w:space="0" w:color="auto"/>
                <w:right w:val="none" w:sz="0" w:space="0" w:color="auto"/>
              </w:divBdr>
            </w:div>
            <w:div w:id="1799912006">
              <w:marLeft w:val="0"/>
              <w:marRight w:val="0"/>
              <w:marTop w:val="0"/>
              <w:marBottom w:val="0"/>
              <w:divBdr>
                <w:top w:val="none" w:sz="0" w:space="0" w:color="auto"/>
                <w:left w:val="none" w:sz="0" w:space="0" w:color="auto"/>
                <w:bottom w:val="none" w:sz="0" w:space="0" w:color="auto"/>
                <w:right w:val="none" w:sz="0" w:space="0" w:color="auto"/>
              </w:divBdr>
            </w:div>
            <w:div w:id="1894541791">
              <w:marLeft w:val="0"/>
              <w:marRight w:val="0"/>
              <w:marTop w:val="0"/>
              <w:marBottom w:val="0"/>
              <w:divBdr>
                <w:top w:val="none" w:sz="0" w:space="0" w:color="auto"/>
                <w:left w:val="none" w:sz="0" w:space="0" w:color="auto"/>
                <w:bottom w:val="none" w:sz="0" w:space="0" w:color="auto"/>
                <w:right w:val="none" w:sz="0" w:space="0" w:color="auto"/>
              </w:divBdr>
            </w:div>
            <w:div w:id="1056197617">
              <w:marLeft w:val="0"/>
              <w:marRight w:val="0"/>
              <w:marTop w:val="0"/>
              <w:marBottom w:val="0"/>
              <w:divBdr>
                <w:top w:val="none" w:sz="0" w:space="0" w:color="auto"/>
                <w:left w:val="none" w:sz="0" w:space="0" w:color="auto"/>
                <w:bottom w:val="none" w:sz="0" w:space="0" w:color="auto"/>
                <w:right w:val="none" w:sz="0" w:space="0" w:color="auto"/>
              </w:divBdr>
            </w:div>
            <w:div w:id="1790122859">
              <w:marLeft w:val="0"/>
              <w:marRight w:val="0"/>
              <w:marTop w:val="0"/>
              <w:marBottom w:val="0"/>
              <w:divBdr>
                <w:top w:val="none" w:sz="0" w:space="0" w:color="auto"/>
                <w:left w:val="none" w:sz="0" w:space="0" w:color="auto"/>
                <w:bottom w:val="none" w:sz="0" w:space="0" w:color="auto"/>
                <w:right w:val="none" w:sz="0" w:space="0" w:color="auto"/>
              </w:divBdr>
            </w:div>
            <w:div w:id="1526168781">
              <w:marLeft w:val="0"/>
              <w:marRight w:val="0"/>
              <w:marTop w:val="0"/>
              <w:marBottom w:val="0"/>
              <w:divBdr>
                <w:top w:val="none" w:sz="0" w:space="0" w:color="auto"/>
                <w:left w:val="none" w:sz="0" w:space="0" w:color="auto"/>
                <w:bottom w:val="none" w:sz="0" w:space="0" w:color="auto"/>
                <w:right w:val="none" w:sz="0" w:space="0" w:color="auto"/>
              </w:divBdr>
            </w:div>
            <w:div w:id="2028363412">
              <w:marLeft w:val="0"/>
              <w:marRight w:val="0"/>
              <w:marTop w:val="0"/>
              <w:marBottom w:val="0"/>
              <w:divBdr>
                <w:top w:val="none" w:sz="0" w:space="0" w:color="auto"/>
                <w:left w:val="none" w:sz="0" w:space="0" w:color="auto"/>
                <w:bottom w:val="none" w:sz="0" w:space="0" w:color="auto"/>
                <w:right w:val="none" w:sz="0" w:space="0" w:color="auto"/>
              </w:divBdr>
            </w:div>
            <w:div w:id="7292200">
              <w:marLeft w:val="0"/>
              <w:marRight w:val="0"/>
              <w:marTop w:val="0"/>
              <w:marBottom w:val="0"/>
              <w:divBdr>
                <w:top w:val="none" w:sz="0" w:space="0" w:color="auto"/>
                <w:left w:val="none" w:sz="0" w:space="0" w:color="auto"/>
                <w:bottom w:val="none" w:sz="0" w:space="0" w:color="auto"/>
                <w:right w:val="none" w:sz="0" w:space="0" w:color="auto"/>
              </w:divBdr>
            </w:div>
            <w:div w:id="890652667">
              <w:marLeft w:val="0"/>
              <w:marRight w:val="0"/>
              <w:marTop w:val="0"/>
              <w:marBottom w:val="0"/>
              <w:divBdr>
                <w:top w:val="none" w:sz="0" w:space="0" w:color="auto"/>
                <w:left w:val="none" w:sz="0" w:space="0" w:color="auto"/>
                <w:bottom w:val="none" w:sz="0" w:space="0" w:color="auto"/>
                <w:right w:val="none" w:sz="0" w:space="0" w:color="auto"/>
              </w:divBdr>
            </w:div>
            <w:div w:id="66729467">
              <w:marLeft w:val="0"/>
              <w:marRight w:val="0"/>
              <w:marTop w:val="0"/>
              <w:marBottom w:val="0"/>
              <w:divBdr>
                <w:top w:val="none" w:sz="0" w:space="0" w:color="auto"/>
                <w:left w:val="none" w:sz="0" w:space="0" w:color="auto"/>
                <w:bottom w:val="none" w:sz="0" w:space="0" w:color="auto"/>
                <w:right w:val="none" w:sz="0" w:space="0" w:color="auto"/>
              </w:divBdr>
            </w:div>
            <w:div w:id="20976046">
              <w:marLeft w:val="0"/>
              <w:marRight w:val="0"/>
              <w:marTop w:val="0"/>
              <w:marBottom w:val="0"/>
              <w:divBdr>
                <w:top w:val="none" w:sz="0" w:space="0" w:color="auto"/>
                <w:left w:val="none" w:sz="0" w:space="0" w:color="auto"/>
                <w:bottom w:val="none" w:sz="0" w:space="0" w:color="auto"/>
                <w:right w:val="none" w:sz="0" w:space="0" w:color="auto"/>
              </w:divBdr>
            </w:div>
            <w:div w:id="1298414283">
              <w:marLeft w:val="0"/>
              <w:marRight w:val="0"/>
              <w:marTop w:val="0"/>
              <w:marBottom w:val="0"/>
              <w:divBdr>
                <w:top w:val="none" w:sz="0" w:space="0" w:color="auto"/>
                <w:left w:val="none" w:sz="0" w:space="0" w:color="auto"/>
                <w:bottom w:val="none" w:sz="0" w:space="0" w:color="auto"/>
                <w:right w:val="none" w:sz="0" w:space="0" w:color="auto"/>
              </w:divBdr>
            </w:div>
            <w:div w:id="663052469">
              <w:marLeft w:val="0"/>
              <w:marRight w:val="0"/>
              <w:marTop w:val="0"/>
              <w:marBottom w:val="0"/>
              <w:divBdr>
                <w:top w:val="none" w:sz="0" w:space="0" w:color="auto"/>
                <w:left w:val="none" w:sz="0" w:space="0" w:color="auto"/>
                <w:bottom w:val="none" w:sz="0" w:space="0" w:color="auto"/>
                <w:right w:val="none" w:sz="0" w:space="0" w:color="auto"/>
              </w:divBdr>
            </w:div>
            <w:div w:id="589118584">
              <w:marLeft w:val="0"/>
              <w:marRight w:val="0"/>
              <w:marTop w:val="0"/>
              <w:marBottom w:val="0"/>
              <w:divBdr>
                <w:top w:val="none" w:sz="0" w:space="0" w:color="auto"/>
                <w:left w:val="none" w:sz="0" w:space="0" w:color="auto"/>
                <w:bottom w:val="none" w:sz="0" w:space="0" w:color="auto"/>
                <w:right w:val="none" w:sz="0" w:space="0" w:color="auto"/>
              </w:divBdr>
            </w:div>
            <w:div w:id="1810202277">
              <w:marLeft w:val="0"/>
              <w:marRight w:val="0"/>
              <w:marTop w:val="0"/>
              <w:marBottom w:val="0"/>
              <w:divBdr>
                <w:top w:val="none" w:sz="0" w:space="0" w:color="auto"/>
                <w:left w:val="none" w:sz="0" w:space="0" w:color="auto"/>
                <w:bottom w:val="none" w:sz="0" w:space="0" w:color="auto"/>
                <w:right w:val="none" w:sz="0" w:space="0" w:color="auto"/>
              </w:divBdr>
            </w:div>
            <w:div w:id="786390151">
              <w:marLeft w:val="0"/>
              <w:marRight w:val="0"/>
              <w:marTop w:val="0"/>
              <w:marBottom w:val="0"/>
              <w:divBdr>
                <w:top w:val="none" w:sz="0" w:space="0" w:color="auto"/>
                <w:left w:val="none" w:sz="0" w:space="0" w:color="auto"/>
                <w:bottom w:val="none" w:sz="0" w:space="0" w:color="auto"/>
                <w:right w:val="none" w:sz="0" w:space="0" w:color="auto"/>
              </w:divBdr>
            </w:div>
            <w:div w:id="1470709497">
              <w:marLeft w:val="0"/>
              <w:marRight w:val="0"/>
              <w:marTop w:val="0"/>
              <w:marBottom w:val="0"/>
              <w:divBdr>
                <w:top w:val="none" w:sz="0" w:space="0" w:color="auto"/>
                <w:left w:val="none" w:sz="0" w:space="0" w:color="auto"/>
                <w:bottom w:val="none" w:sz="0" w:space="0" w:color="auto"/>
                <w:right w:val="none" w:sz="0" w:space="0" w:color="auto"/>
              </w:divBdr>
            </w:div>
            <w:div w:id="1974749598">
              <w:marLeft w:val="0"/>
              <w:marRight w:val="0"/>
              <w:marTop w:val="0"/>
              <w:marBottom w:val="0"/>
              <w:divBdr>
                <w:top w:val="none" w:sz="0" w:space="0" w:color="auto"/>
                <w:left w:val="none" w:sz="0" w:space="0" w:color="auto"/>
                <w:bottom w:val="none" w:sz="0" w:space="0" w:color="auto"/>
                <w:right w:val="none" w:sz="0" w:space="0" w:color="auto"/>
              </w:divBdr>
            </w:div>
            <w:div w:id="1570572413">
              <w:marLeft w:val="0"/>
              <w:marRight w:val="0"/>
              <w:marTop w:val="0"/>
              <w:marBottom w:val="0"/>
              <w:divBdr>
                <w:top w:val="none" w:sz="0" w:space="0" w:color="auto"/>
                <w:left w:val="none" w:sz="0" w:space="0" w:color="auto"/>
                <w:bottom w:val="none" w:sz="0" w:space="0" w:color="auto"/>
                <w:right w:val="none" w:sz="0" w:space="0" w:color="auto"/>
              </w:divBdr>
            </w:div>
            <w:div w:id="804275422">
              <w:marLeft w:val="0"/>
              <w:marRight w:val="0"/>
              <w:marTop w:val="0"/>
              <w:marBottom w:val="0"/>
              <w:divBdr>
                <w:top w:val="none" w:sz="0" w:space="0" w:color="auto"/>
                <w:left w:val="none" w:sz="0" w:space="0" w:color="auto"/>
                <w:bottom w:val="none" w:sz="0" w:space="0" w:color="auto"/>
                <w:right w:val="none" w:sz="0" w:space="0" w:color="auto"/>
              </w:divBdr>
            </w:div>
            <w:div w:id="131292461">
              <w:marLeft w:val="0"/>
              <w:marRight w:val="0"/>
              <w:marTop w:val="0"/>
              <w:marBottom w:val="0"/>
              <w:divBdr>
                <w:top w:val="none" w:sz="0" w:space="0" w:color="auto"/>
                <w:left w:val="none" w:sz="0" w:space="0" w:color="auto"/>
                <w:bottom w:val="none" w:sz="0" w:space="0" w:color="auto"/>
                <w:right w:val="none" w:sz="0" w:space="0" w:color="auto"/>
              </w:divBdr>
            </w:div>
            <w:div w:id="923030510">
              <w:marLeft w:val="0"/>
              <w:marRight w:val="0"/>
              <w:marTop w:val="0"/>
              <w:marBottom w:val="0"/>
              <w:divBdr>
                <w:top w:val="none" w:sz="0" w:space="0" w:color="auto"/>
                <w:left w:val="none" w:sz="0" w:space="0" w:color="auto"/>
                <w:bottom w:val="none" w:sz="0" w:space="0" w:color="auto"/>
                <w:right w:val="none" w:sz="0" w:space="0" w:color="auto"/>
              </w:divBdr>
            </w:div>
            <w:div w:id="1769499233">
              <w:marLeft w:val="0"/>
              <w:marRight w:val="0"/>
              <w:marTop w:val="0"/>
              <w:marBottom w:val="0"/>
              <w:divBdr>
                <w:top w:val="none" w:sz="0" w:space="0" w:color="auto"/>
                <w:left w:val="none" w:sz="0" w:space="0" w:color="auto"/>
                <w:bottom w:val="none" w:sz="0" w:space="0" w:color="auto"/>
                <w:right w:val="none" w:sz="0" w:space="0" w:color="auto"/>
              </w:divBdr>
            </w:div>
            <w:div w:id="100312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16145">
      <w:bodyDiv w:val="1"/>
      <w:marLeft w:val="0"/>
      <w:marRight w:val="0"/>
      <w:marTop w:val="0"/>
      <w:marBottom w:val="0"/>
      <w:divBdr>
        <w:top w:val="none" w:sz="0" w:space="0" w:color="auto"/>
        <w:left w:val="none" w:sz="0" w:space="0" w:color="auto"/>
        <w:bottom w:val="none" w:sz="0" w:space="0" w:color="auto"/>
        <w:right w:val="none" w:sz="0" w:space="0" w:color="auto"/>
      </w:divBdr>
    </w:div>
    <w:div w:id="646667026">
      <w:bodyDiv w:val="1"/>
      <w:marLeft w:val="0"/>
      <w:marRight w:val="0"/>
      <w:marTop w:val="0"/>
      <w:marBottom w:val="0"/>
      <w:divBdr>
        <w:top w:val="none" w:sz="0" w:space="0" w:color="auto"/>
        <w:left w:val="none" w:sz="0" w:space="0" w:color="auto"/>
        <w:bottom w:val="none" w:sz="0" w:space="0" w:color="auto"/>
        <w:right w:val="none" w:sz="0" w:space="0" w:color="auto"/>
      </w:divBdr>
    </w:div>
    <w:div w:id="650911948">
      <w:bodyDiv w:val="1"/>
      <w:marLeft w:val="0"/>
      <w:marRight w:val="0"/>
      <w:marTop w:val="0"/>
      <w:marBottom w:val="0"/>
      <w:divBdr>
        <w:top w:val="none" w:sz="0" w:space="0" w:color="auto"/>
        <w:left w:val="none" w:sz="0" w:space="0" w:color="auto"/>
        <w:bottom w:val="none" w:sz="0" w:space="0" w:color="auto"/>
        <w:right w:val="none" w:sz="0" w:space="0" w:color="auto"/>
      </w:divBdr>
    </w:div>
    <w:div w:id="651445094">
      <w:bodyDiv w:val="1"/>
      <w:marLeft w:val="0"/>
      <w:marRight w:val="0"/>
      <w:marTop w:val="0"/>
      <w:marBottom w:val="0"/>
      <w:divBdr>
        <w:top w:val="none" w:sz="0" w:space="0" w:color="auto"/>
        <w:left w:val="none" w:sz="0" w:space="0" w:color="auto"/>
        <w:bottom w:val="none" w:sz="0" w:space="0" w:color="auto"/>
        <w:right w:val="none" w:sz="0" w:space="0" w:color="auto"/>
      </w:divBdr>
      <w:divsChild>
        <w:div w:id="962661580">
          <w:marLeft w:val="0"/>
          <w:marRight w:val="0"/>
          <w:marTop w:val="0"/>
          <w:marBottom w:val="0"/>
          <w:divBdr>
            <w:top w:val="none" w:sz="0" w:space="0" w:color="auto"/>
            <w:left w:val="none" w:sz="0" w:space="0" w:color="auto"/>
            <w:bottom w:val="none" w:sz="0" w:space="0" w:color="auto"/>
            <w:right w:val="none" w:sz="0" w:space="0" w:color="auto"/>
          </w:divBdr>
          <w:divsChild>
            <w:div w:id="2041469895">
              <w:marLeft w:val="0"/>
              <w:marRight w:val="0"/>
              <w:marTop w:val="0"/>
              <w:marBottom w:val="0"/>
              <w:divBdr>
                <w:top w:val="none" w:sz="0" w:space="0" w:color="auto"/>
                <w:left w:val="none" w:sz="0" w:space="0" w:color="auto"/>
                <w:bottom w:val="none" w:sz="0" w:space="0" w:color="auto"/>
                <w:right w:val="none" w:sz="0" w:space="0" w:color="auto"/>
              </w:divBdr>
              <w:divsChild>
                <w:div w:id="1046221498">
                  <w:marLeft w:val="0"/>
                  <w:marRight w:val="0"/>
                  <w:marTop w:val="0"/>
                  <w:marBottom w:val="0"/>
                  <w:divBdr>
                    <w:top w:val="none" w:sz="0" w:space="0" w:color="auto"/>
                    <w:left w:val="none" w:sz="0" w:space="0" w:color="auto"/>
                    <w:bottom w:val="none" w:sz="0" w:space="0" w:color="auto"/>
                    <w:right w:val="none" w:sz="0" w:space="0" w:color="auto"/>
                  </w:divBdr>
                </w:div>
              </w:divsChild>
            </w:div>
            <w:div w:id="2059086839">
              <w:marLeft w:val="0"/>
              <w:marRight w:val="0"/>
              <w:marTop w:val="0"/>
              <w:marBottom w:val="0"/>
              <w:divBdr>
                <w:top w:val="none" w:sz="0" w:space="0" w:color="auto"/>
                <w:left w:val="none" w:sz="0" w:space="0" w:color="auto"/>
                <w:bottom w:val="none" w:sz="0" w:space="0" w:color="auto"/>
                <w:right w:val="none" w:sz="0" w:space="0" w:color="auto"/>
              </w:divBdr>
            </w:div>
          </w:divsChild>
        </w:div>
        <w:div w:id="1755592415">
          <w:marLeft w:val="0"/>
          <w:marRight w:val="0"/>
          <w:marTop w:val="0"/>
          <w:marBottom w:val="0"/>
          <w:divBdr>
            <w:top w:val="none" w:sz="0" w:space="0" w:color="auto"/>
            <w:left w:val="none" w:sz="0" w:space="0" w:color="auto"/>
            <w:bottom w:val="none" w:sz="0" w:space="0" w:color="auto"/>
            <w:right w:val="none" w:sz="0" w:space="0" w:color="auto"/>
          </w:divBdr>
          <w:divsChild>
            <w:div w:id="1542522962">
              <w:marLeft w:val="0"/>
              <w:marRight w:val="0"/>
              <w:marTop w:val="0"/>
              <w:marBottom w:val="0"/>
              <w:divBdr>
                <w:top w:val="none" w:sz="0" w:space="0" w:color="auto"/>
                <w:left w:val="none" w:sz="0" w:space="0" w:color="auto"/>
                <w:bottom w:val="none" w:sz="0" w:space="0" w:color="auto"/>
                <w:right w:val="none" w:sz="0" w:space="0" w:color="auto"/>
              </w:divBdr>
              <w:divsChild>
                <w:div w:id="148641993">
                  <w:marLeft w:val="0"/>
                  <w:marRight w:val="0"/>
                  <w:marTop w:val="0"/>
                  <w:marBottom w:val="0"/>
                  <w:divBdr>
                    <w:top w:val="none" w:sz="0" w:space="0" w:color="auto"/>
                    <w:left w:val="none" w:sz="0" w:space="0" w:color="auto"/>
                    <w:bottom w:val="none" w:sz="0" w:space="0" w:color="auto"/>
                    <w:right w:val="none" w:sz="0" w:space="0" w:color="auto"/>
                  </w:divBdr>
                </w:div>
              </w:divsChild>
            </w:div>
            <w:div w:id="944578164">
              <w:marLeft w:val="0"/>
              <w:marRight w:val="0"/>
              <w:marTop w:val="0"/>
              <w:marBottom w:val="0"/>
              <w:divBdr>
                <w:top w:val="none" w:sz="0" w:space="0" w:color="auto"/>
                <w:left w:val="none" w:sz="0" w:space="0" w:color="auto"/>
                <w:bottom w:val="none" w:sz="0" w:space="0" w:color="auto"/>
                <w:right w:val="none" w:sz="0" w:space="0" w:color="auto"/>
              </w:divBdr>
            </w:div>
          </w:divsChild>
        </w:div>
        <w:div w:id="314922016">
          <w:marLeft w:val="0"/>
          <w:marRight w:val="0"/>
          <w:marTop w:val="0"/>
          <w:marBottom w:val="0"/>
          <w:divBdr>
            <w:top w:val="none" w:sz="0" w:space="0" w:color="auto"/>
            <w:left w:val="none" w:sz="0" w:space="0" w:color="auto"/>
            <w:bottom w:val="none" w:sz="0" w:space="0" w:color="auto"/>
            <w:right w:val="none" w:sz="0" w:space="0" w:color="auto"/>
          </w:divBdr>
          <w:divsChild>
            <w:div w:id="51780409">
              <w:marLeft w:val="0"/>
              <w:marRight w:val="0"/>
              <w:marTop w:val="0"/>
              <w:marBottom w:val="0"/>
              <w:divBdr>
                <w:top w:val="none" w:sz="0" w:space="0" w:color="auto"/>
                <w:left w:val="none" w:sz="0" w:space="0" w:color="auto"/>
                <w:bottom w:val="none" w:sz="0" w:space="0" w:color="auto"/>
                <w:right w:val="none" w:sz="0" w:space="0" w:color="auto"/>
              </w:divBdr>
              <w:divsChild>
                <w:div w:id="256913318">
                  <w:marLeft w:val="0"/>
                  <w:marRight w:val="0"/>
                  <w:marTop w:val="0"/>
                  <w:marBottom w:val="0"/>
                  <w:divBdr>
                    <w:top w:val="none" w:sz="0" w:space="0" w:color="auto"/>
                    <w:left w:val="none" w:sz="0" w:space="0" w:color="auto"/>
                    <w:bottom w:val="none" w:sz="0" w:space="0" w:color="auto"/>
                    <w:right w:val="none" w:sz="0" w:space="0" w:color="auto"/>
                  </w:divBdr>
                </w:div>
              </w:divsChild>
            </w:div>
            <w:div w:id="1827895088">
              <w:marLeft w:val="0"/>
              <w:marRight w:val="0"/>
              <w:marTop w:val="0"/>
              <w:marBottom w:val="0"/>
              <w:divBdr>
                <w:top w:val="none" w:sz="0" w:space="0" w:color="auto"/>
                <w:left w:val="none" w:sz="0" w:space="0" w:color="auto"/>
                <w:bottom w:val="none" w:sz="0" w:space="0" w:color="auto"/>
                <w:right w:val="none" w:sz="0" w:space="0" w:color="auto"/>
              </w:divBdr>
            </w:div>
          </w:divsChild>
        </w:div>
        <w:div w:id="1448963944">
          <w:marLeft w:val="0"/>
          <w:marRight w:val="0"/>
          <w:marTop w:val="0"/>
          <w:marBottom w:val="0"/>
          <w:divBdr>
            <w:top w:val="none" w:sz="0" w:space="0" w:color="auto"/>
            <w:left w:val="none" w:sz="0" w:space="0" w:color="auto"/>
            <w:bottom w:val="none" w:sz="0" w:space="0" w:color="auto"/>
            <w:right w:val="none" w:sz="0" w:space="0" w:color="auto"/>
          </w:divBdr>
          <w:divsChild>
            <w:div w:id="855466667">
              <w:marLeft w:val="0"/>
              <w:marRight w:val="0"/>
              <w:marTop w:val="0"/>
              <w:marBottom w:val="0"/>
              <w:divBdr>
                <w:top w:val="none" w:sz="0" w:space="0" w:color="auto"/>
                <w:left w:val="none" w:sz="0" w:space="0" w:color="auto"/>
                <w:bottom w:val="none" w:sz="0" w:space="0" w:color="auto"/>
                <w:right w:val="none" w:sz="0" w:space="0" w:color="auto"/>
              </w:divBdr>
              <w:divsChild>
                <w:div w:id="9837888">
                  <w:marLeft w:val="0"/>
                  <w:marRight w:val="0"/>
                  <w:marTop w:val="0"/>
                  <w:marBottom w:val="0"/>
                  <w:divBdr>
                    <w:top w:val="none" w:sz="0" w:space="0" w:color="auto"/>
                    <w:left w:val="none" w:sz="0" w:space="0" w:color="auto"/>
                    <w:bottom w:val="none" w:sz="0" w:space="0" w:color="auto"/>
                    <w:right w:val="none" w:sz="0" w:space="0" w:color="auto"/>
                  </w:divBdr>
                </w:div>
              </w:divsChild>
            </w:div>
            <w:div w:id="1830751492">
              <w:marLeft w:val="0"/>
              <w:marRight w:val="0"/>
              <w:marTop w:val="0"/>
              <w:marBottom w:val="0"/>
              <w:divBdr>
                <w:top w:val="none" w:sz="0" w:space="0" w:color="auto"/>
                <w:left w:val="none" w:sz="0" w:space="0" w:color="auto"/>
                <w:bottom w:val="none" w:sz="0" w:space="0" w:color="auto"/>
                <w:right w:val="none" w:sz="0" w:space="0" w:color="auto"/>
              </w:divBdr>
            </w:div>
          </w:divsChild>
        </w:div>
        <w:div w:id="1006595783">
          <w:marLeft w:val="0"/>
          <w:marRight w:val="0"/>
          <w:marTop w:val="0"/>
          <w:marBottom w:val="0"/>
          <w:divBdr>
            <w:top w:val="none" w:sz="0" w:space="0" w:color="auto"/>
            <w:left w:val="none" w:sz="0" w:space="0" w:color="auto"/>
            <w:bottom w:val="none" w:sz="0" w:space="0" w:color="auto"/>
            <w:right w:val="none" w:sz="0" w:space="0" w:color="auto"/>
          </w:divBdr>
          <w:divsChild>
            <w:div w:id="1981424696">
              <w:marLeft w:val="0"/>
              <w:marRight w:val="0"/>
              <w:marTop w:val="0"/>
              <w:marBottom w:val="0"/>
              <w:divBdr>
                <w:top w:val="none" w:sz="0" w:space="0" w:color="auto"/>
                <w:left w:val="none" w:sz="0" w:space="0" w:color="auto"/>
                <w:bottom w:val="none" w:sz="0" w:space="0" w:color="auto"/>
                <w:right w:val="none" w:sz="0" w:space="0" w:color="auto"/>
              </w:divBdr>
              <w:divsChild>
                <w:div w:id="176122373">
                  <w:marLeft w:val="0"/>
                  <w:marRight w:val="0"/>
                  <w:marTop w:val="0"/>
                  <w:marBottom w:val="0"/>
                  <w:divBdr>
                    <w:top w:val="none" w:sz="0" w:space="0" w:color="auto"/>
                    <w:left w:val="none" w:sz="0" w:space="0" w:color="auto"/>
                    <w:bottom w:val="none" w:sz="0" w:space="0" w:color="auto"/>
                    <w:right w:val="none" w:sz="0" w:space="0" w:color="auto"/>
                  </w:divBdr>
                </w:div>
              </w:divsChild>
            </w:div>
            <w:div w:id="274680919">
              <w:marLeft w:val="0"/>
              <w:marRight w:val="0"/>
              <w:marTop w:val="0"/>
              <w:marBottom w:val="0"/>
              <w:divBdr>
                <w:top w:val="none" w:sz="0" w:space="0" w:color="auto"/>
                <w:left w:val="none" w:sz="0" w:space="0" w:color="auto"/>
                <w:bottom w:val="none" w:sz="0" w:space="0" w:color="auto"/>
                <w:right w:val="none" w:sz="0" w:space="0" w:color="auto"/>
              </w:divBdr>
            </w:div>
          </w:divsChild>
        </w:div>
        <w:div w:id="1129516428">
          <w:marLeft w:val="0"/>
          <w:marRight w:val="0"/>
          <w:marTop w:val="0"/>
          <w:marBottom w:val="0"/>
          <w:divBdr>
            <w:top w:val="none" w:sz="0" w:space="0" w:color="auto"/>
            <w:left w:val="none" w:sz="0" w:space="0" w:color="auto"/>
            <w:bottom w:val="none" w:sz="0" w:space="0" w:color="auto"/>
            <w:right w:val="none" w:sz="0" w:space="0" w:color="auto"/>
          </w:divBdr>
          <w:divsChild>
            <w:div w:id="1576284971">
              <w:marLeft w:val="0"/>
              <w:marRight w:val="0"/>
              <w:marTop w:val="0"/>
              <w:marBottom w:val="0"/>
              <w:divBdr>
                <w:top w:val="none" w:sz="0" w:space="0" w:color="auto"/>
                <w:left w:val="none" w:sz="0" w:space="0" w:color="auto"/>
                <w:bottom w:val="none" w:sz="0" w:space="0" w:color="auto"/>
                <w:right w:val="none" w:sz="0" w:space="0" w:color="auto"/>
              </w:divBdr>
              <w:divsChild>
                <w:div w:id="1925141859">
                  <w:marLeft w:val="0"/>
                  <w:marRight w:val="0"/>
                  <w:marTop w:val="0"/>
                  <w:marBottom w:val="0"/>
                  <w:divBdr>
                    <w:top w:val="none" w:sz="0" w:space="0" w:color="auto"/>
                    <w:left w:val="none" w:sz="0" w:space="0" w:color="auto"/>
                    <w:bottom w:val="none" w:sz="0" w:space="0" w:color="auto"/>
                    <w:right w:val="none" w:sz="0" w:space="0" w:color="auto"/>
                  </w:divBdr>
                </w:div>
              </w:divsChild>
            </w:div>
            <w:div w:id="111442327">
              <w:marLeft w:val="0"/>
              <w:marRight w:val="0"/>
              <w:marTop w:val="0"/>
              <w:marBottom w:val="0"/>
              <w:divBdr>
                <w:top w:val="none" w:sz="0" w:space="0" w:color="auto"/>
                <w:left w:val="none" w:sz="0" w:space="0" w:color="auto"/>
                <w:bottom w:val="none" w:sz="0" w:space="0" w:color="auto"/>
                <w:right w:val="none" w:sz="0" w:space="0" w:color="auto"/>
              </w:divBdr>
            </w:div>
          </w:divsChild>
        </w:div>
        <w:div w:id="1279988815">
          <w:marLeft w:val="0"/>
          <w:marRight w:val="0"/>
          <w:marTop w:val="0"/>
          <w:marBottom w:val="0"/>
          <w:divBdr>
            <w:top w:val="none" w:sz="0" w:space="0" w:color="auto"/>
            <w:left w:val="none" w:sz="0" w:space="0" w:color="auto"/>
            <w:bottom w:val="none" w:sz="0" w:space="0" w:color="auto"/>
            <w:right w:val="none" w:sz="0" w:space="0" w:color="auto"/>
          </w:divBdr>
          <w:divsChild>
            <w:div w:id="1655983814">
              <w:marLeft w:val="0"/>
              <w:marRight w:val="0"/>
              <w:marTop w:val="0"/>
              <w:marBottom w:val="0"/>
              <w:divBdr>
                <w:top w:val="none" w:sz="0" w:space="0" w:color="auto"/>
                <w:left w:val="none" w:sz="0" w:space="0" w:color="auto"/>
                <w:bottom w:val="none" w:sz="0" w:space="0" w:color="auto"/>
                <w:right w:val="none" w:sz="0" w:space="0" w:color="auto"/>
              </w:divBdr>
              <w:divsChild>
                <w:div w:id="1063334931">
                  <w:marLeft w:val="0"/>
                  <w:marRight w:val="0"/>
                  <w:marTop w:val="0"/>
                  <w:marBottom w:val="0"/>
                  <w:divBdr>
                    <w:top w:val="none" w:sz="0" w:space="0" w:color="auto"/>
                    <w:left w:val="none" w:sz="0" w:space="0" w:color="auto"/>
                    <w:bottom w:val="none" w:sz="0" w:space="0" w:color="auto"/>
                    <w:right w:val="none" w:sz="0" w:space="0" w:color="auto"/>
                  </w:divBdr>
                </w:div>
              </w:divsChild>
            </w:div>
            <w:div w:id="546794178">
              <w:marLeft w:val="0"/>
              <w:marRight w:val="0"/>
              <w:marTop w:val="0"/>
              <w:marBottom w:val="0"/>
              <w:divBdr>
                <w:top w:val="none" w:sz="0" w:space="0" w:color="auto"/>
                <w:left w:val="none" w:sz="0" w:space="0" w:color="auto"/>
                <w:bottom w:val="none" w:sz="0" w:space="0" w:color="auto"/>
                <w:right w:val="none" w:sz="0" w:space="0" w:color="auto"/>
              </w:divBdr>
            </w:div>
          </w:divsChild>
        </w:div>
        <w:div w:id="1574200172">
          <w:marLeft w:val="0"/>
          <w:marRight w:val="0"/>
          <w:marTop w:val="0"/>
          <w:marBottom w:val="0"/>
          <w:divBdr>
            <w:top w:val="none" w:sz="0" w:space="0" w:color="auto"/>
            <w:left w:val="none" w:sz="0" w:space="0" w:color="auto"/>
            <w:bottom w:val="none" w:sz="0" w:space="0" w:color="auto"/>
            <w:right w:val="none" w:sz="0" w:space="0" w:color="auto"/>
          </w:divBdr>
          <w:divsChild>
            <w:div w:id="1253245544">
              <w:marLeft w:val="0"/>
              <w:marRight w:val="0"/>
              <w:marTop w:val="0"/>
              <w:marBottom w:val="0"/>
              <w:divBdr>
                <w:top w:val="none" w:sz="0" w:space="0" w:color="auto"/>
                <w:left w:val="none" w:sz="0" w:space="0" w:color="auto"/>
                <w:bottom w:val="none" w:sz="0" w:space="0" w:color="auto"/>
                <w:right w:val="none" w:sz="0" w:space="0" w:color="auto"/>
              </w:divBdr>
              <w:divsChild>
                <w:div w:id="1382051256">
                  <w:marLeft w:val="0"/>
                  <w:marRight w:val="0"/>
                  <w:marTop w:val="0"/>
                  <w:marBottom w:val="0"/>
                  <w:divBdr>
                    <w:top w:val="none" w:sz="0" w:space="0" w:color="auto"/>
                    <w:left w:val="none" w:sz="0" w:space="0" w:color="auto"/>
                    <w:bottom w:val="none" w:sz="0" w:space="0" w:color="auto"/>
                    <w:right w:val="none" w:sz="0" w:space="0" w:color="auto"/>
                  </w:divBdr>
                </w:div>
              </w:divsChild>
            </w:div>
            <w:div w:id="1296444688">
              <w:marLeft w:val="0"/>
              <w:marRight w:val="0"/>
              <w:marTop w:val="0"/>
              <w:marBottom w:val="0"/>
              <w:divBdr>
                <w:top w:val="none" w:sz="0" w:space="0" w:color="auto"/>
                <w:left w:val="none" w:sz="0" w:space="0" w:color="auto"/>
                <w:bottom w:val="none" w:sz="0" w:space="0" w:color="auto"/>
                <w:right w:val="none" w:sz="0" w:space="0" w:color="auto"/>
              </w:divBdr>
            </w:div>
          </w:divsChild>
        </w:div>
        <w:div w:id="930700558">
          <w:marLeft w:val="0"/>
          <w:marRight w:val="0"/>
          <w:marTop w:val="0"/>
          <w:marBottom w:val="0"/>
          <w:divBdr>
            <w:top w:val="none" w:sz="0" w:space="0" w:color="auto"/>
            <w:left w:val="none" w:sz="0" w:space="0" w:color="auto"/>
            <w:bottom w:val="none" w:sz="0" w:space="0" w:color="auto"/>
            <w:right w:val="none" w:sz="0" w:space="0" w:color="auto"/>
          </w:divBdr>
          <w:divsChild>
            <w:div w:id="322050839">
              <w:marLeft w:val="0"/>
              <w:marRight w:val="0"/>
              <w:marTop w:val="0"/>
              <w:marBottom w:val="0"/>
              <w:divBdr>
                <w:top w:val="none" w:sz="0" w:space="0" w:color="auto"/>
                <w:left w:val="none" w:sz="0" w:space="0" w:color="auto"/>
                <w:bottom w:val="none" w:sz="0" w:space="0" w:color="auto"/>
                <w:right w:val="none" w:sz="0" w:space="0" w:color="auto"/>
              </w:divBdr>
              <w:divsChild>
                <w:div w:id="1482769600">
                  <w:marLeft w:val="0"/>
                  <w:marRight w:val="0"/>
                  <w:marTop w:val="0"/>
                  <w:marBottom w:val="0"/>
                  <w:divBdr>
                    <w:top w:val="none" w:sz="0" w:space="0" w:color="auto"/>
                    <w:left w:val="none" w:sz="0" w:space="0" w:color="auto"/>
                    <w:bottom w:val="none" w:sz="0" w:space="0" w:color="auto"/>
                    <w:right w:val="none" w:sz="0" w:space="0" w:color="auto"/>
                  </w:divBdr>
                </w:div>
              </w:divsChild>
            </w:div>
            <w:div w:id="1413770436">
              <w:marLeft w:val="0"/>
              <w:marRight w:val="0"/>
              <w:marTop w:val="0"/>
              <w:marBottom w:val="0"/>
              <w:divBdr>
                <w:top w:val="none" w:sz="0" w:space="0" w:color="auto"/>
                <w:left w:val="none" w:sz="0" w:space="0" w:color="auto"/>
                <w:bottom w:val="none" w:sz="0" w:space="0" w:color="auto"/>
                <w:right w:val="none" w:sz="0" w:space="0" w:color="auto"/>
              </w:divBdr>
            </w:div>
          </w:divsChild>
        </w:div>
        <w:div w:id="1823890181">
          <w:marLeft w:val="0"/>
          <w:marRight w:val="0"/>
          <w:marTop w:val="0"/>
          <w:marBottom w:val="0"/>
          <w:divBdr>
            <w:top w:val="none" w:sz="0" w:space="0" w:color="auto"/>
            <w:left w:val="none" w:sz="0" w:space="0" w:color="auto"/>
            <w:bottom w:val="none" w:sz="0" w:space="0" w:color="auto"/>
            <w:right w:val="none" w:sz="0" w:space="0" w:color="auto"/>
          </w:divBdr>
          <w:divsChild>
            <w:div w:id="28577014">
              <w:marLeft w:val="0"/>
              <w:marRight w:val="0"/>
              <w:marTop w:val="0"/>
              <w:marBottom w:val="0"/>
              <w:divBdr>
                <w:top w:val="none" w:sz="0" w:space="0" w:color="auto"/>
                <w:left w:val="none" w:sz="0" w:space="0" w:color="auto"/>
                <w:bottom w:val="none" w:sz="0" w:space="0" w:color="auto"/>
                <w:right w:val="none" w:sz="0" w:space="0" w:color="auto"/>
              </w:divBdr>
              <w:divsChild>
                <w:div w:id="2058119329">
                  <w:marLeft w:val="0"/>
                  <w:marRight w:val="0"/>
                  <w:marTop w:val="0"/>
                  <w:marBottom w:val="0"/>
                  <w:divBdr>
                    <w:top w:val="none" w:sz="0" w:space="0" w:color="auto"/>
                    <w:left w:val="none" w:sz="0" w:space="0" w:color="auto"/>
                    <w:bottom w:val="none" w:sz="0" w:space="0" w:color="auto"/>
                    <w:right w:val="none" w:sz="0" w:space="0" w:color="auto"/>
                  </w:divBdr>
                </w:div>
              </w:divsChild>
            </w:div>
            <w:div w:id="1314946813">
              <w:marLeft w:val="0"/>
              <w:marRight w:val="0"/>
              <w:marTop w:val="0"/>
              <w:marBottom w:val="0"/>
              <w:divBdr>
                <w:top w:val="none" w:sz="0" w:space="0" w:color="auto"/>
                <w:left w:val="none" w:sz="0" w:space="0" w:color="auto"/>
                <w:bottom w:val="none" w:sz="0" w:space="0" w:color="auto"/>
                <w:right w:val="none" w:sz="0" w:space="0" w:color="auto"/>
              </w:divBdr>
            </w:div>
          </w:divsChild>
        </w:div>
        <w:div w:id="961770676">
          <w:marLeft w:val="0"/>
          <w:marRight w:val="0"/>
          <w:marTop w:val="0"/>
          <w:marBottom w:val="0"/>
          <w:divBdr>
            <w:top w:val="none" w:sz="0" w:space="0" w:color="auto"/>
            <w:left w:val="none" w:sz="0" w:space="0" w:color="auto"/>
            <w:bottom w:val="none" w:sz="0" w:space="0" w:color="auto"/>
            <w:right w:val="none" w:sz="0" w:space="0" w:color="auto"/>
          </w:divBdr>
          <w:divsChild>
            <w:div w:id="940338361">
              <w:marLeft w:val="0"/>
              <w:marRight w:val="0"/>
              <w:marTop w:val="0"/>
              <w:marBottom w:val="0"/>
              <w:divBdr>
                <w:top w:val="none" w:sz="0" w:space="0" w:color="auto"/>
                <w:left w:val="none" w:sz="0" w:space="0" w:color="auto"/>
                <w:bottom w:val="none" w:sz="0" w:space="0" w:color="auto"/>
                <w:right w:val="none" w:sz="0" w:space="0" w:color="auto"/>
              </w:divBdr>
              <w:divsChild>
                <w:div w:id="18360838">
                  <w:marLeft w:val="0"/>
                  <w:marRight w:val="0"/>
                  <w:marTop w:val="0"/>
                  <w:marBottom w:val="0"/>
                  <w:divBdr>
                    <w:top w:val="none" w:sz="0" w:space="0" w:color="auto"/>
                    <w:left w:val="none" w:sz="0" w:space="0" w:color="auto"/>
                    <w:bottom w:val="none" w:sz="0" w:space="0" w:color="auto"/>
                    <w:right w:val="none" w:sz="0" w:space="0" w:color="auto"/>
                  </w:divBdr>
                </w:div>
              </w:divsChild>
            </w:div>
            <w:div w:id="204373950">
              <w:marLeft w:val="0"/>
              <w:marRight w:val="0"/>
              <w:marTop w:val="0"/>
              <w:marBottom w:val="0"/>
              <w:divBdr>
                <w:top w:val="none" w:sz="0" w:space="0" w:color="auto"/>
                <w:left w:val="none" w:sz="0" w:space="0" w:color="auto"/>
                <w:bottom w:val="none" w:sz="0" w:space="0" w:color="auto"/>
                <w:right w:val="none" w:sz="0" w:space="0" w:color="auto"/>
              </w:divBdr>
            </w:div>
          </w:divsChild>
        </w:div>
        <w:div w:id="151989036">
          <w:marLeft w:val="0"/>
          <w:marRight w:val="0"/>
          <w:marTop w:val="0"/>
          <w:marBottom w:val="0"/>
          <w:divBdr>
            <w:top w:val="none" w:sz="0" w:space="0" w:color="auto"/>
            <w:left w:val="none" w:sz="0" w:space="0" w:color="auto"/>
            <w:bottom w:val="none" w:sz="0" w:space="0" w:color="auto"/>
            <w:right w:val="none" w:sz="0" w:space="0" w:color="auto"/>
          </w:divBdr>
          <w:divsChild>
            <w:div w:id="1397902060">
              <w:marLeft w:val="0"/>
              <w:marRight w:val="0"/>
              <w:marTop w:val="0"/>
              <w:marBottom w:val="0"/>
              <w:divBdr>
                <w:top w:val="none" w:sz="0" w:space="0" w:color="auto"/>
                <w:left w:val="none" w:sz="0" w:space="0" w:color="auto"/>
                <w:bottom w:val="none" w:sz="0" w:space="0" w:color="auto"/>
                <w:right w:val="none" w:sz="0" w:space="0" w:color="auto"/>
              </w:divBdr>
              <w:divsChild>
                <w:div w:id="1590190579">
                  <w:marLeft w:val="0"/>
                  <w:marRight w:val="0"/>
                  <w:marTop w:val="0"/>
                  <w:marBottom w:val="0"/>
                  <w:divBdr>
                    <w:top w:val="none" w:sz="0" w:space="0" w:color="auto"/>
                    <w:left w:val="none" w:sz="0" w:space="0" w:color="auto"/>
                    <w:bottom w:val="none" w:sz="0" w:space="0" w:color="auto"/>
                    <w:right w:val="none" w:sz="0" w:space="0" w:color="auto"/>
                  </w:divBdr>
                </w:div>
              </w:divsChild>
            </w:div>
            <w:div w:id="1729038126">
              <w:marLeft w:val="0"/>
              <w:marRight w:val="0"/>
              <w:marTop w:val="0"/>
              <w:marBottom w:val="0"/>
              <w:divBdr>
                <w:top w:val="none" w:sz="0" w:space="0" w:color="auto"/>
                <w:left w:val="none" w:sz="0" w:space="0" w:color="auto"/>
                <w:bottom w:val="none" w:sz="0" w:space="0" w:color="auto"/>
                <w:right w:val="none" w:sz="0" w:space="0" w:color="auto"/>
              </w:divBdr>
            </w:div>
          </w:divsChild>
        </w:div>
        <w:div w:id="658651532">
          <w:marLeft w:val="0"/>
          <w:marRight w:val="0"/>
          <w:marTop w:val="0"/>
          <w:marBottom w:val="0"/>
          <w:divBdr>
            <w:top w:val="none" w:sz="0" w:space="0" w:color="auto"/>
            <w:left w:val="none" w:sz="0" w:space="0" w:color="auto"/>
            <w:bottom w:val="none" w:sz="0" w:space="0" w:color="auto"/>
            <w:right w:val="none" w:sz="0" w:space="0" w:color="auto"/>
          </w:divBdr>
          <w:divsChild>
            <w:div w:id="1703480625">
              <w:marLeft w:val="0"/>
              <w:marRight w:val="0"/>
              <w:marTop w:val="0"/>
              <w:marBottom w:val="0"/>
              <w:divBdr>
                <w:top w:val="none" w:sz="0" w:space="0" w:color="auto"/>
                <w:left w:val="none" w:sz="0" w:space="0" w:color="auto"/>
                <w:bottom w:val="none" w:sz="0" w:space="0" w:color="auto"/>
                <w:right w:val="none" w:sz="0" w:space="0" w:color="auto"/>
              </w:divBdr>
              <w:divsChild>
                <w:div w:id="1213271510">
                  <w:marLeft w:val="0"/>
                  <w:marRight w:val="0"/>
                  <w:marTop w:val="0"/>
                  <w:marBottom w:val="0"/>
                  <w:divBdr>
                    <w:top w:val="none" w:sz="0" w:space="0" w:color="auto"/>
                    <w:left w:val="none" w:sz="0" w:space="0" w:color="auto"/>
                    <w:bottom w:val="none" w:sz="0" w:space="0" w:color="auto"/>
                    <w:right w:val="none" w:sz="0" w:space="0" w:color="auto"/>
                  </w:divBdr>
                </w:div>
              </w:divsChild>
            </w:div>
            <w:div w:id="460535159">
              <w:marLeft w:val="0"/>
              <w:marRight w:val="0"/>
              <w:marTop w:val="0"/>
              <w:marBottom w:val="0"/>
              <w:divBdr>
                <w:top w:val="none" w:sz="0" w:space="0" w:color="auto"/>
                <w:left w:val="none" w:sz="0" w:space="0" w:color="auto"/>
                <w:bottom w:val="none" w:sz="0" w:space="0" w:color="auto"/>
                <w:right w:val="none" w:sz="0" w:space="0" w:color="auto"/>
              </w:divBdr>
            </w:div>
          </w:divsChild>
        </w:div>
        <w:div w:id="695888212">
          <w:marLeft w:val="0"/>
          <w:marRight w:val="0"/>
          <w:marTop w:val="0"/>
          <w:marBottom w:val="0"/>
          <w:divBdr>
            <w:top w:val="none" w:sz="0" w:space="0" w:color="auto"/>
            <w:left w:val="none" w:sz="0" w:space="0" w:color="auto"/>
            <w:bottom w:val="none" w:sz="0" w:space="0" w:color="auto"/>
            <w:right w:val="none" w:sz="0" w:space="0" w:color="auto"/>
          </w:divBdr>
          <w:divsChild>
            <w:div w:id="971059474">
              <w:marLeft w:val="0"/>
              <w:marRight w:val="0"/>
              <w:marTop w:val="0"/>
              <w:marBottom w:val="0"/>
              <w:divBdr>
                <w:top w:val="none" w:sz="0" w:space="0" w:color="auto"/>
                <w:left w:val="none" w:sz="0" w:space="0" w:color="auto"/>
                <w:bottom w:val="none" w:sz="0" w:space="0" w:color="auto"/>
                <w:right w:val="none" w:sz="0" w:space="0" w:color="auto"/>
              </w:divBdr>
              <w:divsChild>
                <w:div w:id="1220507831">
                  <w:marLeft w:val="0"/>
                  <w:marRight w:val="0"/>
                  <w:marTop w:val="0"/>
                  <w:marBottom w:val="0"/>
                  <w:divBdr>
                    <w:top w:val="none" w:sz="0" w:space="0" w:color="auto"/>
                    <w:left w:val="none" w:sz="0" w:space="0" w:color="auto"/>
                    <w:bottom w:val="none" w:sz="0" w:space="0" w:color="auto"/>
                    <w:right w:val="none" w:sz="0" w:space="0" w:color="auto"/>
                  </w:divBdr>
                </w:div>
              </w:divsChild>
            </w:div>
            <w:div w:id="1518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6982">
      <w:bodyDiv w:val="1"/>
      <w:marLeft w:val="0"/>
      <w:marRight w:val="0"/>
      <w:marTop w:val="0"/>
      <w:marBottom w:val="0"/>
      <w:divBdr>
        <w:top w:val="none" w:sz="0" w:space="0" w:color="auto"/>
        <w:left w:val="none" w:sz="0" w:space="0" w:color="auto"/>
        <w:bottom w:val="none" w:sz="0" w:space="0" w:color="auto"/>
        <w:right w:val="none" w:sz="0" w:space="0" w:color="auto"/>
      </w:divBdr>
    </w:div>
    <w:div w:id="662663530">
      <w:bodyDiv w:val="1"/>
      <w:marLeft w:val="0"/>
      <w:marRight w:val="0"/>
      <w:marTop w:val="0"/>
      <w:marBottom w:val="0"/>
      <w:divBdr>
        <w:top w:val="none" w:sz="0" w:space="0" w:color="auto"/>
        <w:left w:val="none" w:sz="0" w:space="0" w:color="auto"/>
        <w:bottom w:val="none" w:sz="0" w:space="0" w:color="auto"/>
        <w:right w:val="none" w:sz="0" w:space="0" w:color="auto"/>
      </w:divBdr>
      <w:divsChild>
        <w:div w:id="1280915365">
          <w:marLeft w:val="0"/>
          <w:marRight w:val="0"/>
          <w:marTop w:val="0"/>
          <w:marBottom w:val="0"/>
          <w:divBdr>
            <w:top w:val="none" w:sz="0" w:space="0" w:color="auto"/>
            <w:left w:val="none" w:sz="0" w:space="0" w:color="auto"/>
            <w:bottom w:val="none" w:sz="0" w:space="0" w:color="auto"/>
            <w:right w:val="none" w:sz="0" w:space="0" w:color="auto"/>
          </w:divBdr>
          <w:divsChild>
            <w:div w:id="2126922592">
              <w:marLeft w:val="0"/>
              <w:marRight w:val="0"/>
              <w:marTop w:val="0"/>
              <w:marBottom w:val="0"/>
              <w:divBdr>
                <w:top w:val="none" w:sz="0" w:space="0" w:color="auto"/>
                <w:left w:val="none" w:sz="0" w:space="0" w:color="auto"/>
                <w:bottom w:val="none" w:sz="0" w:space="0" w:color="auto"/>
                <w:right w:val="none" w:sz="0" w:space="0" w:color="auto"/>
              </w:divBdr>
              <w:divsChild>
                <w:div w:id="1120685949">
                  <w:marLeft w:val="0"/>
                  <w:marRight w:val="0"/>
                  <w:marTop w:val="0"/>
                  <w:marBottom w:val="0"/>
                  <w:divBdr>
                    <w:top w:val="none" w:sz="0" w:space="0" w:color="auto"/>
                    <w:left w:val="none" w:sz="0" w:space="0" w:color="auto"/>
                    <w:bottom w:val="none" w:sz="0" w:space="0" w:color="auto"/>
                    <w:right w:val="none" w:sz="0" w:space="0" w:color="auto"/>
                  </w:divBdr>
                </w:div>
              </w:divsChild>
            </w:div>
            <w:div w:id="1176265550">
              <w:marLeft w:val="0"/>
              <w:marRight w:val="0"/>
              <w:marTop w:val="0"/>
              <w:marBottom w:val="0"/>
              <w:divBdr>
                <w:top w:val="none" w:sz="0" w:space="0" w:color="auto"/>
                <w:left w:val="none" w:sz="0" w:space="0" w:color="auto"/>
                <w:bottom w:val="none" w:sz="0" w:space="0" w:color="auto"/>
                <w:right w:val="none" w:sz="0" w:space="0" w:color="auto"/>
              </w:divBdr>
            </w:div>
          </w:divsChild>
        </w:div>
        <w:div w:id="756443995">
          <w:marLeft w:val="0"/>
          <w:marRight w:val="0"/>
          <w:marTop w:val="0"/>
          <w:marBottom w:val="0"/>
          <w:divBdr>
            <w:top w:val="none" w:sz="0" w:space="0" w:color="auto"/>
            <w:left w:val="none" w:sz="0" w:space="0" w:color="auto"/>
            <w:bottom w:val="none" w:sz="0" w:space="0" w:color="auto"/>
            <w:right w:val="none" w:sz="0" w:space="0" w:color="auto"/>
          </w:divBdr>
          <w:divsChild>
            <w:div w:id="2041197253">
              <w:marLeft w:val="0"/>
              <w:marRight w:val="0"/>
              <w:marTop w:val="0"/>
              <w:marBottom w:val="0"/>
              <w:divBdr>
                <w:top w:val="none" w:sz="0" w:space="0" w:color="auto"/>
                <w:left w:val="none" w:sz="0" w:space="0" w:color="auto"/>
                <w:bottom w:val="none" w:sz="0" w:space="0" w:color="auto"/>
                <w:right w:val="none" w:sz="0" w:space="0" w:color="auto"/>
              </w:divBdr>
              <w:divsChild>
                <w:div w:id="1292712363">
                  <w:marLeft w:val="0"/>
                  <w:marRight w:val="0"/>
                  <w:marTop w:val="0"/>
                  <w:marBottom w:val="0"/>
                  <w:divBdr>
                    <w:top w:val="none" w:sz="0" w:space="0" w:color="auto"/>
                    <w:left w:val="none" w:sz="0" w:space="0" w:color="auto"/>
                    <w:bottom w:val="none" w:sz="0" w:space="0" w:color="auto"/>
                    <w:right w:val="none" w:sz="0" w:space="0" w:color="auto"/>
                  </w:divBdr>
                </w:div>
              </w:divsChild>
            </w:div>
            <w:div w:id="995304939">
              <w:marLeft w:val="0"/>
              <w:marRight w:val="0"/>
              <w:marTop w:val="0"/>
              <w:marBottom w:val="0"/>
              <w:divBdr>
                <w:top w:val="none" w:sz="0" w:space="0" w:color="auto"/>
                <w:left w:val="none" w:sz="0" w:space="0" w:color="auto"/>
                <w:bottom w:val="none" w:sz="0" w:space="0" w:color="auto"/>
                <w:right w:val="none" w:sz="0" w:space="0" w:color="auto"/>
              </w:divBdr>
            </w:div>
          </w:divsChild>
        </w:div>
        <w:div w:id="592738993">
          <w:marLeft w:val="0"/>
          <w:marRight w:val="0"/>
          <w:marTop w:val="0"/>
          <w:marBottom w:val="0"/>
          <w:divBdr>
            <w:top w:val="none" w:sz="0" w:space="0" w:color="auto"/>
            <w:left w:val="none" w:sz="0" w:space="0" w:color="auto"/>
            <w:bottom w:val="none" w:sz="0" w:space="0" w:color="auto"/>
            <w:right w:val="none" w:sz="0" w:space="0" w:color="auto"/>
          </w:divBdr>
          <w:divsChild>
            <w:div w:id="1596596590">
              <w:marLeft w:val="0"/>
              <w:marRight w:val="0"/>
              <w:marTop w:val="0"/>
              <w:marBottom w:val="0"/>
              <w:divBdr>
                <w:top w:val="none" w:sz="0" w:space="0" w:color="auto"/>
                <w:left w:val="none" w:sz="0" w:space="0" w:color="auto"/>
                <w:bottom w:val="none" w:sz="0" w:space="0" w:color="auto"/>
                <w:right w:val="none" w:sz="0" w:space="0" w:color="auto"/>
              </w:divBdr>
              <w:divsChild>
                <w:div w:id="316500868">
                  <w:marLeft w:val="0"/>
                  <w:marRight w:val="0"/>
                  <w:marTop w:val="0"/>
                  <w:marBottom w:val="0"/>
                  <w:divBdr>
                    <w:top w:val="none" w:sz="0" w:space="0" w:color="auto"/>
                    <w:left w:val="none" w:sz="0" w:space="0" w:color="auto"/>
                    <w:bottom w:val="none" w:sz="0" w:space="0" w:color="auto"/>
                    <w:right w:val="none" w:sz="0" w:space="0" w:color="auto"/>
                  </w:divBdr>
                </w:div>
              </w:divsChild>
            </w:div>
            <w:div w:id="276452809">
              <w:marLeft w:val="0"/>
              <w:marRight w:val="0"/>
              <w:marTop w:val="0"/>
              <w:marBottom w:val="0"/>
              <w:divBdr>
                <w:top w:val="none" w:sz="0" w:space="0" w:color="auto"/>
                <w:left w:val="none" w:sz="0" w:space="0" w:color="auto"/>
                <w:bottom w:val="none" w:sz="0" w:space="0" w:color="auto"/>
                <w:right w:val="none" w:sz="0" w:space="0" w:color="auto"/>
              </w:divBdr>
            </w:div>
          </w:divsChild>
        </w:div>
        <w:div w:id="697700292">
          <w:marLeft w:val="0"/>
          <w:marRight w:val="0"/>
          <w:marTop w:val="0"/>
          <w:marBottom w:val="0"/>
          <w:divBdr>
            <w:top w:val="none" w:sz="0" w:space="0" w:color="auto"/>
            <w:left w:val="none" w:sz="0" w:space="0" w:color="auto"/>
            <w:bottom w:val="none" w:sz="0" w:space="0" w:color="auto"/>
            <w:right w:val="none" w:sz="0" w:space="0" w:color="auto"/>
          </w:divBdr>
          <w:divsChild>
            <w:div w:id="1380209271">
              <w:marLeft w:val="0"/>
              <w:marRight w:val="0"/>
              <w:marTop w:val="0"/>
              <w:marBottom w:val="0"/>
              <w:divBdr>
                <w:top w:val="none" w:sz="0" w:space="0" w:color="auto"/>
                <w:left w:val="none" w:sz="0" w:space="0" w:color="auto"/>
                <w:bottom w:val="none" w:sz="0" w:space="0" w:color="auto"/>
                <w:right w:val="none" w:sz="0" w:space="0" w:color="auto"/>
              </w:divBdr>
              <w:divsChild>
                <w:div w:id="378744877">
                  <w:marLeft w:val="0"/>
                  <w:marRight w:val="0"/>
                  <w:marTop w:val="0"/>
                  <w:marBottom w:val="0"/>
                  <w:divBdr>
                    <w:top w:val="none" w:sz="0" w:space="0" w:color="auto"/>
                    <w:left w:val="none" w:sz="0" w:space="0" w:color="auto"/>
                    <w:bottom w:val="none" w:sz="0" w:space="0" w:color="auto"/>
                    <w:right w:val="none" w:sz="0" w:space="0" w:color="auto"/>
                  </w:divBdr>
                </w:div>
              </w:divsChild>
            </w:div>
            <w:div w:id="975843299">
              <w:marLeft w:val="0"/>
              <w:marRight w:val="0"/>
              <w:marTop w:val="0"/>
              <w:marBottom w:val="0"/>
              <w:divBdr>
                <w:top w:val="none" w:sz="0" w:space="0" w:color="auto"/>
                <w:left w:val="none" w:sz="0" w:space="0" w:color="auto"/>
                <w:bottom w:val="none" w:sz="0" w:space="0" w:color="auto"/>
                <w:right w:val="none" w:sz="0" w:space="0" w:color="auto"/>
              </w:divBdr>
            </w:div>
          </w:divsChild>
        </w:div>
        <w:div w:id="769811211">
          <w:marLeft w:val="0"/>
          <w:marRight w:val="0"/>
          <w:marTop w:val="0"/>
          <w:marBottom w:val="0"/>
          <w:divBdr>
            <w:top w:val="none" w:sz="0" w:space="0" w:color="auto"/>
            <w:left w:val="none" w:sz="0" w:space="0" w:color="auto"/>
            <w:bottom w:val="none" w:sz="0" w:space="0" w:color="auto"/>
            <w:right w:val="none" w:sz="0" w:space="0" w:color="auto"/>
          </w:divBdr>
          <w:divsChild>
            <w:div w:id="2082555016">
              <w:marLeft w:val="0"/>
              <w:marRight w:val="0"/>
              <w:marTop w:val="0"/>
              <w:marBottom w:val="0"/>
              <w:divBdr>
                <w:top w:val="none" w:sz="0" w:space="0" w:color="auto"/>
                <w:left w:val="none" w:sz="0" w:space="0" w:color="auto"/>
                <w:bottom w:val="none" w:sz="0" w:space="0" w:color="auto"/>
                <w:right w:val="none" w:sz="0" w:space="0" w:color="auto"/>
              </w:divBdr>
              <w:divsChild>
                <w:div w:id="801271242">
                  <w:marLeft w:val="0"/>
                  <w:marRight w:val="0"/>
                  <w:marTop w:val="0"/>
                  <w:marBottom w:val="0"/>
                  <w:divBdr>
                    <w:top w:val="none" w:sz="0" w:space="0" w:color="auto"/>
                    <w:left w:val="none" w:sz="0" w:space="0" w:color="auto"/>
                    <w:bottom w:val="none" w:sz="0" w:space="0" w:color="auto"/>
                    <w:right w:val="none" w:sz="0" w:space="0" w:color="auto"/>
                  </w:divBdr>
                </w:div>
              </w:divsChild>
            </w:div>
            <w:div w:id="873689988">
              <w:marLeft w:val="0"/>
              <w:marRight w:val="0"/>
              <w:marTop w:val="0"/>
              <w:marBottom w:val="0"/>
              <w:divBdr>
                <w:top w:val="none" w:sz="0" w:space="0" w:color="auto"/>
                <w:left w:val="none" w:sz="0" w:space="0" w:color="auto"/>
                <w:bottom w:val="none" w:sz="0" w:space="0" w:color="auto"/>
                <w:right w:val="none" w:sz="0" w:space="0" w:color="auto"/>
              </w:divBdr>
            </w:div>
          </w:divsChild>
        </w:div>
        <w:div w:id="397093800">
          <w:marLeft w:val="0"/>
          <w:marRight w:val="0"/>
          <w:marTop w:val="0"/>
          <w:marBottom w:val="0"/>
          <w:divBdr>
            <w:top w:val="none" w:sz="0" w:space="0" w:color="auto"/>
            <w:left w:val="none" w:sz="0" w:space="0" w:color="auto"/>
            <w:bottom w:val="none" w:sz="0" w:space="0" w:color="auto"/>
            <w:right w:val="none" w:sz="0" w:space="0" w:color="auto"/>
          </w:divBdr>
          <w:divsChild>
            <w:div w:id="981231246">
              <w:marLeft w:val="0"/>
              <w:marRight w:val="0"/>
              <w:marTop w:val="0"/>
              <w:marBottom w:val="0"/>
              <w:divBdr>
                <w:top w:val="none" w:sz="0" w:space="0" w:color="auto"/>
                <w:left w:val="none" w:sz="0" w:space="0" w:color="auto"/>
                <w:bottom w:val="none" w:sz="0" w:space="0" w:color="auto"/>
                <w:right w:val="none" w:sz="0" w:space="0" w:color="auto"/>
              </w:divBdr>
              <w:divsChild>
                <w:div w:id="1384215104">
                  <w:marLeft w:val="0"/>
                  <w:marRight w:val="0"/>
                  <w:marTop w:val="0"/>
                  <w:marBottom w:val="0"/>
                  <w:divBdr>
                    <w:top w:val="none" w:sz="0" w:space="0" w:color="auto"/>
                    <w:left w:val="none" w:sz="0" w:space="0" w:color="auto"/>
                    <w:bottom w:val="none" w:sz="0" w:space="0" w:color="auto"/>
                    <w:right w:val="none" w:sz="0" w:space="0" w:color="auto"/>
                  </w:divBdr>
                </w:div>
              </w:divsChild>
            </w:div>
            <w:div w:id="1781803185">
              <w:marLeft w:val="0"/>
              <w:marRight w:val="0"/>
              <w:marTop w:val="0"/>
              <w:marBottom w:val="0"/>
              <w:divBdr>
                <w:top w:val="none" w:sz="0" w:space="0" w:color="auto"/>
                <w:left w:val="none" w:sz="0" w:space="0" w:color="auto"/>
                <w:bottom w:val="none" w:sz="0" w:space="0" w:color="auto"/>
                <w:right w:val="none" w:sz="0" w:space="0" w:color="auto"/>
              </w:divBdr>
            </w:div>
          </w:divsChild>
        </w:div>
        <w:div w:id="351688924">
          <w:marLeft w:val="0"/>
          <w:marRight w:val="0"/>
          <w:marTop w:val="0"/>
          <w:marBottom w:val="0"/>
          <w:divBdr>
            <w:top w:val="none" w:sz="0" w:space="0" w:color="auto"/>
            <w:left w:val="none" w:sz="0" w:space="0" w:color="auto"/>
            <w:bottom w:val="none" w:sz="0" w:space="0" w:color="auto"/>
            <w:right w:val="none" w:sz="0" w:space="0" w:color="auto"/>
          </w:divBdr>
          <w:divsChild>
            <w:div w:id="1203205446">
              <w:marLeft w:val="0"/>
              <w:marRight w:val="0"/>
              <w:marTop w:val="0"/>
              <w:marBottom w:val="0"/>
              <w:divBdr>
                <w:top w:val="none" w:sz="0" w:space="0" w:color="auto"/>
                <w:left w:val="none" w:sz="0" w:space="0" w:color="auto"/>
                <w:bottom w:val="none" w:sz="0" w:space="0" w:color="auto"/>
                <w:right w:val="none" w:sz="0" w:space="0" w:color="auto"/>
              </w:divBdr>
              <w:divsChild>
                <w:div w:id="1795057006">
                  <w:marLeft w:val="0"/>
                  <w:marRight w:val="0"/>
                  <w:marTop w:val="0"/>
                  <w:marBottom w:val="0"/>
                  <w:divBdr>
                    <w:top w:val="none" w:sz="0" w:space="0" w:color="auto"/>
                    <w:left w:val="none" w:sz="0" w:space="0" w:color="auto"/>
                    <w:bottom w:val="none" w:sz="0" w:space="0" w:color="auto"/>
                    <w:right w:val="none" w:sz="0" w:space="0" w:color="auto"/>
                  </w:divBdr>
                </w:div>
              </w:divsChild>
            </w:div>
            <w:div w:id="733429772">
              <w:marLeft w:val="0"/>
              <w:marRight w:val="0"/>
              <w:marTop w:val="0"/>
              <w:marBottom w:val="0"/>
              <w:divBdr>
                <w:top w:val="none" w:sz="0" w:space="0" w:color="auto"/>
                <w:left w:val="none" w:sz="0" w:space="0" w:color="auto"/>
                <w:bottom w:val="none" w:sz="0" w:space="0" w:color="auto"/>
                <w:right w:val="none" w:sz="0" w:space="0" w:color="auto"/>
              </w:divBdr>
            </w:div>
          </w:divsChild>
        </w:div>
        <w:div w:id="834420845">
          <w:marLeft w:val="0"/>
          <w:marRight w:val="0"/>
          <w:marTop w:val="0"/>
          <w:marBottom w:val="0"/>
          <w:divBdr>
            <w:top w:val="none" w:sz="0" w:space="0" w:color="auto"/>
            <w:left w:val="none" w:sz="0" w:space="0" w:color="auto"/>
            <w:bottom w:val="none" w:sz="0" w:space="0" w:color="auto"/>
            <w:right w:val="none" w:sz="0" w:space="0" w:color="auto"/>
          </w:divBdr>
          <w:divsChild>
            <w:div w:id="1175808484">
              <w:marLeft w:val="0"/>
              <w:marRight w:val="0"/>
              <w:marTop w:val="0"/>
              <w:marBottom w:val="0"/>
              <w:divBdr>
                <w:top w:val="none" w:sz="0" w:space="0" w:color="auto"/>
                <w:left w:val="none" w:sz="0" w:space="0" w:color="auto"/>
                <w:bottom w:val="none" w:sz="0" w:space="0" w:color="auto"/>
                <w:right w:val="none" w:sz="0" w:space="0" w:color="auto"/>
              </w:divBdr>
              <w:divsChild>
                <w:div w:id="399132542">
                  <w:marLeft w:val="0"/>
                  <w:marRight w:val="0"/>
                  <w:marTop w:val="0"/>
                  <w:marBottom w:val="0"/>
                  <w:divBdr>
                    <w:top w:val="none" w:sz="0" w:space="0" w:color="auto"/>
                    <w:left w:val="none" w:sz="0" w:space="0" w:color="auto"/>
                    <w:bottom w:val="none" w:sz="0" w:space="0" w:color="auto"/>
                    <w:right w:val="none" w:sz="0" w:space="0" w:color="auto"/>
                  </w:divBdr>
                </w:div>
              </w:divsChild>
            </w:div>
            <w:div w:id="2029789301">
              <w:marLeft w:val="0"/>
              <w:marRight w:val="0"/>
              <w:marTop w:val="0"/>
              <w:marBottom w:val="0"/>
              <w:divBdr>
                <w:top w:val="none" w:sz="0" w:space="0" w:color="auto"/>
                <w:left w:val="none" w:sz="0" w:space="0" w:color="auto"/>
                <w:bottom w:val="none" w:sz="0" w:space="0" w:color="auto"/>
                <w:right w:val="none" w:sz="0" w:space="0" w:color="auto"/>
              </w:divBdr>
            </w:div>
          </w:divsChild>
        </w:div>
        <w:div w:id="470251757">
          <w:marLeft w:val="0"/>
          <w:marRight w:val="0"/>
          <w:marTop w:val="0"/>
          <w:marBottom w:val="0"/>
          <w:divBdr>
            <w:top w:val="none" w:sz="0" w:space="0" w:color="auto"/>
            <w:left w:val="none" w:sz="0" w:space="0" w:color="auto"/>
            <w:bottom w:val="none" w:sz="0" w:space="0" w:color="auto"/>
            <w:right w:val="none" w:sz="0" w:space="0" w:color="auto"/>
          </w:divBdr>
          <w:divsChild>
            <w:div w:id="807207811">
              <w:marLeft w:val="0"/>
              <w:marRight w:val="0"/>
              <w:marTop w:val="0"/>
              <w:marBottom w:val="0"/>
              <w:divBdr>
                <w:top w:val="none" w:sz="0" w:space="0" w:color="auto"/>
                <w:left w:val="none" w:sz="0" w:space="0" w:color="auto"/>
                <w:bottom w:val="none" w:sz="0" w:space="0" w:color="auto"/>
                <w:right w:val="none" w:sz="0" w:space="0" w:color="auto"/>
              </w:divBdr>
              <w:divsChild>
                <w:div w:id="694885159">
                  <w:marLeft w:val="0"/>
                  <w:marRight w:val="0"/>
                  <w:marTop w:val="0"/>
                  <w:marBottom w:val="0"/>
                  <w:divBdr>
                    <w:top w:val="none" w:sz="0" w:space="0" w:color="auto"/>
                    <w:left w:val="none" w:sz="0" w:space="0" w:color="auto"/>
                    <w:bottom w:val="none" w:sz="0" w:space="0" w:color="auto"/>
                    <w:right w:val="none" w:sz="0" w:space="0" w:color="auto"/>
                  </w:divBdr>
                </w:div>
              </w:divsChild>
            </w:div>
            <w:div w:id="1348369824">
              <w:marLeft w:val="0"/>
              <w:marRight w:val="0"/>
              <w:marTop w:val="0"/>
              <w:marBottom w:val="0"/>
              <w:divBdr>
                <w:top w:val="none" w:sz="0" w:space="0" w:color="auto"/>
                <w:left w:val="none" w:sz="0" w:space="0" w:color="auto"/>
                <w:bottom w:val="none" w:sz="0" w:space="0" w:color="auto"/>
                <w:right w:val="none" w:sz="0" w:space="0" w:color="auto"/>
              </w:divBdr>
            </w:div>
          </w:divsChild>
        </w:div>
        <w:div w:id="1175614365">
          <w:marLeft w:val="0"/>
          <w:marRight w:val="0"/>
          <w:marTop w:val="0"/>
          <w:marBottom w:val="0"/>
          <w:divBdr>
            <w:top w:val="none" w:sz="0" w:space="0" w:color="auto"/>
            <w:left w:val="none" w:sz="0" w:space="0" w:color="auto"/>
            <w:bottom w:val="none" w:sz="0" w:space="0" w:color="auto"/>
            <w:right w:val="none" w:sz="0" w:space="0" w:color="auto"/>
          </w:divBdr>
          <w:divsChild>
            <w:div w:id="1644237170">
              <w:marLeft w:val="0"/>
              <w:marRight w:val="0"/>
              <w:marTop w:val="0"/>
              <w:marBottom w:val="0"/>
              <w:divBdr>
                <w:top w:val="none" w:sz="0" w:space="0" w:color="auto"/>
                <w:left w:val="none" w:sz="0" w:space="0" w:color="auto"/>
                <w:bottom w:val="none" w:sz="0" w:space="0" w:color="auto"/>
                <w:right w:val="none" w:sz="0" w:space="0" w:color="auto"/>
              </w:divBdr>
              <w:divsChild>
                <w:div w:id="1007171807">
                  <w:marLeft w:val="0"/>
                  <w:marRight w:val="0"/>
                  <w:marTop w:val="0"/>
                  <w:marBottom w:val="0"/>
                  <w:divBdr>
                    <w:top w:val="none" w:sz="0" w:space="0" w:color="auto"/>
                    <w:left w:val="none" w:sz="0" w:space="0" w:color="auto"/>
                    <w:bottom w:val="none" w:sz="0" w:space="0" w:color="auto"/>
                    <w:right w:val="none" w:sz="0" w:space="0" w:color="auto"/>
                  </w:divBdr>
                </w:div>
              </w:divsChild>
            </w:div>
            <w:div w:id="1424957684">
              <w:marLeft w:val="0"/>
              <w:marRight w:val="0"/>
              <w:marTop w:val="0"/>
              <w:marBottom w:val="0"/>
              <w:divBdr>
                <w:top w:val="none" w:sz="0" w:space="0" w:color="auto"/>
                <w:left w:val="none" w:sz="0" w:space="0" w:color="auto"/>
                <w:bottom w:val="none" w:sz="0" w:space="0" w:color="auto"/>
                <w:right w:val="none" w:sz="0" w:space="0" w:color="auto"/>
              </w:divBdr>
            </w:div>
          </w:divsChild>
        </w:div>
        <w:div w:id="2024897168">
          <w:marLeft w:val="0"/>
          <w:marRight w:val="0"/>
          <w:marTop w:val="0"/>
          <w:marBottom w:val="0"/>
          <w:divBdr>
            <w:top w:val="none" w:sz="0" w:space="0" w:color="auto"/>
            <w:left w:val="none" w:sz="0" w:space="0" w:color="auto"/>
            <w:bottom w:val="none" w:sz="0" w:space="0" w:color="auto"/>
            <w:right w:val="none" w:sz="0" w:space="0" w:color="auto"/>
          </w:divBdr>
          <w:divsChild>
            <w:div w:id="1355040599">
              <w:marLeft w:val="0"/>
              <w:marRight w:val="0"/>
              <w:marTop w:val="0"/>
              <w:marBottom w:val="0"/>
              <w:divBdr>
                <w:top w:val="none" w:sz="0" w:space="0" w:color="auto"/>
                <w:left w:val="none" w:sz="0" w:space="0" w:color="auto"/>
                <w:bottom w:val="none" w:sz="0" w:space="0" w:color="auto"/>
                <w:right w:val="none" w:sz="0" w:space="0" w:color="auto"/>
              </w:divBdr>
              <w:divsChild>
                <w:div w:id="2036227100">
                  <w:marLeft w:val="0"/>
                  <w:marRight w:val="0"/>
                  <w:marTop w:val="0"/>
                  <w:marBottom w:val="0"/>
                  <w:divBdr>
                    <w:top w:val="none" w:sz="0" w:space="0" w:color="auto"/>
                    <w:left w:val="none" w:sz="0" w:space="0" w:color="auto"/>
                    <w:bottom w:val="none" w:sz="0" w:space="0" w:color="auto"/>
                    <w:right w:val="none" w:sz="0" w:space="0" w:color="auto"/>
                  </w:divBdr>
                </w:div>
              </w:divsChild>
            </w:div>
            <w:div w:id="2060323350">
              <w:marLeft w:val="0"/>
              <w:marRight w:val="0"/>
              <w:marTop w:val="0"/>
              <w:marBottom w:val="0"/>
              <w:divBdr>
                <w:top w:val="none" w:sz="0" w:space="0" w:color="auto"/>
                <w:left w:val="none" w:sz="0" w:space="0" w:color="auto"/>
                <w:bottom w:val="none" w:sz="0" w:space="0" w:color="auto"/>
                <w:right w:val="none" w:sz="0" w:space="0" w:color="auto"/>
              </w:divBdr>
            </w:div>
          </w:divsChild>
        </w:div>
        <w:div w:id="1641883328">
          <w:marLeft w:val="0"/>
          <w:marRight w:val="0"/>
          <w:marTop w:val="0"/>
          <w:marBottom w:val="0"/>
          <w:divBdr>
            <w:top w:val="none" w:sz="0" w:space="0" w:color="auto"/>
            <w:left w:val="none" w:sz="0" w:space="0" w:color="auto"/>
            <w:bottom w:val="none" w:sz="0" w:space="0" w:color="auto"/>
            <w:right w:val="none" w:sz="0" w:space="0" w:color="auto"/>
          </w:divBdr>
          <w:divsChild>
            <w:div w:id="1126701544">
              <w:marLeft w:val="0"/>
              <w:marRight w:val="0"/>
              <w:marTop w:val="0"/>
              <w:marBottom w:val="0"/>
              <w:divBdr>
                <w:top w:val="none" w:sz="0" w:space="0" w:color="auto"/>
                <w:left w:val="none" w:sz="0" w:space="0" w:color="auto"/>
                <w:bottom w:val="none" w:sz="0" w:space="0" w:color="auto"/>
                <w:right w:val="none" w:sz="0" w:space="0" w:color="auto"/>
              </w:divBdr>
              <w:divsChild>
                <w:div w:id="148598013">
                  <w:marLeft w:val="0"/>
                  <w:marRight w:val="0"/>
                  <w:marTop w:val="0"/>
                  <w:marBottom w:val="0"/>
                  <w:divBdr>
                    <w:top w:val="none" w:sz="0" w:space="0" w:color="auto"/>
                    <w:left w:val="none" w:sz="0" w:space="0" w:color="auto"/>
                    <w:bottom w:val="none" w:sz="0" w:space="0" w:color="auto"/>
                    <w:right w:val="none" w:sz="0" w:space="0" w:color="auto"/>
                  </w:divBdr>
                </w:div>
              </w:divsChild>
            </w:div>
            <w:div w:id="1867910171">
              <w:marLeft w:val="0"/>
              <w:marRight w:val="0"/>
              <w:marTop w:val="0"/>
              <w:marBottom w:val="0"/>
              <w:divBdr>
                <w:top w:val="none" w:sz="0" w:space="0" w:color="auto"/>
                <w:left w:val="none" w:sz="0" w:space="0" w:color="auto"/>
                <w:bottom w:val="none" w:sz="0" w:space="0" w:color="auto"/>
                <w:right w:val="none" w:sz="0" w:space="0" w:color="auto"/>
              </w:divBdr>
            </w:div>
          </w:divsChild>
        </w:div>
        <w:div w:id="1761491136">
          <w:marLeft w:val="0"/>
          <w:marRight w:val="0"/>
          <w:marTop w:val="0"/>
          <w:marBottom w:val="0"/>
          <w:divBdr>
            <w:top w:val="none" w:sz="0" w:space="0" w:color="auto"/>
            <w:left w:val="none" w:sz="0" w:space="0" w:color="auto"/>
            <w:bottom w:val="none" w:sz="0" w:space="0" w:color="auto"/>
            <w:right w:val="none" w:sz="0" w:space="0" w:color="auto"/>
          </w:divBdr>
          <w:divsChild>
            <w:div w:id="1033459931">
              <w:marLeft w:val="0"/>
              <w:marRight w:val="0"/>
              <w:marTop w:val="0"/>
              <w:marBottom w:val="0"/>
              <w:divBdr>
                <w:top w:val="none" w:sz="0" w:space="0" w:color="auto"/>
                <w:left w:val="none" w:sz="0" w:space="0" w:color="auto"/>
                <w:bottom w:val="none" w:sz="0" w:space="0" w:color="auto"/>
                <w:right w:val="none" w:sz="0" w:space="0" w:color="auto"/>
              </w:divBdr>
              <w:divsChild>
                <w:div w:id="892697563">
                  <w:marLeft w:val="0"/>
                  <w:marRight w:val="0"/>
                  <w:marTop w:val="0"/>
                  <w:marBottom w:val="0"/>
                  <w:divBdr>
                    <w:top w:val="none" w:sz="0" w:space="0" w:color="auto"/>
                    <w:left w:val="none" w:sz="0" w:space="0" w:color="auto"/>
                    <w:bottom w:val="none" w:sz="0" w:space="0" w:color="auto"/>
                    <w:right w:val="none" w:sz="0" w:space="0" w:color="auto"/>
                  </w:divBdr>
                </w:div>
              </w:divsChild>
            </w:div>
            <w:div w:id="1503357241">
              <w:marLeft w:val="0"/>
              <w:marRight w:val="0"/>
              <w:marTop w:val="0"/>
              <w:marBottom w:val="0"/>
              <w:divBdr>
                <w:top w:val="none" w:sz="0" w:space="0" w:color="auto"/>
                <w:left w:val="none" w:sz="0" w:space="0" w:color="auto"/>
                <w:bottom w:val="none" w:sz="0" w:space="0" w:color="auto"/>
                <w:right w:val="none" w:sz="0" w:space="0" w:color="auto"/>
              </w:divBdr>
            </w:div>
          </w:divsChild>
        </w:div>
        <w:div w:id="1914659738">
          <w:marLeft w:val="0"/>
          <w:marRight w:val="0"/>
          <w:marTop w:val="0"/>
          <w:marBottom w:val="0"/>
          <w:divBdr>
            <w:top w:val="none" w:sz="0" w:space="0" w:color="auto"/>
            <w:left w:val="none" w:sz="0" w:space="0" w:color="auto"/>
            <w:bottom w:val="none" w:sz="0" w:space="0" w:color="auto"/>
            <w:right w:val="none" w:sz="0" w:space="0" w:color="auto"/>
          </w:divBdr>
          <w:divsChild>
            <w:div w:id="1953315673">
              <w:marLeft w:val="0"/>
              <w:marRight w:val="0"/>
              <w:marTop w:val="0"/>
              <w:marBottom w:val="0"/>
              <w:divBdr>
                <w:top w:val="none" w:sz="0" w:space="0" w:color="auto"/>
                <w:left w:val="none" w:sz="0" w:space="0" w:color="auto"/>
                <w:bottom w:val="none" w:sz="0" w:space="0" w:color="auto"/>
                <w:right w:val="none" w:sz="0" w:space="0" w:color="auto"/>
              </w:divBdr>
              <w:divsChild>
                <w:div w:id="5645201">
                  <w:marLeft w:val="0"/>
                  <w:marRight w:val="0"/>
                  <w:marTop w:val="0"/>
                  <w:marBottom w:val="0"/>
                  <w:divBdr>
                    <w:top w:val="none" w:sz="0" w:space="0" w:color="auto"/>
                    <w:left w:val="none" w:sz="0" w:space="0" w:color="auto"/>
                    <w:bottom w:val="none" w:sz="0" w:space="0" w:color="auto"/>
                    <w:right w:val="none" w:sz="0" w:space="0" w:color="auto"/>
                  </w:divBdr>
                </w:div>
              </w:divsChild>
            </w:div>
            <w:div w:id="1436708721">
              <w:marLeft w:val="0"/>
              <w:marRight w:val="0"/>
              <w:marTop w:val="0"/>
              <w:marBottom w:val="0"/>
              <w:divBdr>
                <w:top w:val="none" w:sz="0" w:space="0" w:color="auto"/>
                <w:left w:val="none" w:sz="0" w:space="0" w:color="auto"/>
                <w:bottom w:val="none" w:sz="0" w:space="0" w:color="auto"/>
                <w:right w:val="none" w:sz="0" w:space="0" w:color="auto"/>
              </w:divBdr>
            </w:div>
          </w:divsChild>
        </w:div>
        <w:div w:id="1849830702">
          <w:marLeft w:val="0"/>
          <w:marRight w:val="0"/>
          <w:marTop w:val="0"/>
          <w:marBottom w:val="0"/>
          <w:divBdr>
            <w:top w:val="none" w:sz="0" w:space="0" w:color="auto"/>
            <w:left w:val="none" w:sz="0" w:space="0" w:color="auto"/>
            <w:bottom w:val="none" w:sz="0" w:space="0" w:color="auto"/>
            <w:right w:val="none" w:sz="0" w:space="0" w:color="auto"/>
          </w:divBdr>
          <w:divsChild>
            <w:div w:id="837110407">
              <w:marLeft w:val="0"/>
              <w:marRight w:val="0"/>
              <w:marTop w:val="0"/>
              <w:marBottom w:val="0"/>
              <w:divBdr>
                <w:top w:val="none" w:sz="0" w:space="0" w:color="auto"/>
                <w:left w:val="none" w:sz="0" w:space="0" w:color="auto"/>
                <w:bottom w:val="none" w:sz="0" w:space="0" w:color="auto"/>
                <w:right w:val="none" w:sz="0" w:space="0" w:color="auto"/>
              </w:divBdr>
              <w:divsChild>
                <w:div w:id="769279999">
                  <w:marLeft w:val="0"/>
                  <w:marRight w:val="0"/>
                  <w:marTop w:val="0"/>
                  <w:marBottom w:val="0"/>
                  <w:divBdr>
                    <w:top w:val="none" w:sz="0" w:space="0" w:color="auto"/>
                    <w:left w:val="none" w:sz="0" w:space="0" w:color="auto"/>
                    <w:bottom w:val="none" w:sz="0" w:space="0" w:color="auto"/>
                    <w:right w:val="none" w:sz="0" w:space="0" w:color="auto"/>
                  </w:divBdr>
                </w:div>
              </w:divsChild>
            </w:div>
            <w:div w:id="880946899">
              <w:marLeft w:val="0"/>
              <w:marRight w:val="0"/>
              <w:marTop w:val="0"/>
              <w:marBottom w:val="0"/>
              <w:divBdr>
                <w:top w:val="none" w:sz="0" w:space="0" w:color="auto"/>
                <w:left w:val="none" w:sz="0" w:space="0" w:color="auto"/>
                <w:bottom w:val="none" w:sz="0" w:space="0" w:color="auto"/>
                <w:right w:val="none" w:sz="0" w:space="0" w:color="auto"/>
              </w:divBdr>
            </w:div>
          </w:divsChild>
        </w:div>
        <w:div w:id="1308122159">
          <w:marLeft w:val="0"/>
          <w:marRight w:val="0"/>
          <w:marTop w:val="0"/>
          <w:marBottom w:val="0"/>
          <w:divBdr>
            <w:top w:val="none" w:sz="0" w:space="0" w:color="auto"/>
            <w:left w:val="none" w:sz="0" w:space="0" w:color="auto"/>
            <w:bottom w:val="none" w:sz="0" w:space="0" w:color="auto"/>
            <w:right w:val="none" w:sz="0" w:space="0" w:color="auto"/>
          </w:divBdr>
          <w:divsChild>
            <w:div w:id="747001197">
              <w:marLeft w:val="0"/>
              <w:marRight w:val="0"/>
              <w:marTop w:val="0"/>
              <w:marBottom w:val="0"/>
              <w:divBdr>
                <w:top w:val="none" w:sz="0" w:space="0" w:color="auto"/>
                <w:left w:val="none" w:sz="0" w:space="0" w:color="auto"/>
                <w:bottom w:val="none" w:sz="0" w:space="0" w:color="auto"/>
                <w:right w:val="none" w:sz="0" w:space="0" w:color="auto"/>
              </w:divBdr>
              <w:divsChild>
                <w:div w:id="1299149419">
                  <w:marLeft w:val="0"/>
                  <w:marRight w:val="0"/>
                  <w:marTop w:val="0"/>
                  <w:marBottom w:val="0"/>
                  <w:divBdr>
                    <w:top w:val="none" w:sz="0" w:space="0" w:color="auto"/>
                    <w:left w:val="none" w:sz="0" w:space="0" w:color="auto"/>
                    <w:bottom w:val="none" w:sz="0" w:space="0" w:color="auto"/>
                    <w:right w:val="none" w:sz="0" w:space="0" w:color="auto"/>
                  </w:divBdr>
                </w:div>
              </w:divsChild>
            </w:div>
            <w:div w:id="1717270655">
              <w:marLeft w:val="0"/>
              <w:marRight w:val="0"/>
              <w:marTop w:val="0"/>
              <w:marBottom w:val="0"/>
              <w:divBdr>
                <w:top w:val="none" w:sz="0" w:space="0" w:color="auto"/>
                <w:left w:val="none" w:sz="0" w:space="0" w:color="auto"/>
                <w:bottom w:val="none" w:sz="0" w:space="0" w:color="auto"/>
                <w:right w:val="none" w:sz="0" w:space="0" w:color="auto"/>
              </w:divBdr>
            </w:div>
          </w:divsChild>
        </w:div>
        <w:div w:id="1879388374">
          <w:marLeft w:val="0"/>
          <w:marRight w:val="0"/>
          <w:marTop w:val="0"/>
          <w:marBottom w:val="0"/>
          <w:divBdr>
            <w:top w:val="none" w:sz="0" w:space="0" w:color="auto"/>
            <w:left w:val="none" w:sz="0" w:space="0" w:color="auto"/>
            <w:bottom w:val="none" w:sz="0" w:space="0" w:color="auto"/>
            <w:right w:val="none" w:sz="0" w:space="0" w:color="auto"/>
          </w:divBdr>
          <w:divsChild>
            <w:div w:id="108357174">
              <w:marLeft w:val="0"/>
              <w:marRight w:val="0"/>
              <w:marTop w:val="0"/>
              <w:marBottom w:val="0"/>
              <w:divBdr>
                <w:top w:val="none" w:sz="0" w:space="0" w:color="auto"/>
                <w:left w:val="none" w:sz="0" w:space="0" w:color="auto"/>
                <w:bottom w:val="none" w:sz="0" w:space="0" w:color="auto"/>
                <w:right w:val="none" w:sz="0" w:space="0" w:color="auto"/>
              </w:divBdr>
              <w:divsChild>
                <w:div w:id="176316573">
                  <w:marLeft w:val="0"/>
                  <w:marRight w:val="0"/>
                  <w:marTop w:val="0"/>
                  <w:marBottom w:val="0"/>
                  <w:divBdr>
                    <w:top w:val="none" w:sz="0" w:space="0" w:color="auto"/>
                    <w:left w:val="none" w:sz="0" w:space="0" w:color="auto"/>
                    <w:bottom w:val="none" w:sz="0" w:space="0" w:color="auto"/>
                    <w:right w:val="none" w:sz="0" w:space="0" w:color="auto"/>
                  </w:divBdr>
                </w:div>
              </w:divsChild>
            </w:div>
            <w:div w:id="1515917926">
              <w:marLeft w:val="0"/>
              <w:marRight w:val="0"/>
              <w:marTop w:val="0"/>
              <w:marBottom w:val="0"/>
              <w:divBdr>
                <w:top w:val="none" w:sz="0" w:space="0" w:color="auto"/>
                <w:left w:val="none" w:sz="0" w:space="0" w:color="auto"/>
                <w:bottom w:val="none" w:sz="0" w:space="0" w:color="auto"/>
                <w:right w:val="none" w:sz="0" w:space="0" w:color="auto"/>
              </w:divBdr>
            </w:div>
          </w:divsChild>
        </w:div>
        <w:div w:id="200943927">
          <w:marLeft w:val="0"/>
          <w:marRight w:val="0"/>
          <w:marTop w:val="0"/>
          <w:marBottom w:val="0"/>
          <w:divBdr>
            <w:top w:val="none" w:sz="0" w:space="0" w:color="auto"/>
            <w:left w:val="none" w:sz="0" w:space="0" w:color="auto"/>
            <w:bottom w:val="none" w:sz="0" w:space="0" w:color="auto"/>
            <w:right w:val="none" w:sz="0" w:space="0" w:color="auto"/>
          </w:divBdr>
          <w:divsChild>
            <w:div w:id="211620820">
              <w:marLeft w:val="0"/>
              <w:marRight w:val="0"/>
              <w:marTop w:val="0"/>
              <w:marBottom w:val="0"/>
              <w:divBdr>
                <w:top w:val="none" w:sz="0" w:space="0" w:color="auto"/>
                <w:left w:val="none" w:sz="0" w:space="0" w:color="auto"/>
                <w:bottom w:val="none" w:sz="0" w:space="0" w:color="auto"/>
                <w:right w:val="none" w:sz="0" w:space="0" w:color="auto"/>
              </w:divBdr>
              <w:divsChild>
                <w:div w:id="510028631">
                  <w:marLeft w:val="0"/>
                  <w:marRight w:val="0"/>
                  <w:marTop w:val="0"/>
                  <w:marBottom w:val="0"/>
                  <w:divBdr>
                    <w:top w:val="none" w:sz="0" w:space="0" w:color="auto"/>
                    <w:left w:val="none" w:sz="0" w:space="0" w:color="auto"/>
                    <w:bottom w:val="none" w:sz="0" w:space="0" w:color="auto"/>
                    <w:right w:val="none" w:sz="0" w:space="0" w:color="auto"/>
                  </w:divBdr>
                </w:div>
              </w:divsChild>
            </w:div>
            <w:div w:id="6631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3188">
      <w:bodyDiv w:val="1"/>
      <w:marLeft w:val="0"/>
      <w:marRight w:val="0"/>
      <w:marTop w:val="0"/>
      <w:marBottom w:val="0"/>
      <w:divBdr>
        <w:top w:val="none" w:sz="0" w:space="0" w:color="auto"/>
        <w:left w:val="none" w:sz="0" w:space="0" w:color="auto"/>
        <w:bottom w:val="none" w:sz="0" w:space="0" w:color="auto"/>
        <w:right w:val="none" w:sz="0" w:space="0" w:color="auto"/>
      </w:divBdr>
    </w:div>
    <w:div w:id="671032896">
      <w:bodyDiv w:val="1"/>
      <w:marLeft w:val="0"/>
      <w:marRight w:val="0"/>
      <w:marTop w:val="0"/>
      <w:marBottom w:val="0"/>
      <w:divBdr>
        <w:top w:val="none" w:sz="0" w:space="0" w:color="auto"/>
        <w:left w:val="none" w:sz="0" w:space="0" w:color="auto"/>
        <w:bottom w:val="none" w:sz="0" w:space="0" w:color="auto"/>
        <w:right w:val="none" w:sz="0" w:space="0" w:color="auto"/>
      </w:divBdr>
    </w:div>
    <w:div w:id="673186324">
      <w:bodyDiv w:val="1"/>
      <w:marLeft w:val="0"/>
      <w:marRight w:val="0"/>
      <w:marTop w:val="0"/>
      <w:marBottom w:val="0"/>
      <w:divBdr>
        <w:top w:val="none" w:sz="0" w:space="0" w:color="auto"/>
        <w:left w:val="none" w:sz="0" w:space="0" w:color="auto"/>
        <w:bottom w:val="none" w:sz="0" w:space="0" w:color="auto"/>
        <w:right w:val="none" w:sz="0" w:space="0" w:color="auto"/>
      </w:divBdr>
    </w:div>
    <w:div w:id="677200721">
      <w:bodyDiv w:val="1"/>
      <w:marLeft w:val="0"/>
      <w:marRight w:val="0"/>
      <w:marTop w:val="0"/>
      <w:marBottom w:val="0"/>
      <w:divBdr>
        <w:top w:val="none" w:sz="0" w:space="0" w:color="auto"/>
        <w:left w:val="none" w:sz="0" w:space="0" w:color="auto"/>
        <w:bottom w:val="none" w:sz="0" w:space="0" w:color="auto"/>
        <w:right w:val="none" w:sz="0" w:space="0" w:color="auto"/>
      </w:divBdr>
    </w:div>
    <w:div w:id="677390987">
      <w:bodyDiv w:val="1"/>
      <w:marLeft w:val="0"/>
      <w:marRight w:val="0"/>
      <w:marTop w:val="0"/>
      <w:marBottom w:val="0"/>
      <w:divBdr>
        <w:top w:val="none" w:sz="0" w:space="0" w:color="auto"/>
        <w:left w:val="none" w:sz="0" w:space="0" w:color="auto"/>
        <w:bottom w:val="none" w:sz="0" w:space="0" w:color="auto"/>
        <w:right w:val="none" w:sz="0" w:space="0" w:color="auto"/>
      </w:divBdr>
    </w:div>
    <w:div w:id="683094002">
      <w:bodyDiv w:val="1"/>
      <w:marLeft w:val="0"/>
      <w:marRight w:val="0"/>
      <w:marTop w:val="0"/>
      <w:marBottom w:val="0"/>
      <w:divBdr>
        <w:top w:val="none" w:sz="0" w:space="0" w:color="auto"/>
        <w:left w:val="none" w:sz="0" w:space="0" w:color="auto"/>
        <w:bottom w:val="none" w:sz="0" w:space="0" w:color="auto"/>
        <w:right w:val="none" w:sz="0" w:space="0" w:color="auto"/>
      </w:divBdr>
    </w:div>
    <w:div w:id="685599600">
      <w:bodyDiv w:val="1"/>
      <w:marLeft w:val="0"/>
      <w:marRight w:val="0"/>
      <w:marTop w:val="0"/>
      <w:marBottom w:val="0"/>
      <w:divBdr>
        <w:top w:val="none" w:sz="0" w:space="0" w:color="auto"/>
        <w:left w:val="none" w:sz="0" w:space="0" w:color="auto"/>
        <w:bottom w:val="none" w:sz="0" w:space="0" w:color="auto"/>
        <w:right w:val="none" w:sz="0" w:space="0" w:color="auto"/>
      </w:divBdr>
    </w:div>
    <w:div w:id="689644710">
      <w:bodyDiv w:val="1"/>
      <w:marLeft w:val="0"/>
      <w:marRight w:val="0"/>
      <w:marTop w:val="0"/>
      <w:marBottom w:val="0"/>
      <w:divBdr>
        <w:top w:val="none" w:sz="0" w:space="0" w:color="auto"/>
        <w:left w:val="none" w:sz="0" w:space="0" w:color="auto"/>
        <w:bottom w:val="none" w:sz="0" w:space="0" w:color="auto"/>
        <w:right w:val="none" w:sz="0" w:space="0" w:color="auto"/>
      </w:divBdr>
    </w:div>
    <w:div w:id="690496748">
      <w:bodyDiv w:val="1"/>
      <w:marLeft w:val="0"/>
      <w:marRight w:val="0"/>
      <w:marTop w:val="0"/>
      <w:marBottom w:val="0"/>
      <w:divBdr>
        <w:top w:val="none" w:sz="0" w:space="0" w:color="auto"/>
        <w:left w:val="none" w:sz="0" w:space="0" w:color="auto"/>
        <w:bottom w:val="none" w:sz="0" w:space="0" w:color="auto"/>
        <w:right w:val="none" w:sz="0" w:space="0" w:color="auto"/>
      </w:divBdr>
    </w:div>
    <w:div w:id="700519007">
      <w:bodyDiv w:val="1"/>
      <w:marLeft w:val="0"/>
      <w:marRight w:val="0"/>
      <w:marTop w:val="0"/>
      <w:marBottom w:val="0"/>
      <w:divBdr>
        <w:top w:val="none" w:sz="0" w:space="0" w:color="auto"/>
        <w:left w:val="none" w:sz="0" w:space="0" w:color="auto"/>
        <w:bottom w:val="none" w:sz="0" w:space="0" w:color="auto"/>
        <w:right w:val="none" w:sz="0" w:space="0" w:color="auto"/>
      </w:divBdr>
    </w:div>
    <w:div w:id="704984378">
      <w:bodyDiv w:val="1"/>
      <w:marLeft w:val="0"/>
      <w:marRight w:val="0"/>
      <w:marTop w:val="0"/>
      <w:marBottom w:val="0"/>
      <w:divBdr>
        <w:top w:val="none" w:sz="0" w:space="0" w:color="auto"/>
        <w:left w:val="none" w:sz="0" w:space="0" w:color="auto"/>
        <w:bottom w:val="none" w:sz="0" w:space="0" w:color="auto"/>
        <w:right w:val="none" w:sz="0" w:space="0" w:color="auto"/>
      </w:divBdr>
    </w:div>
    <w:div w:id="705956709">
      <w:bodyDiv w:val="1"/>
      <w:marLeft w:val="0"/>
      <w:marRight w:val="0"/>
      <w:marTop w:val="0"/>
      <w:marBottom w:val="0"/>
      <w:divBdr>
        <w:top w:val="none" w:sz="0" w:space="0" w:color="auto"/>
        <w:left w:val="none" w:sz="0" w:space="0" w:color="auto"/>
        <w:bottom w:val="none" w:sz="0" w:space="0" w:color="auto"/>
        <w:right w:val="none" w:sz="0" w:space="0" w:color="auto"/>
      </w:divBdr>
    </w:div>
    <w:div w:id="707535717">
      <w:bodyDiv w:val="1"/>
      <w:marLeft w:val="0"/>
      <w:marRight w:val="0"/>
      <w:marTop w:val="0"/>
      <w:marBottom w:val="0"/>
      <w:divBdr>
        <w:top w:val="none" w:sz="0" w:space="0" w:color="auto"/>
        <w:left w:val="none" w:sz="0" w:space="0" w:color="auto"/>
        <w:bottom w:val="none" w:sz="0" w:space="0" w:color="auto"/>
        <w:right w:val="none" w:sz="0" w:space="0" w:color="auto"/>
      </w:divBdr>
    </w:div>
    <w:div w:id="711655877">
      <w:bodyDiv w:val="1"/>
      <w:marLeft w:val="0"/>
      <w:marRight w:val="0"/>
      <w:marTop w:val="0"/>
      <w:marBottom w:val="0"/>
      <w:divBdr>
        <w:top w:val="none" w:sz="0" w:space="0" w:color="auto"/>
        <w:left w:val="none" w:sz="0" w:space="0" w:color="auto"/>
        <w:bottom w:val="none" w:sz="0" w:space="0" w:color="auto"/>
        <w:right w:val="none" w:sz="0" w:space="0" w:color="auto"/>
      </w:divBdr>
    </w:div>
    <w:div w:id="715853388">
      <w:bodyDiv w:val="1"/>
      <w:marLeft w:val="0"/>
      <w:marRight w:val="0"/>
      <w:marTop w:val="0"/>
      <w:marBottom w:val="0"/>
      <w:divBdr>
        <w:top w:val="none" w:sz="0" w:space="0" w:color="auto"/>
        <w:left w:val="none" w:sz="0" w:space="0" w:color="auto"/>
        <w:bottom w:val="none" w:sz="0" w:space="0" w:color="auto"/>
        <w:right w:val="none" w:sz="0" w:space="0" w:color="auto"/>
      </w:divBdr>
      <w:divsChild>
        <w:div w:id="396513060">
          <w:marLeft w:val="0"/>
          <w:marRight w:val="0"/>
          <w:marTop w:val="0"/>
          <w:marBottom w:val="0"/>
          <w:divBdr>
            <w:top w:val="none" w:sz="0" w:space="0" w:color="auto"/>
            <w:left w:val="none" w:sz="0" w:space="0" w:color="auto"/>
            <w:bottom w:val="none" w:sz="0" w:space="0" w:color="auto"/>
            <w:right w:val="none" w:sz="0" w:space="0" w:color="auto"/>
          </w:divBdr>
          <w:divsChild>
            <w:div w:id="736974985">
              <w:marLeft w:val="0"/>
              <w:marRight w:val="0"/>
              <w:marTop w:val="0"/>
              <w:marBottom w:val="0"/>
              <w:divBdr>
                <w:top w:val="none" w:sz="0" w:space="0" w:color="auto"/>
                <w:left w:val="none" w:sz="0" w:space="0" w:color="auto"/>
                <w:bottom w:val="none" w:sz="0" w:space="0" w:color="auto"/>
                <w:right w:val="none" w:sz="0" w:space="0" w:color="auto"/>
              </w:divBdr>
              <w:divsChild>
                <w:div w:id="1258638573">
                  <w:marLeft w:val="0"/>
                  <w:marRight w:val="0"/>
                  <w:marTop w:val="0"/>
                  <w:marBottom w:val="0"/>
                  <w:divBdr>
                    <w:top w:val="none" w:sz="0" w:space="0" w:color="auto"/>
                    <w:left w:val="none" w:sz="0" w:space="0" w:color="auto"/>
                    <w:bottom w:val="none" w:sz="0" w:space="0" w:color="auto"/>
                    <w:right w:val="none" w:sz="0" w:space="0" w:color="auto"/>
                  </w:divBdr>
                </w:div>
              </w:divsChild>
            </w:div>
            <w:div w:id="8550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5047">
      <w:bodyDiv w:val="1"/>
      <w:marLeft w:val="0"/>
      <w:marRight w:val="0"/>
      <w:marTop w:val="0"/>
      <w:marBottom w:val="0"/>
      <w:divBdr>
        <w:top w:val="none" w:sz="0" w:space="0" w:color="auto"/>
        <w:left w:val="none" w:sz="0" w:space="0" w:color="auto"/>
        <w:bottom w:val="none" w:sz="0" w:space="0" w:color="auto"/>
        <w:right w:val="none" w:sz="0" w:space="0" w:color="auto"/>
      </w:divBdr>
    </w:div>
    <w:div w:id="723796121">
      <w:bodyDiv w:val="1"/>
      <w:marLeft w:val="0"/>
      <w:marRight w:val="0"/>
      <w:marTop w:val="0"/>
      <w:marBottom w:val="0"/>
      <w:divBdr>
        <w:top w:val="none" w:sz="0" w:space="0" w:color="auto"/>
        <w:left w:val="none" w:sz="0" w:space="0" w:color="auto"/>
        <w:bottom w:val="none" w:sz="0" w:space="0" w:color="auto"/>
        <w:right w:val="none" w:sz="0" w:space="0" w:color="auto"/>
      </w:divBdr>
      <w:divsChild>
        <w:div w:id="526793807">
          <w:marLeft w:val="0"/>
          <w:marRight w:val="0"/>
          <w:marTop w:val="0"/>
          <w:marBottom w:val="0"/>
          <w:divBdr>
            <w:top w:val="none" w:sz="0" w:space="0" w:color="auto"/>
            <w:left w:val="none" w:sz="0" w:space="0" w:color="auto"/>
            <w:bottom w:val="none" w:sz="0" w:space="0" w:color="auto"/>
            <w:right w:val="none" w:sz="0" w:space="0" w:color="auto"/>
          </w:divBdr>
        </w:div>
      </w:divsChild>
    </w:div>
    <w:div w:id="724374587">
      <w:bodyDiv w:val="1"/>
      <w:marLeft w:val="0"/>
      <w:marRight w:val="0"/>
      <w:marTop w:val="0"/>
      <w:marBottom w:val="0"/>
      <w:divBdr>
        <w:top w:val="none" w:sz="0" w:space="0" w:color="auto"/>
        <w:left w:val="none" w:sz="0" w:space="0" w:color="auto"/>
        <w:bottom w:val="none" w:sz="0" w:space="0" w:color="auto"/>
        <w:right w:val="none" w:sz="0" w:space="0" w:color="auto"/>
      </w:divBdr>
    </w:div>
    <w:div w:id="737482569">
      <w:bodyDiv w:val="1"/>
      <w:marLeft w:val="0"/>
      <w:marRight w:val="0"/>
      <w:marTop w:val="0"/>
      <w:marBottom w:val="0"/>
      <w:divBdr>
        <w:top w:val="none" w:sz="0" w:space="0" w:color="auto"/>
        <w:left w:val="none" w:sz="0" w:space="0" w:color="auto"/>
        <w:bottom w:val="none" w:sz="0" w:space="0" w:color="auto"/>
        <w:right w:val="none" w:sz="0" w:space="0" w:color="auto"/>
      </w:divBdr>
    </w:div>
    <w:div w:id="739644436">
      <w:bodyDiv w:val="1"/>
      <w:marLeft w:val="0"/>
      <w:marRight w:val="0"/>
      <w:marTop w:val="0"/>
      <w:marBottom w:val="0"/>
      <w:divBdr>
        <w:top w:val="none" w:sz="0" w:space="0" w:color="auto"/>
        <w:left w:val="none" w:sz="0" w:space="0" w:color="auto"/>
        <w:bottom w:val="none" w:sz="0" w:space="0" w:color="auto"/>
        <w:right w:val="none" w:sz="0" w:space="0" w:color="auto"/>
      </w:divBdr>
    </w:div>
    <w:div w:id="744255247">
      <w:bodyDiv w:val="1"/>
      <w:marLeft w:val="0"/>
      <w:marRight w:val="0"/>
      <w:marTop w:val="0"/>
      <w:marBottom w:val="0"/>
      <w:divBdr>
        <w:top w:val="none" w:sz="0" w:space="0" w:color="auto"/>
        <w:left w:val="none" w:sz="0" w:space="0" w:color="auto"/>
        <w:bottom w:val="none" w:sz="0" w:space="0" w:color="auto"/>
        <w:right w:val="none" w:sz="0" w:space="0" w:color="auto"/>
      </w:divBdr>
    </w:div>
    <w:div w:id="747918023">
      <w:bodyDiv w:val="1"/>
      <w:marLeft w:val="0"/>
      <w:marRight w:val="0"/>
      <w:marTop w:val="0"/>
      <w:marBottom w:val="0"/>
      <w:divBdr>
        <w:top w:val="none" w:sz="0" w:space="0" w:color="auto"/>
        <w:left w:val="none" w:sz="0" w:space="0" w:color="auto"/>
        <w:bottom w:val="none" w:sz="0" w:space="0" w:color="auto"/>
        <w:right w:val="none" w:sz="0" w:space="0" w:color="auto"/>
      </w:divBdr>
    </w:div>
    <w:div w:id="752164208">
      <w:bodyDiv w:val="1"/>
      <w:marLeft w:val="0"/>
      <w:marRight w:val="0"/>
      <w:marTop w:val="0"/>
      <w:marBottom w:val="0"/>
      <w:divBdr>
        <w:top w:val="none" w:sz="0" w:space="0" w:color="auto"/>
        <w:left w:val="none" w:sz="0" w:space="0" w:color="auto"/>
        <w:bottom w:val="none" w:sz="0" w:space="0" w:color="auto"/>
        <w:right w:val="none" w:sz="0" w:space="0" w:color="auto"/>
      </w:divBdr>
    </w:div>
    <w:div w:id="763889199">
      <w:bodyDiv w:val="1"/>
      <w:marLeft w:val="0"/>
      <w:marRight w:val="0"/>
      <w:marTop w:val="0"/>
      <w:marBottom w:val="0"/>
      <w:divBdr>
        <w:top w:val="none" w:sz="0" w:space="0" w:color="auto"/>
        <w:left w:val="none" w:sz="0" w:space="0" w:color="auto"/>
        <w:bottom w:val="none" w:sz="0" w:space="0" w:color="auto"/>
        <w:right w:val="none" w:sz="0" w:space="0" w:color="auto"/>
      </w:divBdr>
    </w:div>
    <w:div w:id="765686872">
      <w:bodyDiv w:val="1"/>
      <w:marLeft w:val="0"/>
      <w:marRight w:val="0"/>
      <w:marTop w:val="0"/>
      <w:marBottom w:val="0"/>
      <w:divBdr>
        <w:top w:val="none" w:sz="0" w:space="0" w:color="auto"/>
        <w:left w:val="none" w:sz="0" w:space="0" w:color="auto"/>
        <w:bottom w:val="none" w:sz="0" w:space="0" w:color="auto"/>
        <w:right w:val="none" w:sz="0" w:space="0" w:color="auto"/>
      </w:divBdr>
    </w:div>
    <w:div w:id="765931141">
      <w:bodyDiv w:val="1"/>
      <w:marLeft w:val="0"/>
      <w:marRight w:val="0"/>
      <w:marTop w:val="0"/>
      <w:marBottom w:val="0"/>
      <w:divBdr>
        <w:top w:val="none" w:sz="0" w:space="0" w:color="auto"/>
        <w:left w:val="none" w:sz="0" w:space="0" w:color="auto"/>
        <w:bottom w:val="none" w:sz="0" w:space="0" w:color="auto"/>
        <w:right w:val="none" w:sz="0" w:space="0" w:color="auto"/>
      </w:divBdr>
    </w:div>
    <w:div w:id="769617665">
      <w:bodyDiv w:val="1"/>
      <w:marLeft w:val="0"/>
      <w:marRight w:val="0"/>
      <w:marTop w:val="0"/>
      <w:marBottom w:val="0"/>
      <w:divBdr>
        <w:top w:val="none" w:sz="0" w:space="0" w:color="auto"/>
        <w:left w:val="none" w:sz="0" w:space="0" w:color="auto"/>
        <w:bottom w:val="none" w:sz="0" w:space="0" w:color="auto"/>
        <w:right w:val="none" w:sz="0" w:space="0" w:color="auto"/>
      </w:divBdr>
    </w:div>
    <w:div w:id="775251300">
      <w:bodyDiv w:val="1"/>
      <w:marLeft w:val="0"/>
      <w:marRight w:val="0"/>
      <w:marTop w:val="0"/>
      <w:marBottom w:val="0"/>
      <w:divBdr>
        <w:top w:val="none" w:sz="0" w:space="0" w:color="auto"/>
        <w:left w:val="none" w:sz="0" w:space="0" w:color="auto"/>
        <w:bottom w:val="none" w:sz="0" w:space="0" w:color="auto"/>
        <w:right w:val="none" w:sz="0" w:space="0" w:color="auto"/>
      </w:divBdr>
    </w:div>
    <w:div w:id="783690981">
      <w:bodyDiv w:val="1"/>
      <w:marLeft w:val="0"/>
      <w:marRight w:val="0"/>
      <w:marTop w:val="0"/>
      <w:marBottom w:val="0"/>
      <w:divBdr>
        <w:top w:val="none" w:sz="0" w:space="0" w:color="auto"/>
        <w:left w:val="none" w:sz="0" w:space="0" w:color="auto"/>
        <w:bottom w:val="none" w:sz="0" w:space="0" w:color="auto"/>
        <w:right w:val="none" w:sz="0" w:space="0" w:color="auto"/>
      </w:divBdr>
    </w:div>
    <w:div w:id="812915133">
      <w:bodyDiv w:val="1"/>
      <w:marLeft w:val="0"/>
      <w:marRight w:val="0"/>
      <w:marTop w:val="0"/>
      <w:marBottom w:val="0"/>
      <w:divBdr>
        <w:top w:val="none" w:sz="0" w:space="0" w:color="auto"/>
        <w:left w:val="none" w:sz="0" w:space="0" w:color="auto"/>
        <w:bottom w:val="none" w:sz="0" w:space="0" w:color="auto"/>
        <w:right w:val="none" w:sz="0" w:space="0" w:color="auto"/>
      </w:divBdr>
    </w:div>
    <w:div w:id="814445105">
      <w:bodyDiv w:val="1"/>
      <w:marLeft w:val="0"/>
      <w:marRight w:val="0"/>
      <w:marTop w:val="0"/>
      <w:marBottom w:val="0"/>
      <w:divBdr>
        <w:top w:val="none" w:sz="0" w:space="0" w:color="auto"/>
        <w:left w:val="none" w:sz="0" w:space="0" w:color="auto"/>
        <w:bottom w:val="none" w:sz="0" w:space="0" w:color="auto"/>
        <w:right w:val="none" w:sz="0" w:space="0" w:color="auto"/>
      </w:divBdr>
    </w:div>
    <w:div w:id="816648536">
      <w:bodyDiv w:val="1"/>
      <w:marLeft w:val="0"/>
      <w:marRight w:val="0"/>
      <w:marTop w:val="0"/>
      <w:marBottom w:val="0"/>
      <w:divBdr>
        <w:top w:val="none" w:sz="0" w:space="0" w:color="auto"/>
        <w:left w:val="none" w:sz="0" w:space="0" w:color="auto"/>
        <w:bottom w:val="none" w:sz="0" w:space="0" w:color="auto"/>
        <w:right w:val="none" w:sz="0" w:space="0" w:color="auto"/>
      </w:divBdr>
    </w:div>
    <w:div w:id="817920820">
      <w:bodyDiv w:val="1"/>
      <w:marLeft w:val="0"/>
      <w:marRight w:val="0"/>
      <w:marTop w:val="0"/>
      <w:marBottom w:val="0"/>
      <w:divBdr>
        <w:top w:val="none" w:sz="0" w:space="0" w:color="auto"/>
        <w:left w:val="none" w:sz="0" w:space="0" w:color="auto"/>
        <w:bottom w:val="none" w:sz="0" w:space="0" w:color="auto"/>
        <w:right w:val="none" w:sz="0" w:space="0" w:color="auto"/>
      </w:divBdr>
    </w:div>
    <w:div w:id="817963895">
      <w:bodyDiv w:val="1"/>
      <w:marLeft w:val="0"/>
      <w:marRight w:val="0"/>
      <w:marTop w:val="0"/>
      <w:marBottom w:val="0"/>
      <w:divBdr>
        <w:top w:val="none" w:sz="0" w:space="0" w:color="auto"/>
        <w:left w:val="none" w:sz="0" w:space="0" w:color="auto"/>
        <w:bottom w:val="none" w:sz="0" w:space="0" w:color="auto"/>
        <w:right w:val="none" w:sz="0" w:space="0" w:color="auto"/>
      </w:divBdr>
    </w:div>
    <w:div w:id="819463839">
      <w:bodyDiv w:val="1"/>
      <w:marLeft w:val="0"/>
      <w:marRight w:val="0"/>
      <w:marTop w:val="0"/>
      <w:marBottom w:val="0"/>
      <w:divBdr>
        <w:top w:val="none" w:sz="0" w:space="0" w:color="auto"/>
        <w:left w:val="none" w:sz="0" w:space="0" w:color="auto"/>
        <w:bottom w:val="none" w:sz="0" w:space="0" w:color="auto"/>
        <w:right w:val="none" w:sz="0" w:space="0" w:color="auto"/>
      </w:divBdr>
    </w:div>
    <w:div w:id="823934006">
      <w:bodyDiv w:val="1"/>
      <w:marLeft w:val="0"/>
      <w:marRight w:val="0"/>
      <w:marTop w:val="0"/>
      <w:marBottom w:val="0"/>
      <w:divBdr>
        <w:top w:val="none" w:sz="0" w:space="0" w:color="auto"/>
        <w:left w:val="none" w:sz="0" w:space="0" w:color="auto"/>
        <w:bottom w:val="none" w:sz="0" w:space="0" w:color="auto"/>
        <w:right w:val="none" w:sz="0" w:space="0" w:color="auto"/>
      </w:divBdr>
    </w:div>
    <w:div w:id="824862248">
      <w:bodyDiv w:val="1"/>
      <w:marLeft w:val="0"/>
      <w:marRight w:val="0"/>
      <w:marTop w:val="0"/>
      <w:marBottom w:val="0"/>
      <w:divBdr>
        <w:top w:val="none" w:sz="0" w:space="0" w:color="auto"/>
        <w:left w:val="none" w:sz="0" w:space="0" w:color="auto"/>
        <w:bottom w:val="none" w:sz="0" w:space="0" w:color="auto"/>
        <w:right w:val="none" w:sz="0" w:space="0" w:color="auto"/>
      </w:divBdr>
    </w:div>
    <w:div w:id="827214454">
      <w:bodyDiv w:val="1"/>
      <w:marLeft w:val="0"/>
      <w:marRight w:val="0"/>
      <w:marTop w:val="0"/>
      <w:marBottom w:val="0"/>
      <w:divBdr>
        <w:top w:val="none" w:sz="0" w:space="0" w:color="auto"/>
        <w:left w:val="none" w:sz="0" w:space="0" w:color="auto"/>
        <w:bottom w:val="none" w:sz="0" w:space="0" w:color="auto"/>
        <w:right w:val="none" w:sz="0" w:space="0" w:color="auto"/>
      </w:divBdr>
    </w:div>
    <w:div w:id="834536333">
      <w:bodyDiv w:val="1"/>
      <w:marLeft w:val="0"/>
      <w:marRight w:val="0"/>
      <w:marTop w:val="0"/>
      <w:marBottom w:val="0"/>
      <w:divBdr>
        <w:top w:val="none" w:sz="0" w:space="0" w:color="auto"/>
        <w:left w:val="none" w:sz="0" w:space="0" w:color="auto"/>
        <w:bottom w:val="none" w:sz="0" w:space="0" w:color="auto"/>
        <w:right w:val="none" w:sz="0" w:space="0" w:color="auto"/>
      </w:divBdr>
    </w:div>
    <w:div w:id="841241484">
      <w:bodyDiv w:val="1"/>
      <w:marLeft w:val="0"/>
      <w:marRight w:val="0"/>
      <w:marTop w:val="0"/>
      <w:marBottom w:val="0"/>
      <w:divBdr>
        <w:top w:val="none" w:sz="0" w:space="0" w:color="auto"/>
        <w:left w:val="none" w:sz="0" w:space="0" w:color="auto"/>
        <w:bottom w:val="none" w:sz="0" w:space="0" w:color="auto"/>
        <w:right w:val="none" w:sz="0" w:space="0" w:color="auto"/>
      </w:divBdr>
    </w:div>
    <w:div w:id="841434794">
      <w:bodyDiv w:val="1"/>
      <w:marLeft w:val="0"/>
      <w:marRight w:val="0"/>
      <w:marTop w:val="0"/>
      <w:marBottom w:val="0"/>
      <w:divBdr>
        <w:top w:val="none" w:sz="0" w:space="0" w:color="auto"/>
        <w:left w:val="none" w:sz="0" w:space="0" w:color="auto"/>
        <w:bottom w:val="none" w:sz="0" w:space="0" w:color="auto"/>
        <w:right w:val="none" w:sz="0" w:space="0" w:color="auto"/>
      </w:divBdr>
    </w:div>
    <w:div w:id="846408829">
      <w:bodyDiv w:val="1"/>
      <w:marLeft w:val="0"/>
      <w:marRight w:val="0"/>
      <w:marTop w:val="0"/>
      <w:marBottom w:val="0"/>
      <w:divBdr>
        <w:top w:val="none" w:sz="0" w:space="0" w:color="auto"/>
        <w:left w:val="none" w:sz="0" w:space="0" w:color="auto"/>
        <w:bottom w:val="none" w:sz="0" w:space="0" w:color="auto"/>
        <w:right w:val="none" w:sz="0" w:space="0" w:color="auto"/>
      </w:divBdr>
    </w:div>
    <w:div w:id="847673440">
      <w:bodyDiv w:val="1"/>
      <w:marLeft w:val="0"/>
      <w:marRight w:val="0"/>
      <w:marTop w:val="0"/>
      <w:marBottom w:val="0"/>
      <w:divBdr>
        <w:top w:val="none" w:sz="0" w:space="0" w:color="auto"/>
        <w:left w:val="none" w:sz="0" w:space="0" w:color="auto"/>
        <w:bottom w:val="none" w:sz="0" w:space="0" w:color="auto"/>
        <w:right w:val="none" w:sz="0" w:space="0" w:color="auto"/>
      </w:divBdr>
    </w:div>
    <w:div w:id="853374885">
      <w:bodyDiv w:val="1"/>
      <w:marLeft w:val="0"/>
      <w:marRight w:val="0"/>
      <w:marTop w:val="0"/>
      <w:marBottom w:val="0"/>
      <w:divBdr>
        <w:top w:val="none" w:sz="0" w:space="0" w:color="auto"/>
        <w:left w:val="none" w:sz="0" w:space="0" w:color="auto"/>
        <w:bottom w:val="none" w:sz="0" w:space="0" w:color="auto"/>
        <w:right w:val="none" w:sz="0" w:space="0" w:color="auto"/>
      </w:divBdr>
      <w:divsChild>
        <w:div w:id="777988852">
          <w:marLeft w:val="547"/>
          <w:marRight w:val="0"/>
          <w:marTop w:val="96"/>
          <w:marBottom w:val="0"/>
          <w:divBdr>
            <w:top w:val="none" w:sz="0" w:space="0" w:color="auto"/>
            <w:left w:val="none" w:sz="0" w:space="0" w:color="auto"/>
            <w:bottom w:val="none" w:sz="0" w:space="0" w:color="auto"/>
            <w:right w:val="none" w:sz="0" w:space="0" w:color="auto"/>
          </w:divBdr>
        </w:div>
        <w:div w:id="1107697021">
          <w:marLeft w:val="1166"/>
          <w:marRight w:val="0"/>
          <w:marTop w:val="86"/>
          <w:marBottom w:val="0"/>
          <w:divBdr>
            <w:top w:val="none" w:sz="0" w:space="0" w:color="auto"/>
            <w:left w:val="none" w:sz="0" w:space="0" w:color="auto"/>
            <w:bottom w:val="none" w:sz="0" w:space="0" w:color="auto"/>
            <w:right w:val="none" w:sz="0" w:space="0" w:color="auto"/>
          </w:divBdr>
        </w:div>
        <w:div w:id="1126315767">
          <w:marLeft w:val="1166"/>
          <w:marRight w:val="0"/>
          <w:marTop w:val="86"/>
          <w:marBottom w:val="0"/>
          <w:divBdr>
            <w:top w:val="none" w:sz="0" w:space="0" w:color="auto"/>
            <w:left w:val="none" w:sz="0" w:space="0" w:color="auto"/>
            <w:bottom w:val="none" w:sz="0" w:space="0" w:color="auto"/>
            <w:right w:val="none" w:sz="0" w:space="0" w:color="auto"/>
          </w:divBdr>
        </w:div>
        <w:div w:id="1233736752">
          <w:marLeft w:val="1166"/>
          <w:marRight w:val="0"/>
          <w:marTop w:val="86"/>
          <w:marBottom w:val="0"/>
          <w:divBdr>
            <w:top w:val="none" w:sz="0" w:space="0" w:color="auto"/>
            <w:left w:val="none" w:sz="0" w:space="0" w:color="auto"/>
            <w:bottom w:val="none" w:sz="0" w:space="0" w:color="auto"/>
            <w:right w:val="none" w:sz="0" w:space="0" w:color="auto"/>
          </w:divBdr>
        </w:div>
        <w:div w:id="1297371620">
          <w:marLeft w:val="1166"/>
          <w:marRight w:val="0"/>
          <w:marTop w:val="86"/>
          <w:marBottom w:val="0"/>
          <w:divBdr>
            <w:top w:val="none" w:sz="0" w:space="0" w:color="auto"/>
            <w:left w:val="none" w:sz="0" w:space="0" w:color="auto"/>
            <w:bottom w:val="none" w:sz="0" w:space="0" w:color="auto"/>
            <w:right w:val="none" w:sz="0" w:space="0" w:color="auto"/>
          </w:divBdr>
        </w:div>
        <w:div w:id="1379209362">
          <w:marLeft w:val="1166"/>
          <w:marRight w:val="0"/>
          <w:marTop w:val="86"/>
          <w:marBottom w:val="0"/>
          <w:divBdr>
            <w:top w:val="none" w:sz="0" w:space="0" w:color="auto"/>
            <w:left w:val="none" w:sz="0" w:space="0" w:color="auto"/>
            <w:bottom w:val="none" w:sz="0" w:space="0" w:color="auto"/>
            <w:right w:val="none" w:sz="0" w:space="0" w:color="auto"/>
          </w:divBdr>
        </w:div>
        <w:div w:id="1494493036">
          <w:marLeft w:val="1166"/>
          <w:marRight w:val="0"/>
          <w:marTop w:val="86"/>
          <w:marBottom w:val="0"/>
          <w:divBdr>
            <w:top w:val="none" w:sz="0" w:space="0" w:color="auto"/>
            <w:left w:val="none" w:sz="0" w:space="0" w:color="auto"/>
            <w:bottom w:val="none" w:sz="0" w:space="0" w:color="auto"/>
            <w:right w:val="none" w:sz="0" w:space="0" w:color="auto"/>
          </w:divBdr>
        </w:div>
        <w:div w:id="1574504648">
          <w:marLeft w:val="547"/>
          <w:marRight w:val="0"/>
          <w:marTop w:val="96"/>
          <w:marBottom w:val="0"/>
          <w:divBdr>
            <w:top w:val="none" w:sz="0" w:space="0" w:color="auto"/>
            <w:left w:val="none" w:sz="0" w:space="0" w:color="auto"/>
            <w:bottom w:val="none" w:sz="0" w:space="0" w:color="auto"/>
            <w:right w:val="none" w:sz="0" w:space="0" w:color="auto"/>
          </w:divBdr>
        </w:div>
        <w:div w:id="1601643625">
          <w:marLeft w:val="1166"/>
          <w:marRight w:val="0"/>
          <w:marTop w:val="86"/>
          <w:marBottom w:val="0"/>
          <w:divBdr>
            <w:top w:val="none" w:sz="0" w:space="0" w:color="auto"/>
            <w:left w:val="none" w:sz="0" w:space="0" w:color="auto"/>
            <w:bottom w:val="none" w:sz="0" w:space="0" w:color="auto"/>
            <w:right w:val="none" w:sz="0" w:space="0" w:color="auto"/>
          </w:divBdr>
        </w:div>
        <w:div w:id="1808817401">
          <w:marLeft w:val="1166"/>
          <w:marRight w:val="0"/>
          <w:marTop w:val="86"/>
          <w:marBottom w:val="0"/>
          <w:divBdr>
            <w:top w:val="none" w:sz="0" w:space="0" w:color="auto"/>
            <w:left w:val="none" w:sz="0" w:space="0" w:color="auto"/>
            <w:bottom w:val="none" w:sz="0" w:space="0" w:color="auto"/>
            <w:right w:val="none" w:sz="0" w:space="0" w:color="auto"/>
          </w:divBdr>
        </w:div>
        <w:div w:id="1865436124">
          <w:marLeft w:val="547"/>
          <w:marRight w:val="0"/>
          <w:marTop w:val="96"/>
          <w:marBottom w:val="0"/>
          <w:divBdr>
            <w:top w:val="none" w:sz="0" w:space="0" w:color="auto"/>
            <w:left w:val="none" w:sz="0" w:space="0" w:color="auto"/>
            <w:bottom w:val="none" w:sz="0" w:space="0" w:color="auto"/>
            <w:right w:val="none" w:sz="0" w:space="0" w:color="auto"/>
          </w:divBdr>
        </w:div>
        <w:div w:id="1893345236">
          <w:marLeft w:val="1166"/>
          <w:marRight w:val="0"/>
          <w:marTop w:val="86"/>
          <w:marBottom w:val="0"/>
          <w:divBdr>
            <w:top w:val="none" w:sz="0" w:space="0" w:color="auto"/>
            <w:left w:val="none" w:sz="0" w:space="0" w:color="auto"/>
            <w:bottom w:val="none" w:sz="0" w:space="0" w:color="auto"/>
            <w:right w:val="none" w:sz="0" w:space="0" w:color="auto"/>
          </w:divBdr>
        </w:div>
        <w:div w:id="2091461987">
          <w:marLeft w:val="1166"/>
          <w:marRight w:val="0"/>
          <w:marTop w:val="86"/>
          <w:marBottom w:val="0"/>
          <w:divBdr>
            <w:top w:val="none" w:sz="0" w:space="0" w:color="auto"/>
            <w:left w:val="none" w:sz="0" w:space="0" w:color="auto"/>
            <w:bottom w:val="none" w:sz="0" w:space="0" w:color="auto"/>
            <w:right w:val="none" w:sz="0" w:space="0" w:color="auto"/>
          </w:divBdr>
        </w:div>
      </w:divsChild>
    </w:div>
    <w:div w:id="857932571">
      <w:bodyDiv w:val="1"/>
      <w:marLeft w:val="0"/>
      <w:marRight w:val="0"/>
      <w:marTop w:val="0"/>
      <w:marBottom w:val="0"/>
      <w:divBdr>
        <w:top w:val="none" w:sz="0" w:space="0" w:color="auto"/>
        <w:left w:val="none" w:sz="0" w:space="0" w:color="auto"/>
        <w:bottom w:val="none" w:sz="0" w:space="0" w:color="auto"/>
        <w:right w:val="none" w:sz="0" w:space="0" w:color="auto"/>
      </w:divBdr>
    </w:div>
    <w:div w:id="859390738">
      <w:bodyDiv w:val="1"/>
      <w:marLeft w:val="0"/>
      <w:marRight w:val="0"/>
      <w:marTop w:val="0"/>
      <w:marBottom w:val="0"/>
      <w:divBdr>
        <w:top w:val="none" w:sz="0" w:space="0" w:color="auto"/>
        <w:left w:val="none" w:sz="0" w:space="0" w:color="auto"/>
        <w:bottom w:val="none" w:sz="0" w:space="0" w:color="auto"/>
        <w:right w:val="none" w:sz="0" w:space="0" w:color="auto"/>
      </w:divBdr>
    </w:div>
    <w:div w:id="860625699">
      <w:bodyDiv w:val="1"/>
      <w:marLeft w:val="0"/>
      <w:marRight w:val="0"/>
      <w:marTop w:val="0"/>
      <w:marBottom w:val="0"/>
      <w:divBdr>
        <w:top w:val="none" w:sz="0" w:space="0" w:color="auto"/>
        <w:left w:val="none" w:sz="0" w:space="0" w:color="auto"/>
        <w:bottom w:val="none" w:sz="0" w:space="0" w:color="auto"/>
        <w:right w:val="none" w:sz="0" w:space="0" w:color="auto"/>
      </w:divBdr>
    </w:div>
    <w:div w:id="864487335">
      <w:bodyDiv w:val="1"/>
      <w:marLeft w:val="0"/>
      <w:marRight w:val="0"/>
      <w:marTop w:val="0"/>
      <w:marBottom w:val="0"/>
      <w:divBdr>
        <w:top w:val="none" w:sz="0" w:space="0" w:color="auto"/>
        <w:left w:val="none" w:sz="0" w:space="0" w:color="auto"/>
        <w:bottom w:val="none" w:sz="0" w:space="0" w:color="auto"/>
        <w:right w:val="none" w:sz="0" w:space="0" w:color="auto"/>
      </w:divBdr>
    </w:div>
    <w:div w:id="869301585">
      <w:bodyDiv w:val="1"/>
      <w:marLeft w:val="0"/>
      <w:marRight w:val="0"/>
      <w:marTop w:val="0"/>
      <w:marBottom w:val="0"/>
      <w:divBdr>
        <w:top w:val="none" w:sz="0" w:space="0" w:color="auto"/>
        <w:left w:val="none" w:sz="0" w:space="0" w:color="auto"/>
        <w:bottom w:val="none" w:sz="0" w:space="0" w:color="auto"/>
        <w:right w:val="none" w:sz="0" w:space="0" w:color="auto"/>
      </w:divBdr>
      <w:divsChild>
        <w:div w:id="1442064415">
          <w:marLeft w:val="0"/>
          <w:marRight w:val="0"/>
          <w:marTop w:val="0"/>
          <w:marBottom w:val="0"/>
          <w:divBdr>
            <w:top w:val="none" w:sz="0" w:space="0" w:color="auto"/>
            <w:left w:val="none" w:sz="0" w:space="0" w:color="auto"/>
            <w:bottom w:val="none" w:sz="0" w:space="0" w:color="auto"/>
            <w:right w:val="none" w:sz="0" w:space="0" w:color="auto"/>
          </w:divBdr>
          <w:divsChild>
            <w:div w:id="441845220">
              <w:marLeft w:val="0"/>
              <w:marRight w:val="0"/>
              <w:marTop w:val="0"/>
              <w:marBottom w:val="0"/>
              <w:divBdr>
                <w:top w:val="none" w:sz="0" w:space="0" w:color="auto"/>
                <w:left w:val="none" w:sz="0" w:space="0" w:color="auto"/>
                <w:bottom w:val="none" w:sz="0" w:space="0" w:color="auto"/>
                <w:right w:val="none" w:sz="0" w:space="0" w:color="auto"/>
              </w:divBdr>
              <w:divsChild>
                <w:div w:id="75132866">
                  <w:marLeft w:val="0"/>
                  <w:marRight w:val="0"/>
                  <w:marTop w:val="0"/>
                  <w:marBottom w:val="0"/>
                  <w:divBdr>
                    <w:top w:val="none" w:sz="0" w:space="0" w:color="auto"/>
                    <w:left w:val="none" w:sz="0" w:space="0" w:color="auto"/>
                    <w:bottom w:val="none" w:sz="0" w:space="0" w:color="auto"/>
                    <w:right w:val="none" w:sz="0" w:space="0" w:color="auto"/>
                  </w:divBdr>
                </w:div>
              </w:divsChild>
            </w:div>
            <w:div w:id="1962221739">
              <w:marLeft w:val="0"/>
              <w:marRight w:val="0"/>
              <w:marTop w:val="0"/>
              <w:marBottom w:val="0"/>
              <w:divBdr>
                <w:top w:val="none" w:sz="0" w:space="0" w:color="auto"/>
                <w:left w:val="none" w:sz="0" w:space="0" w:color="auto"/>
                <w:bottom w:val="none" w:sz="0" w:space="0" w:color="auto"/>
                <w:right w:val="none" w:sz="0" w:space="0" w:color="auto"/>
              </w:divBdr>
            </w:div>
          </w:divsChild>
        </w:div>
        <w:div w:id="2009556903">
          <w:marLeft w:val="0"/>
          <w:marRight w:val="0"/>
          <w:marTop w:val="0"/>
          <w:marBottom w:val="0"/>
          <w:divBdr>
            <w:top w:val="none" w:sz="0" w:space="0" w:color="auto"/>
            <w:left w:val="none" w:sz="0" w:space="0" w:color="auto"/>
            <w:bottom w:val="none" w:sz="0" w:space="0" w:color="auto"/>
            <w:right w:val="none" w:sz="0" w:space="0" w:color="auto"/>
          </w:divBdr>
          <w:divsChild>
            <w:div w:id="254438448">
              <w:marLeft w:val="0"/>
              <w:marRight w:val="0"/>
              <w:marTop w:val="0"/>
              <w:marBottom w:val="0"/>
              <w:divBdr>
                <w:top w:val="none" w:sz="0" w:space="0" w:color="auto"/>
                <w:left w:val="none" w:sz="0" w:space="0" w:color="auto"/>
                <w:bottom w:val="none" w:sz="0" w:space="0" w:color="auto"/>
                <w:right w:val="none" w:sz="0" w:space="0" w:color="auto"/>
              </w:divBdr>
              <w:divsChild>
                <w:div w:id="929049396">
                  <w:marLeft w:val="0"/>
                  <w:marRight w:val="0"/>
                  <w:marTop w:val="0"/>
                  <w:marBottom w:val="0"/>
                  <w:divBdr>
                    <w:top w:val="none" w:sz="0" w:space="0" w:color="auto"/>
                    <w:left w:val="none" w:sz="0" w:space="0" w:color="auto"/>
                    <w:bottom w:val="none" w:sz="0" w:space="0" w:color="auto"/>
                    <w:right w:val="none" w:sz="0" w:space="0" w:color="auto"/>
                  </w:divBdr>
                </w:div>
              </w:divsChild>
            </w:div>
            <w:div w:id="518079025">
              <w:marLeft w:val="0"/>
              <w:marRight w:val="0"/>
              <w:marTop w:val="0"/>
              <w:marBottom w:val="0"/>
              <w:divBdr>
                <w:top w:val="none" w:sz="0" w:space="0" w:color="auto"/>
                <w:left w:val="none" w:sz="0" w:space="0" w:color="auto"/>
                <w:bottom w:val="none" w:sz="0" w:space="0" w:color="auto"/>
                <w:right w:val="none" w:sz="0" w:space="0" w:color="auto"/>
              </w:divBdr>
            </w:div>
          </w:divsChild>
        </w:div>
        <w:div w:id="880901597">
          <w:marLeft w:val="0"/>
          <w:marRight w:val="0"/>
          <w:marTop w:val="0"/>
          <w:marBottom w:val="0"/>
          <w:divBdr>
            <w:top w:val="none" w:sz="0" w:space="0" w:color="auto"/>
            <w:left w:val="none" w:sz="0" w:space="0" w:color="auto"/>
            <w:bottom w:val="none" w:sz="0" w:space="0" w:color="auto"/>
            <w:right w:val="none" w:sz="0" w:space="0" w:color="auto"/>
          </w:divBdr>
          <w:divsChild>
            <w:div w:id="183131692">
              <w:marLeft w:val="0"/>
              <w:marRight w:val="0"/>
              <w:marTop w:val="0"/>
              <w:marBottom w:val="0"/>
              <w:divBdr>
                <w:top w:val="none" w:sz="0" w:space="0" w:color="auto"/>
                <w:left w:val="none" w:sz="0" w:space="0" w:color="auto"/>
                <w:bottom w:val="none" w:sz="0" w:space="0" w:color="auto"/>
                <w:right w:val="none" w:sz="0" w:space="0" w:color="auto"/>
              </w:divBdr>
              <w:divsChild>
                <w:div w:id="715739012">
                  <w:marLeft w:val="0"/>
                  <w:marRight w:val="0"/>
                  <w:marTop w:val="0"/>
                  <w:marBottom w:val="0"/>
                  <w:divBdr>
                    <w:top w:val="none" w:sz="0" w:space="0" w:color="auto"/>
                    <w:left w:val="none" w:sz="0" w:space="0" w:color="auto"/>
                    <w:bottom w:val="none" w:sz="0" w:space="0" w:color="auto"/>
                    <w:right w:val="none" w:sz="0" w:space="0" w:color="auto"/>
                  </w:divBdr>
                </w:div>
              </w:divsChild>
            </w:div>
            <w:div w:id="1486361816">
              <w:marLeft w:val="0"/>
              <w:marRight w:val="0"/>
              <w:marTop w:val="0"/>
              <w:marBottom w:val="0"/>
              <w:divBdr>
                <w:top w:val="none" w:sz="0" w:space="0" w:color="auto"/>
                <w:left w:val="none" w:sz="0" w:space="0" w:color="auto"/>
                <w:bottom w:val="none" w:sz="0" w:space="0" w:color="auto"/>
                <w:right w:val="none" w:sz="0" w:space="0" w:color="auto"/>
              </w:divBdr>
            </w:div>
          </w:divsChild>
        </w:div>
        <w:div w:id="632251516">
          <w:marLeft w:val="0"/>
          <w:marRight w:val="0"/>
          <w:marTop w:val="0"/>
          <w:marBottom w:val="0"/>
          <w:divBdr>
            <w:top w:val="none" w:sz="0" w:space="0" w:color="auto"/>
            <w:left w:val="none" w:sz="0" w:space="0" w:color="auto"/>
            <w:bottom w:val="none" w:sz="0" w:space="0" w:color="auto"/>
            <w:right w:val="none" w:sz="0" w:space="0" w:color="auto"/>
          </w:divBdr>
          <w:divsChild>
            <w:div w:id="1465386993">
              <w:marLeft w:val="0"/>
              <w:marRight w:val="0"/>
              <w:marTop w:val="0"/>
              <w:marBottom w:val="0"/>
              <w:divBdr>
                <w:top w:val="none" w:sz="0" w:space="0" w:color="auto"/>
                <w:left w:val="none" w:sz="0" w:space="0" w:color="auto"/>
                <w:bottom w:val="none" w:sz="0" w:space="0" w:color="auto"/>
                <w:right w:val="none" w:sz="0" w:space="0" w:color="auto"/>
              </w:divBdr>
              <w:divsChild>
                <w:div w:id="1105462184">
                  <w:marLeft w:val="0"/>
                  <w:marRight w:val="0"/>
                  <w:marTop w:val="0"/>
                  <w:marBottom w:val="0"/>
                  <w:divBdr>
                    <w:top w:val="none" w:sz="0" w:space="0" w:color="auto"/>
                    <w:left w:val="none" w:sz="0" w:space="0" w:color="auto"/>
                    <w:bottom w:val="none" w:sz="0" w:space="0" w:color="auto"/>
                    <w:right w:val="none" w:sz="0" w:space="0" w:color="auto"/>
                  </w:divBdr>
                </w:div>
              </w:divsChild>
            </w:div>
            <w:div w:id="914320806">
              <w:marLeft w:val="0"/>
              <w:marRight w:val="0"/>
              <w:marTop w:val="0"/>
              <w:marBottom w:val="0"/>
              <w:divBdr>
                <w:top w:val="none" w:sz="0" w:space="0" w:color="auto"/>
                <w:left w:val="none" w:sz="0" w:space="0" w:color="auto"/>
                <w:bottom w:val="none" w:sz="0" w:space="0" w:color="auto"/>
                <w:right w:val="none" w:sz="0" w:space="0" w:color="auto"/>
              </w:divBdr>
            </w:div>
          </w:divsChild>
        </w:div>
        <w:div w:id="1404453875">
          <w:marLeft w:val="0"/>
          <w:marRight w:val="0"/>
          <w:marTop w:val="0"/>
          <w:marBottom w:val="0"/>
          <w:divBdr>
            <w:top w:val="none" w:sz="0" w:space="0" w:color="auto"/>
            <w:left w:val="none" w:sz="0" w:space="0" w:color="auto"/>
            <w:bottom w:val="none" w:sz="0" w:space="0" w:color="auto"/>
            <w:right w:val="none" w:sz="0" w:space="0" w:color="auto"/>
          </w:divBdr>
          <w:divsChild>
            <w:div w:id="2126732601">
              <w:marLeft w:val="0"/>
              <w:marRight w:val="0"/>
              <w:marTop w:val="0"/>
              <w:marBottom w:val="0"/>
              <w:divBdr>
                <w:top w:val="none" w:sz="0" w:space="0" w:color="auto"/>
                <w:left w:val="none" w:sz="0" w:space="0" w:color="auto"/>
                <w:bottom w:val="none" w:sz="0" w:space="0" w:color="auto"/>
                <w:right w:val="none" w:sz="0" w:space="0" w:color="auto"/>
              </w:divBdr>
              <w:divsChild>
                <w:div w:id="590545380">
                  <w:marLeft w:val="0"/>
                  <w:marRight w:val="0"/>
                  <w:marTop w:val="0"/>
                  <w:marBottom w:val="0"/>
                  <w:divBdr>
                    <w:top w:val="none" w:sz="0" w:space="0" w:color="auto"/>
                    <w:left w:val="none" w:sz="0" w:space="0" w:color="auto"/>
                    <w:bottom w:val="none" w:sz="0" w:space="0" w:color="auto"/>
                    <w:right w:val="none" w:sz="0" w:space="0" w:color="auto"/>
                  </w:divBdr>
                </w:div>
              </w:divsChild>
            </w:div>
            <w:div w:id="1704549254">
              <w:marLeft w:val="0"/>
              <w:marRight w:val="0"/>
              <w:marTop w:val="0"/>
              <w:marBottom w:val="0"/>
              <w:divBdr>
                <w:top w:val="none" w:sz="0" w:space="0" w:color="auto"/>
                <w:left w:val="none" w:sz="0" w:space="0" w:color="auto"/>
                <w:bottom w:val="none" w:sz="0" w:space="0" w:color="auto"/>
                <w:right w:val="none" w:sz="0" w:space="0" w:color="auto"/>
              </w:divBdr>
            </w:div>
          </w:divsChild>
        </w:div>
        <w:div w:id="146435443">
          <w:marLeft w:val="0"/>
          <w:marRight w:val="0"/>
          <w:marTop w:val="0"/>
          <w:marBottom w:val="0"/>
          <w:divBdr>
            <w:top w:val="none" w:sz="0" w:space="0" w:color="auto"/>
            <w:left w:val="none" w:sz="0" w:space="0" w:color="auto"/>
            <w:bottom w:val="none" w:sz="0" w:space="0" w:color="auto"/>
            <w:right w:val="none" w:sz="0" w:space="0" w:color="auto"/>
          </w:divBdr>
          <w:divsChild>
            <w:div w:id="1563830128">
              <w:marLeft w:val="0"/>
              <w:marRight w:val="0"/>
              <w:marTop w:val="0"/>
              <w:marBottom w:val="0"/>
              <w:divBdr>
                <w:top w:val="none" w:sz="0" w:space="0" w:color="auto"/>
                <w:left w:val="none" w:sz="0" w:space="0" w:color="auto"/>
                <w:bottom w:val="none" w:sz="0" w:space="0" w:color="auto"/>
                <w:right w:val="none" w:sz="0" w:space="0" w:color="auto"/>
              </w:divBdr>
              <w:divsChild>
                <w:div w:id="1775713073">
                  <w:marLeft w:val="0"/>
                  <w:marRight w:val="0"/>
                  <w:marTop w:val="0"/>
                  <w:marBottom w:val="0"/>
                  <w:divBdr>
                    <w:top w:val="none" w:sz="0" w:space="0" w:color="auto"/>
                    <w:left w:val="none" w:sz="0" w:space="0" w:color="auto"/>
                    <w:bottom w:val="none" w:sz="0" w:space="0" w:color="auto"/>
                    <w:right w:val="none" w:sz="0" w:space="0" w:color="auto"/>
                  </w:divBdr>
                </w:div>
              </w:divsChild>
            </w:div>
            <w:div w:id="1993176596">
              <w:marLeft w:val="0"/>
              <w:marRight w:val="0"/>
              <w:marTop w:val="0"/>
              <w:marBottom w:val="0"/>
              <w:divBdr>
                <w:top w:val="none" w:sz="0" w:space="0" w:color="auto"/>
                <w:left w:val="none" w:sz="0" w:space="0" w:color="auto"/>
                <w:bottom w:val="none" w:sz="0" w:space="0" w:color="auto"/>
                <w:right w:val="none" w:sz="0" w:space="0" w:color="auto"/>
              </w:divBdr>
            </w:div>
          </w:divsChild>
        </w:div>
        <w:div w:id="260381887">
          <w:marLeft w:val="0"/>
          <w:marRight w:val="0"/>
          <w:marTop w:val="0"/>
          <w:marBottom w:val="0"/>
          <w:divBdr>
            <w:top w:val="none" w:sz="0" w:space="0" w:color="auto"/>
            <w:left w:val="none" w:sz="0" w:space="0" w:color="auto"/>
            <w:bottom w:val="none" w:sz="0" w:space="0" w:color="auto"/>
            <w:right w:val="none" w:sz="0" w:space="0" w:color="auto"/>
          </w:divBdr>
          <w:divsChild>
            <w:div w:id="558825729">
              <w:marLeft w:val="0"/>
              <w:marRight w:val="0"/>
              <w:marTop w:val="0"/>
              <w:marBottom w:val="0"/>
              <w:divBdr>
                <w:top w:val="none" w:sz="0" w:space="0" w:color="auto"/>
                <w:left w:val="none" w:sz="0" w:space="0" w:color="auto"/>
                <w:bottom w:val="none" w:sz="0" w:space="0" w:color="auto"/>
                <w:right w:val="none" w:sz="0" w:space="0" w:color="auto"/>
              </w:divBdr>
              <w:divsChild>
                <w:div w:id="191772927">
                  <w:marLeft w:val="0"/>
                  <w:marRight w:val="0"/>
                  <w:marTop w:val="0"/>
                  <w:marBottom w:val="0"/>
                  <w:divBdr>
                    <w:top w:val="none" w:sz="0" w:space="0" w:color="auto"/>
                    <w:left w:val="none" w:sz="0" w:space="0" w:color="auto"/>
                    <w:bottom w:val="none" w:sz="0" w:space="0" w:color="auto"/>
                    <w:right w:val="none" w:sz="0" w:space="0" w:color="auto"/>
                  </w:divBdr>
                </w:div>
              </w:divsChild>
            </w:div>
            <w:div w:id="2127774008">
              <w:marLeft w:val="0"/>
              <w:marRight w:val="0"/>
              <w:marTop w:val="0"/>
              <w:marBottom w:val="0"/>
              <w:divBdr>
                <w:top w:val="none" w:sz="0" w:space="0" w:color="auto"/>
                <w:left w:val="none" w:sz="0" w:space="0" w:color="auto"/>
                <w:bottom w:val="none" w:sz="0" w:space="0" w:color="auto"/>
                <w:right w:val="none" w:sz="0" w:space="0" w:color="auto"/>
              </w:divBdr>
            </w:div>
          </w:divsChild>
        </w:div>
        <w:div w:id="1403912500">
          <w:marLeft w:val="0"/>
          <w:marRight w:val="0"/>
          <w:marTop w:val="0"/>
          <w:marBottom w:val="0"/>
          <w:divBdr>
            <w:top w:val="none" w:sz="0" w:space="0" w:color="auto"/>
            <w:left w:val="none" w:sz="0" w:space="0" w:color="auto"/>
            <w:bottom w:val="none" w:sz="0" w:space="0" w:color="auto"/>
            <w:right w:val="none" w:sz="0" w:space="0" w:color="auto"/>
          </w:divBdr>
          <w:divsChild>
            <w:div w:id="612707863">
              <w:marLeft w:val="0"/>
              <w:marRight w:val="0"/>
              <w:marTop w:val="0"/>
              <w:marBottom w:val="0"/>
              <w:divBdr>
                <w:top w:val="none" w:sz="0" w:space="0" w:color="auto"/>
                <w:left w:val="none" w:sz="0" w:space="0" w:color="auto"/>
                <w:bottom w:val="none" w:sz="0" w:space="0" w:color="auto"/>
                <w:right w:val="none" w:sz="0" w:space="0" w:color="auto"/>
              </w:divBdr>
              <w:divsChild>
                <w:div w:id="1259558695">
                  <w:marLeft w:val="0"/>
                  <w:marRight w:val="0"/>
                  <w:marTop w:val="0"/>
                  <w:marBottom w:val="0"/>
                  <w:divBdr>
                    <w:top w:val="none" w:sz="0" w:space="0" w:color="auto"/>
                    <w:left w:val="none" w:sz="0" w:space="0" w:color="auto"/>
                    <w:bottom w:val="none" w:sz="0" w:space="0" w:color="auto"/>
                    <w:right w:val="none" w:sz="0" w:space="0" w:color="auto"/>
                  </w:divBdr>
                </w:div>
              </w:divsChild>
            </w:div>
            <w:div w:id="10685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20372">
      <w:bodyDiv w:val="1"/>
      <w:marLeft w:val="0"/>
      <w:marRight w:val="0"/>
      <w:marTop w:val="0"/>
      <w:marBottom w:val="0"/>
      <w:divBdr>
        <w:top w:val="none" w:sz="0" w:space="0" w:color="auto"/>
        <w:left w:val="none" w:sz="0" w:space="0" w:color="auto"/>
        <w:bottom w:val="none" w:sz="0" w:space="0" w:color="auto"/>
        <w:right w:val="none" w:sz="0" w:space="0" w:color="auto"/>
      </w:divBdr>
    </w:div>
    <w:div w:id="874465468">
      <w:bodyDiv w:val="1"/>
      <w:marLeft w:val="0"/>
      <w:marRight w:val="0"/>
      <w:marTop w:val="0"/>
      <w:marBottom w:val="0"/>
      <w:divBdr>
        <w:top w:val="none" w:sz="0" w:space="0" w:color="auto"/>
        <w:left w:val="none" w:sz="0" w:space="0" w:color="auto"/>
        <w:bottom w:val="none" w:sz="0" w:space="0" w:color="auto"/>
        <w:right w:val="none" w:sz="0" w:space="0" w:color="auto"/>
      </w:divBdr>
    </w:div>
    <w:div w:id="877661156">
      <w:bodyDiv w:val="1"/>
      <w:marLeft w:val="0"/>
      <w:marRight w:val="0"/>
      <w:marTop w:val="0"/>
      <w:marBottom w:val="0"/>
      <w:divBdr>
        <w:top w:val="none" w:sz="0" w:space="0" w:color="auto"/>
        <w:left w:val="none" w:sz="0" w:space="0" w:color="auto"/>
        <w:bottom w:val="none" w:sz="0" w:space="0" w:color="auto"/>
        <w:right w:val="none" w:sz="0" w:space="0" w:color="auto"/>
      </w:divBdr>
    </w:div>
    <w:div w:id="879241380">
      <w:bodyDiv w:val="1"/>
      <w:marLeft w:val="0"/>
      <w:marRight w:val="0"/>
      <w:marTop w:val="0"/>
      <w:marBottom w:val="0"/>
      <w:divBdr>
        <w:top w:val="none" w:sz="0" w:space="0" w:color="auto"/>
        <w:left w:val="none" w:sz="0" w:space="0" w:color="auto"/>
        <w:bottom w:val="none" w:sz="0" w:space="0" w:color="auto"/>
        <w:right w:val="none" w:sz="0" w:space="0" w:color="auto"/>
      </w:divBdr>
    </w:div>
    <w:div w:id="880895884">
      <w:bodyDiv w:val="1"/>
      <w:marLeft w:val="0"/>
      <w:marRight w:val="0"/>
      <w:marTop w:val="0"/>
      <w:marBottom w:val="0"/>
      <w:divBdr>
        <w:top w:val="none" w:sz="0" w:space="0" w:color="auto"/>
        <w:left w:val="none" w:sz="0" w:space="0" w:color="auto"/>
        <w:bottom w:val="none" w:sz="0" w:space="0" w:color="auto"/>
        <w:right w:val="none" w:sz="0" w:space="0" w:color="auto"/>
      </w:divBdr>
    </w:div>
    <w:div w:id="896471259">
      <w:bodyDiv w:val="1"/>
      <w:marLeft w:val="0"/>
      <w:marRight w:val="0"/>
      <w:marTop w:val="0"/>
      <w:marBottom w:val="0"/>
      <w:divBdr>
        <w:top w:val="none" w:sz="0" w:space="0" w:color="auto"/>
        <w:left w:val="none" w:sz="0" w:space="0" w:color="auto"/>
        <w:bottom w:val="none" w:sz="0" w:space="0" w:color="auto"/>
        <w:right w:val="none" w:sz="0" w:space="0" w:color="auto"/>
      </w:divBdr>
    </w:div>
    <w:div w:id="897319851">
      <w:bodyDiv w:val="1"/>
      <w:marLeft w:val="0"/>
      <w:marRight w:val="0"/>
      <w:marTop w:val="0"/>
      <w:marBottom w:val="0"/>
      <w:divBdr>
        <w:top w:val="none" w:sz="0" w:space="0" w:color="auto"/>
        <w:left w:val="none" w:sz="0" w:space="0" w:color="auto"/>
        <w:bottom w:val="none" w:sz="0" w:space="0" w:color="auto"/>
        <w:right w:val="none" w:sz="0" w:space="0" w:color="auto"/>
      </w:divBdr>
    </w:div>
    <w:div w:id="901326762">
      <w:bodyDiv w:val="1"/>
      <w:marLeft w:val="0"/>
      <w:marRight w:val="0"/>
      <w:marTop w:val="0"/>
      <w:marBottom w:val="0"/>
      <w:divBdr>
        <w:top w:val="none" w:sz="0" w:space="0" w:color="auto"/>
        <w:left w:val="none" w:sz="0" w:space="0" w:color="auto"/>
        <w:bottom w:val="none" w:sz="0" w:space="0" w:color="auto"/>
        <w:right w:val="none" w:sz="0" w:space="0" w:color="auto"/>
      </w:divBdr>
    </w:div>
    <w:div w:id="903688277">
      <w:bodyDiv w:val="1"/>
      <w:marLeft w:val="0"/>
      <w:marRight w:val="0"/>
      <w:marTop w:val="0"/>
      <w:marBottom w:val="0"/>
      <w:divBdr>
        <w:top w:val="none" w:sz="0" w:space="0" w:color="auto"/>
        <w:left w:val="none" w:sz="0" w:space="0" w:color="auto"/>
        <w:bottom w:val="none" w:sz="0" w:space="0" w:color="auto"/>
        <w:right w:val="none" w:sz="0" w:space="0" w:color="auto"/>
      </w:divBdr>
    </w:div>
    <w:div w:id="906264573">
      <w:bodyDiv w:val="1"/>
      <w:marLeft w:val="0"/>
      <w:marRight w:val="0"/>
      <w:marTop w:val="0"/>
      <w:marBottom w:val="0"/>
      <w:divBdr>
        <w:top w:val="none" w:sz="0" w:space="0" w:color="auto"/>
        <w:left w:val="none" w:sz="0" w:space="0" w:color="auto"/>
        <w:bottom w:val="none" w:sz="0" w:space="0" w:color="auto"/>
        <w:right w:val="none" w:sz="0" w:space="0" w:color="auto"/>
      </w:divBdr>
    </w:div>
    <w:div w:id="910966422">
      <w:bodyDiv w:val="1"/>
      <w:marLeft w:val="0"/>
      <w:marRight w:val="0"/>
      <w:marTop w:val="0"/>
      <w:marBottom w:val="0"/>
      <w:divBdr>
        <w:top w:val="none" w:sz="0" w:space="0" w:color="auto"/>
        <w:left w:val="none" w:sz="0" w:space="0" w:color="auto"/>
        <w:bottom w:val="none" w:sz="0" w:space="0" w:color="auto"/>
        <w:right w:val="none" w:sz="0" w:space="0" w:color="auto"/>
      </w:divBdr>
    </w:div>
    <w:div w:id="911089530">
      <w:bodyDiv w:val="1"/>
      <w:marLeft w:val="0"/>
      <w:marRight w:val="0"/>
      <w:marTop w:val="0"/>
      <w:marBottom w:val="0"/>
      <w:divBdr>
        <w:top w:val="none" w:sz="0" w:space="0" w:color="auto"/>
        <w:left w:val="none" w:sz="0" w:space="0" w:color="auto"/>
        <w:bottom w:val="none" w:sz="0" w:space="0" w:color="auto"/>
        <w:right w:val="none" w:sz="0" w:space="0" w:color="auto"/>
      </w:divBdr>
      <w:divsChild>
        <w:div w:id="9527598">
          <w:marLeft w:val="216"/>
          <w:marRight w:val="0"/>
          <w:marTop w:val="0"/>
          <w:marBottom w:val="0"/>
          <w:divBdr>
            <w:top w:val="none" w:sz="0" w:space="0" w:color="auto"/>
            <w:left w:val="none" w:sz="0" w:space="0" w:color="auto"/>
            <w:bottom w:val="none" w:sz="0" w:space="0" w:color="auto"/>
            <w:right w:val="none" w:sz="0" w:space="0" w:color="auto"/>
          </w:divBdr>
        </w:div>
        <w:div w:id="616376250">
          <w:marLeft w:val="216"/>
          <w:marRight w:val="0"/>
          <w:marTop w:val="0"/>
          <w:marBottom w:val="0"/>
          <w:divBdr>
            <w:top w:val="none" w:sz="0" w:space="0" w:color="auto"/>
            <w:left w:val="none" w:sz="0" w:space="0" w:color="auto"/>
            <w:bottom w:val="none" w:sz="0" w:space="0" w:color="auto"/>
            <w:right w:val="none" w:sz="0" w:space="0" w:color="auto"/>
          </w:divBdr>
        </w:div>
        <w:div w:id="633294710">
          <w:marLeft w:val="216"/>
          <w:marRight w:val="0"/>
          <w:marTop w:val="0"/>
          <w:marBottom w:val="0"/>
          <w:divBdr>
            <w:top w:val="none" w:sz="0" w:space="0" w:color="auto"/>
            <w:left w:val="none" w:sz="0" w:space="0" w:color="auto"/>
            <w:bottom w:val="none" w:sz="0" w:space="0" w:color="auto"/>
            <w:right w:val="none" w:sz="0" w:space="0" w:color="auto"/>
          </w:divBdr>
        </w:div>
        <w:div w:id="774515494">
          <w:marLeft w:val="216"/>
          <w:marRight w:val="0"/>
          <w:marTop w:val="0"/>
          <w:marBottom w:val="0"/>
          <w:divBdr>
            <w:top w:val="none" w:sz="0" w:space="0" w:color="auto"/>
            <w:left w:val="none" w:sz="0" w:space="0" w:color="auto"/>
            <w:bottom w:val="none" w:sz="0" w:space="0" w:color="auto"/>
            <w:right w:val="none" w:sz="0" w:space="0" w:color="auto"/>
          </w:divBdr>
        </w:div>
        <w:div w:id="853617106">
          <w:marLeft w:val="216"/>
          <w:marRight w:val="0"/>
          <w:marTop w:val="0"/>
          <w:marBottom w:val="0"/>
          <w:divBdr>
            <w:top w:val="none" w:sz="0" w:space="0" w:color="auto"/>
            <w:left w:val="none" w:sz="0" w:space="0" w:color="auto"/>
            <w:bottom w:val="none" w:sz="0" w:space="0" w:color="auto"/>
            <w:right w:val="none" w:sz="0" w:space="0" w:color="auto"/>
          </w:divBdr>
        </w:div>
        <w:div w:id="1333529445">
          <w:marLeft w:val="216"/>
          <w:marRight w:val="0"/>
          <w:marTop w:val="0"/>
          <w:marBottom w:val="0"/>
          <w:divBdr>
            <w:top w:val="none" w:sz="0" w:space="0" w:color="auto"/>
            <w:left w:val="none" w:sz="0" w:space="0" w:color="auto"/>
            <w:bottom w:val="none" w:sz="0" w:space="0" w:color="auto"/>
            <w:right w:val="none" w:sz="0" w:space="0" w:color="auto"/>
          </w:divBdr>
        </w:div>
        <w:div w:id="1897429141">
          <w:marLeft w:val="216"/>
          <w:marRight w:val="0"/>
          <w:marTop w:val="0"/>
          <w:marBottom w:val="0"/>
          <w:divBdr>
            <w:top w:val="none" w:sz="0" w:space="0" w:color="auto"/>
            <w:left w:val="none" w:sz="0" w:space="0" w:color="auto"/>
            <w:bottom w:val="none" w:sz="0" w:space="0" w:color="auto"/>
            <w:right w:val="none" w:sz="0" w:space="0" w:color="auto"/>
          </w:divBdr>
        </w:div>
        <w:div w:id="2073574276">
          <w:marLeft w:val="216"/>
          <w:marRight w:val="0"/>
          <w:marTop w:val="0"/>
          <w:marBottom w:val="0"/>
          <w:divBdr>
            <w:top w:val="none" w:sz="0" w:space="0" w:color="auto"/>
            <w:left w:val="none" w:sz="0" w:space="0" w:color="auto"/>
            <w:bottom w:val="none" w:sz="0" w:space="0" w:color="auto"/>
            <w:right w:val="none" w:sz="0" w:space="0" w:color="auto"/>
          </w:divBdr>
        </w:div>
      </w:divsChild>
    </w:div>
    <w:div w:id="916135251">
      <w:bodyDiv w:val="1"/>
      <w:marLeft w:val="0"/>
      <w:marRight w:val="0"/>
      <w:marTop w:val="0"/>
      <w:marBottom w:val="0"/>
      <w:divBdr>
        <w:top w:val="none" w:sz="0" w:space="0" w:color="auto"/>
        <w:left w:val="none" w:sz="0" w:space="0" w:color="auto"/>
        <w:bottom w:val="none" w:sz="0" w:space="0" w:color="auto"/>
        <w:right w:val="none" w:sz="0" w:space="0" w:color="auto"/>
      </w:divBdr>
    </w:div>
    <w:div w:id="916553034">
      <w:bodyDiv w:val="1"/>
      <w:marLeft w:val="0"/>
      <w:marRight w:val="0"/>
      <w:marTop w:val="0"/>
      <w:marBottom w:val="0"/>
      <w:divBdr>
        <w:top w:val="none" w:sz="0" w:space="0" w:color="auto"/>
        <w:left w:val="none" w:sz="0" w:space="0" w:color="auto"/>
        <w:bottom w:val="none" w:sz="0" w:space="0" w:color="auto"/>
        <w:right w:val="none" w:sz="0" w:space="0" w:color="auto"/>
      </w:divBdr>
    </w:div>
    <w:div w:id="921839174">
      <w:bodyDiv w:val="1"/>
      <w:marLeft w:val="0"/>
      <w:marRight w:val="0"/>
      <w:marTop w:val="0"/>
      <w:marBottom w:val="0"/>
      <w:divBdr>
        <w:top w:val="none" w:sz="0" w:space="0" w:color="auto"/>
        <w:left w:val="none" w:sz="0" w:space="0" w:color="auto"/>
        <w:bottom w:val="none" w:sz="0" w:space="0" w:color="auto"/>
        <w:right w:val="none" w:sz="0" w:space="0" w:color="auto"/>
      </w:divBdr>
    </w:div>
    <w:div w:id="924194351">
      <w:bodyDiv w:val="1"/>
      <w:marLeft w:val="0"/>
      <w:marRight w:val="0"/>
      <w:marTop w:val="0"/>
      <w:marBottom w:val="0"/>
      <w:divBdr>
        <w:top w:val="none" w:sz="0" w:space="0" w:color="auto"/>
        <w:left w:val="none" w:sz="0" w:space="0" w:color="auto"/>
        <w:bottom w:val="none" w:sz="0" w:space="0" w:color="auto"/>
        <w:right w:val="none" w:sz="0" w:space="0" w:color="auto"/>
      </w:divBdr>
    </w:div>
    <w:div w:id="935601939">
      <w:bodyDiv w:val="1"/>
      <w:marLeft w:val="0"/>
      <w:marRight w:val="0"/>
      <w:marTop w:val="0"/>
      <w:marBottom w:val="0"/>
      <w:divBdr>
        <w:top w:val="none" w:sz="0" w:space="0" w:color="auto"/>
        <w:left w:val="none" w:sz="0" w:space="0" w:color="auto"/>
        <w:bottom w:val="none" w:sz="0" w:space="0" w:color="auto"/>
        <w:right w:val="none" w:sz="0" w:space="0" w:color="auto"/>
      </w:divBdr>
    </w:div>
    <w:div w:id="940800335">
      <w:bodyDiv w:val="1"/>
      <w:marLeft w:val="0"/>
      <w:marRight w:val="0"/>
      <w:marTop w:val="0"/>
      <w:marBottom w:val="0"/>
      <w:divBdr>
        <w:top w:val="none" w:sz="0" w:space="0" w:color="auto"/>
        <w:left w:val="none" w:sz="0" w:space="0" w:color="auto"/>
        <w:bottom w:val="none" w:sz="0" w:space="0" w:color="auto"/>
        <w:right w:val="none" w:sz="0" w:space="0" w:color="auto"/>
      </w:divBdr>
    </w:div>
    <w:div w:id="943998209">
      <w:bodyDiv w:val="1"/>
      <w:marLeft w:val="0"/>
      <w:marRight w:val="0"/>
      <w:marTop w:val="0"/>
      <w:marBottom w:val="0"/>
      <w:divBdr>
        <w:top w:val="none" w:sz="0" w:space="0" w:color="auto"/>
        <w:left w:val="none" w:sz="0" w:space="0" w:color="auto"/>
        <w:bottom w:val="none" w:sz="0" w:space="0" w:color="auto"/>
        <w:right w:val="none" w:sz="0" w:space="0" w:color="auto"/>
      </w:divBdr>
    </w:div>
    <w:div w:id="944968229">
      <w:bodyDiv w:val="1"/>
      <w:marLeft w:val="0"/>
      <w:marRight w:val="0"/>
      <w:marTop w:val="0"/>
      <w:marBottom w:val="0"/>
      <w:divBdr>
        <w:top w:val="none" w:sz="0" w:space="0" w:color="auto"/>
        <w:left w:val="none" w:sz="0" w:space="0" w:color="auto"/>
        <w:bottom w:val="none" w:sz="0" w:space="0" w:color="auto"/>
        <w:right w:val="none" w:sz="0" w:space="0" w:color="auto"/>
      </w:divBdr>
    </w:div>
    <w:div w:id="946813199">
      <w:bodyDiv w:val="1"/>
      <w:marLeft w:val="0"/>
      <w:marRight w:val="0"/>
      <w:marTop w:val="0"/>
      <w:marBottom w:val="0"/>
      <w:divBdr>
        <w:top w:val="none" w:sz="0" w:space="0" w:color="auto"/>
        <w:left w:val="none" w:sz="0" w:space="0" w:color="auto"/>
        <w:bottom w:val="none" w:sz="0" w:space="0" w:color="auto"/>
        <w:right w:val="none" w:sz="0" w:space="0" w:color="auto"/>
      </w:divBdr>
    </w:div>
    <w:div w:id="958217935">
      <w:bodyDiv w:val="1"/>
      <w:marLeft w:val="0"/>
      <w:marRight w:val="0"/>
      <w:marTop w:val="0"/>
      <w:marBottom w:val="0"/>
      <w:divBdr>
        <w:top w:val="none" w:sz="0" w:space="0" w:color="auto"/>
        <w:left w:val="none" w:sz="0" w:space="0" w:color="auto"/>
        <w:bottom w:val="none" w:sz="0" w:space="0" w:color="auto"/>
        <w:right w:val="none" w:sz="0" w:space="0" w:color="auto"/>
      </w:divBdr>
      <w:divsChild>
        <w:div w:id="661589792">
          <w:marLeft w:val="0"/>
          <w:marRight w:val="0"/>
          <w:marTop w:val="0"/>
          <w:marBottom w:val="0"/>
          <w:divBdr>
            <w:top w:val="none" w:sz="0" w:space="0" w:color="auto"/>
            <w:left w:val="none" w:sz="0" w:space="0" w:color="auto"/>
            <w:bottom w:val="none" w:sz="0" w:space="0" w:color="auto"/>
            <w:right w:val="none" w:sz="0" w:space="0" w:color="auto"/>
          </w:divBdr>
          <w:divsChild>
            <w:div w:id="413167889">
              <w:marLeft w:val="0"/>
              <w:marRight w:val="0"/>
              <w:marTop w:val="0"/>
              <w:marBottom w:val="0"/>
              <w:divBdr>
                <w:top w:val="none" w:sz="0" w:space="0" w:color="auto"/>
                <w:left w:val="none" w:sz="0" w:space="0" w:color="auto"/>
                <w:bottom w:val="none" w:sz="0" w:space="0" w:color="auto"/>
                <w:right w:val="none" w:sz="0" w:space="0" w:color="auto"/>
              </w:divBdr>
            </w:div>
            <w:div w:id="895319344">
              <w:marLeft w:val="0"/>
              <w:marRight w:val="0"/>
              <w:marTop w:val="0"/>
              <w:marBottom w:val="0"/>
              <w:divBdr>
                <w:top w:val="none" w:sz="0" w:space="0" w:color="auto"/>
                <w:left w:val="none" w:sz="0" w:space="0" w:color="auto"/>
                <w:bottom w:val="none" w:sz="0" w:space="0" w:color="auto"/>
                <w:right w:val="none" w:sz="0" w:space="0" w:color="auto"/>
              </w:divBdr>
            </w:div>
            <w:div w:id="1341858485">
              <w:marLeft w:val="0"/>
              <w:marRight w:val="0"/>
              <w:marTop w:val="0"/>
              <w:marBottom w:val="0"/>
              <w:divBdr>
                <w:top w:val="none" w:sz="0" w:space="0" w:color="auto"/>
                <w:left w:val="none" w:sz="0" w:space="0" w:color="auto"/>
                <w:bottom w:val="none" w:sz="0" w:space="0" w:color="auto"/>
                <w:right w:val="none" w:sz="0" w:space="0" w:color="auto"/>
              </w:divBdr>
            </w:div>
            <w:div w:id="2040809740">
              <w:marLeft w:val="0"/>
              <w:marRight w:val="0"/>
              <w:marTop w:val="0"/>
              <w:marBottom w:val="0"/>
              <w:divBdr>
                <w:top w:val="none" w:sz="0" w:space="0" w:color="auto"/>
                <w:left w:val="none" w:sz="0" w:space="0" w:color="auto"/>
                <w:bottom w:val="none" w:sz="0" w:space="0" w:color="auto"/>
                <w:right w:val="none" w:sz="0" w:space="0" w:color="auto"/>
              </w:divBdr>
            </w:div>
            <w:div w:id="1899709940">
              <w:marLeft w:val="0"/>
              <w:marRight w:val="0"/>
              <w:marTop w:val="0"/>
              <w:marBottom w:val="0"/>
              <w:divBdr>
                <w:top w:val="none" w:sz="0" w:space="0" w:color="auto"/>
                <w:left w:val="none" w:sz="0" w:space="0" w:color="auto"/>
                <w:bottom w:val="none" w:sz="0" w:space="0" w:color="auto"/>
                <w:right w:val="none" w:sz="0" w:space="0" w:color="auto"/>
              </w:divBdr>
            </w:div>
            <w:div w:id="898634006">
              <w:marLeft w:val="0"/>
              <w:marRight w:val="0"/>
              <w:marTop w:val="0"/>
              <w:marBottom w:val="0"/>
              <w:divBdr>
                <w:top w:val="none" w:sz="0" w:space="0" w:color="auto"/>
                <w:left w:val="none" w:sz="0" w:space="0" w:color="auto"/>
                <w:bottom w:val="none" w:sz="0" w:space="0" w:color="auto"/>
                <w:right w:val="none" w:sz="0" w:space="0" w:color="auto"/>
              </w:divBdr>
            </w:div>
            <w:div w:id="389111418">
              <w:marLeft w:val="0"/>
              <w:marRight w:val="0"/>
              <w:marTop w:val="0"/>
              <w:marBottom w:val="0"/>
              <w:divBdr>
                <w:top w:val="none" w:sz="0" w:space="0" w:color="auto"/>
                <w:left w:val="none" w:sz="0" w:space="0" w:color="auto"/>
                <w:bottom w:val="none" w:sz="0" w:space="0" w:color="auto"/>
                <w:right w:val="none" w:sz="0" w:space="0" w:color="auto"/>
              </w:divBdr>
            </w:div>
            <w:div w:id="454981249">
              <w:marLeft w:val="0"/>
              <w:marRight w:val="0"/>
              <w:marTop w:val="0"/>
              <w:marBottom w:val="0"/>
              <w:divBdr>
                <w:top w:val="none" w:sz="0" w:space="0" w:color="auto"/>
                <w:left w:val="none" w:sz="0" w:space="0" w:color="auto"/>
                <w:bottom w:val="none" w:sz="0" w:space="0" w:color="auto"/>
                <w:right w:val="none" w:sz="0" w:space="0" w:color="auto"/>
              </w:divBdr>
            </w:div>
            <w:div w:id="1504274949">
              <w:marLeft w:val="0"/>
              <w:marRight w:val="0"/>
              <w:marTop w:val="0"/>
              <w:marBottom w:val="0"/>
              <w:divBdr>
                <w:top w:val="none" w:sz="0" w:space="0" w:color="auto"/>
                <w:left w:val="none" w:sz="0" w:space="0" w:color="auto"/>
                <w:bottom w:val="none" w:sz="0" w:space="0" w:color="auto"/>
                <w:right w:val="none" w:sz="0" w:space="0" w:color="auto"/>
              </w:divBdr>
            </w:div>
            <w:div w:id="1596474648">
              <w:marLeft w:val="0"/>
              <w:marRight w:val="0"/>
              <w:marTop w:val="0"/>
              <w:marBottom w:val="0"/>
              <w:divBdr>
                <w:top w:val="none" w:sz="0" w:space="0" w:color="auto"/>
                <w:left w:val="none" w:sz="0" w:space="0" w:color="auto"/>
                <w:bottom w:val="none" w:sz="0" w:space="0" w:color="auto"/>
                <w:right w:val="none" w:sz="0" w:space="0" w:color="auto"/>
              </w:divBdr>
            </w:div>
            <w:div w:id="981234464">
              <w:marLeft w:val="0"/>
              <w:marRight w:val="0"/>
              <w:marTop w:val="0"/>
              <w:marBottom w:val="0"/>
              <w:divBdr>
                <w:top w:val="none" w:sz="0" w:space="0" w:color="auto"/>
                <w:left w:val="none" w:sz="0" w:space="0" w:color="auto"/>
                <w:bottom w:val="none" w:sz="0" w:space="0" w:color="auto"/>
                <w:right w:val="none" w:sz="0" w:space="0" w:color="auto"/>
              </w:divBdr>
            </w:div>
            <w:div w:id="816338251">
              <w:marLeft w:val="0"/>
              <w:marRight w:val="0"/>
              <w:marTop w:val="0"/>
              <w:marBottom w:val="0"/>
              <w:divBdr>
                <w:top w:val="none" w:sz="0" w:space="0" w:color="auto"/>
                <w:left w:val="none" w:sz="0" w:space="0" w:color="auto"/>
                <w:bottom w:val="none" w:sz="0" w:space="0" w:color="auto"/>
                <w:right w:val="none" w:sz="0" w:space="0" w:color="auto"/>
              </w:divBdr>
            </w:div>
            <w:div w:id="1115176692">
              <w:marLeft w:val="0"/>
              <w:marRight w:val="0"/>
              <w:marTop w:val="0"/>
              <w:marBottom w:val="0"/>
              <w:divBdr>
                <w:top w:val="none" w:sz="0" w:space="0" w:color="auto"/>
                <w:left w:val="none" w:sz="0" w:space="0" w:color="auto"/>
                <w:bottom w:val="none" w:sz="0" w:space="0" w:color="auto"/>
                <w:right w:val="none" w:sz="0" w:space="0" w:color="auto"/>
              </w:divBdr>
            </w:div>
            <w:div w:id="523130561">
              <w:marLeft w:val="0"/>
              <w:marRight w:val="0"/>
              <w:marTop w:val="0"/>
              <w:marBottom w:val="0"/>
              <w:divBdr>
                <w:top w:val="none" w:sz="0" w:space="0" w:color="auto"/>
                <w:left w:val="none" w:sz="0" w:space="0" w:color="auto"/>
                <w:bottom w:val="none" w:sz="0" w:space="0" w:color="auto"/>
                <w:right w:val="none" w:sz="0" w:space="0" w:color="auto"/>
              </w:divBdr>
            </w:div>
            <w:div w:id="1533691100">
              <w:marLeft w:val="0"/>
              <w:marRight w:val="0"/>
              <w:marTop w:val="0"/>
              <w:marBottom w:val="0"/>
              <w:divBdr>
                <w:top w:val="none" w:sz="0" w:space="0" w:color="auto"/>
                <w:left w:val="none" w:sz="0" w:space="0" w:color="auto"/>
                <w:bottom w:val="none" w:sz="0" w:space="0" w:color="auto"/>
                <w:right w:val="none" w:sz="0" w:space="0" w:color="auto"/>
              </w:divBdr>
            </w:div>
            <w:div w:id="1149175133">
              <w:marLeft w:val="0"/>
              <w:marRight w:val="0"/>
              <w:marTop w:val="0"/>
              <w:marBottom w:val="0"/>
              <w:divBdr>
                <w:top w:val="none" w:sz="0" w:space="0" w:color="auto"/>
                <w:left w:val="none" w:sz="0" w:space="0" w:color="auto"/>
                <w:bottom w:val="none" w:sz="0" w:space="0" w:color="auto"/>
                <w:right w:val="none" w:sz="0" w:space="0" w:color="auto"/>
              </w:divBdr>
            </w:div>
            <w:div w:id="1342124285">
              <w:marLeft w:val="0"/>
              <w:marRight w:val="0"/>
              <w:marTop w:val="0"/>
              <w:marBottom w:val="0"/>
              <w:divBdr>
                <w:top w:val="none" w:sz="0" w:space="0" w:color="auto"/>
                <w:left w:val="none" w:sz="0" w:space="0" w:color="auto"/>
                <w:bottom w:val="none" w:sz="0" w:space="0" w:color="auto"/>
                <w:right w:val="none" w:sz="0" w:space="0" w:color="auto"/>
              </w:divBdr>
            </w:div>
            <w:div w:id="1792703051">
              <w:marLeft w:val="0"/>
              <w:marRight w:val="0"/>
              <w:marTop w:val="0"/>
              <w:marBottom w:val="0"/>
              <w:divBdr>
                <w:top w:val="none" w:sz="0" w:space="0" w:color="auto"/>
                <w:left w:val="none" w:sz="0" w:space="0" w:color="auto"/>
                <w:bottom w:val="none" w:sz="0" w:space="0" w:color="auto"/>
                <w:right w:val="none" w:sz="0" w:space="0" w:color="auto"/>
              </w:divBdr>
            </w:div>
            <w:div w:id="1103526703">
              <w:marLeft w:val="0"/>
              <w:marRight w:val="0"/>
              <w:marTop w:val="0"/>
              <w:marBottom w:val="0"/>
              <w:divBdr>
                <w:top w:val="none" w:sz="0" w:space="0" w:color="auto"/>
                <w:left w:val="none" w:sz="0" w:space="0" w:color="auto"/>
                <w:bottom w:val="none" w:sz="0" w:space="0" w:color="auto"/>
                <w:right w:val="none" w:sz="0" w:space="0" w:color="auto"/>
              </w:divBdr>
            </w:div>
            <w:div w:id="1645233605">
              <w:marLeft w:val="0"/>
              <w:marRight w:val="0"/>
              <w:marTop w:val="0"/>
              <w:marBottom w:val="0"/>
              <w:divBdr>
                <w:top w:val="none" w:sz="0" w:space="0" w:color="auto"/>
                <w:left w:val="none" w:sz="0" w:space="0" w:color="auto"/>
                <w:bottom w:val="none" w:sz="0" w:space="0" w:color="auto"/>
                <w:right w:val="none" w:sz="0" w:space="0" w:color="auto"/>
              </w:divBdr>
            </w:div>
            <w:div w:id="1032919863">
              <w:marLeft w:val="0"/>
              <w:marRight w:val="0"/>
              <w:marTop w:val="0"/>
              <w:marBottom w:val="0"/>
              <w:divBdr>
                <w:top w:val="none" w:sz="0" w:space="0" w:color="auto"/>
                <w:left w:val="none" w:sz="0" w:space="0" w:color="auto"/>
                <w:bottom w:val="none" w:sz="0" w:space="0" w:color="auto"/>
                <w:right w:val="none" w:sz="0" w:space="0" w:color="auto"/>
              </w:divBdr>
            </w:div>
            <w:div w:id="759444932">
              <w:marLeft w:val="0"/>
              <w:marRight w:val="0"/>
              <w:marTop w:val="0"/>
              <w:marBottom w:val="0"/>
              <w:divBdr>
                <w:top w:val="none" w:sz="0" w:space="0" w:color="auto"/>
                <w:left w:val="none" w:sz="0" w:space="0" w:color="auto"/>
                <w:bottom w:val="none" w:sz="0" w:space="0" w:color="auto"/>
                <w:right w:val="none" w:sz="0" w:space="0" w:color="auto"/>
              </w:divBdr>
            </w:div>
            <w:div w:id="1244292199">
              <w:marLeft w:val="0"/>
              <w:marRight w:val="0"/>
              <w:marTop w:val="0"/>
              <w:marBottom w:val="0"/>
              <w:divBdr>
                <w:top w:val="none" w:sz="0" w:space="0" w:color="auto"/>
                <w:left w:val="none" w:sz="0" w:space="0" w:color="auto"/>
                <w:bottom w:val="none" w:sz="0" w:space="0" w:color="auto"/>
                <w:right w:val="none" w:sz="0" w:space="0" w:color="auto"/>
              </w:divBdr>
            </w:div>
            <w:div w:id="1810004662">
              <w:marLeft w:val="0"/>
              <w:marRight w:val="0"/>
              <w:marTop w:val="0"/>
              <w:marBottom w:val="0"/>
              <w:divBdr>
                <w:top w:val="none" w:sz="0" w:space="0" w:color="auto"/>
                <w:left w:val="none" w:sz="0" w:space="0" w:color="auto"/>
                <w:bottom w:val="none" w:sz="0" w:space="0" w:color="auto"/>
                <w:right w:val="none" w:sz="0" w:space="0" w:color="auto"/>
              </w:divBdr>
            </w:div>
            <w:div w:id="1415128305">
              <w:marLeft w:val="0"/>
              <w:marRight w:val="0"/>
              <w:marTop w:val="0"/>
              <w:marBottom w:val="0"/>
              <w:divBdr>
                <w:top w:val="none" w:sz="0" w:space="0" w:color="auto"/>
                <w:left w:val="none" w:sz="0" w:space="0" w:color="auto"/>
                <w:bottom w:val="none" w:sz="0" w:space="0" w:color="auto"/>
                <w:right w:val="none" w:sz="0" w:space="0" w:color="auto"/>
              </w:divBdr>
            </w:div>
            <w:div w:id="879243266">
              <w:marLeft w:val="0"/>
              <w:marRight w:val="0"/>
              <w:marTop w:val="0"/>
              <w:marBottom w:val="0"/>
              <w:divBdr>
                <w:top w:val="none" w:sz="0" w:space="0" w:color="auto"/>
                <w:left w:val="none" w:sz="0" w:space="0" w:color="auto"/>
                <w:bottom w:val="none" w:sz="0" w:space="0" w:color="auto"/>
                <w:right w:val="none" w:sz="0" w:space="0" w:color="auto"/>
              </w:divBdr>
            </w:div>
            <w:div w:id="1363359018">
              <w:marLeft w:val="0"/>
              <w:marRight w:val="0"/>
              <w:marTop w:val="0"/>
              <w:marBottom w:val="0"/>
              <w:divBdr>
                <w:top w:val="none" w:sz="0" w:space="0" w:color="auto"/>
                <w:left w:val="none" w:sz="0" w:space="0" w:color="auto"/>
                <w:bottom w:val="none" w:sz="0" w:space="0" w:color="auto"/>
                <w:right w:val="none" w:sz="0" w:space="0" w:color="auto"/>
              </w:divBdr>
            </w:div>
            <w:div w:id="906301810">
              <w:marLeft w:val="0"/>
              <w:marRight w:val="0"/>
              <w:marTop w:val="0"/>
              <w:marBottom w:val="0"/>
              <w:divBdr>
                <w:top w:val="none" w:sz="0" w:space="0" w:color="auto"/>
                <w:left w:val="none" w:sz="0" w:space="0" w:color="auto"/>
                <w:bottom w:val="none" w:sz="0" w:space="0" w:color="auto"/>
                <w:right w:val="none" w:sz="0" w:space="0" w:color="auto"/>
              </w:divBdr>
            </w:div>
            <w:div w:id="1267999453">
              <w:marLeft w:val="0"/>
              <w:marRight w:val="0"/>
              <w:marTop w:val="0"/>
              <w:marBottom w:val="0"/>
              <w:divBdr>
                <w:top w:val="none" w:sz="0" w:space="0" w:color="auto"/>
                <w:left w:val="none" w:sz="0" w:space="0" w:color="auto"/>
                <w:bottom w:val="none" w:sz="0" w:space="0" w:color="auto"/>
                <w:right w:val="none" w:sz="0" w:space="0" w:color="auto"/>
              </w:divBdr>
            </w:div>
            <w:div w:id="69276782">
              <w:marLeft w:val="0"/>
              <w:marRight w:val="0"/>
              <w:marTop w:val="0"/>
              <w:marBottom w:val="0"/>
              <w:divBdr>
                <w:top w:val="none" w:sz="0" w:space="0" w:color="auto"/>
                <w:left w:val="none" w:sz="0" w:space="0" w:color="auto"/>
                <w:bottom w:val="none" w:sz="0" w:space="0" w:color="auto"/>
                <w:right w:val="none" w:sz="0" w:space="0" w:color="auto"/>
              </w:divBdr>
            </w:div>
            <w:div w:id="1311444190">
              <w:marLeft w:val="0"/>
              <w:marRight w:val="0"/>
              <w:marTop w:val="0"/>
              <w:marBottom w:val="0"/>
              <w:divBdr>
                <w:top w:val="none" w:sz="0" w:space="0" w:color="auto"/>
                <w:left w:val="none" w:sz="0" w:space="0" w:color="auto"/>
                <w:bottom w:val="none" w:sz="0" w:space="0" w:color="auto"/>
                <w:right w:val="none" w:sz="0" w:space="0" w:color="auto"/>
              </w:divBdr>
            </w:div>
            <w:div w:id="462382518">
              <w:marLeft w:val="0"/>
              <w:marRight w:val="0"/>
              <w:marTop w:val="0"/>
              <w:marBottom w:val="0"/>
              <w:divBdr>
                <w:top w:val="none" w:sz="0" w:space="0" w:color="auto"/>
                <w:left w:val="none" w:sz="0" w:space="0" w:color="auto"/>
                <w:bottom w:val="none" w:sz="0" w:space="0" w:color="auto"/>
                <w:right w:val="none" w:sz="0" w:space="0" w:color="auto"/>
              </w:divBdr>
            </w:div>
            <w:div w:id="697657827">
              <w:marLeft w:val="0"/>
              <w:marRight w:val="0"/>
              <w:marTop w:val="0"/>
              <w:marBottom w:val="0"/>
              <w:divBdr>
                <w:top w:val="none" w:sz="0" w:space="0" w:color="auto"/>
                <w:left w:val="none" w:sz="0" w:space="0" w:color="auto"/>
                <w:bottom w:val="none" w:sz="0" w:space="0" w:color="auto"/>
                <w:right w:val="none" w:sz="0" w:space="0" w:color="auto"/>
              </w:divBdr>
            </w:div>
            <w:div w:id="1082071638">
              <w:marLeft w:val="0"/>
              <w:marRight w:val="0"/>
              <w:marTop w:val="0"/>
              <w:marBottom w:val="0"/>
              <w:divBdr>
                <w:top w:val="none" w:sz="0" w:space="0" w:color="auto"/>
                <w:left w:val="none" w:sz="0" w:space="0" w:color="auto"/>
                <w:bottom w:val="none" w:sz="0" w:space="0" w:color="auto"/>
                <w:right w:val="none" w:sz="0" w:space="0" w:color="auto"/>
              </w:divBdr>
            </w:div>
            <w:div w:id="1759013776">
              <w:marLeft w:val="0"/>
              <w:marRight w:val="0"/>
              <w:marTop w:val="0"/>
              <w:marBottom w:val="0"/>
              <w:divBdr>
                <w:top w:val="none" w:sz="0" w:space="0" w:color="auto"/>
                <w:left w:val="none" w:sz="0" w:space="0" w:color="auto"/>
                <w:bottom w:val="none" w:sz="0" w:space="0" w:color="auto"/>
                <w:right w:val="none" w:sz="0" w:space="0" w:color="auto"/>
              </w:divBdr>
            </w:div>
            <w:div w:id="607322945">
              <w:marLeft w:val="0"/>
              <w:marRight w:val="0"/>
              <w:marTop w:val="0"/>
              <w:marBottom w:val="0"/>
              <w:divBdr>
                <w:top w:val="none" w:sz="0" w:space="0" w:color="auto"/>
                <w:left w:val="none" w:sz="0" w:space="0" w:color="auto"/>
                <w:bottom w:val="none" w:sz="0" w:space="0" w:color="auto"/>
                <w:right w:val="none" w:sz="0" w:space="0" w:color="auto"/>
              </w:divBdr>
            </w:div>
            <w:div w:id="1409842050">
              <w:marLeft w:val="0"/>
              <w:marRight w:val="0"/>
              <w:marTop w:val="0"/>
              <w:marBottom w:val="0"/>
              <w:divBdr>
                <w:top w:val="none" w:sz="0" w:space="0" w:color="auto"/>
                <w:left w:val="none" w:sz="0" w:space="0" w:color="auto"/>
                <w:bottom w:val="none" w:sz="0" w:space="0" w:color="auto"/>
                <w:right w:val="none" w:sz="0" w:space="0" w:color="auto"/>
              </w:divBdr>
            </w:div>
            <w:div w:id="1200433988">
              <w:marLeft w:val="0"/>
              <w:marRight w:val="0"/>
              <w:marTop w:val="0"/>
              <w:marBottom w:val="0"/>
              <w:divBdr>
                <w:top w:val="none" w:sz="0" w:space="0" w:color="auto"/>
                <w:left w:val="none" w:sz="0" w:space="0" w:color="auto"/>
                <w:bottom w:val="none" w:sz="0" w:space="0" w:color="auto"/>
                <w:right w:val="none" w:sz="0" w:space="0" w:color="auto"/>
              </w:divBdr>
            </w:div>
            <w:div w:id="1446457984">
              <w:marLeft w:val="0"/>
              <w:marRight w:val="0"/>
              <w:marTop w:val="0"/>
              <w:marBottom w:val="0"/>
              <w:divBdr>
                <w:top w:val="none" w:sz="0" w:space="0" w:color="auto"/>
                <w:left w:val="none" w:sz="0" w:space="0" w:color="auto"/>
                <w:bottom w:val="none" w:sz="0" w:space="0" w:color="auto"/>
                <w:right w:val="none" w:sz="0" w:space="0" w:color="auto"/>
              </w:divBdr>
            </w:div>
            <w:div w:id="1800488230">
              <w:marLeft w:val="0"/>
              <w:marRight w:val="0"/>
              <w:marTop w:val="0"/>
              <w:marBottom w:val="0"/>
              <w:divBdr>
                <w:top w:val="none" w:sz="0" w:space="0" w:color="auto"/>
                <w:left w:val="none" w:sz="0" w:space="0" w:color="auto"/>
                <w:bottom w:val="none" w:sz="0" w:space="0" w:color="auto"/>
                <w:right w:val="none" w:sz="0" w:space="0" w:color="auto"/>
              </w:divBdr>
            </w:div>
            <w:div w:id="1639648558">
              <w:marLeft w:val="0"/>
              <w:marRight w:val="0"/>
              <w:marTop w:val="0"/>
              <w:marBottom w:val="0"/>
              <w:divBdr>
                <w:top w:val="none" w:sz="0" w:space="0" w:color="auto"/>
                <w:left w:val="none" w:sz="0" w:space="0" w:color="auto"/>
                <w:bottom w:val="none" w:sz="0" w:space="0" w:color="auto"/>
                <w:right w:val="none" w:sz="0" w:space="0" w:color="auto"/>
              </w:divBdr>
            </w:div>
            <w:div w:id="824973108">
              <w:marLeft w:val="0"/>
              <w:marRight w:val="0"/>
              <w:marTop w:val="0"/>
              <w:marBottom w:val="0"/>
              <w:divBdr>
                <w:top w:val="none" w:sz="0" w:space="0" w:color="auto"/>
                <w:left w:val="none" w:sz="0" w:space="0" w:color="auto"/>
                <w:bottom w:val="none" w:sz="0" w:space="0" w:color="auto"/>
                <w:right w:val="none" w:sz="0" w:space="0" w:color="auto"/>
              </w:divBdr>
            </w:div>
            <w:div w:id="722364911">
              <w:marLeft w:val="0"/>
              <w:marRight w:val="0"/>
              <w:marTop w:val="0"/>
              <w:marBottom w:val="0"/>
              <w:divBdr>
                <w:top w:val="none" w:sz="0" w:space="0" w:color="auto"/>
                <w:left w:val="none" w:sz="0" w:space="0" w:color="auto"/>
                <w:bottom w:val="none" w:sz="0" w:space="0" w:color="auto"/>
                <w:right w:val="none" w:sz="0" w:space="0" w:color="auto"/>
              </w:divBdr>
            </w:div>
            <w:div w:id="501240314">
              <w:marLeft w:val="0"/>
              <w:marRight w:val="0"/>
              <w:marTop w:val="0"/>
              <w:marBottom w:val="0"/>
              <w:divBdr>
                <w:top w:val="none" w:sz="0" w:space="0" w:color="auto"/>
                <w:left w:val="none" w:sz="0" w:space="0" w:color="auto"/>
                <w:bottom w:val="none" w:sz="0" w:space="0" w:color="auto"/>
                <w:right w:val="none" w:sz="0" w:space="0" w:color="auto"/>
              </w:divBdr>
            </w:div>
            <w:div w:id="2106537220">
              <w:marLeft w:val="0"/>
              <w:marRight w:val="0"/>
              <w:marTop w:val="0"/>
              <w:marBottom w:val="0"/>
              <w:divBdr>
                <w:top w:val="none" w:sz="0" w:space="0" w:color="auto"/>
                <w:left w:val="none" w:sz="0" w:space="0" w:color="auto"/>
                <w:bottom w:val="none" w:sz="0" w:space="0" w:color="auto"/>
                <w:right w:val="none" w:sz="0" w:space="0" w:color="auto"/>
              </w:divBdr>
            </w:div>
            <w:div w:id="1992056619">
              <w:marLeft w:val="0"/>
              <w:marRight w:val="0"/>
              <w:marTop w:val="0"/>
              <w:marBottom w:val="0"/>
              <w:divBdr>
                <w:top w:val="none" w:sz="0" w:space="0" w:color="auto"/>
                <w:left w:val="none" w:sz="0" w:space="0" w:color="auto"/>
                <w:bottom w:val="none" w:sz="0" w:space="0" w:color="auto"/>
                <w:right w:val="none" w:sz="0" w:space="0" w:color="auto"/>
              </w:divBdr>
            </w:div>
            <w:div w:id="470751647">
              <w:marLeft w:val="0"/>
              <w:marRight w:val="0"/>
              <w:marTop w:val="0"/>
              <w:marBottom w:val="0"/>
              <w:divBdr>
                <w:top w:val="none" w:sz="0" w:space="0" w:color="auto"/>
                <w:left w:val="none" w:sz="0" w:space="0" w:color="auto"/>
                <w:bottom w:val="none" w:sz="0" w:space="0" w:color="auto"/>
                <w:right w:val="none" w:sz="0" w:space="0" w:color="auto"/>
              </w:divBdr>
            </w:div>
            <w:div w:id="142089373">
              <w:marLeft w:val="0"/>
              <w:marRight w:val="0"/>
              <w:marTop w:val="0"/>
              <w:marBottom w:val="0"/>
              <w:divBdr>
                <w:top w:val="none" w:sz="0" w:space="0" w:color="auto"/>
                <w:left w:val="none" w:sz="0" w:space="0" w:color="auto"/>
                <w:bottom w:val="none" w:sz="0" w:space="0" w:color="auto"/>
                <w:right w:val="none" w:sz="0" w:space="0" w:color="auto"/>
              </w:divBdr>
            </w:div>
            <w:div w:id="1392464530">
              <w:marLeft w:val="0"/>
              <w:marRight w:val="0"/>
              <w:marTop w:val="0"/>
              <w:marBottom w:val="0"/>
              <w:divBdr>
                <w:top w:val="none" w:sz="0" w:space="0" w:color="auto"/>
                <w:left w:val="none" w:sz="0" w:space="0" w:color="auto"/>
                <w:bottom w:val="none" w:sz="0" w:space="0" w:color="auto"/>
                <w:right w:val="none" w:sz="0" w:space="0" w:color="auto"/>
              </w:divBdr>
            </w:div>
            <w:div w:id="1541087976">
              <w:marLeft w:val="0"/>
              <w:marRight w:val="0"/>
              <w:marTop w:val="0"/>
              <w:marBottom w:val="0"/>
              <w:divBdr>
                <w:top w:val="none" w:sz="0" w:space="0" w:color="auto"/>
                <w:left w:val="none" w:sz="0" w:space="0" w:color="auto"/>
                <w:bottom w:val="none" w:sz="0" w:space="0" w:color="auto"/>
                <w:right w:val="none" w:sz="0" w:space="0" w:color="auto"/>
              </w:divBdr>
            </w:div>
            <w:div w:id="542907247">
              <w:marLeft w:val="0"/>
              <w:marRight w:val="0"/>
              <w:marTop w:val="0"/>
              <w:marBottom w:val="0"/>
              <w:divBdr>
                <w:top w:val="none" w:sz="0" w:space="0" w:color="auto"/>
                <w:left w:val="none" w:sz="0" w:space="0" w:color="auto"/>
                <w:bottom w:val="none" w:sz="0" w:space="0" w:color="auto"/>
                <w:right w:val="none" w:sz="0" w:space="0" w:color="auto"/>
              </w:divBdr>
            </w:div>
            <w:div w:id="1948270967">
              <w:marLeft w:val="0"/>
              <w:marRight w:val="0"/>
              <w:marTop w:val="0"/>
              <w:marBottom w:val="0"/>
              <w:divBdr>
                <w:top w:val="none" w:sz="0" w:space="0" w:color="auto"/>
                <w:left w:val="none" w:sz="0" w:space="0" w:color="auto"/>
                <w:bottom w:val="none" w:sz="0" w:space="0" w:color="auto"/>
                <w:right w:val="none" w:sz="0" w:space="0" w:color="auto"/>
              </w:divBdr>
            </w:div>
            <w:div w:id="46524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8943">
      <w:bodyDiv w:val="1"/>
      <w:marLeft w:val="0"/>
      <w:marRight w:val="0"/>
      <w:marTop w:val="0"/>
      <w:marBottom w:val="0"/>
      <w:divBdr>
        <w:top w:val="none" w:sz="0" w:space="0" w:color="auto"/>
        <w:left w:val="none" w:sz="0" w:space="0" w:color="auto"/>
        <w:bottom w:val="none" w:sz="0" w:space="0" w:color="auto"/>
        <w:right w:val="none" w:sz="0" w:space="0" w:color="auto"/>
      </w:divBdr>
    </w:div>
    <w:div w:id="959871692">
      <w:bodyDiv w:val="1"/>
      <w:marLeft w:val="0"/>
      <w:marRight w:val="0"/>
      <w:marTop w:val="0"/>
      <w:marBottom w:val="0"/>
      <w:divBdr>
        <w:top w:val="none" w:sz="0" w:space="0" w:color="auto"/>
        <w:left w:val="none" w:sz="0" w:space="0" w:color="auto"/>
        <w:bottom w:val="none" w:sz="0" w:space="0" w:color="auto"/>
        <w:right w:val="none" w:sz="0" w:space="0" w:color="auto"/>
      </w:divBdr>
    </w:div>
    <w:div w:id="971251637">
      <w:bodyDiv w:val="1"/>
      <w:marLeft w:val="0"/>
      <w:marRight w:val="0"/>
      <w:marTop w:val="0"/>
      <w:marBottom w:val="0"/>
      <w:divBdr>
        <w:top w:val="none" w:sz="0" w:space="0" w:color="auto"/>
        <w:left w:val="none" w:sz="0" w:space="0" w:color="auto"/>
        <w:bottom w:val="none" w:sz="0" w:space="0" w:color="auto"/>
        <w:right w:val="none" w:sz="0" w:space="0" w:color="auto"/>
      </w:divBdr>
    </w:div>
    <w:div w:id="974797690">
      <w:bodyDiv w:val="1"/>
      <w:marLeft w:val="0"/>
      <w:marRight w:val="0"/>
      <w:marTop w:val="0"/>
      <w:marBottom w:val="0"/>
      <w:divBdr>
        <w:top w:val="none" w:sz="0" w:space="0" w:color="auto"/>
        <w:left w:val="none" w:sz="0" w:space="0" w:color="auto"/>
        <w:bottom w:val="none" w:sz="0" w:space="0" w:color="auto"/>
        <w:right w:val="none" w:sz="0" w:space="0" w:color="auto"/>
      </w:divBdr>
    </w:div>
    <w:div w:id="976955099">
      <w:bodyDiv w:val="1"/>
      <w:marLeft w:val="0"/>
      <w:marRight w:val="0"/>
      <w:marTop w:val="0"/>
      <w:marBottom w:val="0"/>
      <w:divBdr>
        <w:top w:val="none" w:sz="0" w:space="0" w:color="auto"/>
        <w:left w:val="none" w:sz="0" w:space="0" w:color="auto"/>
        <w:bottom w:val="none" w:sz="0" w:space="0" w:color="auto"/>
        <w:right w:val="none" w:sz="0" w:space="0" w:color="auto"/>
      </w:divBdr>
    </w:div>
    <w:div w:id="979310764">
      <w:bodyDiv w:val="1"/>
      <w:marLeft w:val="0"/>
      <w:marRight w:val="0"/>
      <w:marTop w:val="0"/>
      <w:marBottom w:val="0"/>
      <w:divBdr>
        <w:top w:val="none" w:sz="0" w:space="0" w:color="auto"/>
        <w:left w:val="none" w:sz="0" w:space="0" w:color="auto"/>
        <w:bottom w:val="none" w:sz="0" w:space="0" w:color="auto"/>
        <w:right w:val="none" w:sz="0" w:space="0" w:color="auto"/>
      </w:divBdr>
      <w:divsChild>
        <w:div w:id="10910890">
          <w:marLeft w:val="634"/>
          <w:marRight w:val="0"/>
          <w:marTop w:val="0"/>
          <w:marBottom w:val="0"/>
          <w:divBdr>
            <w:top w:val="none" w:sz="0" w:space="0" w:color="auto"/>
            <w:left w:val="none" w:sz="0" w:space="0" w:color="auto"/>
            <w:bottom w:val="none" w:sz="0" w:space="0" w:color="auto"/>
            <w:right w:val="none" w:sz="0" w:space="0" w:color="auto"/>
          </w:divBdr>
        </w:div>
        <w:div w:id="102463772">
          <w:marLeft w:val="634"/>
          <w:marRight w:val="0"/>
          <w:marTop w:val="0"/>
          <w:marBottom w:val="0"/>
          <w:divBdr>
            <w:top w:val="none" w:sz="0" w:space="0" w:color="auto"/>
            <w:left w:val="none" w:sz="0" w:space="0" w:color="auto"/>
            <w:bottom w:val="none" w:sz="0" w:space="0" w:color="auto"/>
            <w:right w:val="none" w:sz="0" w:space="0" w:color="auto"/>
          </w:divBdr>
        </w:div>
        <w:div w:id="435099214">
          <w:marLeft w:val="634"/>
          <w:marRight w:val="0"/>
          <w:marTop w:val="0"/>
          <w:marBottom w:val="0"/>
          <w:divBdr>
            <w:top w:val="none" w:sz="0" w:space="0" w:color="auto"/>
            <w:left w:val="none" w:sz="0" w:space="0" w:color="auto"/>
            <w:bottom w:val="none" w:sz="0" w:space="0" w:color="auto"/>
            <w:right w:val="none" w:sz="0" w:space="0" w:color="auto"/>
          </w:divBdr>
        </w:div>
        <w:div w:id="602688795">
          <w:marLeft w:val="634"/>
          <w:marRight w:val="0"/>
          <w:marTop w:val="0"/>
          <w:marBottom w:val="0"/>
          <w:divBdr>
            <w:top w:val="none" w:sz="0" w:space="0" w:color="auto"/>
            <w:left w:val="none" w:sz="0" w:space="0" w:color="auto"/>
            <w:bottom w:val="none" w:sz="0" w:space="0" w:color="auto"/>
            <w:right w:val="none" w:sz="0" w:space="0" w:color="auto"/>
          </w:divBdr>
        </w:div>
        <w:div w:id="1107308591">
          <w:marLeft w:val="634"/>
          <w:marRight w:val="0"/>
          <w:marTop w:val="0"/>
          <w:marBottom w:val="0"/>
          <w:divBdr>
            <w:top w:val="none" w:sz="0" w:space="0" w:color="auto"/>
            <w:left w:val="none" w:sz="0" w:space="0" w:color="auto"/>
            <w:bottom w:val="none" w:sz="0" w:space="0" w:color="auto"/>
            <w:right w:val="none" w:sz="0" w:space="0" w:color="auto"/>
          </w:divBdr>
        </w:div>
        <w:div w:id="1618561216">
          <w:marLeft w:val="634"/>
          <w:marRight w:val="0"/>
          <w:marTop w:val="0"/>
          <w:marBottom w:val="0"/>
          <w:divBdr>
            <w:top w:val="none" w:sz="0" w:space="0" w:color="auto"/>
            <w:left w:val="none" w:sz="0" w:space="0" w:color="auto"/>
            <w:bottom w:val="none" w:sz="0" w:space="0" w:color="auto"/>
            <w:right w:val="none" w:sz="0" w:space="0" w:color="auto"/>
          </w:divBdr>
        </w:div>
      </w:divsChild>
    </w:div>
    <w:div w:id="990985905">
      <w:bodyDiv w:val="1"/>
      <w:marLeft w:val="0"/>
      <w:marRight w:val="0"/>
      <w:marTop w:val="0"/>
      <w:marBottom w:val="0"/>
      <w:divBdr>
        <w:top w:val="none" w:sz="0" w:space="0" w:color="auto"/>
        <w:left w:val="none" w:sz="0" w:space="0" w:color="auto"/>
        <w:bottom w:val="none" w:sz="0" w:space="0" w:color="auto"/>
        <w:right w:val="none" w:sz="0" w:space="0" w:color="auto"/>
      </w:divBdr>
    </w:div>
    <w:div w:id="997658251">
      <w:bodyDiv w:val="1"/>
      <w:marLeft w:val="0"/>
      <w:marRight w:val="0"/>
      <w:marTop w:val="0"/>
      <w:marBottom w:val="0"/>
      <w:divBdr>
        <w:top w:val="none" w:sz="0" w:space="0" w:color="auto"/>
        <w:left w:val="none" w:sz="0" w:space="0" w:color="auto"/>
        <w:bottom w:val="none" w:sz="0" w:space="0" w:color="auto"/>
        <w:right w:val="none" w:sz="0" w:space="0" w:color="auto"/>
      </w:divBdr>
    </w:div>
    <w:div w:id="998269164">
      <w:bodyDiv w:val="1"/>
      <w:marLeft w:val="0"/>
      <w:marRight w:val="0"/>
      <w:marTop w:val="0"/>
      <w:marBottom w:val="0"/>
      <w:divBdr>
        <w:top w:val="none" w:sz="0" w:space="0" w:color="auto"/>
        <w:left w:val="none" w:sz="0" w:space="0" w:color="auto"/>
        <w:bottom w:val="none" w:sz="0" w:space="0" w:color="auto"/>
        <w:right w:val="none" w:sz="0" w:space="0" w:color="auto"/>
      </w:divBdr>
    </w:div>
    <w:div w:id="999842641">
      <w:bodyDiv w:val="1"/>
      <w:marLeft w:val="0"/>
      <w:marRight w:val="0"/>
      <w:marTop w:val="0"/>
      <w:marBottom w:val="0"/>
      <w:divBdr>
        <w:top w:val="none" w:sz="0" w:space="0" w:color="auto"/>
        <w:left w:val="none" w:sz="0" w:space="0" w:color="auto"/>
        <w:bottom w:val="none" w:sz="0" w:space="0" w:color="auto"/>
        <w:right w:val="none" w:sz="0" w:space="0" w:color="auto"/>
      </w:divBdr>
    </w:div>
    <w:div w:id="1001857763">
      <w:bodyDiv w:val="1"/>
      <w:marLeft w:val="0"/>
      <w:marRight w:val="0"/>
      <w:marTop w:val="0"/>
      <w:marBottom w:val="0"/>
      <w:divBdr>
        <w:top w:val="none" w:sz="0" w:space="0" w:color="auto"/>
        <w:left w:val="none" w:sz="0" w:space="0" w:color="auto"/>
        <w:bottom w:val="none" w:sz="0" w:space="0" w:color="auto"/>
        <w:right w:val="none" w:sz="0" w:space="0" w:color="auto"/>
      </w:divBdr>
    </w:div>
    <w:div w:id="1003972343">
      <w:bodyDiv w:val="1"/>
      <w:marLeft w:val="0"/>
      <w:marRight w:val="0"/>
      <w:marTop w:val="0"/>
      <w:marBottom w:val="0"/>
      <w:divBdr>
        <w:top w:val="none" w:sz="0" w:space="0" w:color="auto"/>
        <w:left w:val="none" w:sz="0" w:space="0" w:color="auto"/>
        <w:bottom w:val="none" w:sz="0" w:space="0" w:color="auto"/>
        <w:right w:val="none" w:sz="0" w:space="0" w:color="auto"/>
      </w:divBdr>
      <w:divsChild>
        <w:div w:id="218514539">
          <w:marLeft w:val="446"/>
          <w:marRight w:val="0"/>
          <w:marTop w:val="120"/>
          <w:marBottom w:val="0"/>
          <w:divBdr>
            <w:top w:val="none" w:sz="0" w:space="0" w:color="auto"/>
            <w:left w:val="none" w:sz="0" w:space="0" w:color="auto"/>
            <w:bottom w:val="none" w:sz="0" w:space="0" w:color="auto"/>
            <w:right w:val="none" w:sz="0" w:space="0" w:color="auto"/>
          </w:divBdr>
        </w:div>
        <w:div w:id="908199508">
          <w:marLeft w:val="1166"/>
          <w:marRight w:val="0"/>
          <w:marTop w:val="120"/>
          <w:marBottom w:val="0"/>
          <w:divBdr>
            <w:top w:val="none" w:sz="0" w:space="0" w:color="auto"/>
            <w:left w:val="none" w:sz="0" w:space="0" w:color="auto"/>
            <w:bottom w:val="none" w:sz="0" w:space="0" w:color="auto"/>
            <w:right w:val="none" w:sz="0" w:space="0" w:color="auto"/>
          </w:divBdr>
        </w:div>
        <w:div w:id="1922524374">
          <w:marLeft w:val="1166"/>
          <w:marRight w:val="0"/>
          <w:marTop w:val="120"/>
          <w:marBottom w:val="0"/>
          <w:divBdr>
            <w:top w:val="none" w:sz="0" w:space="0" w:color="auto"/>
            <w:left w:val="none" w:sz="0" w:space="0" w:color="auto"/>
            <w:bottom w:val="none" w:sz="0" w:space="0" w:color="auto"/>
            <w:right w:val="none" w:sz="0" w:space="0" w:color="auto"/>
          </w:divBdr>
        </w:div>
        <w:div w:id="2018380855">
          <w:marLeft w:val="1166"/>
          <w:marRight w:val="0"/>
          <w:marTop w:val="120"/>
          <w:marBottom w:val="0"/>
          <w:divBdr>
            <w:top w:val="none" w:sz="0" w:space="0" w:color="auto"/>
            <w:left w:val="none" w:sz="0" w:space="0" w:color="auto"/>
            <w:bottom w:val="none" w:sz="0" w:space="0" w:color="auto"/>
            <w:right w:val="none" w:sz="0" w:space="0" w:color="auto"/>
          </w:divBdr>
        </w:div>
      </w:divsChild>
    </w:div>
    <w:div w:id="1012343207">
      <w:bodyDiv w:val="1"/>
      <w:marLeft w:val="0"/>
      <w:marRight w:val="0"/>
      <w:marTop w:val="0"/>
      <w:marBottom w:val="0"/>
      <w:divBdr>
        <w:top w:val="none" w:sz="0" w:space="0" w:color="auto"/>
        <w:left w:val="none" w:sz="0" w:space="0" w:color="auto"/>
        <w:bottom w:val="none" w:sz="0" w:space="0" w:color="auto"/>
        <w:right w:val="none" w:sz="0" w:space="0" w:color="auto"/>
      </w:divBdr>
    </w:div>
    <w:div w:id="1014960921">
      <w:bodyDiv w:val="1"/>
      <w:marLeft w:val="0"/>
      <w:marRight w:val="0"/>
      <w:marTop w:val="0"/>
      <w:marBottom w:val="0"/>
      <w:divBdr>
        <w:top w:val="none" w:sz="0" w:space="0" w:color="auto"/>
        <w:left w:val="none" w:sz="0" w:space="0" w:color="auto"/>
        <w:bottom w:val="none" w:sz="0" w:space="0" w:color="auto"/>
        <w:right w:val="none" w:sz="0" w:space="0" w:color="auto"/>
      </w:divBdr>
    </w:div>
    <w:div w:id="1019623487">
      <w:bodyDiv w:val="1"/>
      <w:marLeft w:val="0"/>
      <w:marRight w:val="0"/>
      <w:marTop w:val="0"/>
      <w:marBottom w:val="0"/>
      <w:divBdr>
        <w:top w:val="none" w:sz="0" w:space="0" w:color="auto"/>
        <w:left w:val="none" w:sz="0" w:space="0" w:color="auto"/>
        <w:bottom w:val="none" w:sz="0" w:space="0" w:color="auto"/>
        <w:right w:val="none" w:sz="0" w:space="0" w:color="auto"/>
      </w:divBdr>
      <w:divsChild>
        <w:div w:id="1268581768">
          <w:marLeft w:val="0"/>
          <w:marRight w:val="0"/>
          <w:marTop w:val="0"/>
          <w:marBottom w:val="0"/>
          <w:divBdr>
            <w:top w:val="none" w:sz="0" w:space="0" w:color="auto"/>
            <w:left w:val="none" w:sz="0" w:space="0" w:color="auto"/>
            <w:bottom w:val="none" w:sz="0" w:space="0" w:color="auto"/>
            <w:right w:val="none" w:sz="0" w:space="0" w:color="auto"/>
          </w:divBdr>
        </w:div>
        <w:div w:id="1154104909">
          <w:marLeft w:val="0"/>
          <w:marRight w:val="0"/>
          <w:marTop w:val="0"/>
          <w:marBottom w:val="0"/>
          <w:divBdr>
            <w:top w:val="none" w:sz="0" w:space="0" w:color="auto"/>
            <w:left w:val="none" w:sz="0" w:space="0" w:color="auto"/>
            <w:bottom w:val="none" w:sz="0" w:space="0" w:color="auto"/>
            <w:right w:val="none" w:sz="0" w:space="0" w:color="auto"/>
          </w:divBdr>
        </w:div>
      </w:divsChild>
    </w:div>
    <w:div w:id="1022628495">
      <w:bodyDiv w:val="1"/>
      <w:marLeft w:val="0"/>
      <w:marRight w:val="0"/>
      <w:marTop w:val="0"/>
      <w:marBottom w:val="0"/>
      <w:divBdr>
        <w:top w:val="none" w:sz="0" w:space="0" w:color="auto"/>
        <w:left w:val="none" w:sz="0" w:space="0" w:color="auto"/>
        <w:bottom w:val="none" w:sz="0" w:space="0" w:color="auto"/>
        <w:right w:val="none" w:sz="0" w:space="0" w:color="auto"/>
      </w:divBdr>
    </w:div>
    <w:div w:id="1024400059">
      <w:bodyDiv w:val="1"/>
      <w:marLeft w:val="0"/>
      <w:marRight w:val="0"/>
      <w:marTop w:val="0"/>
      <w:marBottom w:val="0"/>
      <w:divBdr>
        <w:top w:val="none" w:sz="0" w:space="0" w:color="auto"/>
        <w:left w:val="none" w:sz="0" w:space="0" w:color="auto"/>
        <w:bottom w:val="none" w:sz="0" w:space="0" w:color="auto"/>
        <w:right w:val="none" w:sz="0" w:space="0" w:color="auto"/>
      </w:divBdr>
    </w:div>
    <w:div w:id="1028140777">
      <w:bodyDiv w:val="1"/>
      <w:marLeft w:val="0"/>
      <w:marRight w:val="0"/>
      <w:marTop w:val="0"/>
      <w:marBottom w:val="0"/>
      <w:divBdr>
        <w:top w:val="none" w:sz="0" w:space="0" w:color="auto"/>
        <w:left w:val="none" w:sz="0" w:space="0" w:color="auto"/>
        <w:bottom w:val="none" w:sz="0" w:space="0" w:color="auto"/>
        <w:right w:val="none" w:sz="0" w:space="0" w:color="auto"/>
      </w:divBdr>
    </w:div>
    <w:div w:id="1028142952">
      <w:bodyDiv w:val="1"/>
      <w:marLeft w:val="0"/>
      <w:marRight w:val="0"/>
      <w:marTop w:val="0"/>
      <w:marBottom w:val="0"/>
      <w:divBdr>
        <w:top w:val="none" w:sz="0" w:space="0" w:color="auto"/>
        <w:left w:val="none" w:sz="0" w:space="0" w:color="auto"/>
        <w:bottom w:val="none" w:sz="0" w:space="0" w:color="auto"/>
        <w:right w:val="none" w:sz="0" w:space="0" w:color="auto"/>
      </w:divBdr>
    </w:div>
    <w:div w:id="1029602935">
      <w:bodyDiv w:val="1"/>
      <w:marLeft w:val="0"/>
      <w:marRight w:val="0"/>
      <w:marTop w:val="0"/>
      <w:marBottom w:val="0"/>
      <w:divBdr>
        <w:top w:val="none" w:sz="0" w:space="0" w:color="auto"/>
        <w:left w:val="none" w:sz="0" w:space="0" w:color="auto"/>
        <w:bottom w:val="none" w:sz="0" w:space="0" w:color="auto"/>
        <w:right w:val="none" w:sz="0" w:space="0" w:color="auto"/>
      </w:divBdr>
    </w:div>
    <w:div w:id="1031997932">
      <w:bodyDiv w:val="1"/>
      <w:marLeft w:val="0"/>
      <w:marRight w:val="0"/>
      <w:marTop w:val="0"/>
      <w:marBottom w:val="0"/>
      <w:divBdr>
        <w:top w:val="none" w:sz="0" w:space="0" w:color="auto"/>
        <w:left w:val="none" w:sz="0" w:space="0" w:color="auto"/>
        <w:bottom w:val="none" w:sz="0" w:space="0" w:color="auto"/>
        <w:right w:val="none" w:sz="0" w:space="0" w:color="auto"/>
      </w:divBdr>
    </w:div>
    <w:div w:id="1034693066">
      <w:bodyDiv w:val="1"/>
      <w:marLeft w:val="0"/>
      <w:marRight w:val="0"/>
      <w:marTop w:val="0"/>
      <w:marBottom w:val="0"/>
      <w:divBdr>
        <w:top w:val="none" w:sz="0" w:space="0" w:color="auto"/>
        <w:left w:val="none" w:sz="0" w:space="0" w:color="auto"/>
        <w:bottom w:val="none" w:sz="0" w:space="0" w:color="auto"/>
        <w:right w:val="none" w:sz="0" w:space="0" w:color="auto"/>
      </w:divBdr>
      <w:divsChild>
        <w:div w:id="1237857877">
          <w:marLeft w:val="0"/>
          <w:marRight w:val="0"/>
          <w:marTop w:val="0"/>
          <w:marBottom w:val="0"/>
          <w:divBdr>
            <w:top w:val="none" w:sz="0" w:space="0" w:color="auto"/>
            <w:left w:val="none" w:sz="0" w:space="0" w:color="auto"/>
            <w:bottom w:val="none" w:sz="0" w:space="0" w:color="auto"/>
            <w:right w:val="none" w:sz="0" w:space="0" w:color="auto"/>
          </w:divBdr>
        </w:div>
        <w:div w:id="1166552539">
          <w:marLeft w:val="0"/>
          <w:marRight w:val="0"/>
          <w:marTop w:val="0"/>
          <w:marBottom w:val="0"/>
          <w:divBdr>
            <w:top w:val="none" w:sz="0" w:space="0" w:color="auto"/>
            <w:left w:val="none" w:sz="0" w:space="0" w:color="auto"/>
            <w:bottom w:val="none" w:sz="0" w:space="0" w:color="auto"/>
            <w:right w:val="none" w:sz="0" w:space="0" w:color="auto"/>
          </w:divBdr>
          <w:divsChild>
            <w:div w:id="162045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30465">
      <w:bodyDiv w:val="1"/>
      <w:marLeft w:val="0"/>
      <w:marRight w:val="0"/>
      <w:marTop w:val="0"/>
      <w:marBottom w:val="0"/>
      <w:divBdr>
        <w:top w:val="none" w:sz="0" w:space="0" w:color="auto"/>
        <w:left w:val="none" w:sz="0" w:space="0" w:color="auto"/>
        <w:bottom w:val="none" w:sz="0" w:space="0" w:color="auto"/>
        <w:right w:val="none" w:sz="0" w:space="0" w:color="auto"/>
      </w:divBdr>
    </w:div>
    <w:div w:id="1051882081">
      <w:bodyDiv w:val="1"/>
      <w:marLeft w:val="0"/>
      <w:marRight w:val="0"/>
      <w:marTop w:val="0"/>
      <w:marBottom w:val="0"/>
      <w:divBdr>
        <w:top w:val="none" w:sz="0" w:space="0" w:color="auto"/>
        <w:left w:val="none" w:sz="0" w:space="0" w:color="auto"/>
        <w:bottom w:val="none" w:sz="0" w:space="0" w:color="auto"/>
        <w:right w:val="none" w:sz="0" w:space="0" w:color="auto"/>
      </w:divBdr>
    </w:div>
    <w:div w:id="1052731538">
      <w:bodyDiv w:val="1"/>
      <w:marLeft w:val="0"/>
      <w:marRight w:val="0"/>
      <w:marTop w:val="0"/>
      <w:marBottom w:val="0"/>
      <w:divBdr>
        <w:top w:val="none" w:sz="0" w:space="0" w:color="auto"/>
        <w:left w:val="none" w:sz="0" w:space="0" w:color="auto"/>
        <w:bottom w:val="none" w:sz="0" w:space="0" w:color="auto"/>
        <w:right w:val="none" w:sz="0" w:space="0" w:color="auto"/>
      </w:divBdr>
    </w:div>
    <w:div w:id="1056928307">
      <w:bodyDiv w:val="1"/>
      <w:marLeft w:val="0"/>
      <w:marRight w:val="0"/>
      <w:marTop w:val="0"/>
      <w:marBottom w:val="0"/>
      <w:divBdr>
        <w:top w:val="none" w:sz="0" w:space="0" w:color="auto"/>
        <w:left w:val="none" w:sz="0" w:space="0" w:color="auto"/>
        <w:bottom w:val="none" w:sz="0" w:space="0" w:color="auto"/>
        <w:right w:val="none" w:sz="0" w:space="0" w:color="auto"/>
      </w:divBdr>
    </w:div>
    <w:div w:id="1059940960">
      <w:bodyDiv w:val="1"/>
      <w:marLeft w:val="0"/>
      <w:marRight w:val="0"/>
      <w:marTop w:val="0"/>
      <w:marBottom w:val="0"/>
      <w:divBdr>
        <w:top w:val="none" w:sz="0" w:space="0" w:color="auto"/>
        <w:left w:val="none" w:sz="0" w:space="0" w:color="auto"/>
        <w:bottom w:val="none" w:sz="0" w:space="0" w:color="auto"/>
        <w:right w:val="none" w:sz="0" w:space="0" w:color="auto"/>
      </w:divBdr>
      <w:divsChild>
        <w:div w:id="1079327126">
          <w:marLeft w:val="0"/>
          <w:marRight w:val="0"/>
          <w:marTop w:val="0"/>
          <w:marBottom w:val="0"/>
          <w:divBdr>
            <w:top w:val="none" w:sz="0" w:space="0" w:color="auto"/>
            <w:left w:val="none" w:sz="0" w:space="0" w:color="auto"/>
            <w:bottom w:val="none" w:sz="0" w:space="0" w:color="auto"/>
            <w:right w:val="none" w:sz="0" w:space="0" w:color="auto"/>
          </w:divBdr>
          <w:divsChild>
            <w:div w:id="190461003">
              <w:marLeft w:val="0"/>
              <w:marRight w:val="0"/>
              <w:marTop w:val="0"/>
              <w:marBottom w:val="0"/>
              <w:divBdr>
                <w:top w:val="none" w:sz="0" w:space="0" w:color="auto"/>
                <w:left w:val="none" w:sz="0" w:space="0" w:color="auto"/>
                <w:bottom w:val="none" w:sz="0" w:space="0" w:color="auto"/>
                <w:right w:val="none" w:sz="0" w:space="0" w:color="auto"/>
              </w:divBdr>
            </w:div>
            <w:div w:id="507987741">
              <w:marLeft w:val="0"/>
              <w:marRight w:val="0"/>
              <w:marTop w:val="0"/>
              <w:marBottom w:val="0"/>
              <w:divBdr>
                <w:top w:val="none" w:sz="0" w:space="0" w:color="auto"/>
                <w:left w:val="none" w:sz="0" w:space="0" w:color="auto"/>
                <w:bottom w:val="none" w:sz="0" w:space="0" w:color="auto"/>
                <w:right w:val="none" w:sz="0" w:space="0" w:color="auto"/>
              </w:divBdr>
            </w:div>
            <w:div w:id="679163023">
              <w:marLeft w:val="0"/>
              <w:marRight w:val="0"/>
              <w:marTop w:val="0"/>
              <w:marBottom w:val="0"/>
              <w:divBdr>
                <w:top w:val="none" w:sz="0" w:space="0" w:color="auto"/>
                <w:left w:val="none" w:sz="0" w:space="0" w:color="auto"/>
                <w:bottom w:val="none" w:sz="0" w:space="0" w:color="auto"/>
                <w:right w:val="none" w:sz="0" w:space="0" w:color="auto"/>
              </w:divBdr>
            </w:div>
            <w:div w:id="798453939">
              <w:marLeft w:val="0"/>
              <w:marRight w:val="0"/>
              <w:marTop w:val="0"/>
              <w:marBottom w:val="0"/>
              <w:divBdr>
                <w:top w:val="none" w:sz="0" w:space="0" w:color="auto"/>
                <w:left w:val="none" w:sz="0" w:space="0" w:color="auto"/>
                <w:bottom w:val="none" w:sz="0" w:space="0" w:color="auto"/>
                <w:right w:val="none" w:sz="0" w:space="0" w:color="auto"/>
              </w:divBdr>
            </w:div>
            <w:div w:id="1167018398">
              <w:marLeft w:val="0"/>
              <w:marRight w:val="0"/>
              <w:marTop w:val="0"/>
              <w:marBottom w:val="0"/>
              <w:divBdr>
                <w:top w:val="none" w:sz="0" w:space="0" w:color="auto"/>
                <w:left w:val="none" w:sz="0" w:space="0" w:color="auto"/>
                <w:bottom w:val="none" w:sz="0" w:space="0" w:color="auto"/>
                <w:right w:val="none" w:sz="0" w:space="0" w:color="auto"/>
              </w:divBdr>
            </w:div>
            <w:div w:id="1243418449">
              <w:marLeft w:val="0"/>
              <w:marRight w:val="0"/>
              <w:marTop w:val="0"/>
              <w:marBottom w:val="0"/>
              <w:divBdr>
                <w:top w:val="none" w:sz="0" w:space="0" w:color="auto"/>
                <w:left w:val="none" w:sz="0" w:space="0" w:color="auto"/>
                <w:bottom w:val="none" w:sz="0" w:space="0" w:color="auto"/>
                <w:right w:val="none" w:sz="0" w:space="0" w:color="auto"/>
              </w:divBdr>
            </w:div>
            <w:div w:id="1515460242">
              <w:marLeft w:val="0"/>
              <w:marRight w:val="0"/>
              <w:marTop w:val="0"/>
              <w:marBottom w:val="0"/>
              <w:divBdr>
                <w:top w:val="none" w:sz="0" w:space="0" w:color="auto"/>
                <w:left w:val="none" w:sz="0" w:space="0" w:color="auto"/>
                <w:bottom w:val="none" w:sz="0" w:space="0" w:color="auto"/>
                <w:right w:val="none" w:sz="0" w:space="0" w:color="auto"/>
              </w:divBdr>
            </w:div>
            <w:div w:id="1712343607">
              <w:marLeft w:val="0"/>
              <w:marRight w:val="0"/>
              <w:marTop w:val="0"/>
              <w:marBottom w:val="0"/>
              <w:divBdr>
                <w:top w:val="none" w:sz="0" w:space="0" w:color="auto"/>
                <w:left w:val="none" w:sz="0" w:space="0" w:color="auto"/>
                <w:bottom w:val="none" w:sz="0" w:space="0" w:color="auto"/>
                <w:right w:val="none" w:sz="0" w:space="0" w:color="auto"/>
              </w:divBdr>
            </w:div>
            <w:div w:id="1936132550">
              <w:marLeft w:val="0"/>
              <w:marRight w:val="0"/>
              <w:marTop w:val="0"/>
              <w:marBottom w:val="0"/>
              <w:divBdr>
                <w:top w:val="none" w:sz="0" w:space="0" w:color="auto"/>
                <w:left w:val="none" w:sz="0" w:space="0" w:color="auto"/>
                <w:bottom w:val="none" w:sz="0" w:space="0" w:color="auto"/>
                <w:right w:val="none" w:sz="0" w:space="0" w:color="auto"/>
              </w:divBdr>
            </w:div>
            <w:div w:id="20356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9691">
      <w:bodyDiv w:val="1"/>
      <w:marLeft w:val="0"/>
      <w:marRight w:val="0"/>
      <w:marTop w:val="0"/>
      <w:marBottom w:val="0"/>
      <w:divBdr>
        <w:top w:val="none" w:sz="0" w:space="0" w:color="auto"/>
        <w:left w:val="none" w:sz="0" w:space="0" w:color="auto"/>
        <w:bottom w:val="none" w:sz="0" w:space="0" w:color="auto"/>
        <w:right w:val="none" w:sz="0" w:space="0" w:color="auto"/>
      </w:divBdr>
    </w:div>
    <w:div w:id="1068725875">
      <w:bodyDiv w:val="1"/>
      <w:marLeft w:val="0"/>
      <w:marRight w:val="0"/>
      <w:marTop w:val="0"/>
      <w:marBottom w:val="0"/>
      <w:divBdr>
        <w:top w:val="none" w:sz="0" w:space="0" w:color="auto"/>
        <w:left w:val="none" w:sz="0" w:space="0" w:color="auto"/>
        <w:bottom w:val="none" w:sz="0" w:space="0" w:color="auto"/>
        <w:right w:val="none" w:sz="0" w:space="0" w:color="auto"/>
      </w:divBdr>
    </w:div>
    <w:div w:id="1074204455">
      <w:bodyDiv w:val="1"/>
      <w:marLeft w:val="0"/>
      <w:marRight w:val="0"/>
      <w:marTop w:val="0"/>
      <w:marBottom w:val="0"/>
      <w:divBdr>
        <w:top w:val="none" w:sz="0" w:space="0" w:color="auto"/>
        <w:left w:val="none" w:sz="0" w:space="0" w:color="auto"/>
        <w:bottom w:val="none" w:sz="0" w:space="0" w:color="auto"/>
        <w:right w:val="none" w:sz="0" w:space="0" w:color="auto"/>
      </w:divBdr>
    </w:div>
    <w:div w:id="1078400535">
      <w:bodyDiv w:val="1"/>
      <w:marLeft w:val="0"/>
      <w:marRight w:val="0"/>
      <w:marTop w:val="0"/>
      <w:marBottom w:val="0"/>
      <w:divBdr>
        <w:top w:val="none" w:sz="0" w:space="0" w:color="auto"/>
        <w:left w:val="none" w:sz="0" w:space="0" w:color="auto"/>
        <w:bottom w:val="none" w:sz="0" w:space="0" w:color="auto"/>
        <w:right w:val="none" w:sz="0" w:space="0" w:color="auto"/>
      </w:divBdr>
    </w:div>
    <w:div w:id="1092630313">
      <w:bodyDiv w:val="1"/>
      <w:marLeft w:val="0"/>
      <w:marRight w:val="0"/>
      <w:marTop w:val="0"/>
      <w:marBottom w:val="0"/>
      <w:divBdr>
        <w:top w:val="none" w:sz="0" w:space="0" w:color="auto"/>
        <w:left w:val="none" w:sz="0" w:space="0" w:color="auto"/>
        <w:bottom w:val="none" w:sz="0" w:space="0" w:color="auto"/>
        <w:right w:val="none" w:sz="0" w:space="0" w:color="auto"/>
      </w:divBdr>
    </w:div>
    <w:div w:id="1093548186">
      <w:bodyDiv w:val="1"/>
      <w:marLeft w:val="0"/>
      <w:marRight w:val="0"/>
      <w:marTop w:val="0"/>
      <w:marBottom w:val="0"/>
      <w:divBdr>
        <w:top w:val="none" w:sz="0" w:space="0" w:color="auto"/>
        <w:left w:val="none" w:sz="0" w:space="0" w:color="auto"/>
        <w:bottom w:val="none" w:sz="0" w:space="0" w:color="auto"/>
        <w:right w:val="none" w:sz="0" w:space="0" w:color="auto"/>
      </w:divBdr>
    </w:div>
    <w:div w:id="1097091370">
      <w:bodyDiv w:val="1"/>
      <w:marLeft w:val="0"/>
      <w:marRight w:val="0"/>
      <w:marTop w:val="0"/>
      <w:marBottom w:val="0"/>
      <w:divBdr>
        <w:top w:val="none" w:sz="0" w:space="0" w:color="auto"/>
        <w:left w:val="none" w:sz="0" w:space="0" w:color="auto"/>
        <w:bottom w:val="none" w:sz="0" w:space="0" w:color="auto"/>
        <w:right w:val="none" w:sz="0" w:space="0" w:color="auto"/>
      </w:divBdr>
    </w:div>
    <w:div w:id="1101686724">
      <w:bodyDiv w:val="1"/>
      <w:marLeft w:val="0"/>
      <w:marRight w:val="0"/>
      <w:marTop w:val="0"/>
      <w:marBottom w:val="0"/>
      <w:divBdr>
        <w:top w:val="none" w:sz="0" w:space="0" w:color="auto"/>
        <w:left w:val="none" w:sz="0" w:space="0" w:color="auto"/>
        <w:bottom w:val="none" w:sz="0" w:space="0" w:color="auto"/>
        <w:right w:val="none" w:sz="0" w:space="0" w:color="auto"/>
      </w:divBdr>
    </w:div>
    <w:div w:id="1101880928">
      <w:bodyDiv w:val="1"/>
      <w:marLeft w:val="0"/>
      <w:marRight w:val="0"/>
      <w:marTop w:val="0"/>
      <w:marBottom w:val="0"/>
      <w:divBdr>
        <w:top w:val="none" w:sz="0" w:space="0" w:color="auto"/>
        <w:left w:val="none" w:sz="0" w:space="0" w:color="auto"/>
        <w:bottom w:val="none" w:sz="0" w:space="0" w:color="auto"/>
        <w:right w:val="none" w:sz="0" w:space="0" w:color="auto"/>
      </w:divBdr>
    </w:div>
    <w:div w:id="1108813735">
      <w:bodyDiv w:val="1"/>
      <w:marLeft w:val="0"/>
      <w:marRight w:val="0"/>
      <w:marTop w:val="0"/>
      <w:marBottom w:val="0"/>
      <w:divBdr>
        <w:top w:val="none" w:sz="0" w:space="0" w:color="auto"/>
        <w:left w:val="none" w:sz="0" w:space="0" w:color="auto"/>
        <w:bottom w:val="none" w:sz="0" w:space="0" w:color="auto"/>
        <w:right w:val="none" w:sz="0" w:space="0" w:color="auto"/>
      </w:divBdr>
    </w:div>
    <w:div w:id="1111974362">
      <w:bodyDiv w:val="1"/>
      <w:marLeft w:val="0"/>
      <w:marRight w:val="0"/>
      <w:marTop w:val="0"/>
      <w:marBottom w:val="0"/>
      <w:divBdr>
        <w:top w:val="none" w:sz="0" w:space="0" w:color="auto"/>
        <w:left w:val="none" w:sz="0" w:space="0" w:color="auto"/>
        <w:bottom w:val="none" w:sz="0" w:space="0" w:color="auto"/>
        <w:right w:val="none" w:sz="0" w:space="0" w:color="auto"/>
      </w:divBdr>
    </w:div>
    <w:div w:id="1115757090">
      <w:bodyDiv w:val="1"/>
      <w:marLeft w:val="0"/>
      <w:marRight w:val="0"/>
      <w:marTop w:val="0"/>
      <w:marBottom w:val="0"/>
      <w:divBdr>
        <w:top w:val="none" w:sz="0" w:space="0" w:color="auto"/>
        <w:left w:val="none" w:sz="0" w:space="0" w:color="auto"/>
        <w:bottom w:val="none" w:sz="0" w:space="0" w:color="auto"/>
        <w:right w:val="none" w:sz="0" w:space="0" w:color="auto"/>
      </w:divBdr>
    </w:div>
    <w:div w:id="1117941750">
      <w:bodyDiv w:val="1"/>
      <w:marLeft w:val="0"/>
      <w:marRight w:val="0"/>
      <w:marTop w:val="0"/>
      <w:marBottom w:val="0"/>
      <w:divBdr>
        <w:top w:val="none" w:sz="0" w:space="0" w:color="auto"/>
        <w:left w:val="none" w:sz="0" w:space="0" w:color="auto"/>
        <w:bottom w:val="none" w:sz="0" w:space="0" w:color="auto"/>
        <w:right w:val="none" w:sz="0" w:space="0" w:color="auto"/>
      </w:divBdr>
    </w:div>
    <w:div w:id="1118450561">
      <w:bodyDiv w:val="1"/>
      <w:marLeft w:val="0"/>
      <w:marRight w:val="0"/>
      <w:marTop w:val="0"/>
      <w:marBottom w:val="0"/>
      <w:divBdr>
        <w:top w:val="none" w:sz="0" w:space="0" w:color="auto"/>
        <w:left w:val="none" w:sz="0" w:space="0" w:color="auto"/>
        <w:bottom w:val="none" w:sz="0" w:space="0" w:color="auto"/>
        <w:right w:val="none" w:sz="0" w:space="0" w:color="auto"/>
      </w:divBdr>
    </w:div>
    <w:div w:id="1119181322">
      <w:bodyDiv w:val="1"/>
      <w:marLeft w:val="0"/>
      <w:marRight w:val="0"/>
      <w:marTop w:val="0"/>
      <w:marBottom w:val="0"/>
      <w:divBdr>
        <w:top w:val="none" w:sz="0" w:space="0" w:color="auto"/>
        <w:left w:val="none" w:sz="0" w:space="0" w:color="auto"/>
        <w:bottom w:val="none" w:sz="0" w:space="0" w:color="auto"/>
        <w:right w:val="none" w:sz="0" w:space="0" w:color="auto"/>
      </w:divBdr>
      <w:divsChild>
        <w:div w:id="766118814">
          <w:marLeft w:val="0"/>
          <w:marRight w:val="0"/>
          <w:marTop w:val="0"/>
          <w:marBottom w:val="0"/>
          <w:divBdr>
            <w:top w:val="none" w:sz="0" w:space="0" w:color="auto"/>
            <w:left w:val="none" w:sz="0" w:space="0" w:color="auto"/>
            <w:bottom w:val="none" w:sz="0" w:space="0" w:color="auto"/>
            <w:right w:val="none" w:sz="0" w:space="0" w:color="auto"/>
          </w:divBdr>
          <w:divsChild>
            <w:div w:id="1697609594">
              <w:marLeft w:val="0"/>
              <w:marRight w:val="0"/>
              <w:marTop w:val="0"/>
              <w:marBottom w:val="0"/>
              <w:divBdr>
                <w:top w:val="none" w:sz="0" w:space="0" w:color="auto"/>
                <w:left w:val="none" w:sz="0" w:space="0" w:color="auto"/>
                <w:bottom w:val="none" w:sz="0" w:space="0" w:color="auto"/>
                <w:right w:val="none" w:sz="0" w:space="0" w:color="auto"/>
              </w:divBdr>
              <w:divsChild>
                <w:div w:id="137575084">
                  <w:marLeft w:val="0"/>
                  <w:marRight w:val="0"/>
                  <w:marTop w:val="0"/>
                  <w:marBottom w:val="0"/>
                  <w:divBdr>
                    <w:top w:val="none" w:sz="0" w:space="0" w:color="auto"/>
                    <w:left w:val="none" w:sz="0" w:space="0" w:color="auto"/>
                    <w:bottom w:val="none" w:sz="0" w:space="0" w:color="auto"/>
                    <w:right w:val="none" w:sz="0" w:space="0" w:color="auto"/>
                  </w:divBdr>
                </w:div>
              </w:divsChild>
            </w:div>
            <w:div w:id="727732254">
              <w:marLeft w:val="0"/>
              <w:marRight w:val="0"/>
              <w:marTop w:val="0"/>
              <w:marBottom w:val="0"/>
              <w:divBdr>
                <w:top w:val="none" w:sz="0" w:space="0" w:color="auto"/>
                <w:left w:val="none" w:sz="0" w:space="0" w:color="auto"/>
                <w:bottom w:val="none" w:sz="0" w:space="0" w:color="auto"/>
                <w:right w:val="none" w:sz="0" w:space="0" w:color="auto"/>
              </w:divBdr>
            </w:div>
          </w:divsChild>
        </w:div>
        <w:div w:id="1275480707">
          <w:marLeft w:val="0"/>
          <w:marRight w:val="0"/>
          <w:marTop w:val="0"/>
          <w:marBottom w:val="0"/>
          <w:divBdr>
            <w:top w:val="none" w:sz="0" w:space="0" w:color="auto"/>
            <w:left w:val="none" w:sz="0" w:space="0" w:color="auto"/>
            <w:bottom w:val="none" w:sz="0" w:space="0" w:color="auto"/>
            <w:right w:val="none" w:sz="0" w:space="0" w:color="auto"/>
          </w:divBdr>
          <w:divsChild>
            <w:div w:id="951398224">
              <w:marLeft w:val="0"/>
              <w:marRight w:val="0"/>
              <w:marTop w:val="0"/>
              <w:marBottom w:val="0"/>
              <w:divBdr>
                <w:top w:val="none" w:sz="0" w:space="0" w:color="auto"/>
                <w:left w:val="none" w:sz="0" w:space="0" w:color="auto"/>
                <w:bottom w:val="none" w:sz="0" w:space="0" w:color="auto"/>
                <w:right w:val="none" w:sz="0" w:space="0" w:color="auto"/>
              </w:divBdr>
              <w:divsChild>
                <w:div w:id="208029686">
                  <w:marLeft w:val="0"/>
                  <w:marRight w:val="0"/>
                  <w:marTop w:val="0"/>
                  <w:marBottom w:val="0"/>
                  <w:divBdr>
                    <w:top w:val="none" w:sz="0" w:space="0" w:color="auto"/>
                    <w:left w:val="none" w:sz="0" w:space="0" w:color="auto"/>
                    <w:bottom w:val="none" w:sz="0" w:space="0" w:color="auto"/>
                    <w:right w:val="none" w:sz="0" w:space="0" w:color="auto"/>
                  </w:divBdr>
                </w:div>
              </w:divsChild>
            </w:div>
            <w:div w:id="568467440">
              <w:marLeft w:val="0"/>
              <w:marRight w:val="0"/>
              <w:marTop w:val="0"/>
              <w:marBottom w:val="0"/>
              <w:divBdr>
                <w:top w:val="none" w:sz="0" w:space="0" w:color="auto"/>
                <w:left w:val="none" w:sz="0" w:space="0" w:color="auto"/>
                <w:bottom w:val="none" w:sz="0" w:space="0" w:color="auto"/>
                <w:right w:val="none" w:sz="0" w:space="0" w:color="auto"/>
              </w:divBdr>
            </w:div>
          </w:divsChild>
        </w:div>
        <w:div w:id="617028795">
          <w:marLeft w:val="0"/>
          <w:marRight w:val="0"/>
          <w:marTop w:val="0"/>
          <w:marBottom w:val="0"/>
          <w:divBdr>
            <w:top w:val="none" w:sz="0" w:space="0" w:color="auto"/>
            <w:left w:val="none" w:sz="0" w:space="0" w:color="auto"/>
            <w:bottom w:val="none" w:sz="0" w:space="0" w:color="auto"/>
            <w:right w:val="none" w:sz="0" w:space="0" w:color="auto"/>
          </w:divBdr>
          <w:divsChild>
            <w:div w:id="1579635000">
              <w:marLeft w:val="0"/>
              <w:marRight w:val="0"/>
              <w:marTop w:val="0"/>
              <w:marBottom w:val="0"/>
              <w:divBdr>
                <w:top w:val="none" w:sz="0" w:space="0" w:color="auto"/>
                <w:left w:val="none" w:sz="0" w:space="0" w:color="auto"/>
                <w:bottom w:val="none" w:sz="0" w:space="0" w:color="auto"/>
                <w:right w:val="none" w:sz="0" w:space="0" w:color="auto"/>
              </w:divBdr>
              <w:divsChild>
                <w:div w:id="802697719">
                  <w:marLeft w:val="0"/>
                  <w:marRight w:val="0"/>
                  <w:marTop w:val="0"/>
                  <w:marBottom w:val="0"/>
                  <w:divBdr>
                    <w:top w:val="none" w:sz="0" w:space="0" w:color="auto"/>
                    <w:left w:val="none" w:sz="0" w:space="0" w:color="auto"/>
                    <w:bottom w:val="none" w:sz="0" w:space="0" w:color="auto"/>
                    <w:right w:val="none" w:sz="0" w:space="0" w:color="auto"/>
                  </w:divBdr>
                </w:div>
              </w:divsChild>
            </w:div>
            <w:div w:id="1716198336">
              <w:marLeft w:val="0"/>
              <w:marRight w:val="0"/>
              <w:marTop w:val="0"/>
              <w:marBottom w:val="0"/>
              <w:divBdr>
                <w:top w:val="none" w:sz="0" w:space="0" w:color="auto"/>
                <w:left w:val="none" w:sz="0" w:space="0" w:color="auto"/>
                <w:bottom w:val="none" w:sz="0" w:space="0" w:color="auto"/>
                <w:right w:val="none" w:sz="0" w:space="0" w:color="auto"/>
              </w:divBdr>
            </w:div>
          </w:divsChild>
        </w:div>
        <w:div w:id="1104619226">
          <w:marLeft w:val="0"/>
          <w:marRight w:val="0"/>
          <w:marTop w:val="0"/>
          <w:marBottom w:val="0"/>
          <w:divBdr>
            <w:top w:val="none" w:sz="0" w:space="0" w:color="auto"/>
            <w:left w:val="none" w:sz="0" w:space="0" w:color="auto"/>
            <w:bottom w:val="none" w:sz="0" w:space="0" w:color="auto"/>
            <w:right w:val="none" w:sz="0" w:space="0" w:color="auto"/>
          </w:divBdr>
          <w:divsChild>
            <w:div w:id="788091424">
              <w:marLeft w:val="0"/>
              <w:marRight w:val="0"/>
              <w:marTop w:val="0"/>
              <w:marBottom w:val="0"/>
              <w:divBdr>
                <w:top w:val="none" w:sz="0" w:space="0" w:color="auto"/>
                <w:left w:val="none" w:sz="0" w:space="0" w:color="auto"/>
                <w:bottom w:val="none" w:sz="0" w:space="0" w:color="auto"/>
                <w:right w:val="none" w:sz="0" w:space="0" w:color="auto"/>
              </w:divBdr>
              <w:divsChild>
                <w:div w:id="898706763">
                  <w:marLeft w:val="0"/>
                  <w:marRight w:val="0"/>
                  <w:marTop w:val="0"/>
                  <w:marBottom w:val="0"/>
                  <w:divBdr>
                    <w:top w:val="none" w:sz="0" w:space="0" w:color="auto"/>
                    <w:left w:val="none" w:sz="0" w:space="0" w:color="auto"/>
                    <w:bottom w:val="none" w:sz="0" w:space="0" w:color="auto"/>
                    <w:right w:val="none" w:sz="0" w:space="0" w:color="auto"/>
                  </w:divBdr>
                </w:div>
              </w:divsChild>
            </w:div>
            <w:div w:id="908464478">
              <w:marLeft w:val="0"/>
              <w:marRight w:val="0"/>
              <w:marTop w:val="0"/>
              <w:marBottom w:val="0"/>
              <w:divBdr>
                <w:top w:val="none" w:sz="0" w:space="0" w:color="auto"/>
                <w:left w:val="none" w:sz="0" w:space="0" w:color="auto"/>
                <w:bottom w:val="none" w:sz="0" w:space="0" w:color="auto"/>
                <w:right w:val="none" w:sz="0" w:space="0" w:color="auto"/>
              </w:divBdr>
            </w:div>
          </w:divsChild>
        </w:div>
        <w:div w:id="1035890358">
          <w:marLeft w:val="0"/>
          <w:marRight w:val="0"/>
          <w:marTop w:val="0"/>
          <w:marBottom w:val="0"/>
          <w:divBdr>
            <w:top w:val="none" w:sz="0" w:space="0" w:color="auto"/>
            <w:left w:val="none" w:sz="0" w:space="0" w:color="auto"/>
            <w:bottom w:val="none" w:sz="0" w:space="0" w:color="auto"/>
            <w:right w:val="none" w:sz="0" w:space="0" w:color="auto"/>
          </w:divBdr>
          <w:divsChild>
            <w:div w:id="1643270471">
              <w:marLeft w:val="0"/>
              <w:marRight w:val="0"/>
              <w:marTop w:val="0"/>
              <w:marBottom w:val="0"/>
              <w:divBdr>
                <w:top w:val="none" w:sz="0" w:space="0" w:color="auto"/>
                <w:left w:val="none" w:sz="0" w:space="0" w:color="auto"/>
                <w:bottom w:val="none" w:sz="0" w:space="0" w:color="auto"/>
                <w:right w:val="none" w:sz="0" w:space="0" w:color="auto"/>
              </w:divBdr>
              <w:divsChild>
                <w:div w:id="422072411">
                  <w:marLeft w:val="0"/>
                  <w:marRight w:val="0"/>
                  <w:marTop w:val="0"/>
                  <w:marBottom w:val="0"/>
                  <w:divBdr>
                    <w:top w:val="none" w:sz="0" w:space="0" w:color="auto"/>
                    <w:left w:val="none" w:sz="0" w:space="0" w:color="auto"/>
                    <w:bottom w:val="none" w:sz="0" w:space="0" w:color="auto"/>
                    <w:right w:val="none" w:sz="0" w:space="0" w:color="auto"/>
                  </w:divBdr>
                </w:div>
              </w:divsChild>
            </w:div>
            <w:div w:id="967277672">
              <w:marLeft w:val="0"/>
              <w:marRight w:val="0"/>
              <w:marTop w:val="0"/>
              <w:marBottom w:val="0"/>
              <w:divBdr>
                <w:top w:val="none" w:sz="0" w:space="0" w:color="auto"/>
                <w:left w:val="none" w:sz="0" w:space="0" w:color="auto"/>
                <w:bottom w:val="none" w:sz="0" w:space="0" w:color="auto"/>
                <w:right w:val="none" w:sz="0" w:space="0" w:color="auto"/>
              </w:divBdr>
            </w:div>
          </w:divsChild>
        </w:div>
        <w:div w:id="1092050291">
          <w:marLeft w:val="0"/>
          <w:marRight w:val="0"/>
          <w:marTop w:val="0"/>
          <w:marBottom w:val="0"/>
          <w:divBdr>
            <w:top w:val="none" w:sz="0" w:space="0" w:color="auto"/>
            <w:left w:val="none" w:sz="0" w:space="0" w:color="auto"/>
            <w:bottom w:val="none" w:sz="0" w:space="0" w:color="auto"/>
            <w:right w:val="none" w:sz="0" w:space="0" w:color="auto"/>
          </w:divBdr>
          <w:divsChild>
            <w:div w:id="2071345546">
              <w:marLeft w:val="0"/>
              <w:marRight w:val="0"/>
              <w:marTop w:val="0"/>
              <w:marBottom w:val="0"/>
              <w:divBdr>
                <w:top w:val="none" w:sz="0" w:space="0" w:color="auto"/>
                <w:left w:val="none" w:sz="0" w:space="0" w:color="auto"/>
                <w:bottom w:val="none" w:sz="0" w:space="0" w:color="auto"/>
                <w:right w:val="none" w:sz="0" w:space="0" w:color="auto"/>
              </w:divBdr>
              <w:divsChild>
                <w:div w:id="1766803851">
                  <w:marLeft w:val="0"/>
                  <w:marRight w:val="0"/>
                  <w:marTop w:val="0"/>
                  <w:marBottom w:val="0"/>
                  <w:divBdr>
                    <w:top w:val="none" w:sz="0" w:space="0" w:color="auto"/>
                    <w:left w:val="none" w:sz="0" w:space="0" w:color="auto"/>
                    <w:bottom w:val="none" w:sz="0" w:space="0" w:color="auto"/>
                    <w:right w:val="none" w:sz="0" w:space="0" w:color="auto"/>
                  </w:divBdr>
                </w:div>
              </w:divsChild>
            </w:div>
            <w:div w:id="2000377140">
              <w:marLeft w:val="0"/>
              <w:marRight w:val="0"/>
              <w:marTop w:val="0"/>
              <w:marBottom w:val="0"/>
              <w:divBdr>
                <w:top w:val="none" w:sz="0" w:space="0" w:color="auto"/>
                <w:left w:val="none" w:sz="0" w:space="0" w:color="auto"/>
                <w:bottom w:val="none" w:sz="0" w:space="0" w:color="auto"/>
                <w:right w:val="none" w:sz="0" w:space="0" w:color="auto"/>
              </w:divBdr>
            </w:div>
          </w:divsChild>
        </w:div>
        <w:div w:id="1266156372">
          <w:marLeft w:val="0"/>
          <w:marRight w:val="0"/>
          <w:marTop w:val="0"/>
          <w:marBottom w:val="0"/>
          <w:divBdr>
            <w:top w:val="none" w:sz="0" w:space="0" w:color="auto"/>
            <w:left w:val="none" w:sz="0" w:space="0" w:color="auto"/>
            <w:bottom w:val="none" w:sz="0" w:space="0" w:color="auto"/>
            <w:right w:val="none" w:sz="0" w:space="0" w:color="auto"/>
          </w:divBdr>
          <w:divsChild>
            <w:div w:id="1975332299">
              <w:marLeft w:val="0"/>
              <w:marRight w:val="0"/>
              <w:marTop w:val="0"/>
              <w:marBottom w:val="0"/>
              <w:divBdr>
                <w:top w:val="none" w:sz="0" w:space="0" w:color="auto"/>
                <w:left w:val="none" w:sz="0" w:space="0" w:color="auto"/>
                <w:bottom w:val="none" w:sz="0" w:space="0" w:color="auto"/>
                <w:right w:val="none" w:sz="0" w:space="0" w:color="auto"/>
              </w:divBdr>
              <w:divsChild>
                <w:div w:id="763957389">
                  <w:marLeft w:val="0"/>
                  <w:marRight w:val="0"/>
                  <w:marTop w:val="0"/>
                  <w:marBottom w:val="0"/>
                  <w:divBdr>
                    <w:top w:val="none" w:sz="0" w:space="0" w:color="auto"/>
                    <w:left w:val="none" w:sz="0" w:space="0" w:color="auto"/>
                    <w:bottom w:val="none" w:sz="0" w:space="0" w:color="auto"/>
                    <w:right w:val="none" w:sz="0" w:space="0" w:color="auto"/>
                  </w:divBdr>
                </w:div>
              </w:divsChild>
            </w:div>
            <w:div w:id="1634018232">
              <w:marLeft w:val="0"/>
              <w:marRight w:val="0"/>
              <w:marTop w:val="0"/>
              <w:marBottom w:val="0"/>
              <w:divBdr>
                <w:top w:val="none" w:sz="0" w:space="0" w:color="auto"/>
                <w:left w:val="none" w:sz="0" w:space="0" w:color="auto"/>
                <w:bottom w:val="none" w:sz="0" w:space="0" w:color="auto"/>
                <w:right w:val="none" w:sz="0" w:space="0" w:color="auto"/>
              </w:divBdr>
            </w:div>
          </w:divsChild>
        </w:div>
        <w:div w:id="1123573516">
          <w:marLeft w:val="0"/>
          <w:marRight w:val="0"/>
          <w:marTop w:val="0"/>
          <w:marBottom w:val="0"/>
          <w:divBdr>
            <w:top w:val="none" w:sz="0" w:space="0" w:color="auto"/>
            <w:left w:val="none" w:sz="0" w:space="0" w:color="auto"/>
            <w:bottom w:val="none" w:sz="0" w:space="0" w:color="auto"/>
            <w:right w:val="none" w:sz="0" w:space="0" w:color="auto"/>
          </w:divBdr>
          <w:divsChild>
            <w:div w:id="1908571111">
              <w:marLeft w:val="0"/>
              <w:marRight w:val="0"/>
              <w:marTop w:val="0"/>
              <w:marBottom w:val="0"/>
              <w:divBdr>
                <w:top w:val="none" w:sz="0" w:space="0" w:color="auto"/>
                <w:left w:val="none" w:sz="0" w:space="0" w:color="auto"/>
                <w:bottom w:val="none" w:sz="0" w:space="0" w:color="auto"/>
                <w:right w:val="none" w:sz="0" w:space="0" w:color="auto"/>
              </w:divBdr>
              <w:divsChild>
                <w:div w:id="774061140">
                  <w:marLeft w:val="0"/>
                  <w:marRight w:val="0"/>
                  <w:marTop w:val="0"/>
                  <w:marBottom w:val="0"/>
                  <w:divBdr>
                    <w:top w:val="none" w:sz="0" w:space="0" w:color="auto"/>
                    <w:left w:val="none" w:sz="0" w:space="0" w:color="auto"/>
                    <w:bottom w:val="none" w:sz="0" w:space="0" w:color="auto"/>
                    <w:right w:val="none" w:sz="0" w:space="0" w:color="auto"/>
                  </w:divBdr>
                </w:div>
              </w:divsChild>
            </w:div>
            <w:div w:id="66849901">
              <w:marLeft w:val="0"/>
              <w:marRight w:val="0"/>
              <w:marTop w:val="0"/>
              <w:marBottom w:val="0"/>
              <w:divBdr>
                <w:top w:val="none" w:sz="0" w:space="0" w:color="auto"/>
                <w:left w:val="none" w:sz="0" w:space="0" w:color="auto"/>
                <w:bottom w:val="none" w:sz="0" w:space="0" w:color="auto"/>
                <w:right w:val="none" w:sz="0" w:space="0" w:color="auto"/>
              </w:divBdr>
            </w:div>
          </w:divsChild>
        </w:div>
        <w:div w:id="828247608">
          <w:marLeft w:val="0"/>
          <w:marRight w:val="0"/>
          <w:marTop w:val="0"/>
          <w:marBottom w:val="0"/>
          <w:divBdr>
            <w:top w:val="none" w:sz="0" w:space="0" w:color="auto"/>
            <w:left w:val="none" w:sz="0" w:space="0" w:color="auto"/>
            <w:bottom w:val="none" w:sz="0" w:space="0" w:color="auto"/>
            <w:right w:val="none" w:sz="0" w:space="0" w:color="auto"/>
          </w:divBdr>
          <w:divsChild>
            <w:div w:id="1299725179">
              <w:marLeft w:val="0"/>
              <w:marRight w:val="0"/>
              <w:marTop w:val="0"/>
              <w:marBottom w:val="0"/>
              <w:divBdr>
                <w:top w:val="none" w:sz="0" w:space="0" w:color="auto"/>
                <w:left w:val="none" w:sz="0" w:space="0" w:color="auto"/>
                <w:bottom w:val="none" w:sz="0" w:space="0" w:color="auto"/>
                <w:right w:val="none" w:sz="0" w:space="0" w:color="auto"/>
              </w:divBdr>
              <w:divsChild>
                <w:div w:id="1990473514">
                  <w:marLeft w:val="0"/>
                  <w:marRight w:val="0"/>
                  <w:marTop w:val="0"/>
                  <w:marBottom w:val="0"/>
                  <w:divBdr>
                    <w:top w:val="none" w:sz="0" w:space="0" w:color="auto"/>
                    <w:left w:val="none" w:sz="0" w:space="0" w:color="auto"/>
                    <w:bottom w:val="none" w:sz="0" w:space="0" w:color="auto"/>
                    <w:right w:val="none" w:sz="0" w:space="0" w:color="auto"/>
                  </w:divBdr>
                </w:div>
              </w:divsChild>
            </w:div>
            <w:div w:id="1685015585">
              <w:marLeft w:val="0"/>
              <w:marRight w:val="0"/>
              <w:marTop w:val="0"/>
              <w:marBottom w:val="0"/>
              <w:divBdr>
                <w:top w:val="none" w:sz="0" w:space="0" w:color="auto"/>
                <w:left w:val="none" w:sz="0" w:space="0" w:color="auto"/>
                <w:bottom w:val="none" w:sz="0" w:space="0" w:color="auto"/>
                <w:right w:val="none" w:sz="0" w:space="0" w:color="auto"/>
              </w:divBdr>
            </w:div>
          </w:divsChild>
        </w:div>
        <w:div w:id="1324167233">
          <w:marLeft w:val="0"/>
          <w:marRight w:val="0"/>
          <w:marTop w:val="0"/>
          <w:marBottom w:val="0"/>
          <w:divBdr>
            <w:top w:val="none" w:sz="0" w:space="0" w:color="auto"/>
            <w:left w:val="none" w:sz="0" w:space="0" w:color="auto"/>
            <w:bottom w:val="none" w:sz="0" w:space="0" w:color="auto"/>
            <w:right w:val="none" w:sz="0" w:space="0" w:color="auto"/>
          </w:divBdr>
          <w:divsChild>
            <w:div w:id="1955751860">
              <w:marLeft w:val="0"/>
              <w:marRight w:val="0"/>
              <w:marTop w:val="0"/>
              <w:marBottom w:val="0"/>
              <w:divBdr>
                <w:top w:val="none" w:sz="0" w:space="0" w:color="auto"/>
                <w:left w:val="none" w:sz="0" w:space="0" w:color="auto"/>
                <w:bottom w:val="none" w:sz="0" w:space="0" w:color="auto"/>
                <w:right w:val="none" w:sz="0" w:space="0" w:color="auto"/>
              </w:divBdr>
              <w:divsChild>
                <w:div w:id="404035522">
                  <w:marLeft w:val="0"/>
                  <w:marRight w:val="0"/>
                  <w:marTop w:val="0"/>
                  <w:marBottom w:val="0"/>
                  <w:divBdr>
                    <w:top w:val="none" w:sz="0" w:space="0" w:color="auto"/>
                    <w:left w:val="none" w:sz="0" w:space="0" w:color="auto"/>
                    <w:bottom w:val="none" w:sz="0" w:space="0" w:color="auto"/>
                    <w:right w:val="none" w:sz="0" w:space="0" w:color="auto"/>
                  </w:divBdr>
                </w:div>
              </w:divsChild>
            </w:div>
            <w:div w:id="21387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2354">
      <w:bodyDiv w:val="1"/>
      <w:marLeft w:val="0"/>
      <w:marRight w:val="0"/>
      <w:marTop w:val="0"/>
      <w:marBottom w:val="0"/>
      <w:divBdr>
        <w:top w:val="none" w:sz="0" w:space="0" w:color="auto"/>
        <w:left w:val="none" w:sz="0" w:space="0" w:color="auto"/>
        <w:bottom w:val="none" w:sz="0" w:space="0" w:color="auto"/>
        <w:right w:val="none" w:sz="0" w:space="0" w:color="auto"/>
      </w:divBdr>
      <w:divsChild>
        <w:div w:id="413010411">
          <w:marLeft w:val="0"/>
          <w:marRight w:val="0"/>
          <w:marTop w:val="0"/>
          <w:marBottom w:val="0"/>
          <w:divBdr>
            <w:top w:val="none" w:sz="0" w:space="0" w:color="auto"/>
            <w:left w:val="none" w:sz="0" w:space="0" w:color="auto"/>
            <w:bottom w:val="none" w:sz="0" w:space="0" w:color="auto"/>
            <w:right w:val="none" w:sz="0" w:space="0" w:color="auto"/>
          </w:divBdr>
          <w:divsChild>
            <w:div w:id="1313873906">
              <w:marLeft w:val="0"/>
              <w:marRight w:val="0"/>
              <w:marTop w:val="0"/>
              <w:marBottom w:val="0"/>
              <w:divBdr>
                <w:top w:val="none" w:sz="0" w:space="0" w:color="auto"/>
                <w:left w:val="none" w:sz="0" w:space="0" w:color="auto"/>
                <w:bottom w:val="none" w:sz="0" w:space="0" w:color="auto"/>
                <w:right w:val="none" w:sz="0" w:space="0" w:color="auto"/>
              </w:divBdr>
              <w:divsChild>
                <w:div w:id="1953437302">
                  <w:marLeft w:val="0"/>
                  <w:marRight w:val="0"/>
                  <w:marTop w:val="0"/>
                  <w:marBottom w:val="0"/>
                  <w:divBdr>
                    <w:top w:val="none" w:sz="0" w:space="0" w:color="auto"/>
                    <w:left w:val="none" w:sz="0" w:space="0" w:color="auto"/>
                    <w:bottom w:val="none" w:sz="0" w:space="0" w:color="auto"/>
                    <w:right w:val="none" w:sz="0" w:space="0" w:color="auto"/>
                  </w:divBdr>
                </w:div>
              </w:divsChild>
            </w:div>
            <w:div w:id="355236856">
              <w:marLeft w:val="0"/>
              <w:marRight w:val="0"/>
              <w:marTop w:val="0"/>
              <w:marBottom w:val="0"/>
              <w:divBdr>
                <w:top w:val="none" w:sz="0" w:space="0" w:color="auto"/>
                <w:left w:val="none" w:sz="0" w:space="0" w:color="auto"/>
                <w:bottom w:val="none" w:sz="0" w:space="0" w:color="auto"/>
                <w:right w:val="none" w:sz="0" w:space="0" w:color="auto"/>
              </w:divBdr>
            </w:div>
          </w:divsChild>
        </w:div>
        <w:div w:id="718895334">
          <w:marLeft w:val="0"/>
          <w:marRight w:val="0"/>
          <w:marTop w:val="0"/>
          <w:marBottom w:val="0"/>
          <w:divBdr>
            <w:top w:val="none" w:sz="0" w:space="0" w:color="auto"/>
            <w:left w:val="none" w:sz="0" w:space="0" w:color="auto"/>
            <w:bottom w:val="none" w:sz="0" w:space="0" w:color="auto"/>
            <w:right w:val="none" w:sz="0" w:space="0" w:color="auto"/>
          </w:divBdr>
          <w:divsChild>
            <w:div w:id="1586458462">
              <w:marLeft w:val="0"/>
              <w:marRight w:val="0"/>
              <w:marTop w:val="0"/>
              <w:marBottom w:val="0"/>
              <w:divBdr>
                <w:top w:val="none" w:sz="0" w:space="0" w:color="auto"/>
                <w:left w:val="none" w:sz="0" w:space="0" w:color="auto"/>
                <w:bottom w:val="none" w:sz="0" w:space="0" w:color="auto"/>
                <w:right w:val="none" w:sz="0" w:space="0" w:color="auto"/>
              </w:divBdr>
              <w:divsChild>
                <w:div w:id="276377115">
                  <w:marLeft w:val="0"/>
                  <w:marRight w:val="0"/>
                  <w:marTop w:val="0"/>
                  <w:marBottom w:val="0"/>
                  <w:divBdr>
                    <w:top w:val="none" w:sz="0" w:space="0" w:color="auto"/>
                    <w:left w:val="none" w:sz="0" w:space="0" w:color="auto"/>
                    <w:bottom w:val="none" w:sz="0" w:space="0" w:color="auto"/>
                    <w:right w:val="none" w:sz="0" w:space="0" w:color="auto"/>
                  </w:divBdr>
                </w:div>
              </w:divsChild>
            </w:div>
            <w:div w:id="92289866">
              <w:marLeft w:val="0"/>
              <w:marRight w:val="0"/>
              <w:marTop w:val="0"/>
              <w:marBottom w:val="0"/>
              <w:divBdr>
                <w:top w:val="none" w:sz="0" w:space="0" w:color="auto"/>
                <w:left w:val="none" w:sz="0" w:space="0" w:color="auto"/>
                <w:bottom w:val="none" w:sz="0" w:space="0" w:color="auto"/>
                <w:right w:val="none" w:sz="0" w:space="0" w:color="auto"/>
              </w:divBdr>
            </w:div>
          </w:divsChild>
        </w:div>
        <w:div w:id="47530810">
          <w:marLeft w:val="0"/>
          <w:marRight w:val="0"/>
          <w:marTop w:val="0"/>
          <w:marBottom w:val="0"/>
          <w:divBdr>
            <w:top w:val="none" w:sz="0" w:space="0" w:color="auto"/>
            <w:left w:val="none" w:sz="0" w:space="0" w:color="auto"/>
            <w:bottom w:val="none" w:sz="0" w:space="0" w:color="auto"/>
            <w:right w:val="none" w:sz="0" w:space="0" w:color="auto"/>
          </w:divBdr>
          <w:divsChild>
            <w:div w:id="335109199">
              <w:marLeft w:val="0"/>
              <w:marRight w:val="0"/>
              <w:marTop w:val="0"/>
              <w:marBottom w:val="0"/>
              <w:divBdr>
                <w:top w:val="none" w:sz="0" w:space="0" w:color="auto"/>
                <w:left w:val="none" w:sz="0" w:space="0" w:color="auto"/>
                <w:bottom w:val="none" w:sz="0" w:space="0" w:color="auto"/>
                <w:right w:val="none" w:sz="0" w:space="0" w:color="auto"/>
              </w:divBdr>
              <w:divsChild>
                <w:div w:id="1117792950">
                  <w:marLeft w:val="0"/>
                  <w:marRight w:val="0"/>
                  <w:marTop w:val="0"/>
                  <w:marBottom w:val="0"/>
                  <w:divBdr>
                    <w:top w:val="none" w:sz="0" w:space="0" w:color="auto"/>
                    <w:left w:val="none" w:sz="0" w:space="0" w:color="auto"/>
                    <w:bottom w:val="none" w:sz="0" w:space="0" w:color="auto"/>
                    <w:right w:val="none" w:sz="0" w:space="0" w:color="auto"/>
                  </w:divBdr>
                </w:div>
              </w:divsChild>
            </w:div>
            <w:div w:id="1842237686">
              <w:marLeft w:val="0"/>
              <w:marRight w:val="0"/>
              <w:marTop w:val="0"/>
              <w:marBottom w:val="0"/>
              <w:divBdr>
                <w:top w:val="none" w:sz="0" w:space="0" w:color="auto"/>
                <w:left w:val="none" w:sz="0" w:space="0" w:color="auto"/>
                <w:bottom w:val="none" w:sz="0" w:space="0" w:color="auto"/>
                <w:right w:val="none" w:sz="0" w:space="0" w:color="auto"/>
              </w:divBdr>
            </w:div>
          </w:divsChild>
        </w:div>
        <w:div w:id="578515638">
          <w:marLeft w:val="0"/>
          <w:marRight w:val="0"/>
          <w:marTop w:val="0"/>
          <w:marBottom w:val="0"/>
          <w:divBdr>
            <w:top w:val="none" w:sz="0" w:space="0" w:color="auto"/>
            <w:left w:val="none" w:sz="0" w:space="0" w:color="auto"/>
            <w:bottom w:val="none" w:sz="0" w:space="0" w:color="auto"/>
            <w:right w:val="none" w:sz="0" w:space="0" w:color="auto"/>
          </w:divBdr>
          <w:divsChild>
            <w:div w:id="690647931">
              <w:marLeft w:val="0"/>
              <w:marRight w:val="0"/>
              <w:marTop w:val="0"/>
              <w:marBottom w:val="0"/>
              <w:divBdr>
                <w:top w:val="none" w:sz="0" w:space="0" w:color="auto"/>
                <w:left w:val="none" w:sz="0" w:space="0" w:color="auto"/>
                <w:bottom w:val="none" w:sz="0" w:space="0" w:color="auto"/>
                <w:right w:val="none" w:sz="0" w:space="0" w:color="auto"/>
              </w:divBdr>
              <w:divsChild>
                <w:div w:id="692416511">
                  <w:marLeft w:val="0"/>
                  <w:marRight w:val="0"/>
                  <w:marTop w:val="0"/>
                  <w:marBottom w:val="0"/>
                  <w:divBdr>
                    <w:top w:val="none" w:sz="0" w:space="0" w:color="auto"/>
                    <w:left w:val="none" w:sz="0" w:space="0" w:color="auto"/>
                    <w:bottom w:val="none" w:sz="0" w:space="0" w:color="auto"/>
                    <w:right w:val="none" w:sz="0" w:space="0" w:color="auto"/>
                  </w:divBdr>
                </w:div>
              </w:divsChild>
            </w:div>
            <w:div w:id="1316111122">
              <w:marLeft w:val="0"/>
              <w:marRight w:val="0"/>
              <w:marTop w:val="0"/>
              <w:marBottom w:val="0"/>
              <w:divBdr>
                <w:top w:val="none" w:sz="0" w:space="0" w:color="auto"/>
                <w:left w:val="none" w:sz="0" w:space="0" w:color="auto"/>
                <w:bottom w:val="none" w:sz="0" w:space="0" w:color="auto"/>
                <w:right w:val="none" w:sz="0" w:space="0" w:color="auto"/>
              </w:divBdr>
            </w:div>
          </w:divsChild>
        </w:div>
        <w:div w:id="201286054">
          <w:marLeft w:val="0"/>
          <w:marRight w:val="0"/>
          <w:marTop w:val="0"/>
          <w:marBottom w:val="0"/>
          <w:divBdr>
            <w:top w:val="none" w:sz="0" w:space="0" w:color="auto"/>
            <w:left w:val="none" w:sz="0" w:space="0" w:color="auto"/>
            <w:bottom w:val="none" w:sz="0" w:space="0" w:color="auto"/>
            <w:right w:val="none" w:sz="0" w:space="0" w:color="auto"/>
          </w:divBdr>
          <w:divsChild>
            <w:div w:id="159203495">
              <w:marLeft w:val="0"/>
              <w:marRight w:val="0"/>
              <w:marTop w:val="0"/>
              <w:marBottom w:val="0"/>
              <w:divBdr>
                <w:top w:val="none" w:sz="0" w:space="0" w:color="auto"/>
                <w:left w:val="none" w:sz="0" w:space="0" w:color="auto"/>
                <w:bottom w:val="none" w:sz="0" w:space="0" w:color="auto"/>
                <w:right w:val="none" w:sz="0" w:space="0" w:color="auto"/>
              </w:divBdr>
              <w:divsChild>
                <w:div w:id="1125151632">
                  <w:marLeft w:val="0"/>
                  <w:marRight w:val="0"/>
                  <w:marTop w:val="0"/>
                  <w:marBottom w:val="0"/>
                  <w:divBdr>
                    <w:top w:val="none" w:sz="0" w:space="0" w:color="auto"/>
                    <w:left w:val="none" w:sz="0" w:space="0" w:color="auto"/>
                    <w:bottom w:val="none" w:sz="0" w:space="0" w:color="auto"/>
                    <w:right w:val="none" w:sz="0" w:space="0" w:color="auto"/>
                  </w:divBdr>
                </w:div>
              </w:divsChild>
            </w:div>
            <w:div w:id="1859125892">
              <w:marLeft w:val="0"/>
              <w:marRight w:val="0"/>
              <w:marTop w:val="0"/>
              <w:marBottom w:val="0"/>
              <w:divBdr>
                <w:top w:val="none" w:sz="0" w:space="0" w:color="auto"/>
                <w:left w:val="none" w:sz="0" w:space="0" w:color="auto"/>
                <w:bottom w:val="none" w:sz="0" w:space="0" w:color="auto"/>
                <w:right w:val="none" w:sz="0" w:space="0" w:color="auto"/>
              </w:divBdr>
            </w:div>
          </w:divsChild>
        </w:div>
        <w:div w:id="8996947">
          <w:marLeft w:val="0"/>
          <w:marRight w:val="0"/>
          <w:marTop w:val="0"/>
          <w:marBottom w:val="0"/>
          <w:divBdr>
            <w:top w:val="none" w:sz="0" w:space="0" w:color="auto"/>
            <w:left w:val="none" w:sz="0" w:space="0" w:color="auto"/>
            <w:bottom w:val="none" w:sz="0" w:space="0" w:color="auto"/>
            <w:right w:val="none" w:sz="0" w:space="0" w:color="auto"/>
          </w:divBdr>
          <w:divsChild>
            <w:div w:id="133134674">
              <w:marLeft w:val="0"/>
              <w:marRight w:val="0"/>
              <w:marTop w:val="0"/>
              <w:marBottom w:val="0"/>
              <w:divBdr>
                <w:top w:val="none" w:sz="0" w:space="0" w:color="auto"/>
                <w:left w:val="none" w:sz="0" w:space="0" w:color="auto"/>
                <w:bottom w:val="none" w:sz="0" w:space="0" w:color="auto"/>
                <w:right w:val="none" w:sz="0" w:space="0" w:color="auto"/>
              </w:divBdr>
              <w:divsChild>
                <w:div w:id="999118811">
                  <w:marLeft w:val="0"/>
                  <w:marRight w:val="0"/>
                  <w:marTop w:val="0"/>
                  <w:marBottom w:val="0"/>
                  <w:divBdr>
                    <w:top w:val="none" w:sz="0" w:space="0" w:color="auto"/>
                    <w:left w:val="none" w:sz="0" w:space="0" w:color="auto"/>
                    <w:bottom w:val="none" w:sz="0" w:space="0" w:color="auto"/>
                    <w:right w:val="none" w:sz="0" w:space="0" w:color="auto"/>
                  </w:divBdr>
                </w:div>
              </w:divsChild>
            </w:div>
            <w:div w:id="1584603288">
              <w:marLeft w:val="0"/>
              <w:marRight w:val="0"/>
              <w:marTop w:val="0"/>
              <w:marBottom w:val="0"/>
              <w:divBdr>
                <w:top w:val="none" w:sz="0" w:space="0" w:color="auto"/>
                <w:left w:val="none" w:sz="0" w:space="0" w:color="auto"/>
                <w:bottom w:val="none" w:sz="0" w:space="0" w:color="auto"/>
                <w:right w:val="none" w:sz="0" w:space="0" w:color="auto"/>
              </w:divBdr>
            </w:div>
          </w:divsChild>
        </w:div>
        <w:div w:id="214437340">
          <w:marLeft w:val="0"/>
          <w:marRight w:val="0"/>
          <w:marTop w:val="0"/>
          <w:marBottom w:val="0"/>
          <w:divBdr>
            <w:top w:val="none" w:sz="0" w:space="0" w:color="auto"/>
            <w:left w:val="none" w:sz="0" w:space="0" w:color="auto"/>
            <w:bottom w:val="none" w:sz="0" w:space="0" w:color="auto"/>
            <w:right w:val="none" w:sz="0" w:space="0" w:color="auto"/>
          </w:divBdr>
          <w:divsChild>
            <w:div w:id="656425314">
              <w:marLeft w:val="0"/>
              <w:marRight w:val="0"/>
              <w:marTop w:val="0"/>
              <w:marBottom w:val="0"/>
              <w:divBdr>
                <w:top w:val="none" w:sz="0" w:space="0" w:color="auto"/>
                <w:left w:val="none" w:sz="0" w:space="0" w:color="auto"/>
                <w:bottom w:val="none" w:sz="0" w:space="0" w:color="auto"/>
                <w:right w:val="none" w:sz="0" w:space="0" w:color="auto"/>
              </w:divBdr>
              <w:divsChild>
                <w:div w:id="1111586141">
                  <w:marLeft w:val="0"/>
                  <w:marRight w:val="0"/>
                  <w:marTop w:val="0"/>
                  <w:marBottom w:val="0"/>
                  <w:divBdr>
                    <w:top w:val="none" w:sz="0" w:space="0" w:color="auto"/>
                    <w:left w:val="none" w:sz="0" w:space="0" w:color="auto"/>
                    <w:bottom w:val="none" w:sz="0" w:space="0" w:color="auto"/>
                    <w:right w:val="none" w:sz="0" w:space="0" w:color="auto"/>
                  </w:divBdr>
                </w:div>
              </w:divsChild>
            </w:div>
            <w:div w:id="15224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1086">
      <w:bodyDiv w:val="1"/>
      <w:marLeft w:val="0"/>
      <w:marRight w:val="0"/>
      <w:marTop w:val="0"/>
      <w:marBottom w:val="0"/>
      <w:divBdr>
        <w:top w:val="none" w:sz="0" w:space="0" w:color="auto"/>
        <w:left w:val="none" w:sz="0" w:space="0" w:color="auto"/>
        <w:bottom w:val="none" w:sz="0" w:space="0" w:color="auto"/>
        <w:right w:val="none" w:sz="0" w:space="0" w:color="auto"/>
      </w:divBdr>
    </w:div>
    <w:div w:id="1130593375">
      <w:bodyDiv w:val="1"/>
      <w:marLeft w:val="0"/>
      <w:marRight w:val="0"/>
      <w:marTop w:val="0"/>
      <w:marBottom w:val="0"/>
      <w:divBdr>
        <w:top w:val="none" w:sz="0" w:space="0" w:color="auto"/>
        <w:left w:val="none" w:sz="0" w:space="0" w:color="auto"/>
        <w:bottom w:val="none" w:sz="0" w:space="0" w:color="auto"/>
        <w:right w:val="none" w:sz="0" w:space="0" w:color="auto"/>
      </w:divBdr>
    </w:div>
    <w:div w:id="1132675756">
      <w:bodyDiv w:val="1"/>
      <w:marLeft w:val="0"/>
      <w:marRight w:val="0"/>
      <w:marTop w:val="0"/>
      <w:marBottom w:val="0"/>
      <w:divBdr>
        <w:top w:val="none" w:sz="0" w:space="0" w:color="auto"/>
        <w:left w:val="none" w:sz="0" w:space="0" w:color="auto"/>
        <w:bottom w:val="none" w:sz="0" w:space="0" w:color="auto"/>
        <w:right w:val="none" w:sz="0" w:space="0" w:color="auto"/>
      </w:divBdr>
    </w:div>
    <w:div w:id="1135829134">
      <w:bodyDiv w:val="1"/>
      <w:marLeft w:val="0"/>
      <w:marRight w:val="0"/>
      <w:marTop w:val="0"/>
      <w:marBottom w:val="0"/>
      <w:divBdr>
        <w:top w:val="none" w:sz="0" w:space="0" w:color="auto"/>
        <w:left w:val="none" w:sz="0" w:space="0" w:color="auto"/>
        <w:bottom w:val="none" w:sz="0" w:space="0" w:color="auto"/>
        <w:right w:val="none" w:sz="0" w:space="0" w:color="auto"/>
      </w:divBdr>
    </w:div>
    <w:div w:id="1147474623">
      <w:bodyDiv w:val="1"/>
      <w:marLeft w:val="0"/>
      <w:marRight w:val="0"/>
      <w:marTop w:val="0"/>
      <w:marBottom w:val="0"/>
      <w:divBdr>
        <w:top w:val="none" w:sz="0" w:space="0" w:color="auto"/>
        <w:left w:val="none" w:sz="0" w:space="0" w:color="auto"/>
        <w:bottom w:val="none" w:sz="0" w:space="0" w:color="auto"/>
        <w:right w:val="none" w:sz="0" w:space="0" w:color="auto"/>
      </w:divBdr>
    </w:div>
    <w:div w:id="1151291585">
      <w:bodyDiv w:val="1"/>
      <w:marLeft w:val="0"/>
      <w:marRight w:val="0"/>
      <w:marTop w:val="0"/>
      <w:marBottom w:val="0"/>
      <w:divBdr>
        <w:top w:val="none" w:sz="0" w:space="0" w:color="auto"/>
        <w:left w:val="none" w:sz="0" w:space="0" w:color="auto"/>
        <w:bottom w:val="none" w:sz="0" w:space="0" w:color="auto"/>
        <w:right w:val="none" w:sz="0" w:space="0" w:color="auto"/>
      </w:divBdr>
    </w:div>
    <w:div w:id="1151407750">
      <w:bodyDiv w:val="1"/>
      <w:marLeft w:val="0"/>
      <w:marRight w:val="0"/>
      <w:marTop w:val="0"/>
      <w:marBottom w:val="0"/>
      <w:divBdr>
        <w:top w:val="none" w:sz="0" w:space="0" w:color="auto"/>
        <w:left w:val="none" w:sz="0" w:space="0" w:color="auto"/>
        <w:bottom w:val="none" w:sz="0" w:space="0" w:color="auto"/>
        <w:right w:val="none" w:sz="0" w:space="0" w:color="auto"/>
      </w:divBdr>
    </w:div>
    <w:div w:id="1154838298">
      <w:bodyDiv w:val="1"/>
      <w:marLeft w:val="0"/>
      <w:marRight w:val="0"/>
      <w:marTop w:val="0"/>
      <w:marBottom w:val="0"/>
      <w:divBdr>
        <w:top w:val="none" w:sz="0" w:space="0" w:color="auto"/>
        <w:left w:val="none" w:sz="0" w:space="0" w:color="auto"/>
        <w:bottom w:val="none" w:sz="0" w:space="0" w:color="auto"/>
        <w:right w:val="none" w:sz="0" w:space="0" w:color="auto"/>
      </w:divBdr>
      <w:divsChild>
        <w:div w:id="157775323">
          <w:marLeft w:val="547"/>
          <w:marRight w:val="0"/>
          <w:marTop w:val="77"/>
          <w:marBottom w:val="0"/>
          <w:divBdr>
            <w:top w:val="none" w:sz="0" w:space="0" w:color="auto"/>
            <w:left w:val="none" w:sz="0" w:space="0" w:color="auto"/>
            <w:bottom w:val="none" w:sz="0" w:space="0" w:color="auto"/>
            <w:right w:val="none" w:sz="0" w:space="0" w:color="auto"/>
          </w:divBdr>
        </w:div>
        <w:div w:id="873074271">
          <w:marLeft w:val="547"/>
          <w:marRight w:val="0"/>
          <w:marTop w:val="77"/>
          <w:marBottom w:val="0"/>
          <w:divBdr>
            <w:top w:val="none" w:sz="0" w:space="0" w:color="auto"/>
            <w:left w:val="none" w:sz="0" w:space="0" w:color="auto"/>
            <w:bottom w:val="none" w:sz="0" w:space="0" w:color="auto"/>
            <w:right w:val="none" w:sz="0" w:space="0" w:color="auto"/>
          </w:divBdr>
        </w:div>
        <w:div w:id="877084401">
          <w:marLeft w:val="547"/>
          <w:marRight w:val="0"/>
          <w:marTop w:val="77"/>
          <w:marBottom w:val="0"/>
          <w:divBdr>
            <w:top w:val="none" w:sz="0" w:space="0" w:color="auto"/>
            <w:left w:val="none" w:sz="0" w:space="0" w:color="auto"/>
            <w:bottom w:val="none" w:sz="0" w:space="0" w:color="auto"/>
            <w:right w:val="none" w:sz="0" w:space="0" w:color="auto"/>
          </w:divBdr>
        </w:div>
        <w:div w:id="1548712992">
          <w:marLeft w:val="547"/>
          <w:marRight w:val="0"/>
          <w:marTop w:val="77"/>
          <w:marBottom w:val="0"/>
          <w:divBdr>
            <w:top w:val="none" w:sz="0" w:space="0" w:color="auto"/>
            <w:left w:val="none" w:sz="0" w:space="0" w:color="auto"/>
            <w:bottom w:val="none" w:sz="0" w:space="0" w:color="auto"/>
            <w:right w:val="none" w:sz="0" w:space="0" w:color="auto"/>
          </w:divBdr>
        </w:div>
        <w:div w:id="2109226620">
          <w:marLeft w:val="547"/>
          <w:marRight w:val="0"/>
          <w:marTop w:val="77"/>
          <w:marBottom w:val="0"/>
          <w:divBdr>
            <w:top w:val="none" w:sz="0" w:space="0" w:color="auto"/>
            <w:left w:val="none" w:sz="0" w:space="0" w:color="auto"/>
            <w:bottom w:val="none" w:sz="0" w:space="0" w:color="auto"/>
            <w:right w:val="none" w:sz="0" w:space="0" w:color="auto"/>
          </w:divBdr>
        </w:div>
      </w:divsChild>
    </w:div>
    <w:div w:id="1155685277">
      <w:bodyDiv w:val="1"/>
      <w:marLeft w:val="0"/>
      <w:marRight w:val="0"/>
      <w:marTop w:val="0"/>
      <w:marBottom w:val="0"/>
      <w:divBdr>
        <w:top w:val="none" w:sz="0" w:space="0" w:color="auto"/>
        <w:left w:val="none" w:sz="0" w:space="0" w:color="auto"/>
        <w:bottom w:val="none" w:sz="0" w:space="0" w:color="auto"/>
        <w:right w:val="none" w:sz="0" w:space="0" w:color="auto"/>
      </w:divBdr>
    </w:div>
    <w:div w:id="1168904060">
      <w:bodyDiv w:val="1"/>
      <w:marLeft w:val="0"/>
      <w:marRight w:val="0"/>
      <w:marTop w:val="0"/>
      <w:marBottom w:val="0"/>
      <w:divBdr>
        <w:top w:val="none" w:sz="0" w:space="0" w:color="auto"/>
        <w:left w:val="none" w:sz="0" w:space="0" w:color="auto"/>
        <w:bottom w:val="none" w:sz="0" w:space="0" w:color="auto"/>
        <w:right w:val="none" w:sz="0" w:space="0" w:color="auto"/>
      </w:divBdr>
    </w:div>
    <w:div w:id="1174958915">
      <w:bodyDiv w:val="1"/>
      <w:marLeft w:val="0"/>
      <w:marRight w:val="0"/>
      <w:marTop w:val="0"/>
      <w:marBottom w:val="0"/>
      <w:divBdr>
        <w:top w:val="none" w:sz="0" w:space="0" w:color="auto"/>
        <w:left w:val="none" w:sz="0" w:space="0" w:color="auto"/>
        <w:bottom w:val="none" w:sz="0" w:space="0" w:color="auto"/>
        <w:right w:val="none" w:sz="0" w:space="0" w:color="auto"/>
      </w:divBdr>
      <w:divsChild>
        <w:div w:id="64912768">
          <w:marLeft w:val="0"/>
          <w:marRight w:val="0"/>
          <w:marTop w:val="0"/>
          <w:marBottom w:val="0"/>
          <w:divBdr>
            <w:top w:val="none" w:sz="0" w:space="0" w:color="auto"/>
            <w:left w:val="none" w:sz="0" w:space="0" w:color="auto"/>
            <w:bottom w:val="none" w:sz="0" w:space="0" w:color="auto"/>
            <w:right w:val="none" w:sz="0" w:space="0" w:color="auto"/>
          </w:divBdr>
          <w:divsChild>
            <w:div w:id="1430269518">
              <w:marLeft w:val="0"/>
              <w:marRight w:val="0"/>
              <w:marTop w:val="0"/>
              <w:marBottom w:val="0"/>
              <w:divBdr>
                <w:top w:val="none" w:sz="0" w:space="0" w:color="auto"/>
                <w:left w:val="none" w:sz="0" w:space="0" w:color="auto"/>
                <w:bottom w:val="none" w:sz="0" w:space="0" w:color="auto"/>
                <w:right w:val="none" w:sz="0" w:space="0" w:color="auto"/>
              </w:divBdr>
              <w:divsChild>
                <w:div w:id="1897009759">
                  <w:marLeft w:val="0"/>
                  <w:marRight w:val="0"/>
                  <w:marTop w:val="0"/>
                  <w:marBottom w:val="0"/>
                  <w:divBdr>
                    <w:top w:val="none" w:sz="0" w:space="0" w:color="auto"/>
                    <w:left w:val="none" w:sz="0" w:space="0" w:color="auto"/>
                    <w:bottom w:val="none" w:sz="0" w:space="0" w:color="auto"/>
                    <w:right w:val="none" w:sz="0" w:space="0" w:color="auto"/>
                  </w:divBdr>
                </w:div>
              </w:divsChild>
            </w:div>
            <w:div w:id="13699106">
              <w:marLeft w:val="0"/>
              <w:marRight w:val="0"/>
              <w:marTop w:val="0"/>
              <w:marBottom w:val="0"/>
              <w:divBdr>
                <w:top w:val="none" w:sz="0" w:space="0" w:color="auto"/>
                <w:left w:val="none" w:sz="0" w:space="0" w:color="auto"/>
                <w:bottom w:val="none" w:sz="0" w:space="0" w:color="auto"/>
                <w:right w:val="none" w:sz="0" w:space="0" w:color="auto"/>
              </w:divBdr>
            </w:div>
          </w:divsChild>
        </w:div>
        <w:div w:id="1222058969">
          <w:marLeft w:val="0"/>
          <w:marRight w:val="0"/>
          <w:marTop w:val="0"/>
          <w:marBottom w:val="0"/>
          <w:divBdr>
            <w:top w:val="none" w:sz="0" w:space="0" w:color="auto"/>
            <w:left w:val="none" w:sz="0" w:space="0" w:color="auto"/>
            <w:bottom w:val="none" w:sz="0" w:space="0" w:color="auto"/>
            <w:right w:val="none" w:sz="0" w:space="0" w:color="auto"/>
          </w:divBdr>
          <w:divsChild>
            <w:div w:id="1318341824">
              <w:marLeft w:val="0"/>
              <w:marRight w:val="0"/>
              <w:marTop w:val="0"/>
              <w:marBottom w:val="0"/>
              <w:divBdr>
                <w:top w:val="none" w:sz="0" w:space="0" w:color="auto"/>
                <w:left w:val="none" w:sz="0" w:space="0" w:color="auto"/>
                <w:bottom w:val="none" w:sz="0" w:space="0" w:color="auto"/>
                <w:right w:val="none" w:sz="0" w:space="0" w:color="auto"/>
              </w:divBdr>
              <w:divsChild>
                <w:div w:id="991984224">
                  <w:marLeft w:val="0"/>
                  <w:marRight w:val="0"/>
                  <w:marTop w:val="0"/>
                  <w:marBottom w:val="0"/>
                  <w:divBdr>
                    <w:top w:val="none" w:sz="0" w:space="0" w:color="auto"/>
                    <w:left w:val="none" w:sz="0" w:space="0" w:color="auto"/>
                    <w:bottom w:val="none" w:sz="0" w:space="0" w:color="auto"/>
                    <w:right w:val="none" w:sz="0" w:space="0" w:color="auto"/>
                  </w:divBdr>
                </w:div>
              </w:divsChild>
            </w:div>
            <w:div w:id="2022706522">
              <w:marLeft w:val="0"/>
              <w:marRight w:val="0"/>
              <w:marTop w:val="0"/>
              <w:marBottom w:val="0"/>
              <w:divBdr>
                <w:top w:val="none" w:sz="0" w:space="0" w:color="auto"/>
                <w:left w:val="none" w:sz="0" w:space="0" w:color="auto"/>
                <w:bottom w:val="none" w:sz="0" w:space="0" w:color="auto"/>
                <w:right w:val="none" w:sz="0" w:space="0" w:color="auto"/>
              </w:divBdr>
            </w:div>
          </w:divsChild>
        </w:div>
        <w:div w:id="1467968463">
          <w:marLeft w:val="0"/>
          <w:marRight w:val="0"/>
          <w:marTop w:val="0"/>
          <w:marBottom w:val="0"/>
          <w:divBdr>
            <w:top w:val="none" w:sz="0" w:space="0" w:color="auto"/>
            <w:left w:val="none" w:sz="0" w:space="0" w:color="auto"/>
            <w:bottom w:val="none" w:sz="0" w:space="0" w:color="auto"/>
            <w:right w:val="none" w:sz="0" w:space="0" w:color="auto"/>
          </w:divBdr>
          <w:divsChild>
            <w:div w:id="407384502">
              <w:marLeft w:val="0"/>
              <w:marRight w:val="0"/>
              <w:marTop w:val="0"/>
              <w:marBottom w:val="0"/>
              <w:divBdr>
                <w:top w:val="none" w:sz="0" w:space="0" w:color="auto"/>
                <w:left w:val="none" w:sz="0" w:space="0" w:color="auto"/>
                <w:bottom w:val="none" w:sz="0" w:space="0" w:color="auto"/>
                <w:right w:val="none" w:sz="0" w:space="0" w:color="auto"/>
              </w:divBdr>
              <w:divsChild>
                <w:div w:id="1101529559">
                  <w:marLeft w:val="0"/>
                  <w:marRight w:val="0"/>
                  <w:marTop w:val="0"/>
                  <w:marBottom w:val="0"/>
                  <w:divBdr>
                    <w:top w:val="none" w:sz="0" w:space="0" w:color="auto"/>
                    <w:left w:val="none" w:sz="0" w:space="0" w:color="auto"/>
                    <w:bottom w:val="none" w:sz="0" w:space="0" w:color="auto"/>
                    <w:right w:val="none" w:sz="0" w:space="0" w:color="auto"/>
                  </w:divBdr>
                </w:div>
              </w:divsChild>
            </w:div>
            <w:div w:id="596791801">
              <w:marLeft w:val="0"/>
              <w:marRight w:val="0"/>
              <w:marTop w:val="0"/>
              <w:marBottom w:val="0"/>
              <w:divBdr>
                <w:top w:val="none" w:sz="0" w:space="0" w:color="auto"/>
                <w:left w:val="none" w:sz="0" w:space="0" w:color="auto"/>
                <w:bottom w:val="none" w:sz="0" w:space="0" w:color="auto"/>
                <w:right w:val="none" w:sz="0" w:space="0" w:color="auto"/>
              </w:divBdr>
            </w:div>
          </w:divsChild>
        </w:div>
        <w:div w:id="1991859616">
          <w:marLeft w:val="0"/>
          <w:marRight w:val="0"/>
          <w:marTop w:val="0"/>
          <w:marBottom w:val="0"/>
          <w:divBdr>
            <w:top w:val="none" w:sz="0" w:space="0" w:color="auto"/>
            <w:left w:val="none" w:sz="0" w:space="0" w:color="auto"/>
            <w:bottom w:val="none" w:sz="0" w:space="0" w:color="auto"/>
            <w:right w:val="none" w:sz="0" w:space="0" w:color="auto"/>
          </w:divBdr>
          <w:divsChild>
            <w:div w:id="1006833461">
              <w:marLeft w:val="0"/>
              <w:marRight w:val="0"/>
              <w:marTop w:val="0"/>
              <w:marBottom w:val="0"/>
              <w:divBdr>
                <w:top w:val="none" w:sz="0" w:space="0" w:color="auto"/>
                <w:left w:val="none" w:sz="0" w:space="0" w:color="auto"/>
                <w:bottom w:val="none" w:sz="0" w:space="0" w:color="auto"/>
                <w:right w:val="none" w:sz="0" w:space="0" w:color="auto"/>
              </w:divBdr>
              <w:divsChild>
                <w:div w:id="288634288">
                  <w:marLeft w:val="0"/>
                  <w:marRight w:val="0"/>
                  <w:marTop w:val="0"/>
                  <w:marBottom w:val="0"/>
                  <w:divBdr>
                    <w:top w:val="none" w:sz="0" w:space="0" w:color="auto"/>
                    <w:left w:val="none" w:sz="0" w:space="0" w:color="auto"/>
                    <w:bottom w:val="none" w:sz="0" w:space="0" w:color="auto"/>
                    <w:right w:val="none" w:sz="0" w:space="0" w:color="auto"/>
                  </w:divBdr>
                </w:div>
              </w:divsChild>
            </w:div>
            <w:div w:id="2132162837">
              <w:marLeft w:val="0"/>
              <w:marRight w:val="0"/>
              <w:marTop w:val="0"/>
              <w:marBottom w:val="0"/>
              <w:divBdr>
                <w:top w:val="none" w:sz="0" w:space="0" w:color="auto"/>
                <w:left w:val="none" w:sz="0" w:space="0" w:color="auto"/>
                <w:bottom w:val="none" w:sz="0" w:space="0" w:color="auto"/>
                <w:right w:val="none" w:sz="0" w:space="0" w:color="auto"/>
              </w:divBdr>
            </w:div>
          </w:divsChild>
        </w:div>
        <w:div w:id="1168715235">
          <w:marLeft w:val="0"/>
          <w:marRight w:val="0"/>
          <w:marTop w:val="0"/>
          <w:marBottom w:val="0"/>
          <w:divBdr>
            <w:top w:val="none" w:sz="0" w:space="0" w:color="auto"/>
            <w:left w:val="none" w:sz="0" w:space="0" w:color="auto"/>
            <w:bottom w:val="none" w:sz="0" w:space="0" w:color="auto"/>
            <w:right w:val="none" w:sz="0" w:space="0" w:color="auto"/>
          </w:divBdr>
          <w:divsChild>
            <w:div w:id="1250576945">
              <w:marLeft w:val="0"/>
              <w:marRight w:val="0"/>
              <w:marTop w:val="0"/>
              <w:marBottom w:val="0"/>
              <w:divBdr>
                <w:top w:val="none" w:sz="0" w:space="0" w:color="auto"/>
                <w:left w:val="none" w:sz="0" w:space="0" w:color="auto"/>
                <w:bottom w:val="none" w:sz="0" w:space="0" w:color="auto"/>
                <w:right w:val="none" w:sz="0" w:space="0" w:color="auto"/>
              </w:divBdr>
              <w:divsChild>
                <w:div w:id="1786535818">
                  <w:marLeft w:val="0"/>
                  <w:marRight w:val="0"/>
                  <w:marTop w:val="0"/>
                  <w:marBottom w:val="0"/>
                  <w:divBdr>
                    <w:top w:val="none" w:sz="0" w:space="0" w:color="auto"/>
                    <w:left w:val="none" w:sz="0" w:space="0" w:color="auto"/>
                    <w:bottom w:val="none" w:sz="0" w:space="0" w:color="auto"/>
                    <w:right w:val="none" w:sz="0" w:space="0" w:color="auto"/>
                  </w:divBdr>
                </w:div>
              </w:divsChild>
            </w:div>
            <w:div w:id="1173759114">
              <w:marLeft w:val="0"/>
              <w:marRight w:val="0"/>
              <w:marTop w:val="0"/>
              <w:marBottom w:val="0"/>
              <w:divBdr>
                <w:top w:val="none" w:sz="0" w:space="0" w:color="auto"/>
                <w:left w:val="none" w:sz="0" w:space="0" w:color="auto"/>
                <w:bottom w:val="none" w:sz="0" w:space="0" w:color="auto"/>
                <w:right w:val="none" w:sz="0" w:space="0" w:color="auto"/>
              </w:divBdr>
            </w:div>
          </w:divsChild>
        </w:div>
        <w:div w:id="841971954">
          <w:marLeft w:val="0"/>
          <w:marRight w:val="0"/>
          <w:marTop w:val="0"/>
          <w:marBottom w:val="0"/>
          <w:divBdr>
            <w:top w:val="none" w:sz="0" w:space="0" w:color="auto"/>
            <w:left w:val="none" w:sz="0" w:space="0" w:color="auto"/>
            <w:bottom w:val="none" w:sz="0" w:space="0" w:color="auto"/>
            <w:right w:val="none" w:sz="0" w:space="0" w:color="auto"/>
          </w:divBdr>
          <w:divsChild>
            <w:div w:id="174003357">
              <w:marLeft w:val="0"/>
              <w:marRight w:val="0"/>
              <w:marTop w:val="0"/>
              <w:marBottom w:val="0"/>
              <w:divBdr>
                <w:top w:val="none" w:sz="0" w:space="0" w:color="auto"/>
                <w:left w:val="none" w:sz="0" w:space="0" w:color="auto"/>
                <w:bottom w:val="none" w:sz="0" w:space="0" w:color="auto"/>
                <w:right w:val="none" w:sz="0" w:space="0" w:color="auto"/>
              </w:divBdr>
              <w:divsChild>
                <w:div w:id="1839885276">
                  <w:marLeft w:val="0"/>
                  <w:marRight w:val="0"/>
                  <w:marTop w:val="0"/>
                  <w:marBottom w:val="0"/>
                  <w:divBdr>
                    <w:top w:val="none" w:sz="0" w:space="0" w:color="auto"/>
                    <w:left w:val="none" w:sz="0" w:space="0" w:color="auto"/>
                    <w:bottom w:val="none" w:sz="0" w:space="0" w:color="auto"/>
                    <w:right w:val="none" w:sz="0" w:space="0" w:color="auto"/>
                  </w:divBdr>
                </w:div>
              </w:divsChild>
            </w:div>
            <w:div w:id="1281110151">
              <w:marLeft w:val="0"/>
              <w:marRight w:val="0"/>
              <w:marTop w:val="0"/>
              <w:marBottom w:val="0"/>
              <w:divBdr>
                <w:top w:val="none" w:sz="0" w:space="0" w:color="auto"/>
                <w:left w:val="none" w:sz="0" w:space="0" w:color="auto"/>
                <w:bottom w:val="none" w:sz="0" w:space="0" w:color="auto"/>
                <w:right w:val="none" w:sz="0" w:space="0" w:color="auto"/>
              </w:divBdr>
            </w:div>
          </w:divsChild>
        </w:div>
        <w:div w:id="1236209295">
          <w:marLeft w:val="0"/>
          <w:marRight w:val="0"/>
          <w:marTop w:val="0"/>
          <w:marBottom w:val="0"/>
          <w:divBdr>
            <w:top w:val="none" w:sz="0" w:space="0" w:color="auto"/>
            <w:left w:val="none" w:sz="0" w:space="0" w:color="auto"/>
            <w:bottom w:val="none" w:sz="0" w:space="0" w:color="auto"/>
            <w:right w:val="none" w:sz="0" w:space="0" w:color="auto"/>
          </w:divBdr>
          <w:divsChild>
            <w:div w:id="388070272">
              <w:marLeft w:val="0"/>
              <w:marRight w:val="0"/>
              <w:marTop w:val="0"/>
              <w:marBottom w:val="0"/>
              <w:divBdr>
                <w:top w:val="none" w:sz="0" w:space="0" w:color="auto"/>
                <w:left w:val="none" w:sz="0" w:space="0" w:color="auto"/>
                <w:bottom w:val="none" w:sz="0" w:space="0" w:color="auto"/>
                <w:right w:val="none" w:sz="0" w:space="0" w:color="auto"/>
              </w:divBdr>
              <w:divsChild>
                <w:div w:id="201984612">
                  <w:marLeft w:val="0"/>
                  <w:marRight w:val="0"/>
                  <w:marTop w:val="0"/>
                  <w:marBottom w:val="0"/>
                  <w:divBdr>
                    <w:top w:val="none" w:sz="0" w:space="0" w:color="auto"/>
                    <w:left w:val="none" w:sz="0" w:space="0" w:color="auto"/>
                    <w:bottom w:val="none" w:sz="0" w:space="0" w:color="auto"/>
                    <w:right w:val="none" w:sz="0" w:space="0" w:color="auto"/>
                  </w:divBdr>
                </w:div>
              </w:divsChild>
            </w:div>
            <w:div w:id="447241565">
              <w:marLeft w:val="0"/>
              <w:marRight w:val="0"/>
              <w:marTop w:val="0"/>
              <w:marBottom w:val="0"/>
              <w:divBdr>
                <w:top w:val="none" w:sz="0" w:space="0" w:color="auto"/>
                <w:left w:val="none" w:sz="0" w:space="0" w:color="auto"/>
                <w:bottom w:val="none" w:sz="0" w:space="0" w:color="auto"/>
                <w:right w:val="none" w:sz="0" w:space="0" w:color="auto"/>
              </w:divBdr>
            </w:div>
          </w:divsChild>
        </w:div>
        <w:div w:id="1497500668">
          <w:marLeft w:val="0"/>
          <w:marRight w:val="0"/>
          <w:marTop w:val="0"/>
          <w:marBottom w:val="0"/>
          <w:divBdr>
            <w:top w:val="none" w:sz="0" w:space="0" w:color="auto"/>
            <w:left w:val="none" w:sz="0" w:space="0" w:color="auto"/>
            <w:bottom w:val="none" w:sz="0" w:space="0" w:color="auto"/>
            <w:right w:val="none" w:sz="0" w:space="0" w:color="auto"/>
          </w:divBdr>
          <w:divsChild>
            <w:div w:id="1395811976">
              <w:marLeft w:val="0"/>
              <w:marRight w:val="0"/>
              <w:marTop w:val="0"/>
              <w:marBottom w:val="0"/>
              <w:divBdr>
                <w:top w:val="none" w:sz="0" w:space="0" w:color="auto"/>
                <w:left w:val="none" w:sz="0" w:space="0" w:color="auto"/>
                <w:bottom w:val="none" w:sz="0" w:space="0" w:color="auto"/>
                <w:right w:val="none" w:sz="0" w:space="0" w:color="auto"/>
              </w:divBdr>
              <w:divsChild>
                <w:div w:id="1360278877">
                  <w:marLeft w:val="0"/>
                  <w:marRight w:val="0"/>
                  <w:marTop w:val="0"/>
                  <w:marBottom w:val="0"/>
                  <w:divBdr>
                    <w:top w:val="none" w:sz="0" w:space="0" w:color="auto"/>
                    <w:left w:val="none" w:sz="0" w:space="0" w:color="auto"/>
                    <w:bottom w:val="none" w:sz="0" w:space="0" w:color="auto"/>
                    <w:right w:val="none" w:sz="0" w:space="0" w:color="auto"/>
                  </w:divBdr>
                </w:div>
              </w:divsChild>
            </w:div>
            <w:div w:id="489952406">
              <w:marLeft w:val="0"/>
              <w:marRight w:val="0"/>
              <w:marTop w:val="0"/>
              <w:marBottom w:val="0"/>
              <w:divBdr>
                <w:top w:val="none" w:sz="0" w:space="0" w:color="auto"/>
                <w:left w:val="none" w:sz="0" w:space="0" w:color="auto"/>
                <w:bottom w:val="none" w:sz="0" w:space="0" w:color="auto"/>
                <w:right w:val="none" w:sz="0" w:space="0" w:color="auto"/>
              </w:divBdr>
            </w:div>
          </w:divsChild>
        </w:div>
        <w:div w:id="20714913">
          <w:marLeft w:val="0"/>
          <w:marRight w:val="0"/>
          <w:marTop w:val="0"/>
          <w:marBottom w:val="0"/>
          <w:divBdr>
            <w:top w:val="none" w:sz="0" w:space="0" w:color="auto"/>
            <w:left w:val="none" w:sz="0" w:space="0" w:color="auto"/>
            <w:bottom w:val="none" w:sz="0" w:space="0" w:color="auto"/>
            <w:right w:val="none" w:sz="0" w:space="0" w:color="auto"/>
          </w:divBdr>
          <w:divsChild>
            <w:div w:id="1774128773">
              <w:marLeft w:val="0"/>
              <w:marRight w:val="0"/>
              <w:marTop w:val="0"/>
              <w:marBottom w:val="0"/>
              <w:divBdr>
                <w:top w:val="none" w:sz="0" w:space="0" w:color="auto"/>
                <w:left w:val="none" w:sz="0" w:space="0" w:color="auto"/>
                <w:bottom w:val="none" w:sz="0" w:space="0" w:color="auto"/>
                <w:right w:val="none" w:sz="0" w:space="0" w:color="auto"/>
              </w:divBdr>
              <w:divsChild>
                <w:div w:id="1549679443">
                  <w:marLeft w:val="0"/>
                  <w:marRight w:val="0"/>
                  <w:marTop w:val="0"/>
                  <w:marBottom w:val="0"/>
                  <w:divBdr>
                    <w:top w:val="none" w:sz="0" w:space="0" w:color="auto"/>
                    <w:left w:val="none" w:sz="0" w:space="0" w:color="auto"/>
                    <w:bottom w:val="none" w:sz="0" w:space="0" w:color="auto"/>
                    <w:right w:val="none" w:sz="0" w:space="0" w:color="auto"/>
                  </w:divBdr>
                </w:div>
              </w:divsChild>
            </w:div>
            <w:div w:id="196700497">
              <w:marLeft w:val="0"/>
              <w:marRight w:val="0"/>
              <w:marTop w:val="0"/>
              <w:marBottom w:val="0"/>
              <w:divBdr>
                <w:top w:val="none" w:sz="0" w:space="0" w:color="auto"/>
                <w:left w:val="none" w:sz="0" w:space="0" w:color="auto"/>
                <w:bottom w:val="none" w:sz="0" w:space="0" w:color="auto"/>
                <w:right w:val="none" w:sz="0" w:space="0" w:color="auto"/>
              </w:divBdr>
            </w:div>
          </w:divsChild>
        </w:div>
        <w:div w:id="1843624045">
          <w:marLeft w:val="0"/>
          <w:marRight w:val="0"/>
          <w:marTop w:val="0"/>
          <w:marBottom w:val="0"/>
          <w:divBdr>
            <w:top w:val="none" w:sz="0" w:space="0" w:color="auto"/>
            <w:left w:val="none" w:sz="0" w:space="0" w:color="auto"/>
            <w:bottom w:val="none" w:sz="0" w:space="0" w:color="auto"/>
            <w:right w:val="none" w:sz="0" w:space="0" w:color="auto"/>
          </w:divBdr>
          <w:divsChild>
            <w:div w:id="739450318">
              <w:marLeft w:val="0"/>
              <w:marRight w:val="0"/>
              <w:marTop w:val="0"/>
              <w:marBottom w:val="0"/>
              <w:divBdr>
                <w:top w:val="none" w:sz="0" w:space="0" w:color="auto"/>
                <w:left w:val="none" w:sz="0" w:space="0" w:color="auto"/>
                <w:bottom w:val="none" w:sz="0" w:space="0" w:color="auto"/>
                <w:right w:val="none" w:sz="0" w:space="0" w:color="auto"/>
              </w:divBdr>
              <w:divsChild>
                <w:div w:id="1182934794">
                  <w:marLeft w:val="0"/>
                  <w:marRight w:val="0"/>
                  <w:marTop w:val="0"/>
                  <w:marBottom w:val="0"/>
                  <w:divBdr>
                    <w:top w:val="none" w:sz="0" w:space="0" w:color="auto"/>
                    <w:left w:val="none" w:sz="0" w:space="0" w:color="auto"/>
                    <w:bottom w:val="none" w:sz="0" w:space="0" w:color="auto"/>
                    <w:right w:val="none" w:sz="0" w:space="0" w:color="auto"/>
                  </w:divBdr>
                </w:div>
              </w:divsChild>
            </w:div>
            <w:div w:id="80763146">
              <w:marLeft w:val="0"/>
              <w:marRight w:val="0"/>
              <w:marTop w:val="0"/>
              <w:marBottom w:val="0"/>
              <w:divBdr>
                <w:top w:val="none" w:sz="0" w:space="0" w:color="auto"/>
                <w:left w:val="none" w:sz="0" w:space="0" w:color="auto"/>
                <w:bottom w:val="none" w:sz="0" w:space="0" w:color="auto"/>
                <w:right w:val="none" w:sz="0" w:space="0" w:color="auto"/>
              </w:divBdr>
            </w:div>
          </w:divsChild>
        </w:div>
        <w:div w:id="433987847">
          <w:marLeft w:val="0"/>
          <w:marRight w:val="0"/>
          <w:marTop w:val="0"/>
          <w:marBottom w:val="0"/>
          <w:divBdr>
            <w:top w:val="none" w:sz="0" w:space="0" w:color="auto"/>
            <w:left w:val="none" w:sz="0" w:space="0" w:color="auto"/>
            <w:bottom w:val="none" w:sz="0" w:space="0" w:color="auto"/>
            <w:right w:val="none" w:sz="0" w:space="0" w:color="auto"/>
          </w:divBdr>
          <w:divsChild>
            <w:div w:id="1389453033">
              <w:marLeft w:val="0"/>
              <w:marRight w:val="0"/>
              <w:marTop w:val="0"/>
              <w:marBottom w:val="0"/>
              <w:divBdr>
                <w:top w:val="none" w:sz="0" w:space="0" w:color="auto"/>
                <w:left w:val="none" w:sz="0" w:space="0" w:color="auto"/>
                <w:bottom w:val="none" w:sz="0" w:space="0" w:color="auto"/>
                <w:right w:val="none" w:sz="0" w:space="0" w:color="auto"/>
              </w:divBdr>
              <w:divsChild>
                <w:div w:id="911819349">
                  <w:marLeft w:val="0"/>
                  <w:marRight w:val="0"/>
                  <w:marTop w:val="0"/>
                  <w:marBottom w:val="0"/>
                  <w:divBdr>
                    <w:top w:val="none" w:sz="0" w:space="0" w:color="auto"/>
                    <w:left w:val="none" w:sz="0" w:space="0" w:color="auto"/>
                    <w:bottom w:val="none" w:sz="0" w:space="0" w:color="auto"/>
                    <w:right w:val="none" w:sz="0" w:space="0" w:color="auto"/>
                  </w:divBdr>
                </w:div>
              </w:divsChild>
            </w:div>
            <w:div w:id="582029357">
              <w:marLeft w:val="0"/>
              <w:marRight w:val="0"/>
              <w:marTop w:val="0"/>
              <w:marBottom w:val="0"/>
              <w:divBdr>
                <w:top w:val="none" w:sz="0" w:space="0" w:color="auto"/>
                <w:left w:val="none" w:sz="0" w:space="0" w:color="auto"/>
                <w:bottom w:val="none" w:sz="0" w:space="0" w:color="auto"/>
                <w:right w:val="none" w:sz="0" w:space="0" w:color="auto"/>
              </w:divBdr>
            </w:div>
          </w:divsChild>
        </w:div>
        <w:div w:id="357857075">
          <w:marLeft w:val="0"/>
          <w:marRight w:val="0"/>
          <w:marTop w:val="0"/>
          <w:marBottom w:val="0"/>
          <w:divBdr>
            <w:top w:val="none" w:sz="0" w:space="0" w:color="auto"/>
            <w:left w:val="none" w:sz="0" w:space="0" w:color="auto"/>
            <w:bottom w:val="none" w:sz="0" w:space="0" w:color="auto"/>
            <w:right w:val="none" w:sz="0" w:space="0" w:color="auto"/>
          </w:divBdr>
          <w:divsChild>
            <w:div w:id="1004626971">
              <w:marLeft w:val="0"/>
              <w:marRight w:val="0"/>
              <w:marTop w:val="0"/>
              <w:marBottom w:val="0"/>
              <w:divBdr>
                <w:top w:val="none" w:sz="0" w:space="0" w:color="auto"/>
                <w:left w:val="none" w:sz="0" w:space="0" w:color="auto"/>
                <w:bottom w:val="none" w:sz="0" w:space="0" w:color="auto"/>
                <w:right w:val="none" w:sz="0" w:space="0" w:color="auto"/>
              </w:divBdr>
              <w:divsChild>
                <w:div w:id="244462590">
                  <w:marLeft w:val="0"/>
                  <w:marRight w:val="0"/>
                  <w:marTop w:val="0"/>
                  <w:marBottom w:val="0"/>
                  <w:divBdr>
                    <w:top w:val="none" w:sz="0" w:space="0" w:color="auto"/>
                    <w:left w:val="none" w:sz="0" w:space="0" w:color="auto"/>
                    <w:bottom w:val="none" w:sz="0" w:space="0" w:color="auto"/>
                    <w:right w:val="none" w:sz="0" w:space="0" w:color="auto"/>
                  </w:divBdr>
                </w:div>
              </w:divsChild>
            </w:div>
            <w:div w:id="2083327501">
              <w:marLeft w:val="0"/>
              <w:marRight w:val="0"/>
              <w:marTop w:val="0"/>
              <w:marBottom w:val="0"/>
              <w:divBdr>
                <w:top w:val="none" w:sz="0" w:space="0" w:color="auto"/>
                <w:left w:val="none" w:sz="0" w:space="0" w:color="auto"/>
                <w:bottom w:val="none" w:sz="0" w:space="0" w:color="auto"/>
                <w:right w:val="none" w:sz="0" w:space="0" w:color="auto"/>
              </w:divBdr>
            </w:div>
          </w:divsChild>
        </w:div>
        <w:div w:id="987050972">
          <w:marLeft w:val="0"/>
          <w:marRight w:val="0"/>
          <w:marTop w:val="0"/>
          <w:marBottom w:val="0"/>
          <w:divBdr>
            <w:top w:val="none" w:sz="0" w:space="0" w:color="auto"/>
            <w:left w:val="none" w:sz="0" w:space="0" w:color="auto"/>
            <w:bottom w:val="none" w:sz="0" w:space="0" w:color="auto"/>
            <w:right w:val="none" w:sz="0" w:space="0" w:color="auto"/>
          </w:divBdr>
          <w:divsChild>
            <w:div w:id="121852410">
              <w:marLeft w:val="0"/>
              <w:marRight w:val="0"/>
              <w:marTop w:val="0"/>
              <w:marBottom w:val="0"/>
              <w:divBdr>
                <w:top w:val="none" w:sz="0" w:space="0" w:color="auto"/>
                <w:left w:val="none" w:sz="0" w:space="0" w:color="auto"/>
                <w:bottom w:val="none" w:sz="0" w:space="0" w:color="auto"/>
                <w:right w:val="none" w:sz="0" w:space="0" w:color="auto"/>
              </w:divBdr>
              <w:divsChild>
                <w:div w:id="701050386">
                  <w:marLeft w:val="0"/>
                  <w:marRight w:val="0"/>
                  <w:marTop w:val="0"/>
                  <w:marBottom w:val="0"/>
                  <w:divBdr>
                    <w:top w:val="none" w:sz="0" w:space="0" w:color="auto"/>
                    <w:left w:val="none" w:sz="0" w:space="0" w:color="auto"/>
                    <w:bottom w:val="none" w:sz="0" w:space="0" w:color="auto"/>
                    <w:right w:val="none" w:sz="0" w:space="0" w:color="auto"/>
                  </w:divBdr>
                </w:div>
              </w:divsChild>
            </w:div>
            <w:div w:id="329332851">
              <w:marLeft w:val="0"/>
              <w:marRight w:val="0"/>
              <w:marTop w:val="0"/>
              <w:marBottom w:val="0"/>
              <w:divBdr>
                <w:top w:val="none" w:sz="0" w:space="0" w:color="auto"/>
                <w:left w:val="none" w:sz="0" w:space="0" w:color="auto"/>
                <w:bottom w:val="none" w:sz="0" w:space="0" w:color="auto"/>
                <w:right w:val="none" w:sz="0" w:space="0" w:color="auto"/>
              </w:divBdr>
            </w:div>
          </w:divsChild>
        </w:div>
        <w:div w:id="1640987597">
          <w:marLeft w:val="0"/>
          <w:marRight w:val="0"/>
          <w:marTop w:val="0"/>
          <w:marBottom w:val="0"/>
          <w:divBdr>
            <w:top w:val="none" w:sz="0" w:space="0" w:color="auto"/>
            <w:left w:val="none" w:sz="0" w:space="0" w:color="auto"/>
            <w:bottom w:val="none" w:sz="0" w:space="0" w:color="auto"/>
            <w:right w:val="none" w:sz="0" w:space="0" w:color="auto"/>
          </w:divBdr>
          <w:divsChild>
            <w:div w:id="1617442409">
              <w:marLeft w:val="0"/>
              <w:marRight w:val="0"/>
              <w:marTop w:val="0"/>
              <w:marBottom w:val="0"/>
              <w:divBdr>
                <w:top w:val="none" w:sz="0" w:space="0" w:color="auto"/>
                <w:left w:val="none" w:sz="0" w:space="0" w:color="auto"/>
                <w:bottom w:val="none" w:sz="0" w:space="0" w:color="auto"/>
                <w:right w:val="none" w:sz="0" w:space="0" w:color="auto"/>
              </w:divBdr>
              <w:divsChild>
                <w:div w:id="1049305500">
                  <w:marLeft w:val="0"/>
                  <w:marRight w:val="0"/>
                  <w:marTop w:val="0"/>
                  <w:marBottom w:val="0"/>
                  <w:divBdr>
                    <w:top w:val="none" w:sz="0" w:space="0" w:color="auto"/>
                    <w:left w:val="none" w:sz="0" w:space="0" w:color="auto"/>
                    <w:bottom w:val="none" w:sz="0" w:space="0" w:color="auto"/>
                    <w:right w:val="none" w:sz="0" w:space="0" w:color="auto"/>
                  </w:divBdr>
                </w:div>
              </w:divsChild>
            </w:div>
            <w:div w:id="55588090">
              <w:marLeft w:val="0"/>
              <w:marRight w:val="0"/>
              <w:marTop w:val="0"/>
              <w:marBottom w:val="0"/>
              <w:divBdr>
                <w:top w:val="none" w:sz="0" w:space="0" w:color="auto"/>
                <w:left w:val="none" w:sz="0" w:space="0" w:color="auto"/>
                <w:bottom w:val="none" w:sz="0" w:space="0" w:color="auto"/>
                <w:right w:val="none" w:sz="0" w:space="0" w:color="auto"/>
              </w:divBdr>
            </w:div>
          </w:divsChild>
        </w:div>
        <w:div w:id="178277537">
          <w:marLeft w:val="0"/>
          <w:marRight w:val="0"/>
          <w:marTop w:val="0"/>
          <w:marBottom w:val="0"/>
          <w:divBdr>
            <w:top w:val="none" w:sz="0" w:space="0" w:color="auto"/>
            <w:left w:val="none" w:sz="0" w:space="0" w:color="auto"/>
            <w:bottom w:val="none" w:sz="0" w:space="0" w:color="auto"/>
            <w:right w:val="none" w:sz="0" w:space="0" w:color="auto"/>
          </w:divBdr>
          <w:divsChild>
            <w:div w:id="1844737844">
              <w:marLeft w:val="0"/>
              <w:marRight w:val="0"/>
              <w:marTop w:val="0"/>
              <w:marBottom w:val="0"/>
              <w:divBdr>
                <w:top w:val="none" w:sz="0" w:space="0" w:color="auto"/>
                <w:left w:val="none" w:sz="0" w:space="0" w:color="auto"/>
                <w:bottom w:val="none" w:sz="0" w:space="0" w:color="auto"/>
                <w:right w:val="none" w:sz="0" w:space="0" w:color="auto"/>
              </w:divBdr>
              <w:divsChild>
                <w:div w:id="470368303">
                  <w:marLeft w:val="0"/>
                  <w:marRight w:val="0"/>
                  <w:marTop w:val="0"/>
                  <w:marBottom w:val="0"/>
                  <w:divBdr>
                    <w:top w:val="none" w:sz="0" w:space="0" w:color="auto"/>
                    <w:left w:val="none" w:sz="0" w:space="0" w:color="auto"/>
                    <w:bottom w:val="none" w:sz="0" w:space="0" w:color="auto"/>
                    <w:right w:val="none" w:sz="0" w:space="0" w:color="auto"/>
                  </w:divBdr>
                </w:div>
              </w:divsChild>
            </w:div>
            <w:div w:id="598173670">
              <w:marLeft w:val="0"/>
              <w:marRight w:val="0"/>
              <w:marTop w:val="0"/>
              <w:marBottom w:val="0"/>
              <w:divBdr>
                <w:top w:val="none" w:sz="0" w:space="0" w:color="auto"/>
                <w:left w:val="none" w:sz="0" w:space="0" w:color="auto"/>
                <w:bottom w:val="none" w:sz="0" w:space="0" w:color="auto"/>
                <w:right w:val="none" w:sz="0" w:space="0" w:color="auto"/>
              </w:divBdr>
            </w:div>
          </w:divsChild>
        </w:div>
        <w:div w:id="155727952">
          <w:marLeft w:val="0"/>
          <w:marRight w:val="0"/>
          <w:marTop w:val="0"/>
          <w:marBottom w:val="0"/>
          <w:divBdr>
            <w:top w:val="none" w:sz="0" w:space="0" w:color="auto"/>
            <w:left w:val="none" w:sz="0" w:space="0" w:color="auto"/>
            <w:bottom w:val="none" w:sz="0" w:space="0" w:color="auto"/>
            <w:right w:val="none" w:sz="0" w:space="0" w:color="auto"/>
          </w:divBdr>
          <w:divsChild>
            <w:div w:id="33048063">
              <w:marLeft w:val="0"/>
              <w:marRight w:val="0"/>
              <w:marTop w:val="0"/>
              <w:marBottom w:val="0"/>
              <w:divBdr>
                <w:top w:val="none" w:sz="0" w:space="0" w:color="auto"/>
                <w:left w:val="none" w:sz="0" w:space="0" w:color="auto"/>
                <w:bottom w:val="none" w:sz="0" w:space="0" w:color="auto"/>
                <w:right w:val="none" w:sz="0" w:space="0" w:color="auto"/>
              </w:divBdr>
              <w:divsChild>
                <w:div w:id="1644657195">
                  <w:marLeft w:val="0"/>
                  <w:marRight w:val="0"/>
                  <w:marTop w:val="0"/>
                  <w:marBottom w:val="0"/>
                  <w:divBdr>
                    <w:top w:val="none" w:sz="0" w:space="0" w:color="auto"/>
                    <w:left w:val="none" w:sz="0" w:space="0" w:color="auto"/>
                    <w:bottom w:val="none" w:sz="0" w:space="0" w:color="auto"/>
                    <w:right w:val="none" w:sz="0" w:space="0" w:color="auto"/>
                  </w:divBdr>
                </w:div>
              </w:divsChild>
            </w:div>
            <w:div w:id="1676108964">
              <w:marLeft w:val="0"/>
              <w:marRight w:val="0"/>
              <w:marTop w:val="0"/>
              <w:marBottom w:val="0"/>
              <w:divBdr>
                <w:top w:val="none" w:sz="0" w:space="0" w:color="auto"/>
                <w:left w:val="none" w:sz="0" w:space="0" w:color="auto"/>
                <w:bottom w:val="none" w:sz="0" w:space="0" w:color="auto"/>
                <w:right w:val="none" w:sz="0" w:space="0" w:color="auto"/>
              </w:divBdr>
            </w:div>
          </w:divsChild>
        </w:div>
        <w:div w:id="1822770318">
          <w:marLeft w:val="0"/>
          <w:marRight w:val="0"/>
          <w:marTop w:val="0"/>
          <w:marBottom w:val="0"/>
          <w:divBdr>
            <w:top w:val="none" w:sz="0" w:space="0" w:color="auto"/>
            <w:left w:val="none" w:sz="0" w:space="0" w:color="auto"/>
            <w:bottom w:val="none" w:sz="0" w:space="0" w:color="auto"/>
            <w:right w:val="none" w:sz="0" w:space="0" w:color="auto"/>
          </w:divBdr>
          <w:divsChild>
            <w:div w:id="1510556059">
              <w:marLeft w:val="0"/>
              <w:marRight w:val="0"/>
              <w:marTop w:val="0"/>
              <w:marBottom w:val="0"/>
              <w:divBdr>
                <w:top w:val="none" w:sz="0" w:space="0" w:color="auto"/>
                <w:left w:val="none" w:sz="0" w:space="0" w:color="auto"/>
                <w:bottom w:val="none" w:sz="0" w:space="0" w:color="auto"/>
                <w:right w:val="none" w:sz="0" w:space="0" w:color="auto"/>
              </w:divBdr>
              <w:divsChild>
                <w:div w:id="1950576400">
                  <w:marLeft w:val="0"/>
                  <w:marRight w:val="0"/>
                  <w:marTop w:val="0"/>
                  <w:marBottom w:val="0"/>
                  <w:divBdr>
                    <w:top w:val="none" w:sz="0" w:space="0" w:color="auto"/>
                    <w:left w:val="none" w:sz="0" w:space="0" w:color="auto"/>
                    <w:bottom w:val="none" w:sz="0" w:space="0" w:color="auto"/>
                    <w:right w:val="none" w:sz="0" w:space="0" w:color="auto"/>
                  </w:divBdr>
                </w:div>
              </w:divsChild>
            </w:div>
            <w:div w:id="2119984088">
              <w:marLeft w:val="0"/>
              <w:marRight w:val="0"/>
              <w:marTop w:val="0"/>
              <w:marBottom w:val="0"/>
              <w:divBdr>
                <w:top w:val="none" w:sz="0" w:space="0" w:color="auto"/>
                <w:left w:val="none" w:sz="0" w:space="0" w:color="auto"/>
                <w:bottom w:val="none" w:sz="0" w:space="0" w:color="auto"/>
                <w:right w:val="none" w:sz="0" w:space="0" w:color="auto"/>
              </w:divBdr>
            </w:div>
          </w:divsChild>
        </w:div>
        <w:div w:id="1213228786">
          <w:marLeft w:val="0"/>
          <w:marRight w:val="0"/>
          <w:marTop w:val="0"/>
          <w:marBottom w:val="0"/>
          <w:divBdr>
            <w:top w:val="none" w:sz="0" w:space="0" w:color="auto"/>
            <w:left w:val="none" w:sz="0" w:space="0" w:color="auto"/>
            <w:bottom w:val="none" w:sz="0" w:space="0" w:color="auto"/>
            <w:right w:val="none" w:sz="0" w:space="0" w:color="auto"/>
          </w:divBdr>
          <w:divsChild>
            <w:div w:id="510292576">
              <w:marLeft w:val="0"/>
              <w:marRight w:val="0"/>
              <w:marTop w:val="0"/>
              <w:marBottom w:val="0"/>
              <w:divBdr>
                <w:top w:val="none" w:sz="0" w:space="0" w:color="auto"/>
                <w:left w:val="none" w:sz="0" w:space="0" w:color="auto"/>
                <w:bottom w:val="none" w:sz="0" w:space="0" w:color="auto"/>
                <w:right w:val="none" w:sz="0" w:space="0" w:color="auto"/>
              </w:divBdr>
              <w:divsChild>
                <w:div w:id="1797329428">
                  <w:marLeft w:val="0"/>
                  <w:marRight w:val="0"/>
                  <w:marTop w:val="0"/>
                  <w:marBottom w:val="0"/>
                  <w:divBdr>
                    <w:top w:val="none" w:sz="0" w:space="0" w:color="auto"/>
                    <w:left w:val="none" w:sz="0" w:space="0" w:color="auto"/>
                    <w:bottom w:val="none" w:sz="0" w:space="0" w:color="auto"/>
                    <w:right w:val="none" w:sz="0" w:space="0" w:color="auto"/>
                  </w:divBdr>
                </w:div>
              </w:divsChild>
            </w:div>
            <w:div w:id="30612327">
              <w:marLeft w:val="0"/>
              <w:marRight w:val="0"/>
              <w:marTop w:val="0"/>
              <w:marBottom w:val="0"/>
              <w:divBdr>
                <w:top w:val="none" w:sz="0" w:space="0" w:color="auto"/>
                <w:left w:val="none" w:sz="0" w:space="0" w:color="auto"/>
                <w:bottom w:val="none" w:sz="0" w:space="0" w:color="auto"/>
                <w:right w:val="none" w:sz="0" w:space="0" w:color="auto"/>
              </w:divBdr>
            </w:div>
          </w:divsChild>
        </w:div>
        <w:div w:id="1667392001">
          <w:marLeft w:val="0"/>
          <w:marRight w:val="0"/>
          <w:marTop w:val="0"/>
          <w:marBottom w:val="0"/>
          <w:divBdr>
            <w:top w:val="none" w:sz="0" w:space="0" w:color="auto"/>
            <w:left w:val="none" w:sz="0" w:space="0" w:color="auto"/>
            <w:bottom w:val="none" w:sz="0" w:space="0" w:color="auto"/>
            <w:right w:val="none" w:sz="0" w:space="0" w:color="auto"/>
          </w:divBdr>
          <w:divsChild>
            <w:div w:id="2044936775">
              <w:marLeft w:val="0"/>
              <w:marRight w:val="0"/>
              <w:marTop w:val="0"/>
              <w:marBottom w:val="0"/>
              <w:divBdr>
                <w:top w:val="none" w:sz="0" w:space="0" w:color="auto"/>
                <w:left w:val="none" w:sz="0" w:space="0" w:color="auto"/>
                <w:bottom w:val="none" w:sz="0" w:space="0" w:color="auto"/>
                <w:right w:val="none" w:sz="0" w:space="0" w:color="auto"/>
              </w:divBdr>
              <w:divsChild>
                <w:div w:id="1061053570">
                  <w:marLeft w:val="0"/>
                  <w:marRight w:val="0"/>
                  <w:marTop w:val="0"/>
                  <w:marBottom w:val="0"/>
                  <w:divBdr>
                    <w:top w:val="none" w:sz="0" w:space="0" w:color="auto"/>
                    <w:left w:val="none" w:sz="0" w:space="0" w:color="auto"/>
                    <w:bottom w:val="none" w:sz="0" w:space="0" w:color="auto"/>
                    <w:right w:val="none" w:sz="0" w:space="0" w:color="auto"/>
                  </w:divBdr>
                </w:div>
              </w:divsChild>
            </w:div>
            <w:div w:id="1260411556">
              <w:marLeft w:val="0"/>
              <w:marRight w:val="0"/>
              <w:marTop w:val="0"/>
              <w:marBottom w:val="0"/>
              <w:divBdr>
                <w:top w:val="none" w:sz="0" w:space="0" w:color="auto"/>
                <w:left w:val="none" w:sz="0" w:space="0" w:color="auto"/>
                <w:bottom w:val="none" w:sz="0" w:space="0" w:color="auto"/>
                <w:right w:val="none" w:sz="0" w:space="0" w:color="auto"/>
              </w:divBdr>
            </w:div>
          </w:divsChild>
        </w:div>
        <w:div w:id="456340078">
          <w:marLeft w:val="0"/>
          <w:marRight w:val="0"/>
          <w:marTop w:val="0"/>
          <w:marBottom w:val="0"/>
          <w:divBdr>
            <w:top w:val="none" w:sz="0" w:space="0" w:color="auto"/>
            <w:left w:val="none" w:sz="0" w:space="0" w:color="auto"/>
            <w:bottom w:val="none" w:sz="0" w:space="0" w:color="auto"/>
            <w:right w:val="none" w:sz="0" w:space="0" w:color="auto"/>
          </w:divBdr>
          <w:divsChild>
            <w:div w:id="1530221732">
              <w:marLeft w:val="0"/>
              <w:marRight w:val="0"/>
              <w:marTop w:val="0"/>
              <w:marBottom w:val="0"/>
              <w:divBdr>
                <w:top w:val="none" w:sz="0" w:space="0" w:color="auto"/>
                <w:left w:val="none" w:sz="0" w:space="0" w:color="auto"/>
                <w:bottom w:val="none" w:sz="0" w:space="0" w:color="auto"/>
                <w:right w:val="none" w:sz="0" w:space="0" w:color="auto"/>
              </w:divBdr>
              <w:divsChild>
                <w:div w:id="1907228681">
                  <w:marLeft w:val="0"/>
                  <w:marRight w:val="0"/>
                  <w:marTop w:val="0"/>
                  <w:marBottom w:val="0"/>
                  <w:divBdr>
                    <w:top w:val="none" w:sz="0" w:space="0" w:color="auto"/>
                    <w:left w:val="none" w:sz="0" w:space="0" w:color="auto"/>
                    <w:bottom w:val="none" w:sz="0" w:space="0" w:color="auto"/>
                    <w:right w:val="none" w:sz="0" w:space="0" w:color="auto"/>
                  </w:divBdr>
                </w:div>
              </w:divsChild>
            </w:div>
            <w:div w:id="821848492">
              <w:marLeft w:val="0"/>
              <w:marRight w:val="0"/>
              <w:marTop w:val="0"/>
              <w:marBottom w:val="0"/>
              <w:divBdr>
                <w:top w:val="none" w:sz="0" w:space="0" w:color="auto"/>
                <w:left w:val="none" w:sz="0" w:space="0" w:color="auto"/>
                <w:bottom w:val="none" w:sz="0" w:space="0" w:color="auto"/>
                <w:right w:val="none" w:sz="0" w:space="0" w:color="auto"/>
              </w:divBdr>
            </w:div>
          </w:divsChild>
        </w:div>
        <w:div w:id="307980596">
          <w:marLeft w:val="0"/>
          <w:marRight w:val="0"/>
          <w:marTop w:val="0"/>
          <w:marBottom w:val="0"/>
          <w:divBdr>
            <w:top w:val="none" w:sz="0" w:space="0" w:color="auto"/>
            <w:left w:val="none" w:sz="0" w:space="0" w:color="auto"/>
            <w:bottom w:val="none" w:sz="0" w:space="0" w:color="auto"/>
            <w:right w:val="none" w:sz="0" w:space="0" w:color="auto"/>
          </w:divBdr>
          <w:divsChild>
            <w:div w:id="1215193544">
              <w:marLeft w:val="0"/>
              <w:marRight w:val="0"/>
              <w:marTop w:val="0"/>
              <w:marBottom w:val="0"/>
              <w:divBdr>
                <w:top w:val="none" w:sz="0" w:space="0" w:color="auto"/>
                <w:left w:val="none" w:sz="0" w:space="0" w:color="auto"/>
                <w:bottom w:val="none" w:sz="0" w:space="0" w:color="auto"/>
                <w:right w:val="none" w:sz="0" w:space="0" w:color="auto"/>
              </w:divBdr>
              <w:divsChild>
                <w:div w:id="919945629">
                  <w:marLeft w:val="0"/>
                  <w:marRight w:val="0"/>
                  <w:marTop w:val="0"/>
                  <w:marBottom w:val="0"/>
                  <w:divBdr>
                    <w:top w:val="none" w:sz="0" w:space="0" w:color="auto"/>
                    <w:left w:val="none" w:sz="0" w:space="0" w:color="auto"/>
                    <w:bottom w:val="none" w:sz="0" w:space="0" w:color="auto"/>
                    <w:right w:val="none" w:sz="0" w:space="0" w:color="auto"/>
                  </w:divBdr>
                </w:div>
              </w:divsChild>
            </w:div>
            <w:div w:id="1494107071">
              <w:marLeft w:val="0"/>
              <w:marRight w:val="0"/>
              <w:marTop w:val="0"/>
              <w:marBottom w:val="0"/>
              <w:divBdr>
                <w:top w:val="none" w:sz="0" w:space="0" w:color="auto"/>
                <w:left w:val="none" w:sz="0" w:space="0" w:color="auto"/>
                <w:bottom w:val="none" w:sz="0" w:space="0" w:color="auto"/>
                <w:right w:val="none" w:sz="0" w:space="0" w:color="auto"/>
              </w:divBdr>
            </w:div>
          </w:divsChild>
        </w:div>
        <w:div w:id="508060546">
          <w:marLeft w:val="0"/>
          <w:marRight w:val="0"/>
          <w:marTop w:val="0"/>
          <w:marBottom w:val="0"/>
          <w:divBdr>
            <w:top w:val="none" w:sz="0" w:space="0" w:color="auto"/>
            <w:left w:val="none" w:sz="0" w:space="0" w:color="auto"/>
            <w:bottom w:val="none" w:sz="0" w:space="0" w:color="auto"/>
            <w:right w:val="none" w:sz="0" w:space="0" w:color="auto"/>
          </w:divBdr>
          <w:divsChild>
            <w:div w:id="793982849">
              <w:marLeft w:val="0"/>
              <w:marRight w:val="0"/>
              <w:marTop w:val="0"/>
              <w:marBottom w:val="0"/>
              <w:divBdr>
                <w:top w:val="none" w:sz="0" w:space="0" w:color="auto"/>
                <w:left w:val="none" w:sz="0" w:space="0" w:color="auto"/>
                <w:bottom w:val="none" w:sz="0" w:space="0" w:color="auto"/>
                <w:right w:val="none" w:sz="0" w:space="0" w:color="auto"/>
              </w:divBdr>
              <w:divsChild>
                <w:div w:id="675883035">
                  <w:marLeft w:val="0"/>
                  <w:marRight w:val="0"/>
                  <w:marTop w:val="0"/>
                  <w:marBottom w:val="0"/>
                  <w:divBdr>
                    <w:top w:val="none" w:sz="0" w:space="0" w:color="auto"/>
                    <w:left w:val="none" w:sz="0" w:space="0" w:color="auto"/>
                    <w:bottom w:val="none" w:sz="0" w:space="0" w:color="auto"/>
                    <w:right w:val="none" w:sz="0" w:space="0" w:color="auto"/>
                  </w:divBdr>
                </w:div>
              </w:divsChild>
            </w:div>
            <w:div w:id="1685010440">
              <w:marLeft w:val="0"/>
              <w:marRight w:val="0"/>
              <w:marTop w:val="0"/>
              <w:marBottom w:val="0"/>
              <w:divBdr>
                <w:top w:val="none" w:sz="0" w:space="0" w:color="auto"/>
                <w:left w:val="none" w:sz="0" w:space="0" w:color="auto"/>
                <w:bottom w:val="none" w:sz="0" w:space="0" w:color="auto"/>
                <w:right w:val="none" w:sz="0" w:space="0" w:color="auto"/>
              </w:divBdr>
            </w:div>
          </w:divsChild>
        </w:div>
        <w:div w:id="1557425661">
          <w:marLeft w:val="0"/>
          <w:marRight w:val="0"/>
          <w:marTop w:val="0"/>
          <w:marBottom w:val="0"/>
          <w:divBdr>
            <w:top w:val="none" w:sz="0" w:space="0" w:color="auto"/>
            <w:left w:val="none" w:sz="0" w:space="0" w:color="auto"/>
            <w:bottom w:val="none" w:sz="0" w:space="0" w:color="auto"/>
            <w:right w:val="none" w:sz="0" w:space="0" w:color="auto"/>
          </w:divBdr>
          <w:divsChild>
            <w:div w:id="652872049">
              <w:marLeft w:val="0"/>
              <w:marRight w:val="0"/>
              <w:marTop w:val="0"/>
              <w:marBottom w:val="0"/>
              <w:divBdr>
                <w:top w:val="none" w:sz="0" w:space="0" w:color="auto"/>
                <w:left w:val="none" w:sz="0" w:space="0" w:color="auto"/>
                <w:bottom w:val="none" w:sz="0" w:space="0" w:color="auto"/>
                <w:right w:val="none" w:sz="0" w:space="0" w:color="auto"/>
              </w:divBdr>
              <w:divsChild>
                <w:div w:id="735737715">
                  <w:marLeft w:val="0"/>
                  <w:marRight w:val="0"/>
                  <w:marTop w:val="0"/>
                  <w:marBottom w:val="0"/>
                  <w:divBdr>
                    <w:top w:val="none" w:sz="0" w:space="0" w:color="auto"/>
                    <w:left w:val="none" w:sz="0" w:space="0" w:color="auto"/>
                    <w:bottom w:val="none" w:sz="0" w:space="0" w:color="auto"/>
                    <w:right w:val="none" w:sz="0" w:space="0" w:color="auto"/>
                  </w:divBdr>
                </w:div>
              </w:divsChild>
            </w:div>
            <w:div w:id="1326011210">
              <w:marLeft w:val="0"/>
              <w:marRight w:val="0"/>
              <w:marTop w:val="0"/>
              <w:marBottom w:val="0"/>
              <w:divBdr>
                <w:top w:val="none" w:sz="0" w:space="0" w:color="auto"/>
                <w:left w:val="none" w:sz="0" w:space="0" w:color="auto"/>
                <w:bottom w:val="none" w:sz="0" w:space="0" w:color="auto"/>
                <w:right w:val="none" w:sz="0" w:space="0" w:color="auto"/>
              </w:divBdr>
            </w:div>
          </w:divsChild>
        </w:div>
        <w:div w:id="515341470">
          <w:marLeft w:val="0"/>
          <w:marRight w:val="0"/>
          <w:marTop w:val="0"/>
          <w:marBottom w:val="0"/>
          <w:divBdr>
            <w:top w:val="none" w:sz="0" w:space="0" w:color="auto"/>
            <w:left w:val="none" w:sz="0" w:space="0" w:color="auto"/>
            <w:bottom w:val="none" w:sz="0" w:space="0" w:color="auto"/>
            <w:right w:val="none" w:sz="0" w:space="0" w:color="auto"/>
          </w:divBdr>
          <w:divsChild>
            <w:div w:id="1724407754">
              <w:marLeft w:val="0"/>
              <w:marRight w:val="0"/>
              <w:marTop w:val="0"/>
              <w:marBottom w:val="0"/>
              <w:divBdr>
                <w:top w:val="none" w:sz="0" w:space="0" w:color="auto"/>
                <w:left w:val="none" w:sz="0" w:space="0" w:color="auto"/>
                <w:bottom w:val="none" w:sz="0" w:space="0" w:color="auto"/>
                <w:right w:val="none" w:sz="0" w:space="0" w:color="auto"/>
              </w:divBdr>
              <w:divsChild>
                <w:div w:id="595556777">
                  <w:marLeft w:val="0"/>
                  <w:marRight w:val="0"/>
                  <w:marTop w:val="0"/>
                  <w:marBottom w:val="0"/>
                  <w:divBdr>
                    <w:top w:val="none" w:sz="0" w:space="0" w:color="auto"/>
                    <w:left w:val="none" w:sz="0" w:space="0" w:color="auto"/>
                    <w:bottom w:val="none" w:sz="0" w:space="0" w:color="auto"/>
                    <w:right w:val="none" w:sz="0" w:space="0" w:color="auto"/>
                  </w:divBdr>
                </w:div>
              </w:divsChild>
            </w:div>
            <w:div w:id="1632980244">
              <w:marLeft w:val="0"/>
              <w:marRight w:val="0"/>
              <w:marTop w:val="0"/>
              <w:marBottom w:val="0"/>
              <w:divBdr>
                <w:top w:val="none" w:sz="0" w:space="0" w:color="auto"/>
                <w:left w:val="none" w:sz="0" w:space="0" w:color="auto"/>
                <w:bottom w:val="none" w:sz="0" w:space="0" w:color="auto"/>
                <w:right w:val="none" w:sz="0" w:space="0" w:color="auto"/>
              </w:divBdr>
            </w:div>
          </w:divsChild>
        </w:div>
        <w:div w:id="1167133740">
          <w:marLeft w:val="0"/>
          <w:marRight w:val="0"/>
          <w:marTop w:val="0"/>
          <w:marBottom w:val="0"/>
          <w:divBdr>
            <w:top w:val="none" w:sz="0" w:space="0" w:color="auto"/>
            <w:left w:val="none" w:sz="0" w:space="0" w:color="auto"/>
            <w:bottom w:val="none" w:sz="0" w:space="0" w:color="auto"/>
            <w:right w:val="none" w:sz="0" w:space="0" w:color="auto"/>
          </w:divBdr>
          <w:divsChild>
            <w:div w:id="294021025">
              <w:marLeft w:val="0"/>
              <w:marRight w:val="0"/>
              <w:marTop w:val="0"/>
              <w:marBottom w:val="0"/>
              <w:divBdr>
                <w:top w:val="none" w:sz="0" w:space="0" w:color="auto"/>
                <w:left w:val="none" w:sz="0" w:space="0" w:color="auto"/>
                <w:bottom w:val="none" w:sz="0" w:space="0" w:color="auto"/>
                <w:right w:val="none" w:sz="0" w:space="0" w:color="auto"/>
              </w:divBdr>
              <w:divsChild>
                <w:div w:id="1966815800">
                  <w:marLeft w:val="0"/>
                  <w:marRight w:val="0"/>
                  <w:marTop w:val="0"/>
                  <w:marBottom w:val="0"/>
                  <w:divBdr>
                    <w:top w:val="none" w:sz="0" w:space="0" w:color="auto"/>
                    <w:left w:val="none" w:sz="0" w:space="0" w:color="auto"/>
                    <w:bottom w:val="none" w:sz="0" w:space="0" w:color="auto"/>
                    <w:right w:val="none" w:sz="0" w:space="0" w:color="auto"/>
                  </w:divBdr>
                </w:div>
              </w:divsChild>
            </w:div>
            <w:div w:id="1074280133">
              <w:marLeft w:val="0"/>
              <w:marRight w:val="0"/>
              <w:marTop w:val="0"/>
              <w:marBottom w:val="0"/>
              <w:divBdr>
                <w:top w:val="none" w:sz="0" w:space="0" w:color="auto"/>
                <w:left w:val="none" w:sz="0" w:space="0" w:color="auto"/>
                <w:bottom w:val="none" w:sz="0" w:space="0" w:color="auto"/>
                <w:right w:val="none" w:sz="0" w:space="0" w:color="auto"/>
              </w:divBdr>
            </w:div>
          </w:divsChild>
        </w:div>
        <w:div w:id="1074551675">
          <w:marLeft w:val="0"/>
          <w:marRight w:val="0"/>
          <w:marTop w:val="0"/>
          <w:marBottom w:val="0"/>
          <w:divBdr>
            <w:top w:val="none" w:sz="0" w:space="0" w:color="auto"/>
            <w:left w:val="none" w:sz="0" w:space="0" w:color="auto"/>
            <w:bottom w:val="none" w:sz="0" w:space="0" w:color="auto"/>
            <w:right w:val="none" w:sz="0" w:space="0" w:color="auto"/>
          </w:divBdr>
          <w:divsChild>
            <w:div w:id="104620307">
              <w:marLeft w:val="0"/>
              <w:marRight w:val="0"/>
              <w:marTop w:val="0"/>
              <w:marBottom w:val="0"/>
              <w:divBdr>
                <w:top w:val="none" w:sz="0" w:space="0" w:color="auto"/>
                <w:left w:val="none" w:sz="0" w:space="0" w:color="auto"/>
                <w:bottom w:val="none" w:sz="0" w:space="0" w:color="auto"/>
                <w:right w:val="none" w:sz="0" w:space="0" w:color="auto"/>
              </w:divBdr>
              <w:divsChild>
                <w:div w:id="2002276194">
                  <w:marLeft w:val="0"/>
                  <w:marRight w:val="0"/>
                  <w:marTop w:val="0"/>
                  <w:marBottom w:val="0"/>
                  <w:divBdr>
                    <w:top w:val="none" w:sz="0" w:space="0" w:color="auto"/>
                    <w:left w:val="none" w:sz="0" w:space="0" w:color="auto"/>
                    <w:bottom w:val="none" w:sz="0" w:space="0" w:color="auto"/>
                    <w:right w:val="none" w:sz="0" w:space="0" w:color="auto"/>
                  </w:divBdr>
                </w:div>
              </w:divsChild>
            </w:div>
            <w:div w:id="770585415">
              <w:marLeft w:val="0"/>
              <w:marRight w:val="0"/>
              <w:marTop w:val="0"/>
              <w:marBottom w:val="0"/>
              <w:divBdr>
                <w:top w:val="none" w:sz="0" w:space="0" w:color="auto"/>
                <w:left w:val="none" w:sz="0" w:space="0" w:color="auto"/>
                <w:bottom w:val="none" w:sz="0" w:space="0" w:color="auto"/>
                <w:right w:val="none" w:sz="0" w:space="0" w:color="auto"/>
              </w:divBdr>
            </w:div>
          </w:divsChild>
        </w:div>
        <w:div w:id="2017032489">
          <w:marLeft w:val="0"/>
          <w:marRight w:val="0"/>
          <w:marTop w:val="0"/>
          <w:marBottom w:val="0"/>
          <w:divBdr>
            <w:top w:val="none" w:sz="0" w:space="0" w:color="auto"/>
            <w:left w:val="none" w:sz="0" w:space="0" w:color="auto"/>
            <w:bottom w:val="none" w:sz="0" w:space="0" w:color="auto"/>
            <w:right w:val="none" w:sz="0" w:space="0" w:color="auto"/>
          </w:divBdr>
          <w:divsChild>
            <w:div w:id="1465005387">
              <w:marLeft w:val="0"/>
              <w:marRight w:val="0"/>
              <w:marTop w:val="0"/>
              <w:marBottom w:val="0"/>
              <w:divBdr>
                <w:top w:val="none" w:sz="0" w:space="0" w:color="auto"/>
                <w:left w:val="none" w:sz="0" w:space="0" w:color="auto"/>
                <w:bottom w:val="none" w:sz="0" w:space="0" w:color="auto"/>
                <w:right w:val="none" w:sz="0" w:space="0" w:color="auto"/>
              </w:divBdr>
              <w:divsChild>
                <w:div w:id="831483173">
                  <w:marLeft w:val="0"/>
                  <w:marRight w:val="0"/>
                  <w:marTop w:val="0"/>
                  <w:marBottom w:val="0"/>
                  <w:divBdr>
                    <w:top w:val="none" w:sz="0" w:space="0" w:color="auto"/>
                    <w:left w:val="none" w:sz="0" w:space="0" w:color="auto"/>
                    <w:bottom w:val="none" w:sz="0" w:space="0" w:color="auto"/>
                    <w:right w:val="none" w:sz="0" w:space="0" w:color="auto"/>
                  </w:divBdr>
                </w:div>
              </w:divsChild>
            </w:div>
            <w:div w:id="512456298">
              <w:marLeft w:val="0"/>
              <w:marRight w:val="0"/>
              <w:marTop w:val="0"/>
              <w:marBottom w:val="0"/>
              <w:divBdr>
                <w:top w:val="none" w:sz="0" w:space="0" w:color="auto"/>
                <w:left w:val="none" w:sz="0" w:space="0" w:color="auto"/>
                <w:bottom w:val="none" w:sz="0" w:space="0" w:color="auto"/>
                <w:right w:val="none" w:sz="0" w:space="0" w:color="auto"/>
              </w:divBdr>
            </w:div>
          </w:divsChild>
        </w:div>
        <w:div w:id="1058820058">
          <w:marLeft w:val="0"/>
          <w:marRight w:val="0"/>
          <w:marTop w:val="0"/>
          <w:marBottom w:val="0"/>
          <w:divBdr>
            <w:top w:val="none" w:sz="0" w:space="0" w:color="auto"/>
            <w:left w:val="none" w:sz="0" w:space="0" w:color="auto"/>
            <w:bottom w:val="none" w:sz="0" w:space="0" w:color="auto"/>
            <w:right w:val="none" w:sz="0" w:space="0" w:color="auto"/>
          </w:divBdr>
          <w:divsChild>
            <w:div w:id="2106605868">
              <w:marLeft w:val="0"/>
              <w:marRight w:val="0"/>
              <w:marTop w:val="0"/>
              <w:marBottom w:val="0"/>
              <w:divBdr>
                <w:top w:val="none" w:sz="0" w:space="0" w:color="auto"/>
                <w:left w:val="none" w:sz="0" w:space="0" w:color="auto"/>
                <w:bottom w:val="none" w:sz="0" w:space="0" w:color="auto"/>
                <w:right w:val="none" w:sz="0" w:space="0" w:color="auto"/>
              </w:divBdr>
              <w:divsChild>
                <w:div w:id="863594793">
                  <w:marLeft w:val="0"/>
                  <w:marRight w:val="0"/>
                  <w:marTop w:val="0"/>
                  <w:marBottom w:val="0"/>
                  <w:divBdr>
                    <w:top w:val="none" w:sz="0" w:space="0" w:color="auto"/>
                    <w:left w:val="none" w:sz="0" w:space="0" w:color="auto"/>
                    <w:bottom w:val="none" w:sz="0" w:space="0" w:color="auto"/>
                    <w:right w:val="none" w:sz="0" w:space="0" w:color="auto"/>
                  </w:divBdr>
                </w:div>
              </w:divsChild>
            </w:div>
            <w:div w:id="1136411274">
              <w:marLeft w:val="0"/>
              <w:marRight w:val="0"/>
              <w:marTop w:val="0"/>
              <w:marBottom w:val="0"/>
              <w:divBdr>
                <w:top w:val="none" w:sz="0" w:space="0" w:color="auto"/>
                <w:left w:val="none" w:sz="0" w:space="0" w:color="auto"/>
                <w:bottom w:val="none" w:sz="0" w:space="0" w:color="auto"/>
                <w:right w:val="none" w:sz="0" w:space="0" w:color="auto"/>
              </w:divBdr>
            </w:div>
          </w:divsChild>
        </w:div>
        <w:div w:id="1748991205">
          <w:marLeft w:val="0"/>
          <w:marRight w:val="0"/>
          <w:marTop w:val="0"/>
          <w:marBottom w:val="0"/>
          <w:divBdr>
            <w:top w:val="none" w:sz="0" w:space="0" w:color="auto"/>
            <w:left w:val="none" w:sz="0" w:space="0" w:color="auto"/>
            <w:bottom w:val="none" w:sz="0" w:space="0" w:color="auto"/>
            <w:right w:val="none" w:sz="0" w:space="0" w:color="auto"/>
          </w:divBdr>
          <w:divsChild>
            <w:div w:id="242836336">
              <w:marLeft w:val="0"/>
              <w:marRight w:val="0"/>
              <w:marTop w:val="0"/>
              <w:marBottom w:val="0"/>
              <w:divBdr>
                <w:top w:val="none" w:sz="0" w:space="0" w:color="auto"/>
                <w:left w:val="none" w:sz="0" w:space="0" w:color="auto"/>
                <w:bottom w:val="none" w:sz="0" w:space="0" w:color="auto"/>
                <w:right w:val="none" w:sz="0" w:space="0" w:color="auto"/>
              </w:divBdr>
              <w:divsChild>
                <w:div w:id="1156383381">
                  <w:marLeft w:val="0"/>
                  <w:marRight w:val="0"/>
                  <w:marTop w:val="0"/>
                  <w:marBottom w:val="0"/>
                  <w:divBdr>
                    <w:top w:val="none" w:sz="0" w:space="0" w:color="auto"/>
                    <w:left w:val="none" w:sz="0" w:space="0" w:color="auto"/>
                    <w:bottom w:val="none" w:sz="0" w:space="0" w:color="auto"/>
                    <w:right w:val="none" w:sz="0" w:space="0" w:color="auto"/>
                  </w:divBdr>
                </w:div>
              </w:divsChild>
            </w:div>
            <w:div w:id="1524633530">
              <w:marLeft w:val="0"/>
              <w:marRight w:val="0"/>
              <w:marTop w:val="0"/>
              <w:marBottom w:val="0"/>
              <w:divBdr>
                <w:top w:val="none" w:sz="0" w:space="0" w:color="auto"/>
                <w:left w:val="none" w:sz="0" w:space="0" w:color="auto"/>
                <w:bottom w:val="none" w:sz="0" w:space="0" w:color="auto"/>
                <w:right w:val="none" w:sz="0" w:space="0" w:color="auto"/>
              </w:divBdr>
            </w:div>
          </w:divsChild>
        </w:div>
        <w:div w:id="662394056">
          <w:marLeft w:val="0"/>
          <w:marRight w:val="0"/>
          <w:marTop w:val="0"/>
          <w:marBottom w:val="0"/>
          <w:divBdr>
            <w:top w:val="none" w:sz="0" w:space="0" w:color="auto"/>
            <w:left w:val="none" w:sz="0" w:space="0" w:color="auto"/>
            <w:bottom w:val="none" w:sz="0" w:space="0" w:color="auto"/>
            <w:right w:val="none" w:sz="0" w:space="0" w:color="auto"/>
          </w:divBdr>
          <w:divsChild>
            <w:div w:id="1788231915">
              <w:marLeft w:val="0"/>
              <w:marRight w:val="0"/>
              <w:marTop w:val="0"/>
              <w:marBottom w:val="0"/>
              <w:divBdr>
                <w:top w:val="none" w:sz="0" w:space="0" w:color="auto"/>
                <w:left w:val="none" w:sz="0" w:space="0" w:color="auto"/>
                <w:bottom w:val="none" w:sz="0" w:space="0" w:color="auto"/>
                <w:right w:val="none" w:sz="0" w:space="0" w:color="auto"/>
              </w:divBdr>
              <w:divsChild>
                <w:div w:id="1317612276">
                  <w:marLeft w:val="0"/>
                  <w:marRight w:val="0"/>
                  <w:marTop w:val="0"/>
                  <w:marBottom w:val="0"/>
                  <w:divBdr>
                    <w:top w:val="none" w:sz="0" w:space="0" w:color="auto"/>
                    <w:left w:val="none" w:sz="0" w:space="0" w:color="auto"/>
                    <w:bottom w:val="none" w:sz="0" w:space="0" w:color="auto"/>
                    <w:right w:val="none" w:sz="0" w:space="0" w:color="auto"/>
                  </w:divBdr>
                </w:div>
              </w:divsChild>
            </w:div>
            <w:div w:id="497385265">
              <w:marLeft w:val="0"/>
              <w:marRight w:val="0"/>
              <w:marTop w:val="0"/>
              <w:marBottom w:val="0"/>
              <w:divBdr>
                <w:top w:val="none" w:sz="0" w:space="0" w:color="auto"/>
                <w:left w:val="none" w:sz="0" w:space="0" w:color="auto"/>
                <w:bottom w:val="none" w:sz="0" w:space="0" w:color="auto"/>
                <w:right w:val="none" w:sz="0" w:space="0" w:color="auto"/>
              </w:divBdr>
            </w:div>
          </w:divsChild>
        </w:div>
        <w:div w:id="1286080302">
          <w:marLeft w:val="0"/>
          <w:marRight w:val="0"/>
          <w:marTop w:val="0"/>
          <w:marBottom w:val="0"/>
          <w:divBdr>
            <w:top w:val="none" w:sz="0" w:space="0" w:color="auto"/>
            <w:left w:val="none" w:sz="0" w:space="0" w:color="auto"/>
            <w:bottom w:val="none" w:sz="0" w:space="0" w:color="auto"/>
            <w:right w:val="none" w:sz="0" w:space="0" w:color="auto"/>
          </w:divBdr>
          <w:divsChild>
            <w:div w:id="1464074985">
              <w:marLeft w:val="0"/>
              <w:marRight w:val="0"/>
              <w:marTop w:val="0"/>
              <w:marBottom w:val="0"/>
              <w:divBdr>
                <w:top w:val="none" w:sz="0" w:space="0" w:color="auto"/>
                <w:left w:val="none" w:sz="0" w:space="0" w:color="auto"/>
                <w:bottom w:val="none" w:sz="0" w:space="0" w:color="auto"/>
                <w:right w:val="none" w:sz="0" w:space="0" w:color="auto"/>
              </w:divBdr>
              <w:divsChild>
                <w:div w:id="802650076">
                  <w:marLeft w:val="0"/>
                  <w:marRight w:val="0"/>
                  <w:marTop w:val="0"/>
                  <w:marBottom w:val="0"/>
                  <w:divBdr>
                    <w:top w:val="none" w:sz="0" w:space="0" w:color="auto"/>
                    <w:left w:val="none" w:sz="0" w:space="0" w:color="auto"/>
                    <w:bottom w:val="none" w:sz="0" w:space="0" w:color="auto"/>
                    <w:right w:val="none" w:sz="0" w:space="0" w:color="auto"/>
                  </w:divBdr>
                </w:div>
              </w:divsChild>
            </w:div>
            <w:div w:id="797185855">
              <w:marLeft w:val="0"/>
              <w:marRight w:val="0"/>
              <w:marTop w:val="0"/>
              <w:marBottom w:val="0"/>
              <w:divBdr>
                <w:top w:val="none" w:sz="0" w:space="0" w:color="auto"/>
                <w:left w:val="none" w:sz="0" w:space="0" w:color="auto"/>
                <w:bottom w:val="none" w:sz="0" w:space="0" w:color="auto"/>
                <w:right w:val="none" w:sz="0" w:space="0" w:color="auto"/>
              </w:divBdr>
            </w:div>
          </w:divsChild>
        </w:div>
        <w:div w:id="1891501878">
          <w:marLeft w:val="0"/>
          <w:marRight w:val="0"/>
          <w:marTop w:val="0"/>
          <w:marBottom w:val="0"/>
          <w:divBdr>
            <w:top w:val="none" w:sz="0" w:space="0" w:color="auto"/>
            <w:left w:val="none" w:sz="0" w:space="0" w:color="auto"/>
            <w:bottom w:val="none" w:sz="0" w:space="0" w:color="auto"/>
            <w:right w:val="none" w:sz="0" w:space="0" w:color="auto"/>
          </w:divBdr>
          <w:divsChild>
            <w:div w:id="143662184">
              <w:marLeft w:val="0"/>
              <w:marRight w:val="0"/>
              <w:marTop w:val="0"/>
              <w:marBottom w:val="0"/>
              <w:divBdr>
                <w:top w:val="none" w:sz="0" w:space="0" w:color="auto"/>
                <w:left w:val="none" w:sz="0" w:space="0" w:color="auto"/>
                <w:bottom w:val="none" w:sz="0" w:space="0" w:color="auto"/>
                <w:right w:val="none" w:sz="0" w:space="0" w:color="auto"/>
              </w:divBdr>
              <w:divsChild>
                <w:div w:id="200167520">
                  <w:marLeft w:val="0"/>
                  <w:marRight w:val="0"/>
                  <w:marTop w:val="0"/>
                  <w:marBottom w:val="0"/>
                  <w:divBdr>
                    <w:top w:val="none" w:sz="0" w:space="0" w:color="auto"/>
                    <w:left w:val="none" w:sz="0" w:space="0" w:color="auto"/>
                    <w:bottom w:val="none" w:sz="0" w:space="0" w:color="auto"/>
                    <w:right w:val="none" w:sz="0" w:space="0" w:color="auto"/>
                  </w:divBdr>
                </w:div>
              </w:divsChild>
            </w:div>
            <w:div w:id="1189028532">
              <w:marLeft w:val="0"/>
              <w:marRight w:val="0"/>
              <w:marTop w:val="0"/>
              <w:marBottom w:val="0"/>
              <w:divBdr>
                <w:top w:val="none" w:sz="0" w:space="0" w:color="auto"/>
                <w:left w:val="none" w:sz="0" w:space="0" w:color="auto"/>
                <w:bottom w:val="none" w:sz="0" w:space="0" w:color="auto"/>
                <w:right w:val="none" w:sz="0" w:space="0" w:color="auto"/>
              </w:divBdr>
            </w:div>
          </w:divsChild>
        </w:div>
        <w:div w:id="1351487177">
          <w:marLeft w:val="0"/>
          <w:marRight w:val="0"/>
          <w:marTop w:val="0"/>
          <w:marBottom w:val="0"/>
          <w:divBdr>
            <w:top w:val="none" w:sz="0" w:space="0" w:color="auto"/>
            <w:left w:val="none" w:sz="0" w:space="0" w:color="auto"/>
            <w:bottom w:val="none" w:sz="0" w:space="0" w:color="auto"/>
            <w:right w:val="none" w:sz="0" w:space="0" w:color="auto"/>
          </w:divBdr>
          <w:divsChild>
            <w:div w:id="1984194546">
              <w:marLeft w:val="0"/>
              <w:marRight w:val="0"/>
              <w:marTop w:val="0"/>
              <w:marBottom w:val="0"/>
              <w:divBdr>
                <w:top w:val="none" w:sz="0" w:space="0" w:color="auto"/>
                <w:left w:val="none" w:sz="0" w:space="0" w:color="auto"/>
                <w:bottom w:val="none" w:sz="0" w:space="0" w:color="auto"/>
                <w:right w:val="none" w:sz="0" w:space="0" w:color="auto"/>
              </w:divBdr>
              <w:divsChild>
                <w:div w:id="861551693">
                  <w:marLeft w:val="0"/>
                  <w:marRight w:val="0"/>
                  <w:marTop w:val="0"/>
                  <w:marBottom w:val="0"/>
                  <w:divBdr>
                    <w:top w:val="none" w:sz="0" w:space="0" w:color="auto"/>
                    <w:left w:val="none" w:sz="0" w:space="0" w:color="auto"/>
                    <w:bottom w:val="none" w:sz="0" w:space="0" w:color="auto"/>
                    <w:right w:val="none" w:sz="0" w:space="0" w:color="auto"/>
                  </w:divBdr>
                </w:div>
              </w:divsChild>
            </w:div>
            <w:div w:id="1742217427">
              <w:marLeft w:val="0"/>
              <w:marRight w:val="0"/>
              <w:marTop w:val="0"/>
              <w:marBottom w:val="0"/>
              <w:divBdr>
                <w:top w:val="none" w:sz="0" w:space="0" w:color="auto"/>
                <w:left w:val="none" w:sz="0" w:space="0" w:color="auto"/>
                <w:bottom w:val="none" w:sz="0" w:space="0" w:color="auto"/>
                <w:right w:val="none" w:sz="0" w:space="0" w:color="auto"/>
              </w:divBdr>
            </w:div>
          </w:divsChild>
        </w:div>
        <w:div w:id="1180311058">
          <w:marLeft w:val="0"/>
          <w:marRight w:val="0"/>
          <w:marTop w:val="0"/>
          <w:marBottom w:val="0"/>
          <w:divBdr>
            <w:top w:val="none" w:sz="0" w:space="0" w:color="auto"/>
            <w:left w:val="none" w:sz="0" w:space="0" w:color="auto"/>
            <w:bottom w:val="none" w:sz="0" w:space="0" w:color="auto"/>
            <w:right w:val="none" w:sz="0" w:space="0" w:color="auto"/>
          </w:divBdr>
          <w:divsChild>
            <w:div w:id="1182745411">
              <w:marLeft w:val="0"/>
              <w:marRight w:val="0"/>
              <w:marTop w:val="0"/>
              <w:marBottom w:val="0"/>
              <w:divBdr>
                <w:top w:val="none" w:sz="0" w:space="0" w:color="auto"/>
                <w:left w:val="none" w:sz="0" w:space="0" w:color="auto"/>
                <w:bottom w:val="none" w:sz="0" w:space="0" w:color="auto"/>
                <w:right w:val="none" w:sz="0" w:space="0" w:color="auto"/>
              </w:divBdr>
              <w:divsChild>
                <w:div w:id="650138485">
                  <w:marLeft w:val="0"/>
                  <w:marRight w:val="0"/>
                  <w:marTop w:val="0"/>
                  <w:marBottom w:val="0"/>
                  <w:divBdr>
                    <w:top w:val="none" w:sz="0" w:space="0" w:color="auto"/>
                    <w:left w:val="none" w:sz="0" w:space="0" w:color="auto"/>
                    <w:bottom w:val="none" w:sz="0" w:space="0" w:color="auto"/>
                    <w:right w:val="none" w:sz="0" w:space="0" w:color="auto"/>
                  </w:divBdr>
                </w:div>
              </w:divsChild>
            </w:div>
            <w:div w:id="1793547309">
              <w:marLeft w:val="0"/>
              <w:marRight w:val="0"/>
              <w:marTop w:val="0"/>
              <w:marBottom w:val="0"/>
              <w:divBdr>
                <w:top w:val="none" w:sz="0" w:space="0" w:color="auto"/>
                <w:left w:val="none" w:sz="0" w:space="0" w:color="auto"/>
                <w:bottom w:val="none" w:sz="0" w:space="0" w:color="auto"/>
                <w:right w:val="none" w:sz="0" w:space="0" w:color="auto"/>
              </w:divBdr>
            </w:div>
          </w:divsChild>
        </w:div>
        <w:div w:id="1327171922">
          <w:marLeft w:val="0"/>
          <w:marRight w:val="0"/>
          <w:marTop w:val="0"/>
          <w:marBottom w:val="0"/>
          <w:divBdr>
            <w:top w:val="none" w:sz="0" w:space="0" w:color="auto"/>
            <w:left w:val="none" w:sz="0" w:space="0" w:color="auto"/>
            <w:bottom w:val="none" w:sz="0" w:space="0" w:color="auto"/>
            <w:right w:val="none" w:sz="0" w:space="0" w:color="auto"/>
          </w:divBdr>
          <w:divsChild>
            <w:div w:id="411202163">
              <w:marLeft w:val="0"/>
              <w:marRight w:val="0"/>
              <w:marTop w:val="0"/>
              <w:marBottom w:val="0"/>
              <w:divBdr>
                <w:top w:val="none" w:sz="0" w:space="0" w:color="auto"/>
                <w:left w:val="none" w:sz="0" w:space="0" w:color="auto"/>
                <w:bottom w:val="none" w:sz="0" w:space="0" w:color="auto"/>
                <w:right w:val="none" w:sz="0" w:space="0" w:color="auto"/>
              </w:divBdr>
              <w:divsChild>
                <w:div w:id="1540780934">
                  <w:marLeft w:val="0"/>
                  <w:marRight w:val="0"/>
                  <w:marTop w:val="0"/>
                  <w:marBottom w:val="0"/>
                  <w:divBdr>
                    <w:top w:val="none" w:sz="0" w:space="0" w:color="auto"/>
                    <w:left w:val="none" w:sz="0" w:space="0" w:color="auto"/>
                    <w:bottom w:val="none" w:sz="0" w:space="0" w:color="auto"/>
                    <w:right w:val="none" w:sz="0" w:space="0" w:color="auto"/>
                  </w:divBdr>
                </w:div>
              </w:divsChild>
            </w:div>
            <w:div w:id="11225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4390">
      <w:bodyDiv w:val="1"/>
      <w:marLeft w:val="0"/>
      <w:marRight w:val="0"/>
      <w:marTop w:val="0"/>
      <w:marBottom w:val="0"/>
      <w:divBdr>
        <w:top w:val="none" w:sz="0" w:space="0" w:color="auto"/>
        <w:left w:val="none" w:sz="0" w:space="0" w:color="auto"/>
        <w:bottom w:val="none" w:sz="0" w:space="0" w:color="auto"/>
        <w:right w:val="none" w:sz="0" w:space="0" w:color="auto"/>
      </w:divBdr>
      <w:divsChild>
        <w:div w:id="1063598519">
          <w:marLeft w:val="0"/>
          <w:marRight w:val="0"/>
          <w:marTop w:val="0"/>
          <w:marBottom w:val="0"/>
          <w:divBdr>
            <w:top w:val="none" w:sz="0" w:space="0" w:color="auto"/>
            <w:left w:val="none" w:sz="0" w:space="0" w:color="auto"/>
            <w:bottom w:val="none" w:sz="0" w:space="0" w:color="auto"/>
            <w:right w:val="none" w:sz="0" w:space="0" w:color="auto"/>
          </w:divBdr>
          <w:divsChild>
            <w:div w:id="577515495">
              <w:marLeft w:val="0"/>
              <w:marRight w:val="0"/>
              <w:marTop w:val="0"/>
              <w:marBottom w:val="0"/>
              <w:divBdr>
                <w:top w:val="none" w:sz="0" w:space="0" w:color="auto"/>
                <w:left w:val="none" w:sz="0" w:space="0" w:color="auto"/>
                <w:bottom w:val="none" w:sz="0" w:space="0" w:color="auto"/>
                <w:right w:val="none" w:sz="0" w:space="0" w:color="auto"/>
              </w:divBdr>
            </w:div>
            <w:div w:id="925109249">
              <w:marLeft w:val="0"/>
              <w:marRight w:val="0"/>
              <w:marTop w:val="0"/>
              <w:marBottom w:val="0"/>
              <w:divBdr>
                <w:top w:val="none" w:sz="0" w:space="0" w:color="auto"/>
                <w:left w:val="none" w:sz="0" w:space="0" w:color="auto"/>
                <w:bottom w:val="none" w:sz="0" w:space="0" w:color="auto"/>
                <w:right w:val="none" w:sz="0" w:space="0" w:color="auto"/>
              </w:divBdr>
            </w:div>
            <w:div w:id="162479640">
              <w:marLeft w:val="0"/>
              <w:marRight w:val="0"/>
              <w:marTop w:val="0"/>
              <w:marBottom w:val="0"/>
              <w:divBdr>
                <w:top w:val="none" w:sz="0" w:space="0" w:color="auto"/>
                <w:left w:val="none" w:sz="0" w:space="0" w:color="auto"/>
                <w:bottom w:val="none" w:sz="0" w:space="0" w:color="auto"/>
                <w:right w:val="none" w:sz="0" w:space="0" w:color="auto"/>
              </w:divBdr>
            </w:div>
            <w:div w:id="1194071482">
              <w:marLeft w:val="0"/>
              <w:marRight w:val="0"/>
              <w:marTop w:val="0"/>
              <w:marBottom w:val="0"/>
              <w:divBdr>
                <w:top w:val="none" w:sz="0" w:space="0" w:color="auto"/>
                <w:left w:val="none" w:sz="0" w:space="0" w:color="auto"/>
                <w:bottom w:val="none" w:sz="0" w:space="0" w:color="auto"/>
                <w:right w:val="none" w:sz="0" w:space="0" w:color="auto"/>
              </w:divBdr>
            </w:div>
            <w:div w:id="323096412">
              <w:marLeft w:val="0"/>
              <w:marRight w:val="0"/>
              <w:marTop w:val="0"/>
              <w:marBottom w:val="0"/>
              <w:divBdr>
                <w:top w:val="none" w:sz="0" w:space="0" w:color="auto"/>
                <w:left w:val="none" w:sz="0" w:space="0" w:color="auto"/>
                <w:bottom w:val="none" w:sz="0" w:space="0" w:color="auto"/>
                <w:right w:val="none" w:sz="0" w:space="0" w:color="auto"/>
              </w:divBdr>
            </w:div>
            <w:div w:id="1457405848">
              <w:marLeft w:val="0"/>
              <w:marRight w:val="0"/>
              <w:marTop w:val="0"/>
              <w:marBottom w:val="0"/>
              <w:divBdr>
                <w:top w:val="none" w:sz="0" w:space="0" w:color="auto"/>
                <w:left w:val="none" w:sz="0" w:space="0" w:color="auto"/>
                <w:bottom w:val="none" w:sz="0" w:space="0" w:color="auto"/>
                <w:right w:val="none" w:sz="0" w:space="0" w:color="auto"/>
              </w:divBdr>
            </w:div>
            <w:div w:id="1317958028">
              <w:marLeft w:val="0"/>
              <w:marRight w:val="0"/>
              <w:marTop w:val="0"/>
              <w:marBottom w:val="0"/>
              <w:divBdr>
                <w:top w:val="none" w:sz="0" w:space="0" w:color="auto"/>
                <w:left w:val="none" w:sz="0" w:space="0" w:color="auto"/>
                <w:bottom w:val="none" w:sz="0" w:space="0" w:color="auto"/>
                <w:right w:val="none" w:sz="0" w:space="0" w:color="auto"/>
              </w:divBdr>
            </w:div>
            <w:div w:id="1059668544">
              <w:marLeft w:val="0"/>
              <w:marRight w:val="0"/>
              <w:marTop w:val="0"/>
              <w:marBottom w:val="0"/>
              <w:divBdr>
                <w:top w:val="none" w:sz="0" w:space="0" w:color="auto"/>
                <w:left w:val="none" w:sz="0" w:space="0" w:color="auto"/>
                <w:bottom w:val="none" w:sz="0" w:space="0" w:color="auto"/>
                <w:right w:val="none" w:sz="0" w:space="0" w:color="auto"/>
              </w:divBdr>
            </w:div>
            <w:div w:id="699430695">
              <w:marLeft w:val="0"/>
              <w:marRight w:val="0"/>
              <w:marTop w:val="0"/>
              <w:marBottom w:val="0"/>
              <w:divBdr>
                <w:top w:val="none" w:sz="0" w:space="0" w:color="auto"/>
                <w:left w:val="none" w:sz="0" w:space="0" w:color="auto"/>
                <w:bottom w:val="none" w:sz="0" w:space="0" w:color="auto"/>
                <w:right w:val="none" w:sz="0" w:space="0" w:color="auto"/>
              </w:divBdr>
            </w:div>
            <w:div w:id="1345933279">
              <w:marLeft w:val="0"/>
              <w:marRight w:val="0"/>
              <w:marTop w:val="0"/>
              <w:marBottom w:val="0"/>
              <w:divBdr>
                <w:top w:val="none" w:sz="0" w:space="0" w:color="auto"/>
                <w:left w:val="none" w:sz="0" w:space="0" w:color="auto"/>
                <w:bottom w:val="none" w:sz="0" w:space="0" w:color="auto"/>
                <w:right w:val="none" w:sz="0" w:space="0" w:color="auto"/>
              </w:divBdr>
            </w:div>
            <w:div w:id="972635887">
              <w:marLeft w:val="0"/>
              <w:marRight w:val="0"/>
              <w:marTop w:val="0"/>
              <w:marBottom w:val="0"/>
              <w:divBdr>
                <w:top w:val="none" w:sz="0" w:space="0" w:color="auto"/>
                <w:left w:val="none" w:sz="0" w:space="0" w:color="auto"/>
                <w:bottom w:val="none" w:sz="0" w:space="0" w:color="auto"/>
                <w:right w:val="none" w:sz="0" w:space="0" w:color="auto"/>
              </w:divBdr>
            </w:div>
            <w:div w:id="2046907744">
              <w:marLeft w:val="0"/>
              <w:marRight w:val="0"/>
              <w:marTop w:val="0"/>
              <w:marBottom w:val="0"/>
              <w:divBdr>
                <w:top w:val="none" w:sz="0" w:space="0" w:color="auto"/>
                <w:left w:val="none" w:sz="0" w:space="0" w:color="auto"/>
                <w:bottom w:val="none" w:sz="0" w:space="0" w:color="auto"/>
                <w:right w:val="none" w:sz="0" w:space="0" w:color="auto"/>
              </w:divBdr>
            </w:div>
            <w:div w:id="1414931986">
              <w:marLeft w:val="0"/>
              <w:marRight w:val="0"/>
              <w:marTop w:val="0"/>
              <w:marBottom w:val="0"/>
              <w:divBdr>
                <w:top w:val="none" w:sz="0" w:space="0" w:color="auto"/>
                <w:left w:val="none" w:sz="0" w:space="0" w:color="auto"/>
                <w:bottom w:val="none" w:sz="0" w:space="0" w:color="auto"/>
                <w:right w:val="none" w:sz="0" w:space="0" w:color="auto"/>
              </w:divBdr>
            </w:div>
            <w:div w:id="254678395">
              <w:marLeft w:val="0"/>
              <w:marRight w:val="0"/>
              <w:marTop w:val="0"/>
              <w:marBottom w:val="0"/>
              <w:divBdr>
                <w:top w:val="none" w:sz="0" w:space="0" w:color="auto"/>
                <w:left w:val="none" w:sz="0" w:space="0" w:color="auto"/>
                <w:bottom w:val="none" w:sz="0" w:space="0" w:color="auto"/>
                <w:right w:val="none" w:sz="0" w:space="0" w:color="auto"/>
              </w:divBdr>
            </w:div>
            <w:div w:id="580456692">
              <w:marLeft w:val="0"/>
              <w:marRight w:val="0"/>
              <w:marTop w:val="0"/>
              <w:marBottom w:val="0"/>
              <w:divBdr>
                <w:top w:val="none" w:sz="0" w:space="0" w:color="auto"/>
                <w:left w:val="none" w:sz="0" w:space="0" w:color="auto"/>
                <w:bottom w:val="none" w:sz="0" w:space="0" w:color="auto"/>
                <w:right w:val="none" w:sz="0" w:space="0" w:color="auto"/>
              </w:divBdr>
            </w:div>
            <w:div w:id="1931699371">
              <w:marLeft w:val="0"/>
              <w:marRight w:val="0"/>
              <w:marTop w:val="0"/>
              <w:marBottom w:val="0"/>
              <w:divBdr>
                <w:top w:val="none" w:sz="0" w:space="0" w:color="auto"/>
                <w:left w:val="none" w:sz="0" w:space="0" w:color="auto"/>
                <w:bottom w:val="none" w:sz="0" w:space="0" w:color="auto"/>
                <w:right w:val="none" w:sz="0" w:space="0" w:color="auto"/>
              </w:divBdr>
            </w:div>
            <w:div w:id="407460514">
              <w:marLeft w:val="0"/>
              <w:marRight w:val="0"/>
              <w:marTop w:val="0"/>
              <w:marBottom w:val="0"/>
              <w:divBdr>
                <w:top w:val="none" w:sz="0" w:space="0" w:color="auto"/>
                <w:left w:val="none" w:sz="0" w:space="0" w:color="auto"/>
                <w:bottom w:val="none" w:sz="0" w:space="0" w:color="auto"/>
                <w:right w:val="none" w:sz="0" w:space="0" w:color="auto"/>
              </w:divBdr>
            </w:div>
            <w:div w:id="545069261">
              <w:marLeft w:val="0"/>
              <w:marRight w:val="0"/>
              <w:marTop w:val="0"/>
              <w:marBottom w:val="0"/>
              <w:divBdr>
                <w:top w:val="none" w:sz="0" w:space="0" w:color="auto"/>
                <w:left w:val="none" w:sz="0" w:space="0" w:color="auto"/>
                <w:bottom w:val="none" w:sz="0" w:space="0" w:color="auto"/>
                <w:right w:val="none" w:sz="0" w:space="0" w:color="auto"/>
              </w:divBdr>
            </w:div>
            <w:div w:id="296884867">
              <w:marLeft w:val="0"/>
              <w:marRight w:val="0"/>
              <w:marTop w:val="0"/>
              <w:marBottom w:val="0"/>
              <w:divBdr>
                <w:top w:val="none" w:sz="0" w:space="0" w:color="auto"/>
                <w:left w:val="none" w:sz="0" w:space="0" w:color="auto"/>
                <w:bottom w:val="none" w:sz="0" w:space="0" w:color="auto"/>
                <w:right w:val="none" w:sz="0" w:space="0" w:color="auto"/>
              </w:divBdr>
            </w:div>
            <w:div w:id="679355108">
              <w:marLeft w:val="0"/>
              <w:marRight w:val="0"/>
              <w:marTop w:val="0"/>
              <w:marBottom w:val="0"/>
              <w:divBdr>
                <w:top w:val="none" w:sz="0" w:space="0" w:color="auto"/>
                <w:left w:val="none" w:sz="0" w:space="0" w:color="auto"/>
                <w:bottom w:val="none" w:sz="0" w:space="0" w:color="auto"/>
                <w:right w:val="none" w:sz="0" w:space="0" w:color="auto"/>
              </w:divBdr>
            </w:div>
            <w:div w:id="359012164">
              <w:marLeft w:val="0"/>
              <w:marRight w:val="0"/>
              <w:marTop w:val="0"/>
              <w:marBottom w:val="0"/>
              <w:divBdr>
                <w:top w:val="none" w:sz="0" w:space="0" w:color="auto"/>
                <w:left w:val="none" w:sz="0" w:space="0" w:color="auto"/>
                <w:bottom w:val="none" w:sz="0" w:space="0" w:color="auto"/>
                <w:right w:val="none" w:sz="0" w:space="0" w:color="auto"/>
              </w:divBdr>
            </w:div>
            <w:div w:id="741030950">
              <w:marLeft w:val="0"/>
              <w:marRight w:val="0"/>
              <w:marTop w:val="0"/>
              <w:marBottom w:val="0"/>
              <w:divBdr>
                <w:top w:val="none" w:sz="0" w:space="0" w:color="auto"/>
                <w:left w:val="none" w:sz="0" w:space="0" w:color="auto"/>
                <w:bottom w:val="none" w:sz="0" w:space="0" w:color="auto"/>
                <w:right w:val="none" w:sz="0" w:space="0" w:color="auto"/>
              </w:divBdr>
            </w:div>
            <w:div w:id="621229640">
              <w:marLeft w:val="0"/>
              <w:marRight w:val="0"/>
              <w:marTop w:val="0"/>
              <w:marBottom w:val="0"/>
              <w:divBdr>
                <w:top w:val="none" w:sz="0" w:space="0" w:color="auto"/>
                <w:left w:val="none" w:sz="0" w:space="0" w:color="auto"/>
                <w:bottom w:val="none" w:sz="0" w:space="0" w:color="auto"/>
                <w:right w:val="none" w:sz="0" w:space="0" w:color="auto"/>
              </w:divBdr>
            </w:div>
            <w:div w:id="102577767">
              <w:marLeft w:val="0"/>
              <w:marRight w:val="0"/>
              <w:marTop w:val="0"/>
              <w:marBottom w:val="0"/>
              <w:divBdr>
                <w:top w:val="none" w:sz="0" w:space="0" w:color="auto"/>
                <w:left w:val="none" w:sz="0" w:space="0" w:color="auto"/>
                <w:bottom w:val="none" w:sz="0" w:space="0" w:color="auto"/>
                <w:right w:val="none" w:sz="0" w:space="0" w:color="auto"/>
              </w:divBdr>
            </w:div>
            <w:div w:id="862861196">
              <w:marLeft w:val="0"/>
              <w:marRight w:val="0"/>
              <w:marTop w:val="0"/>
              <w:marBottom w:val="0"/>
              <w:divBdr>
                <w:top w:val="none" w:sz="0" w:space="0" w:color="auto"/>
                <w:left w:val="none" w:sz="0" w:space="0" w:color="auto"/>
                <w:bottom w:val="none" w:sz="0" w:space="0" w:color="auto"/>
                <w:right w:val="none" w:sz="0" w:space="0" w:color="auto"/>
              </w:divBdr>
            </w:div>
            <w:div w:id="168638470">
              <w:marLeft w:val="0"/>
              <w:marRight w:val="0"/>
              <w:marTop w:val="0"/>
              <w:marBottom w:val="0"/>
              <w:divBdr>
                <w:top w:val="none" w:sz="0" w:space="0" w:color="auto"/>
                <w:left w:val="none" w:sz="0" w:space="0" w:color="auto"/>
                <w:bottom w:val="none" w:sz="0" w:space="0" w:color="auto"/>
                <w:right w:val="none" w:sz="0" w:space="0" w:color="auto"/>
              </w:divBdr>
            </w:div>
            <w:div w:id="1715427153">
              <w:marLeft w:val="0"/>
              <w:marRight w:val="0"/>
              <w:marTop w:val="0"/>
              <w:marBottom w:val="0"/>
              <w:divBdr>
                <w:top w:val="none" w:sz="0" w:space="0" w:color="auto"/>
                <w:left w:val="none" w:sz="0" w:space="0" w:color="auto"/>
                <w:bottom w:val="none" w:sz="0" w:space="0" w:color="auto"/>
                <w:right w:val="none" w:sz="0" w:space="0" w:color="auto"/>
              </w:divBdr>
            </w:div>
            <w:div w:id="1394963008">
              <w:marLeft w:val="0"/>
              <w:marRight w:val="0"/>
              <w:marTop w:val="0"/>
              <w:marBottom w:val="0"/>
              <w:divBdr>
                <w:top w:val="none" w:sz="0" w:space="0" w:color="auto"/>
                <w:left w:val="none" w:sz="0" w:space="0" w:color="auto"/>
                <w:bottom w:val="none" w:sz="0" w:space="0" w:color="auto"/>
                <w:right w:val="none" w:sz="0" w:space="0" w:color="auto"/>
              </w:divBdr>
            </w:div>
            <w:div w:id="827130473">
              <w:marLeft w:val="0"/>
              <w:marRight w:val="0"/>
              <w:marTop w:val="0"/>
              <w:marBottom w:val="0"/>
              <w:divBdr>
                <w:top w:val="none" w:sz="0" w:space="0" w:color="auto"/>
                <w:left w:val="none" w:sz="0" w:space="0" w:color="auto"/>
                <w:bottom w:val="none" w:sz="0" w:space="0" w:color="auto"/>
                <w:right w:val="none" w:sz="0" w:space="0" w:color="auto"/>
              </w:divBdr>
            </w:div>
            <w:div w:id="206597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5595">
      <w:bodyDiv w:val="1"/>
      <w:marLeft w:val="0"/>
      <w:marRight w:val="0"/>
      <w:marTop w:val="0"/>
      <w:marBottom w:val="0"/>
      <w:divBdr>
        <w:top w:val="none" w:sz="0" w:space="0" w:color="auto"/>
        <w:left w:val="none" w:sz="0" w:space="0" w:color="auto"/>
        <w:bottom w:val="none" w:sz="0" w:space="0" w:color="auto"/>
        <w:right w:val="none" w:sz="0" w:space="0" w:color="auto"/>
      </w:divBdr>
    </w:div>
    <w:div w:id="1184397565">
      <w:bodyDiv w:val="1"/>
      <w:marLeft w:val="0"/>
      <w:marRight w:val="0"/>
      <w:marTop w:val="0"/>
      <w:marBottom w:val="0"/>
      <w:divBdr>
        <w:top w:val="none" w:sz="0" w:space="0" w:color="auto"/>
        <w:left w:val="none" w:sz="0" w:space="0" w:color="auto"/>
        <w:bottom w:val="none" w:sz="0" w:space="0" w:color="auto"/>
        <w:right w:val="none" w:sz="0" w:space="0" w:color="auto"/>
      </w:divBdr>
    </w:div>
    <w:div w:id="1192954419">
      <w:bodyDiv w:val="1"/>
      <w:marLeft w:val="0"/>
      <w:marRight w:val="0"/>
      <w:marTop w:val="0"/>
      <w:marBottom w:val="0"/>
      <w:divBdr>
        <w:top w:val="none" w:sz="0" w:space="0" w:color="auto"/>
        <w:left w:val="none" w:sz="0" w:space="0" w:color="auto"/>
        <w:bottom w:val="none" w:sz="0" w:space="0" w:color="auto"/>
        <w:right w:val="none" w:sz="0" w:space="0" w:color="auto"/>
      </w:divBdr>
    </w:div>
    <w:div w:id="1194928412">
      <w:bodyDiv w:val="1"/>
      <w:marLeft w:val="0"/>
      <w:marRight w:val="0"/>
      <w:marTop w:val="0"/>
      <w:marBottom w:val="0"/>
      <w:divBdr>
        <w:top w:val="none" w:sz="0" w:space="0" w:color="auto"/>
        <w:left w:val="none" w:sz="0" w:space="0" w:color="auto"/>
        <w:bottom w:val="none" w:sz="0" w:space="0" w:color="auto"/>
        <w:right w:val="none" w:sz="0" w:space="0" w:color="auto"/>
      </w:divBdr>
    </w:div>
    <w:div w:id="1195655540">
      <w:bodyDiv w:val="1"/>
      <w:marLeft w:val="0"/>
      <w:marRight w:val="0"/>
      <w:marTop w:val="0"/>
      <w:marBottom w:val="0"/>
      <w:divBdr>
        <w:top w:val="none" w:sz="0" w:space="0" w:color="auto"/>
        <w:left w:val="none" w:sz="0" w:space="0" w:color="auto"/>
        <w:bottom w:val="none" w:sz="0" w:space="0" w:color="auto"/>
        <w:right w:val="none" w:sz="0" w:space="0" w:color="auto"/>
      </w:divBdr>
    </w:div>
    <w:div w:id="1197232279">
      <w:bodyDiv w:val="1"/>
      <w:marLeft w:val="0"/>
      <w:marRight w:val="0"/>
      <w:marTop w:val="0"/>
      <w:marBottom w:val="0"/>
      <w:divBdr>
        <w:top w:val="none" w:sz="0" w:space="0" w:color="auto"/>
        <w:left w:val="none" w:sz="0" w:space="0" w:color="auto"/>
        <w:bottom w:val="none" w:sz="0" w:space="0" w:color="auto"/>
        <w:right w:val="none" w:sz="0" w:space="0" w:color="auto"/>
      </w:divBdr>
    </w:div>
    <w:div w:id="1209027652">
      <w:bodyDiv w:val="1"/>
      <w:marLeft w:val="0"/>
      <w:marRight w:val="0"/>
      <w:marTop w:val="0"/>
      <w:marBottom w:val="0"/>
      <w:divBdr>
        <w:top w:val="none" w:sz="0" w:space="0" w:color="auto"/>
        <w:left w:val="none" w:sz="0" w:space="0" w:color="auto"/>
        <w:bottom w:val="none" w:sz="0" w:space="0" w:color="auto"/>
        <w:right w:val="none" w:sz="0" w:space="0" w:color="auto"/>
      </w:divBdr>
    </w:div>
    <w:div w:id="1216314176">
      <w:bodyDiv w:val="1"/>
      <w:marLeft w:val="0"/>
      <w:marRight w:val="0"/>
      <w:marTop w:val="0"/>
      <w:marBottom w:val="0"/>
      <w:divBdr>
        <w:top w:val="none" w:sz="0" w:space="0" w:color="auto"/>
        <w:left w:val="none" w:sz="0" w:space="0" w:color="auto"/>
        <w:bottom w:val="none" w:sz="0" w:space="0" w:color="auto"/>
        <w:right w:val="none" w:sz="0" w:space="0" w:color="auto"/>
      </w:divBdr>
      <w:divsChild>
        <w:div w:id="191068584">
          <w:marLeft w:val="1166"/>
          <w:marRight w:val="0"/>
          <w:marTop w:val="0"/>
          <w:marBottom w:val="0"/>
          <w:divBdr>
            <w:top w:val="none" w:sz="0" w:space="0" w:color="auto"/>
            <w:left w:val="none" w:sz="0" w:space="0" w:color="auto"/>
            <w:bottom w:val="none" w:sz="0" w:space="0" w:color="auto"/>
            <w:right w:val="none" w:sz="0" w:space="0" w:color="auto"/>
          </w:divBdr>
        </w:div>
        <w:div w:id="231962665">
          <w:marLeft w:val="1166"/>
          <w:marRight w:val="0"/>
          <w:marTop w:val="0"/>
          <w:marBottom w:val="0"/>
          <w:divBdr>
            <w:top w:val="none" w:sz="0" w:space="0" w:color="auto"/>
            <w:left w:val="none" w:sz="0" w:space="0" w:color="auto"/>
            <w:bottom w:val="none" w:sz="0" w:space="0" w:color="auto"/>
            <w:right w:val="none" w:sz="0" w:space="0" w:color="auto"/>
          </w:divBdr>
        </w:div>
        <w:div w:id="284388272">
          <w:marLeft w:val="1166"/>
          <w:marRight w:val="0"/>
          <w:marTop w:val="0"/>
          <w:marBottom w:val="0"/>
          <w:divBdr>
            <w:top w:val="none" w:sz="0" w:space="0" w:color="auto"/>
            <w:left w:val="none" w:sz="0" w:space="0" w:color="auto"/>
            <w:bottom w:val="none" w:sz="0" w:space="0" w:color="auto"/>
            <w:right w:val="none" w:sz="0" w:space="0" w:color="auto"/>
          </w:divBdr>
        </w:div>
        <w:div w:id="366368456">
          <w:marLeft w:val="1166"/>
          <w:marRight w:val="0"/>
          <w:marTop w:val="0"/>
          <w:marBottom w:val="0"/>
          <w:divBdr>
            <w:top w:val="none" w:sz="0" w:space="0" w:color="auto"/>
            <w:left w:val="none" w:sz="0" w:space="0" w:color="auto"/>
            <w:bottom w:val="none" w:sz="0" w:space="0" w:color="auto"/>
            <w:right w:val="none" w:sz="0" w:space="0" w:color="auto"/>
          </w:divBdr>
        </w:div>
        <w:div w:id="488063025">
          <w:marLeft w:val="1166"/>
          <w:marRight w:val="0"/>
          <w:marTop w:val="0"/>
          <w:marBottom w:val="0"/>
          <w:divBdr>
            <w:top w:val="none" w:sz="0" w:space="0" w:color="auto"/>
            <w:left w:val="none" w:sz="0" w:space="0" w:color="auto"/>
            <w:bottom w:val="none" w:sz="0" w:space="0" w:color="auto"/>
            <w:right w:val="none" w:sz="0" w:space="0" w:color="auto"/>
          </w:divBdr>
        </w:div>
        <w:div w:id="495071192">
          <w:marLeft w:val="1166"/>
          <w:marRight w:val="0"/>
          <w:marTop w:val="0"/>
          <w:marBottom w:val="0"/>
          <w:divBdr>
            <w:top w:val="none" w:sz="0" w:space="0" w:color="auto"/>
            <w:left w:val="none" w:sz="0" w:space="0" w:color="auto"/>
            <w:bottom w:val="none" w:sz="0" w:space="0" w:color="auto"/>
            <w:right w:val="none" w:sz="0" w:space="0" w:color="auto"/>
          </w:divBdr>
        </w:div>
        <w:div w:id="918175125">
          <w:marLeft w:val="1166"/>
          <w:marRight w:val="0"/>
          <w:marTop w:val="0"/>
          <w:marBottom w:val="0"/>
          <w:divBdr>
            <w:top w:val="none" w:sz="0" w:space="0" w:color="auto"/>
            <w:left w:val="none" w:sz="0" w:space="0" w:color="auto"/>
            <w:bottom w:val="none" w:sz="0" w:space="0" w:color="auto"/>
            <w:right w:val="none" w:sz="0" w:space="0" w:color="auto"/>
          </w:divBdr>
        </w:div>
        <w:div w:id="1411200309">
          <w:marLeft w:val="1166"/>
          <w:marRight w:val="0"/>
          <w:marTop w:val="0"/>
          <w:marBottom w:val="0"/>
          <w:divBdr>
            <w:top w:val="none" w:sz="0" w:space="0" w:color="auto"/>
            <w:left w:val="none" w:sz="0" w:space="0" w:color="auto"/>
            <w:bottom w:val="none" w:sz="0" w:space="0" w:color="auto"/>
            <w:right w:val="none" w:sz="0" w:space="0" w:color="auto"/>
          </w:divBdr>
        </w:div>
        <w:div w:id="1884125620">
          <w:marLeft w:val="1166"/>
          <w:marRight w:val="0"/>
          <w:marTop w:val="0"/>
          <w:marBottom w:val="0"/>
          <w:divBdr>
            <w:top w:val="none" w:sz="0" w:space="0" w:color="auto"/>
            <w:left w:val="none" w:sz="0" w:space="0" w:color="auto"/>
            <w:bottom w:val="none" w:sz="0" w:space="0" w:color="auto"/>
            <w:right w:val="none" w:sz="0" w:space="0" w:color="auto"/>
          </w:divBdr>
        </w:div>
      </w:divsChild>
    </w:div>
    <w:div w:id="1217619130">
      <w:bodyDiv w:val="1"/>
      <w:marLeft w:val="0"/>
      <w:marRight w:val="0"/>
      <w:marTop w:val="0"/>
      <w:marBottom w:val="0"/>
      <w:divBdr>
        <w:top w:val="none" w:sz="0" w:space="0" w:color="auto"/>
        <w:left w:val="none" w:sz="0" w:space="0" w:color="auto"/>
        <w:bottom w:val="none" w:sz="0" w:space="0" w:color="auto"/>
        <w:right w:val="none" w:sz="0" w:space="0" w:color="auto"/>
      </w:divBdr>
    </w:div>
    <w:div w:id="1222399206">
      <w:bodyDiv w:val="1"/>
      <w:marLeft w:val="0"/>
      <w:marRight w:val="0"/>
      <w:marTop w:val="0"/>
      <w:marBottom w:val="0"/>
      <w:divBdr>
        <w:top w:val="none" w:sz="0" w:space="0" w:color="auto"/>
        <w:left w:val="none" w:sz="0" w:space="0" w:color="auto"/>
        <w:bottom w:val="none" w:sz="0" w:space="0" w:color="auto"/>
        <w:right w:val="none" w:sz="0" w:space="0" w:color="auto"/>
      </w:divBdr>
    </w:div>
    <w:div w:id="1222909302">
      <w:bodyDiv w:val="1"/>
      <w:marLeft w:val="0"/>
      <w:marRight w:val="0"/>
      <w:marTop w:val="0"/>
      <w:marBottom w:val="0"/>
      <w:divBdr>
        <w:top w:val="none" w:sz="0" w:space="0" w:color="auto"/>
        <w:left w:val="none" w:sz="0" w:space="0" w:color="auto"/>
        <w:bottom w:val="none" w:sz="0" w:space="0" w:color="auto"/>
        <w:right w:val="none" w:sz="0" w:space="0" w:color="auto"/>
      </w:divBdr>
    </w:div>
    <w:div w:id="1227035550">
      <w:bodyDiv w:val="1"/>
      <w:marLeft w:val="0"/>
      <w:marRight w:val="0"/>
      <w:marTop w:val="0"/>
      <w:marBottom w:val="0"/>
      <w:divBdr>
        <w:top w:val="none" w:sz="0" w:space="0" w:color="auto"/>
        <w:left w:val="none" w:sz="0" w:space="0" w:color="auto"/>
        <w:bottom w:val="none" w:sz="0" w:space="0" w:color="auto"/>
        <w:right w:val="none" w:sz="0" w:space="0" w:color="auto"/>
      </w:divBdr>
      <w:divsChild>
        <w:div w:id="406727778">
          <w:marLeft w:val="634"/>
          <w:marRight w:val="0"/>
          <w:marTop w:val="0"/>
          <w:marBottom w:val="0"/>
          <w:divBdr>
            <w:top w:val="none" w:sz="0" w:space="0" w:color="auto"/>
            <w:left w:val="none" w:sz="0" w:space="0" w:color="auto"/>
            <w:bottom w:val="none" w:sz="0" w:space="0" w:color="auto"/>
            <w:right w:val="none" w:sz="0" w:space="0" w:color="auto"/>
          </w:divBdr>
        </w:div>
        <w:div w:id="2004694761">
          <w:marLeft w:val="634"/>
          <w:marRight w:val="0"/>
          <w:marTop w:val="0"/>
          <w:marBottom w:val="0"/>
          <w:divBdr>
            <w:top w:val="none" w:sz="0" w:space="0" w:color="auto"/>
            <w:left w:val="none" w:sz="0" w:space="0" w:color="auto"/>
            <w:bottom w:val="none" w:sz="0" w:space="0" w:color="auto"/>
            <w:right w:val="none" w:sz="0" w:space="0" w:color="auto"/>
          </w:divBdr>
        </w:div>
      </w:divsChild>
    </w:div>
    <w:div w:id="1227716326">
      <w:bodyDiv w:val="1"/>
      <w:marLeft w:val="0"/>
      <w:marRight w:val="0"/>
      <w:marTop w:val="0"/>
      <w:marBottom w:val="0"/>
      <w:divBdr>
        <w:top w:val="none" w:sz="0" w:space="0" w:color="auto"/>
        <w:left w:val="none" w:sz="0" w:space="0" w:color="auto"/>
        <w:bottom w:val="none" w:sz="0" w:space="0" w:color="auto"/>
        <w:right w:val="none" w:sz="0" w:space="0" w:color="auto"/>
      </w:divBdr>
    </w:div>
    <w:div w:id="1227758722">
      <w:bodyDiv w:val="1"/>
      <w:marLeft w:val="0"/>
      <w:marRight w:val="0"/>
      <w:marTop w:val="0"/>
      <w:marBottom w:val="0"/>
      <w:divBdr>
        <w:top w:val="none" w:sz="0" w:space="0" w:color="auto"/>
        <w:left w:val="none" w:sz="0" w:space="0" w:color="auto"/>
        <w:bottom w:val="none" w:sz="0" w:space="0" w:color="auto"/>
        <w:right w:val="none" w:sz="0" w:space="0" w:color="auto"/>
      </w:divBdr>
    </w:div>
    <w:div w:id="1230648560">
      <w:bodyDiv w:val="1"/>
      <w:marLeft w:val="0"/>
      <w:marRight w:val="0"/>
      <w:marTop w:val="0"/>
      <w:marBottom w:val="0"/>
      <w:divBdr>
        <w:top w:val="none" w:sz="0" w:space="0" w:color="auto"/>
        <w:left w:val="none" w:sz="0" w:space="0" w:color="auto"/>
        <w:bottom w:val="none" w:sz="0" w:space="0" w:color="auto"/>
        <w:right w:val="none" w:sz="0" w:space="0" w:color="auto"/>
      </w:divBdr>
      <w:divsChild>
        <w:div w:id="1853911327">
          <w:marLeft w:val="0"/>
          <w:marRight w:val="0"/>
          <w:marTop w:val="0"/>
          <w:marBottom w:val="0"/>
          <w:divBdr>
            <w:top w:val="none" w:sz="0" w:space="0" w:color="auto"/>
            <w:left w:val="none" w:sz="0" w:space="0" w:color="auto"/>
            <w:bottom w:val="none" w:sz="0" w:space="0" w:color="auto"/>
            <w:right w:val="none" w:sz="0" w:space="0" w:color="auto"/>
          </w:divBdr>
        </w:div>
        <w:div w:id="1324360470">
          <w:marLeft w:val="0"/>
          <w:marRight w:val="0"/>
          <w:marTop w:val="0"/>
          <w:marBottom w:val="0"/>
          <w:divBdr>
            <w:top w:val="none" w:sz="0" w:space="0" w:color="auto"/>
            <w:left w:val="none" w:sz="0" w:space="0" w:color="auto"/>
            <w:bottom w:val="none" w:sz="0" w:space="0" w:color="auto"/>
            <w:right w:val="none" w:sz="0" w:space="0" w:color="auto"/>
          </w:divBdr>
        </w:div>
        <w:div w:id="472798485">
          <w:marLeft w:val="0"/>
          <w:marRight w:val="0"/>
          <w:marTop w:val="0"/>
          <w:marBottom w:val="0"/>
          <w:divBdr>
            <w:top w:val="none" w:sz="0" w:space="0" w:color="auto"/>
            <w:left w:val="none" w:sz="0" w:space="0" w:color="auto"/>
            <w:bottom w:val="none" w:sz="0" w:space="0" w:color="auto"/>
            <w:right w:val="none" w:sz="0" w:space="0" w:color="auto"/>
          </w:divBdr>
        </w:div>
        <w:div w:id="679936908">
          <w:marLeft w:val="0"/>
          <w:marRight w:val="0"/>
          <w:marTop w:val="0"/>
          <w:marBottom w:val="0"/>
          <w:divBdr>
            <w:top w:val="none" w:sz="0" w:space="0" w:color="auto"/>
            <w:left w:val="none" w:sz="0" w:space="0" w:color="auto"/>
            <w:bottom w:val="none" w:sz="0" w:space="0" w:color="auto"/>
            <w:right w:val="none" w:sz="0" w:space="0" w:color="auto"/>
          </w:divBdr>
        </w:div>
        <w:div w:id="195580232">
          <w:marLeft w:val="0"/>
          <w:marRight w:val="0"/>
          <w:marTop w:val="0"/>
          <w:marBottom w:val="0"/>
          <w:divBdr>
            <w:top w:val="none" w:sz="0" w:space="0" w:color="auto"/>
            <w:left w:val="none" w:sz="0" w:space="0" w:color="auto"/>
            <w:bottom w:val="none" w:sz="0" w:space="0" w:color="auto"/>
            <w:right w:val="none" w:sz="0" w:space="0" w:color="auto"/>
          </w:divBdr>
        </w:div>
        <w:div w:id="1493107353">
          <w:marLeft w:val="0"/>
          <w:marRight w:val="0"/>
          <w:marTop w:val="0"/>
          <w:marBottom w:val="0"/>
          <w:divBdr>
            <w:top w:val="none" w:sz="0" w:space="0" w:color="auto"/>
            <w:left w:val="none" w:sz="0" w:space="0" w:color="auto"/>
            <w:bottom w:val="none" w:sz="0" w:space="0" w:color="auto"/>
            <w:right w:val="none" w:sz="0" w:space="0" w:color="auto"/>
          </w:divBdr>
        </w:div>
        <w:div w:id="891113282">
          <w:marLeft w:val="0"/>
          <w:marRight w:val="0"/>
          <w:marTop w:val="0"/>
          <w:marBottom w:val="0"/>
          <w:divBdr>
            <w:top w:val="none" w:sz="0" w:space="0" w:color="auto"/>
            <w:left w:val="none" w:sz="0" w:space="0" w:color="auto"/>
            <w:bottom w:val="none" w:sz="0" w:space="0" w:color="auto"/>
            <w:right w:val="none" w:sz="0" w:space="0" w:color="auto"/>
          </w:divBdr>
        </w:div>
        <w:div w:id="972977009">
          <w:marLeft w:val="0"/>
          <w:marRight w:val="0"/>
          <w:marTop w:val="0"/>
          <w:marBottom w:val="0"/>
          <w:divBdr>
            <w:top w:val="none" w:sz="0" w:space="0" w:color="auto"/>
            <w:left w:val="none" w:sz="0" w:space="0" w:color="auto"/>
            <w:bottom w:val="none" w:sz="0" w:space="0" w:color="auto"/>
            <w:right w:val="none" w:sz="0" w:space="0" w:color="auto"/>
          </w:divBdr>
        </w:div>
        <w:div w:id="1327393758">
          <w:marLeft w:val="0"/>
          <w:marRight w:val="0"/>
          <w:marTop w:val="0"/>
          <w:marBottom w:val="0"/>
          <w:divBdr>
            <w:top w:val="none" w:sz="0" w:space="0" w:color="auto"/>
            <w:left w:val="none" w:sz="0" w:space="0" w:color="auto"/>
            <w:bottom w:val="none" w:sz="0" w:space="0" w:color="auto"/>
            <w:right w:val="none" w:sz="0" w:space="0" w:color="auto"/>
          </w:divBdr>
        </w:div>
      </w:divsChild>
    </w:div>
    <w:div w:id="1230774141">
      <w:bodyDiv w:val="1"/>
      <w:marLeft w:val="0"/>
      <w:marRight w:val="0"/>
      <w:marTop w:val="0"/>
      <w:marBottom w:val="0"/>
      <w:divBdr>
        <w:top w:val="none" w:sz="0" w:space="0" w:color="auto"/>
        <w:left w:val="none" w:sz="0" w:space="0" w:color="auto"/>
        <w:bottom w:val="none" w:sz="0" w:space="0" w:color="auto"/>
        <w:right w:val="none" w:sz="0" w:space="0" w:color="auto"/>
      </w:divBdr>
    </w:div>
    <w:div w:id="1235159921">
      <w:bodyDiv w:val="1"/>
      <w:marLeft w:val="0"/>
      <w:marRight w:val="0"/>
      <w:marTop w:val="0"/>
      <w:marBottom w:val="0"/>
      <w:divBdr>
        <w:top w:val="none" w:sz="0" w:space="0" w:color="auto"/>
        <w:left w:val="none" w:sz="0" w:space="0" w:color="auto"/>
        <w:bottom w:val="none" w:sz="0" w:space="0" w:color="auto"/>
        <w:right w:val="none" w:sz="0" w:space="0" w:color="auto"/>
      </w:divBdr>
    </w:div>
    <w:div w:id="1235631025">
      <w:bodyDiv w:val="1"/>
      <w:marLeft w:val="0"/>
      <w:marRight w:val="0"/>
      <w:marTop w:val="0"/>
      <w:marBottom w:val="0"/>
      <w:divBdr>
        <w:top w:val="none" w:sz="0" w:space="0" w:color="auto"/>
        <w:left w:val="none" w:sz="0" w:space="0" w:color="auto"/>
        <w:bottom w:val="none" w:sz="0" w:space="0" w:color="auto"/>
        <w:right w:val="none" w:sz="0" w:space="0" w:color="auto"/>
      </w:divBdr>
    </w:div>
    <w:div w:id="1245921710">
      <w:bodyDiv w:val="1"/>
      <w:marLeft w:val="0"/>
      <w:marRight w:val="0"/>
      <w:marTop w:val="0"/>
      <w:marBottom w:val="0"/>
      <w:divBdr>
        <w:top w:val="none" w:sz="0" w:space="0" w:color="auto"/>
        <w:left w:val="none" w:sz="0" w:space="0" w:color="auto"/>
        <w:bottom w:val="none" w:sz="0" w:space="0" w:color="auto"/>
        <w:right w:val="none" w:sz="0" w:space="0" w:color="auto"/>
      </w:divBdr>
    </w:div>
    <w:div w:id="1249578099">
      <w:bodyDiv w:val="1"/>
      <w:marLeft w:val="0"/>
      <w:marRight w:val="0"/>
      <w:marTop w:val="0"/>
      <w:marBottom w:val="0"/>
      <w:divBdr>
        <w:top w:val="none" w:sz="0" w:space="0" w:color="auto"/>
        <w:left w:val="none" w:sz="0" w:space="0" w:color="auto"/>
        <w:bottom w:val="none" w:sz="0" w:space="0" w:color="auto"/>
        <w:right w:val="none" w:sz="0" w:space="0" w:color="auto"/>
      </w:divBdr>
    </w:div>
    <w:div w:id="1253011845">
      <w:bodyDiv w:val="1"/>
      <w:marLeft w:val="0"/>
      <w:marRight w:val="0"/>
      <w:marTop w:val="0"/>
      <w:marBottom w:val="0"/>
      <w:divBdr>
        <w:top w:val="none" w:sz="0" w:space="0" w:color="auto"/>
        <w:left w:val="none" w:sz="0" w:space="0" w:color="auto"/>
        <w:bottom w:val="none" w:sz="0" w:space="0" w:color="auto"/>
        <w:right w:val="none" w:sz="0" w:space="0" w:color="auto"/>
      </w:divBdr>
    </w:div>
    <w:div w:id="1253323018">
      <w:bodyDiv w:val="1"/>
      <w:marLeft w:val="0"/>
      <w:marRight w:val="0"/>
      <w:marTop w:val="0"/>
      <w:marBottom w:val="0"/>
      <w:divBdr>
        <w:top w:val="none" w:sz="0" w:space="0" w:color="auto"/>
        <w:left w:val="none" w:sz="0" w:space="0" w:color="auto"/>
        <w:bottom w:val="none" w:sz="0" w:space="0" w:color="auto"/>
        <w:right w:val="none" w:sz="0" w:space="0" w:color="auto"/>
      </w:divBdr>
    </w:div>
    <w:div w:id="1271661292">
      <w:bodyDiv w:val="1"/>
      <w:marLeft w:val="0"/>
      <w:marRight w:val="0"/>
      <w:marTop w:val="0"/>
      <w:marBottom w:val="0"/>
      <w:divBdr>
        <w:top w:val="none" w:sz="0" w:space="0" w:color="auto"/>
        <w:left w:val="none" w:sz="0" w:space="0" w:color="auto"/>
        <w:bottom w:val="none" w:sz="0" w:space="0" w:color="auto"/>
        <w:right w:val="none" w:sz="0" w:space="0" w:color="auto"/>
      </w:divBdr>
      <w:divsChild>
        <w:div w:id="907886802">
          <w:marLeft w:val="274"/>
          <w:marRight w:val="0"/>
          <w:marTop w:val="0"/>
          <w:marBottom w:val="0"/>
          <w:divBdr>
            <w:top w:val="none" w:sz="0" w:space="0" w:color="auto"/>
            <w:left w:val="none" w:sz="0" w:space="0" w:color="auto"/>
            <w:bottom w:val="none" w:sz="0" w:space="0" w:color="auto"/>
            <w:right w:val="none" w:sz="0" w:space="0" w:color="auto"/>
          </w:divBdr>
        </w:div>
        <w:div w:id="1639264006">
          <w:marLeft w:val="274"/>
          <w:marRight w:val="0"/>
          <w:marTop w:val="0"/>
          <w:marBottom w:val="0"/>
          <w:divBdr>
            <w:top w:val="none" w:sz="0" w:space="0" w:color="auto"/>
            <w:left w:val="none" w:sz="0" w:space="0" w:color="auto"/>
            <w:bottom w:val="none" w:sz="0" w:space="0" w:color="auto"/>
            <w:right w:val="none" w:sz="0" w:space="0" w:color="auto"/>
          </w:divBdr>
        </w:div>
        <w:div w:id="105470886">
          <w:marLeft w:val="274"/>
          <w:marRight w:val="0"/>
          <w:marTop w:val="0"/>
          <w:marBottom w:val="0"/>
          <w:divBdr>
            <w:top w:val="none" w:sz="0" w:space="0" w:color="auto"/>
            <w:left w:val="none" w:sz="0" w:space="0" w:color="auto"/>
            <w:bottom w:val="none" w:sz="0" w:space="0" w:color="auto"/>
            <w:right w:val="none" w:sz="0" w:space="0" w:color="auto"/>
          </w:divBdr>
        </w:div>
        <w:div w:id="989671890">
          <w:marLeft w:val="274"/>
          <w:marRight w:val="0"/>
          <w:marTop w:val="0"/>
          <w:marBottom w:val="0"/>
          <w:divBdr>
            <w:top w:val="none" w:sz="0" w:space="0" w:color="auto"/>
            <w:left w:val="none" w:sz="0" w:space="0" w:color="auto"/>
            <w:bottom w:val="none" w:sz="0" w:space="0" w:color="auto"/>
            <w:right w:val="none" w:sz="0" w:space="0" w:color="auto"/>
          </w:divBdr>
        </w:div>
      </w:divsChild>
    </w:div>
    <w:div w:id="1271817169">
      <w:bodyDiv w:val="1"/>
      <w:marLeft w:val="0"/>
      <w:marRight w:val="0"/>
      <w:marTop w:val="0"/>
      <w:marBottom w:val="0"/>
      <w:divBdr>
        <w:top w:val="none" w:sz="0" w:space="0" w:color="auto"/>
        <w:left w:val="none" w:sz="0" w:space="0" w:color="auto"/>
        <w:bottom w:val="none" w:sz="0" w:space="0" w:color="auto"/>
        <w:right w:val="none" w:sz="0" w:space="0" w:color="auto"/>
      </w:divBdr>
    </w:div>
    <w:div w:id="1278484035">
      <w:bodyDiv w:val="1"/>
      <w:marLeft w:val="0"/>
      <w:marRight w:val="0"/>
      <w:marTop w:val="0"/>
      <w:marBottom w:val="0"/>
      <w:divBdr>
        <w:top w:val="none" w:sz="0" w:space="0" w:color="auto"/>
        <w:left w:val="none" w:sz="0" w:space="0" w:color="auto"/>
        <w:bottom w:val="none" w:sz="0" w:space="0" w:color="auto"/>
        <w:right w:val="none" w:sz="0" w:space="0" w:color="auto"/>
      </w:divBdr>
    </w:div>
    <w:div w:id="1283800656">
      <w:bodyDiv w:val="1"/>
      <w:marLeft w:val="0"/>
      <w:marRight w:val="0"/>
      <w:marTop w:val="0"/>
      <w:marBottom w:val="0"/>
      <w:divBdr>
        <w:top w:val="none" w:sz="0" w:space="0" w:color="auto"/>
        <w:left w:val="none" w:sz="0" w:space="0" w:color="auto"/>
        <w:bottom w:val="none" w:sz="0" w:space="0" w:color="auto"/>
        <w:right w:val="none" w:sz="0" w:space="0" w:color="auto"/>
      </w:divBdr>
    </w:div>
    <w:div w:id="1284574070">
      <w:bodyDiv w:val="1"/>
      <w:marLeft w:val="0"/>
      <w:marRight w:val="0"/>
      <w:marTop w:val="0"/>
      <w:marBottom w:val="0"/>
      <w:divBdr>
        <w:top w:val="none" w:sz="0" w:space="0" w:color="auto"/>
        <w:left w:val="none" w:sz="0" w:space="0" w:color="auto"/>
        <w:bottom w:val="none" w:sz="0" w:space="0" w:color="auto"/>
        <w:right w:val="none" w:sz="0" w:space="0" w:color="auto"/>
      </w:divBdr>
    </w:div>
    <w:div w:id="1287857597">
      <w:bodyDiv w:val="1"/>
      <w:marLeft w:val="0"/>
      <w:marRight w:val="0"/>
      <w:marTop w:val="0"/>
      <w:marBottom w:val="0"/>
      <w:divBdr>
        <w:top w:val="none" w:sz="0" w:space="0" w:color="auto"/>
        <w:left w:val="none" w:sz="0" w:space="0" w:color="auto"/>
        <w:bottom w:val="none" w:sz="0" w:space="0" w:color="auto"/>
        <w:right w:val="none" w:sz="0" w:space="0" w:color="auto"/>
      </w:divBdr>
    </w:div>
    <w:div w:id="1290627128">
      <w:bodyDiv w:val="1"/>
      <w:marLeft w:val="0"/>
      <w:marRight w:val="0"/>
      <w:marTop w:val="0"/>
      <w:marBottom w:val="0"/>
      <w:divBdr>
        <w:top w:val="none" w:sz="0" w:space="0" w:color="auto"/>
        <w:left w:val="none" w:sz="0" w:space="0" w:color="auto"/>
        <w:bottom w:val="none" w:sz="0" w:space="0" w:color="auto"/>
        <w:right w:val="none" w:sz="0" w:space="0" w:color="auto"/>
      </w:divBdr>
    </w:div>
    <w:div w:id="1296984542">
      <w:bodyDiv w:val="1"/>
      <w:marLeft w:val="0"/>
      <w:marRight w:val="0"/>
      <w:marTop w:val="0"/>
      <w:marBottom w:val="0"/>
      <w:divBdr>
        <w:top w:val="none" w:sz="0" w:space="0" w:color="auto"/>
        <w:left w:val="none" w:sz="0" w:space="0" w:color="auto"/>
        <w:bottom w:val="none" w:sz="0" w:space="0" w:color="auto"/>
        <w:right w:val="none" w:sz="0" w:space="0" w:color="auto"/>
      </w:divBdr>
    </w:div>
    <w:div w:id="1305937743">
      <w:bodyDiv w:val="1"/>
      <w:marLeft w:val="0"/>
      <w:marRight w:val="0"/>
      <w:marTop w:val="0"/>
      <w:marBottom w:val="0"/>
      <w:divBdr>
        <w:top w:val="none" w:sz="0" w:space="0" w:color="auto"/>
        <w:left w:val="none" w:sz="0" w:space="0" w:color="auto"/>
        <w:bottom w:val="none" w:sz="0" w:space="0" w:color="auto"/>
        <w:right w:val="none" w:sz="0" w:space="0" w:color="auto"/>
      </w:divBdr>
    </w:div>
    <w:div w:id="1306542520">
      <w:bodyDiv w:val="1"/>
      <w:marLeft w:val="0"/>
      <w:marRight w:val="0"/>
      <w:marTop w:val="0"/>
      <w:marBottom w:val="0"/>
      <w:divBdr>
        <w:top w:val="none" w:sz="0" w:space="0" w:color="auto"/>
        <w:left w:val="none" w:sz="0" w:space="0" w:color="auto"/>
        <w:bottom w:val="none" w:sz="0" w:space="0" w:color="auto"/>
        <w:right w:val="none" w:sz="0" w:space="0" w:color="auto"/>
      </w:divBdr>
    </w:div>
    <w:div w:id="1316106600">
      <w:bodyDiv w:val="1"/>
      <w:marLeft w:val="0"/>
      <w:marRight w:val="0"/>
      <w:marTop w:val="0"/>
      <w:marBottom w:val="0"/>
      <w:divBdr>
        <w:top w:val="none" w:sz="0" w:space="0" w:color="auto"/>
        <w:left w:val="none" w:sz="0" w:space="0" w:color="auto"/>
        <w:bottom w:val="none" w:sz="0" w:space="0" w:color="auto"/>
        <w:right w:val="none" w:sz="0" w:space="0" w:color="auto"/>
      </w:divBdr>
    </w:div>
    <w:div w:id="1316372337">
      <w:bodyDiv w:val="1"/>
      <w:marLeft w:val="0"/>
      <w:marRight w:val="0"/>
      <w:marTop w:val="0"/>
      <w:marBottom w:val="0"/>
      <w:divBdr>
        <w:top w:val="none" w:sz="0" w:space="0" w:color="auto"/>
        <w:left w:val="none" w:sz="0" w:space="0" w:color="auto"/>
        <w:bottom w:val="none" w:sz="0" w:space="0" w:color="auto"/>
        <w:right w:val="none" w:sz="0" w:space="0" w:color="auto"/>
      </w:divBdr>
    </w:div>
    <w:div w:id="1322656186">
      <w:bodyDiv w:val="1"/>
      <w:marLeft w:val="0"/>
      <w:marRight w:val="0"/>
      <w:marTop w:val="0"/>
      <w:marBottom w:val="0"/>
      <w:divBdr>
        <w:top w:val="none" w:sz="0" w:space="0" w:color="auto"/>
        <w:left w:val="none" w:sz="0" w:space="0" w:color="auto"/>
        <w:bottom w:val="none" w:sz="0" w:space="0" w:color="auto"/>
        <w:right w:val="none" w:sz="0" w:space="0" w:color="auto"/>
      </w:divBdr>
    </w:div>
    <w:div w:id="1324043469">
      <w:bodyDiv w:val="1"/>
      <w:marLeft w:val="0"/>
      <w:marRight w:val="0"/>
      <w:marTop w:val="0"/>
      <w:marBottom w:val="0"/>
      <w:divBdr>
        <w:top w:val="none" w:sz="0" w:space="0" w:color="auto"/>
        <w:left w:val="none" w:sz="0" w:space="0" w:color="auto"/>
        <w:bottom w:val="none" w:sz="0" w:space="0" w:color="auto"/>
        <w:right w:val="none" w:sz="0" w:space="0" w:color="auto"/>
      </w:divBdr>
    </w:div>
    <w:div w:id="1327396937">
      <w:bodyDiv w:val="1"/>
      <w:marLeft w:val="0"/>
      <w:marRight w:val="0"/>
      <w:marTop w:val="0"/>
      <w:marBottom w:val="0"/>
      <w:divBdr>
        <w:top w:val="none" w:sz="0" w:space="0" w:color="auto"/>
        <w:left w:val="none" w:sz="0" w:space="0" w:color="auto"/>
        <w:bottom w:val="none" w:sz="0" w:space="0" w:color="auto"/>
        <w:right w:val="none" w:sz="0" w:space="0" w:color="auto"/>
      </w:divBdr>
    </w:div>
    <w:div w:id="1332174960">
      <w:bodyDiv w:val="1"/>
      <w:marLeft w:val="0"/>
      <w:marRight w:val="0"/>
      <w:marTop w:val="0"/>
      <w:marBottom w:val="0"/>
      <w:divBdr>
        <w:top w:val="none" w:sz="0" w:space="0" w:color="auto"/>
        <w:left w:val="none" w:sz="0" w:space="0" w:color="auto"/>
        <w:bottom w:val="none" w:sz="0" w:space="0" w:color="auto"/>
        <w:right w:val="none" w:sz="0" w:space="0" w:color="auto"/>
      </w:divBdr>
    </w:div>
    <w:div w:id="1335106507">
      <w:bodyDiv w:val="1"/>
      <w:marLeft w:val="0"/>
      <w:marRight w:val="0"/>
      <w:marTop w:val="0"/>
      <w:marBottom w:val="0"/>
      <w:divBdr>
        <w:top w:val="none" w:sz="0" w:space="0" w:color="auto"/>
        <w:left w:val="none" w:sz="0" w:space="0" w:color="auto"/>
        <w:bottom w:val="none" w:sz="0" w:space="0" w:color="auto"/>
        <w:right w:val="none" w:sz="0" w:space="0" w:color="auto"/>
      </w:divBdr>
      <w:divsChild>
        <w:div w:id="68893967">
          <w:marLeft w:val="547"/>
          <w:marRight w:val="0"/>
          <w:marTop w:val="0"/>
          <w:marBottom w:val="0"/>
          <w:divBdr>
            <w:top w:val="none" w:sz="0" w:space="0" w:color="auto"/>
            <w:left w:val="none" w:sz="0" w:space="0" w:color="auto"/>
            <w:bottom w:val="none" w:sz="0" w:space="0" w:color="auto"/>
            <w:right w:val="none" w:sz="0" w:space="0" w:color="auto"/>
          </w:divBdr>
        </w:div>
        <w:div w:id="222061364">
          <w:marLeft w:val="1166"/>
          <w:marRight w:val="0"/>
          <w:marTop w:val="0"/>
          <w:marBottom w:val="0"/>
          <w:divBdr>
            <w:top w:val="none" w:sz="0" w:space="0" w:color="auto"/>
            <w:left w:val="none" w:sz="0" w:space="0" w:color="auto"/>
            <w:bottom w:val="none" w:sz="0" w:space="0" w:color="auto"/>
            <w:right w:val="none" w:sz="0" w:space="0" w:color="auto"/>
          </w:divBdr>
        </w:div>
        <w:div w:id="303318428">
          <w:marLeft w:val="547"/>
          <w:marRight w:val="0"/>
          <w:marTop w:val="0"/>
          <w:marBottom w:val="0"/>
          <w:divBdr>
            <w:top w:val="none" w:sz="0" w:space="0" w:color="auto"/>
            <w:left w:val="none" w:sz="0" w:space="0" w:color="auto"/>
            <w:bottom w:val="none" w:sz="0" w:space="0" w:color="auto"/>
            <w:right w:val="none" w:sz="0" w:space="0" w:color="auto"/>
          </w:divBdr>
        </w:div>
        <w:div w:id="422848204">
          <w:marLeft w:val="547"/>
          <w:marRight w:val="0"/>
          <w:marTop w:val="0"/>
          <w:marBottom w:val="0"/>
          <w:divBdr>
            <w:top w:val="none" w:sz="0" w:space="0" w:color="auto"/>
            <w:left w:val="none" w:sz="0" w:space="0" w:color="auto"/>
            <w:bottom w:val="none" w:sz="0" w:space="0" w:color="auto"/>
            <w:right w:val="none" w:sz="0" w:space="0" w:color="auto"/>
          </w:divBdr>
        </w:div>
        <w:div w:id="1043746507">
          <w:marLeft w:val="1166"/>
          <w:marRight w:val="0"/>
          <w:marTop w:val="0"/>
          <w:marBottom w:val="0"/>
          <w:divBdr>
            <w:top w:val="none" w:sz="0" w:space="0" w:color="auto"/>
            <w:left w:val="none" w:sz="0" w:space="0" w:color="auto"/>
            <w:bottom w:val="none" w:sz="0" w:space="0" w:color="auto"/>
            <w:right w:val="none" w:sz="0" w:space="0" w:color="auto"/>
          </w:divBdr>
        </w:div>
        <w:div w:id="1106316904">
          <w:marLeft w:val="547"/>
          <w:marRight w:val="0"/>
          <w:marTop w:val="0"/>
          <w:marBottom w:val="0"/>
          <w:divBdr>
            <w:top w:val="none" w:sz="0" w:space="0" w:color="auto"/>
            <w:left w:val="none" w:sz="0" w:space="0" w:color="auto"/>
            <w:bottom w:val="none" w:sz="0" w:space="0" w:color="auto"/>
            <w:right w:val="none" w:sz="0" w:space="0" w:color="auto"/>
          </w:divBdr>
        </w:div>
        <w:div w:id="1282029017">
          <w:marLeft w:val="547"/>
          <w:marRight w:val="0"/>
          <w:marTop w:val="0"/>
          <w:marBottom w:val="0"/>
          <w:divBdr>
            <w:top w:val="none" w:sz="0" w:space="0" w:color="auto"/>
            <w:left w:val="none" w:sz="0" w:space="0" w:color="auto"/>
            <w:bottom w:val="none" w:sz="0" w:space="0" w:color="auto"/>
            <w:right w:val="none" w:sz="0" w:space="0" w:color="auto"/>
          </w:divBdr>
        </w:div>
        <w:div w:id="1368793089">
          <w:marLeft w:val="547"/>
          <w:marRight w:val="0"/>
          <w:marTop w:val="0"/>
          <w:marBottom w:val="0"/>
          <w:divBdr>
            <w:top w:val="none" w:sz="0" w:space="0" w:color="auto"/>
            <w:left w:val="none" w:sz="0" w:space="0" w:color="auto"/>
            <w:bottom w:val="none" w:sz="0" w:space="0" w:color="auto"/>
            <w:right w:val="none" w:sz="0" w:space="0" w:color="auto"/>
          </w:divBdr>
        </w:div>
        <w:div w:id="1718582549">
          <w:marLeft w:val="547"/>
          <w:marRight w:val="0"/>
          <w:marTop w:val="0"/>
          <w:marBottom w:val="0"/>
          <w:divBdr>
            <w:top w:val="none" w:sz="0" w:space="0" w:color="auto"/>
            <w:left w:val="none" w:sz="0" w:space="0" w:color="auto"/>
            <w:bottom w:val="none" w:sz="0" w:space="0" w:color="auto"/>
            <w:right w:val="none" w:sz="0" w:space="0" w:color="auto"/>
          </w:divBdr>
        </w:div>
        <w:div w:id="1887642577">
          <w:marLeft w:val="1166"/>
          <w:marRight w:val="0"/>
          <w:marTop w:val="0"/>
          <w:marBottom w:val="0"/>
          <w:divBdr>
            <w:top w:val="none" w:sz="0" w:space="0" w:color="auto"/>
            <w:left w:val="none" w:sz="0" w:space="0" w:color="auto"/>
            <w:bottom w:val="none" w:sz="0" w:space="0" w:color="auto"/>
            <w:right w:val="none" w:sz="0" w:space="0" w:color="auto"/>
          </w:divBdr>
        </w:div>
        <w:div w:id="1930387615">
          <w:marLeft w:val="1166"/>
          <w:marRight w:val="0"/>
          <w:marTop w:val="0"/>
          <w:marBottom w:val="0"/>
          <w:divBdr>
            <w:top w:val="none" w:sz="0" w:space="0" w:color="auto"/>
            <w:left w:val="none" w:sz="0" w:space="0" w:color="auto"/>
            <w:bottom w:val="none" w:sz="0" w:space="0" w:color="auto"/>
            <w:right w:val="none" w:sz="0" w:space="0" w:color="auto"/>
          </w:divBdr>
        </w:div>
      </w:divsChild>
    </w:div>
    <w:div w:id="1346520369">
      <w:bodyDiv w:val="1"/>
      <w:marLeft w:val="120"/>
      <w:marRight w:val="120"/>
      <w:marTop w:val="45"/>
      <w:marBottom w:val="45"/>
      <w:divBdr>
        <w:top w:val="none" w:sz="0" w:space="0" w:color="auto"/>
        <w:left w:val="none" w:sz="0" w:space="0" w:color="auto"/>
        <w:bottom w:val="none" w:sz="0" w:space="0" w:color="auto"/>
        <w:right w:val="none" w:sz="0" w:space="0" w:color="auto"/>
      </w:divBdr>
      <w:divsChild>
        <w:div w:id="756055938">
          <w:marLeft w:val="0"/>
          <w:marRight w:val="0"/>
          <w:marTop w:val="0"/>
          <w:marBottom w:val="0"/>
          <w:divBdr>
            <w:top w:val="none" w:sz="0" w:space="0" w:color="auto"/>
            <w:left w:val="none" w:sz="0" w:space="0" w:color="auto"/>
            <w:bottom w:val="none" w:sz="0" w:space="0" w:color="auto"/>
            <w:right w:val="none" w:sz="0" w:space="0" w:color="auto"/>
          </w:divBdr>
          <w:divsChild>
            <w:div w:id="133110667">
              <w:marLeft w:val="240"/>
              <w:marRight w:val="240"/>
              <w:marTop w:val="0"/>
              <w:marBottom w:val="0"/>
              <w:divBdr>
                <w:top w:val="none" w:sz="0" w:space="0" w:color="auto"/>
                <w:left w:val="none" w:sz="0" w:space="0" w:color="auto"/>
                <w:bottom w:val="none" w:sz="0" w:space="0" w:color="auto"/>
                <w:right w:val="none" w:sz="0" w:space="0" w:color="auto"/>
              </w:divBdr>
              <w:divsChild>
                <w:div w:id="64238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04946">
      <w:bodyDiv w:val="1"/>
      <w:marLeft w:val="0"/>
      <w:marRight w:val="0"/>
      <w:marTop w:val="0"/>
      <w:marBottom w:val="0"/>
      <w:divBdr>
        <w:top w:val="none" w:sz="0" w:space="0" w:color="auto"/>
        <w:left w:val="none" w:sz="0" w:space="0" w:color="auto"/>
        <w:bottom w:val="none" w:sz="0" w:space="0" w:color="auto"/>
        <w:right w:val="none" w:sz="0" w:space="0" w:color="auto"/>
      </w:divBdr>
    </w:div>
    <w:div w:id="1355495657">
      <w:bodyDiv w:val="1"/>
      <w:marLeft w:val="0"/>
      <w:marRight w:val="0"/>
      <w:marTop w:val="0"/>
      <w:marBottom w:val="0"/>
      <w:divBdr>
        <w:top w:val="none" w:sz="0" w:space="0" w:color="auto"/>
        <w:left w:val="none" w:sz="0" w:space="0" w:color="auto"/>
        <w:bottom w:val="none" w:sz="0" w:space="0" w:color="auto"/>
        <w:right w:val="none" w:sz="0" w:space="0" w:color="auto"/>
      </w:divBdr>
      <w:divsChild>
        <w:div w:id="1709909477">
          <w:marLeft w:val="360"/>
          <w:marRight w:val="0"/>
          <w:marTop w:val="0"/>
          <w:marBottom w:val="0"/>
          <w:divBdr>
            <w:top w:val="none" w:sz="0" w:space="0" w:color="auto"/>
            <w:left w:val="none" w:sz="0" w:space="0" w:color="auto"/>
            <w:bottom w:val="none" w:sz="0" w:space="0" w:color="auto"/>
            <w:right w:val="none" w:sz="0" w:space="0" w:color="auto"/>
          </w:divBdr>
        </w:div>
      </w:divsChild>
    </w:div>
    <w:div w:id="1359351919">
      <w:bodyDiv w:val="1"/>
      <w:marLeft w:val="0"/>
      <w:marRight w:val="0"/>
      <w:marTop w:val="0"/>
      <w:marBottom w:val="0"/>
      <w:divBdr>
        <w:top w:val="none" w:sz="0" w:space="0" w:color="auto"/>
        <w:left w:val="none" w:sz="0" w:space="0" w:color="auto"/>
        <w:bottom w:val="none" w:sz="0" w:space="0" w:color="auto"/>
        <w:right w:val="none" w:sz="0" w:space="0" w:color="auto"/>
      </w:divBdr>
    </w:div>
    <w:div w:id="1368527363">
      <w:bodyDiv w:val="1"/>
      <w:marLeft w:val="0"/>
      <w:marRight w:val="0"/>
      <w:marTop w:val="0"/>
      <w:marBottom w:val="0"/>
      <w:divBdr>
        <w:top w:val="none" w:sz="0" w:space="0" w:color="auto"/>
        <w:left w:val="none" w:sz="0" w:space="0" w:color="auto"/>
        <w:bottom w:val="none" w:sz="0" w:space="0" w:color="auto"/>
        <w:right w:val="none" w:sz="0" w:space="0" w:color="auto"/>
      </w:divBdr>
      <w:divsChild>
        <w:div w:id="1378042537">
          <w:marLeft w:val="0"/>
          <w:marRight w:val="0"/>
          <w:marTop w:val="0"/>
          <w:marBottom w:val="0"/>
          <w:divBdr>
            <w:top w:val="none" w:sz="0" w:space="0" w:color="auto"/>
            <w:left w:val="none" w:sz="0" w:space="0" w:color="auto"/>
            <w:bottom w:val="none" w:sz="0" w:space="0" w:color="auto"/>
            <w:right w:val="none" w:sz="0" w:space="0" w:color="auto"/>
          </w:divBdr>
          <w:divsChild>
            <w:div w:id="1680813259">
              <w:marLeft w:val="0"/>
              <w:marRight w:val="0"/>
              <w:marTop w:val="0"/>
              <w:marBottom w:val="0"/>
              <w:divBdr>
                <w:top w:val="none" w:sz="0" w:space="0" w:color="auto"/>
                <w:left w:val="none" w:sz="0" w:space="0" w:color="auto"/>
                <w:bottom w:val="none" w:sz="0" w:space="0" w:color="auto"/>
                <w:right w:val="none" w:sz="0" w:space="0" w:color="auto"/>
              </w:divBdr>
              <w:divsChild>
                <w:div w:id="177935621">
                  <w:marLeft w:val="0"/>
                  <w:marRight w:val="0"/>
                  <w:marTop w:val="0"/>
                  <w:marBottom w:val="0"/>
                  <w:divBdr>
                    <w:top w:val="none" w:sz="0" w:space="0" w:color="auto"/>
                    <w:left w:val="none" w:sz="0" w:space="0" w:color="auto"/>
                    <w:bottom w:val="none" w:sz="0" w:space="0" w:color="auto"/>
                    <w:right w:val="none" w:sz="0" w:space="0" w:color="auto"/>
                  </w:divBdr>
                </w:div>
              </w:divsChild>
            </w:div>
            <w:div w:id="235366319">
              <w:marLeft w:val="0"/>
              <w:marRight w:val="0"/>
              <w:marTop w:val="0"/>
              <w:marBottom w:val="0"/>
              <w:divBdr>
                <w:top w:val="none" w:sz="0" w:space="0" w:color="auto"/>
                <w:left w:val="none" w:sz="0" w:space="0" w:color="auto"/>
                <w:bottom w:val="none" w:sz="0" w:space="0" w:color="auto"/>
                <w:right w:val="none" w:sz="0" w:space="0" w:color="auto"/>
              </w:divBdr>
            </w:div>
          </w:divsChild>
        </w:div>
        <w:div w:id="754744438">
          <w:marLeft w:val="0"/>
          <w:marRight w:val="0"/>
          <w:marTop w:val="0"/>
          <w:marBottom w:val="0"/>
          <w:divBdr>
            <w:top w:val="none" w:sz="0" w:space="0" w:color="auto"/>
            <w:left w:val="none" w:sz="0" w:space="0" w:color="auto"/>
            <w:bottom w:val="none" w:sz="0" w:space="0" w:color="auto"/>
            <w:right w:val="none" w:sz="0" w:space="0" w:color="auto"/>
          </w:divBdr>
          <w:divsChild>
            <w:div w:id="1303580852">
              <w:marLeft w:val="0"/>
              <w:marRight w:val="0"/>
              <w:marTop w:val="0"/>
              <w:marBottom w:val="0"/>
              <w:divBdr>
                <w:top w:val="none" w:sz="0" w:space="0" w:color="auto"/>
                <w:left w:val="none" w:sz="0" w:space="0" w:color="auto"/>
                <w:bottom w:val="none" w:sz="0" w:space="0" w:color="auto"/>
                <w:right w:val="none" w:sz="0" w:space="0" w:color="auto"/>
              </w:divBdr>
              <w:divsChild>
                <w:div w:id="2061856411">
                  <w:marLeft w:val="0"/>
                  <w:marRight w:val="0"/>
                  <w:marTop w:val="0"/>
                  <w:marBottom w:val="0"/>
                  <w:divBdr>
                    <w:top w:val="none" w:sz="0" w:space="0" w:color="auto"/>
                    <w:left w:val="none" w:sz="0" w:space="0" w:color="auto"/>
                    <w:bottom w:val="none" w:sz="0" w:space="0" w:color="auto"/>
                    <w:right w:val="none" w:sz="0" w:space="0" w:color="auto"/>
                  </w:divBdr>
                </w:div>
              </w:divsChild>
            </w:div>
            <w:div w:id="1600944314">
              <w:marLeft w:val="0"/>
              <w:marRight w:val="0"/>
              <w:marTop w:val="0"/>
              <w:marBottom w:val="0"/>
              <w:divBdr>
                <w:top w:val="none" w:sz="0" w:space="0" w:color="auto"/>
                <w:left w:val="none" w:sz="0" w:space="0" w:color="auto"/>
                <w:bottom w:val="none" w:sz="0" w:space="0" w:color="auto"/>
                <w:right w:val="none" w:sz="0" w:space="0" w:color="auto"/>
              </w:divBdr>
            </w:div>
          </w:divsChild>
        </w:div>
        <w:div w:id="1466387903">
          <w:marLeft w:val="0"/>
          <w:marRight w:val="0"/>
          <w:marTop w:val="0"/>
          <w:marBottom w:val="0"/>
          <w:divBdr>
            <w:top w:val="none" w:sz="0" w:space="0" w:color="auto"/>
            <w:left w:val="none" w:sz="0" w:space="0" w:color="auto"/>
            <w:bottom w:val="none" w:sz="0" w:space="0" w:color="auto"/>
            <w:right w:val="none" w:sz="0" w:space="0" w:color="auto"/>
          </w:divBdr>
          <w:divsChild>
            <w:div w:id="422339654">
              <w:marLeft w:val="0"/>
              <w:marRight w:val="0"/>
              <w:marTop w:val="0"/>
              <w:marBottom w:val="0"/>
              <w:divBdr>
                <w:top w:val="none" w:sz="0" w:space="0" w:color="auto"/>
                <w:left w:val="none" w:sz="0" w:space="0" w:color="auto"/>
                <w:bottom w:val="none" w:sz="0" w:space="0" w:color="auto"/>
                <w:right w:val="none" w:sz="0" w:space="0" w:color="auto"/>
              </w:divBdr>
              <w:divsChild>
                <w:div w:id="1584223008">
                  <w:marLeft w:val="0"/>
                  <w:marRight w:val="0"/>
                  <w:marTop w:val="0"/>
                  <w:marBottom w:val="0"/>
                  <w:divBdr>
                    <w:top w:val="none" w:sz="0" w:space="0" w:color="auto"/>
                    <w:left w:val="none" w:sz="0" w:space="0" w:color="auto"/>
                    <w:bottom w:val="none" w:sz="0" w:space="0" w:color="auto"/>
                    <w:right w:val="none" w:sz="0" w:space="0" w:color="auto"/>
                  </w:divBdr>
                </w:div>
              </w:divsChild>
            </w:div>
            <w:div w:id="1731952434">
              <w:marLeft w:val="0"/>
              <w:marRight w:val="0"/>
              <w:marTop w:val="0"/>
              <w:marBottom w:val="0"/>
              <w:divBdr>
                <w:top w:val="none" w:sz="0" w:space="0" w:color="auto"/>
                <w:left w:val="none" w:sz="0" w:space="0" w:color="auto"/>
                <w:bottom w:val="none" w:sz="0" w:space="0" w:color="auto"/>
                <w:right w:val="none" w:sz="0" w:space="0" w:color="auto"/>
              </w:divBdr>
            </w:div>
          </w:divsChild>
        </w:div>
        <w:div w:id="354310738">
          <w:marLeft w:val="0"/>
          <w:marRight w:val="0"/>
          <w:marTop w:val="0"/>
          <w:marBottom w:val="0"/>
          <w:divBdr>
            <w:top w:val="none" w:sz="0" w:space="0" w:color="auto"/>
            <w:left w:val="none" w:sz="0" w:space="0" w:color="auto"/>
            <w:bottom w:val="none" w:sz="0" w:space="0" w:color="auto"/>
            <w:right w:val="none" w:sz="0" w:space="0" w:color="auto"/>
          </w:divBdr>
          <w:divsChild>
            <w:div w:id="1963724175">
              <w:marLeft w:val="0"/>
              <w:marRight w:val="0"/>
              <w:marTop w:val="0"/>
              <w:marBottom w:val="0"/>
              <w:divBdr>
                <w:top w:val="none" w:sz="0" w:space="0" w:color="auto"/>
                <w:left w:val="none" w:sz="0" w:space="0" w:color="auto"/>
                <w:bottom w:val="none" w:sz="0" w:space="0" w:color="auto"/>
                <w:right w:val="none" w:sz="0" w:space="0" w:color="auto"/>
              </w:divBdr>
              <w:divsChild>
                <w:div w:id="1183982637">
                  <w:marLeft w:val="0"/>
                  <w:marRight w:val="0"/>
                  <w:marTop w:val="0"/>
                  <w:marBottom w:val="0"/>
                  <w:divBdr>
                    <w:top w:val="none" w:sz="0" w:space="0" w:color="auto"/>
                    <w:left w:val="none" w:sz="0" w:space="0" w:color="auto"/>
                    <w:bottom w:val="none" w:sz="0" w:space="0" w:color="auto"/>
                    <w:right w:val="none" w:sz="0" w:space="0" w:color="auto"/>
                  </w:divBdr>
                </w:div>
              </w:divsChild>
            </w:div>
            <w:div w:id="668213538">
              <w:marLeft w:val="0"/>
              <w:marRight w:val="0"/>
              <w:marTop w:val="0"/>
              <w:marBottom w:val="0"/>
              <w:divBdr>
                <w:top w:val="none" w:sz="0" w:space="0" w:color="auto"/>
                <w:left w:val="none" w:sz="0" w:space="0" w:color="auto"/>
                <w:bottom w:val="none" w:sz="0" w:space="0" w:color="auto"/>
                <w:right w:val="none" w:sz="0" w:space="0" w:color="auto"/>
              </w:divBdr>
            </w:div>
          </w:divsChild>
        </w:div>
        <w:div w:id="896746771">
          <w:marLeft w:val="0"/>
          <w:marRight w:val="0"/>
          <w:marTop w:val="0"/>
          <w:marBottom w:val="0"/>
          <w:divBdr>
            <w:top w:val="none" w:sz="0" w:space="0" w:color="auto"/>
            <w:left w:val="none" w:sz="0" w:space="0" w:color="auto"/>
            <w:bottom w:val="none" w:sz="0" w:space="0" w:color="auto"/>
            <w:right w:val="none" w:sz="0" w:space="0" w:color="auto"/>
          </w:divBdr>
          <w:divsChild>
            <w:div w:id="490566371">
              <w:marLeft w:val="0"/>
              <w:marRight w:val="0"/>
              <w:marTop w:val="0"/>
              <w:marBottom w:val="0"/>
              <w:divBdr>
                <w:top w:val="none" w:sz="0" w:space="0" w:color="auto"/>
                <w:left w:val="none" w:sz="0" w:space="0" w:color="auto"/>
                <w:bottom w:val="none" w:sz="0" w:space="0" w:color="auto"/>
                <w:right w:val="none" w:sz="0" w:space="0" w:color="auto"/>
              </w:divBdr>
              <w:divsChild>
                <w:div w:id="723411819">
                  <w:marLeft w:val="0"/>
                  <w:marRight w:val="0"/>
                  <w:marTop w:val="0"/>
                  <w:marBottom w:val="0"/>
                  <w:divBdr>
                    <w:top w:val="none" w:sz="0" w:space="0" w:color="auto"/>
                    <w:left w:val="none" w:sz="0" w:space="0" w:color="auto"/>
                    <w:bottom w:val="none" w:sz="0" w:space="0" w:color="auto"/>
                    <w:right w:val="none" w:sz="0" w:space="0" w:color="auto"/>
                  </w:divBdr>
                </w:div>
              </w:divsChild>
            </w:div>
            <w:div w:id="113062723">
              <w:marLeft w:val="0"/>
              <w:marRight w:val="0"/>
              <w:marTop w:val="0"/>
              <w:marBottom w:val="0"/>
              <w:divBdr>
                <w:top w:val="none" w:sz="0" w:space="0" w:color="auto"/>
                <w:left w:val="none" w:sz="0" w:space="0" w:color="auto"/>
                <w:bottom w:val="none" w:sz="0" w:space="0" w:color="auto"/>
                <w:right w:val="none" w:sz="0" w:space="0" w:color="auto"/>
              </w:divBdr>
            </w:div>
          </w:divsChild>
        </w:div>
        <w:div w:id="597295867">
          <w:marLeft w:val="0"/>
          <w:marRight w:val="0"/>
          <w:marTop w:val="0"/>
          <w:marBottom w:val="0"/>
          <w:divBdr>
            <w:top w:val="none" w:sz="0" w:space="0" w:color="auto"/>
            <w:left w:val="none" w:sz="0" w:space="0" w:color="auto"/>
            <w:bottom w:val="none" w:sz="0" w:space="0" w:color="auto"/>
            <w:right w:val="none" w:sz="0" w:space="0" w:color="auto"/>
          </w:divBdr>
          <w:divsChild>
            <w:div w:id="588738918">
              <w:marLeft w:val="0"/>
              <w:marRight w:val="0"/>
              <w:marTop w:val="0"/>
              <w:marBottom w:val="0"/>
              <w:divBdr>
                <w:top w:val="none" w:sz="0" w:space="0" w:color="auto"/>
                <w:left w:val="none" w:sz="0" w:space="0" w:color="auto"/>
                <w:bottom w:val="none" w:sz="0" w:space="0" w:color="auto"/>
                <w:right w:val="none" w:sz="0" w:space="0" w:color="auto"/>
              </w:divBdr>
              <w:divsChild>
                <w:div w:id="1985356283">
                  <w:marLeft w:val="0"/>
                  <w:marRight w:val="0"/>
                  <w:marTop w:val="0"/>
                  <w:marBottom w:val="0"/>
                  <w:divBdr>
                    <w:top w:val="none" w:sz="0" w:space="0" w:color="auto"/>
                    <w:left w:val="none" w:sz="0" w:space="0" w:color="auto"/>
                    <w:bottom w:val="none" w:sz="0" w:space="0" w:color="auto"/>
                    <w:right w:val="none" w:sz="0" w:space="0" w:color="auto"/>
                  </w:divBdr>
                </w:div>
              </w:divsChild>
            </w:div>
            <w:div w:id="288633050">
              <w:marLeft w:val="0"/>
              <w:marRight w:val="0"/>
              <w:marTop w:val="0"/>
              <w:marBottom w:val="0"/>
              <w:divBdr>
                <w:top w:val="none" w:sz="0" w:space="0" w:color="auto"/>
                <w:left w:val="none" w:sz="0" w:space="0" w:color="auto"/>
                <w:bottom w:val="none" w:sz="0" w:space="0" w:color="auto"/>
                <w:right w:val="none" w:sz="0" w:space="0" w:color="auto"/>
              </w:divBdr>
            </w:div>
          </w:divsChild>
        </w:div>
        <w:div w:id="597098503">
          <w:marLeft w:val="0"/>
          <w:marRight w:val="0"/>
          <w:marTop w:val="0"/>
          <w:marBottom w:val="0"/>
          <w:divBdr>
            <w:top w:val="none" w:sz="0" w:space="0" w:color="auto"/>
            <w:left w:val="none" w:sz="0" w:space="0" w:color="auto"/>
            <w:bottom w:val="none" w:sz="0" w:space="0" w:color="auto"/>
            <w:right w:val="none" w:sz="0" w:space="0" w:color="auto"/>
          </w:divBdr>
          <w:divsChild>
            <w:div w:id="617571622">
              <w:marLeft w:val="0"/>
              <w:marRight w:val="0"/>
              <w:marTop w:val="0"/>
              <w:marBottom w:val="0"/>
              <w:divBdr>
                <w:top w:val="none" w:sz="0" w:space="0" w:color="auto"/>
                <w:left w:val="none" w:sz="0" w:space="0" w:color="auto"/>
                <w:bottom w:val="none" w:sz="0" w:space="0" w:color="auto"/>
                <w:right w:val="none" w:sz="0" w:space="0" w:color="auto"/>
              </w:divBdr>
              <w:divsChild>
                <w:div w:id="1504315844">
                  <w:marLeft w:val="0"/>
                  <w:marRight w:val="0"/>
                  <w:marTop w:val="0"/>
                  <w:marBottom w:val="0"/>
                  <w:divBdr>
                    <w:top w:val="none" w:sz="0" w:space="0" w:color="auto"/>
                    <w:left w:val="none" w:sz="0" w:space="0" w:color="auto"/>
                    <w:bottom w:val="none" w:sz="0" w:space="0" w:color="auto"/>
                    <w:right w:val="none" w:sz="0" w:space="0" w:color="auto"/>
                  </w:divBdr>
                </w:div>
              </w:divsChild>
            </w:div>
            <w:div w:id="222180133">
              <w:marLeft w:val="0"/>
              <w:marRight w:val="0"/>
              <w:marTop w:val="0"/>
              <w:marBottom w:val="0"/>
              <w:divBdr>
                <w:top w:val="none" w:sz="0" w:space="0" w:color="auto"/>
                <w:left w:val="none" w:sz="0" w:space="0" w:color="auto"/>
                <w:bottom w:val="none" w:sz="0" w:space="0" w:color="auto"/>
                <w:right w:val="none" w:sz="0" w:space="0" w:color="auto"/>
              </w:divBdr>
            </w:div>
          </w:divsChild>
        </w:div>
        <w:div w:id="1411275740">
          <w:marLeft w:val="0"/>
          <w:marRight w:val="0"/>
          <w:marTop w:val="0"/>
          <w:marBottom w:val="0"/>
          <w:divBdr>
            <w:top w:val="none" w:sz="0" w:space="0" w:color="auto"/>
            <w:left w:val="none" w:sz="0" w:space="0" w:color="auto"/>
            <w:bottom w:val="none" w:sz="0" w:space="0" w:color="auto"/>
            <w:right w:val="none" w:sz="0" w:space="0" w:color="auto"/>
          </w:divBdr>
          <w:divsChild>
            <w:div w:id="611594306">
              <w:marLeft w:val="0"/>
              <w:marRight w:val="0"/>
              <w:marTop w:val="0"/>
              <w:marBottom w:val="0"/>
              <w:divBdr>
                <w:top w:val="none" w:sz="0" w:space="0" w:color="auto"/>
                <w:left w:val="none" w:sz="0" w:space="0" w:color="auto"/>
                <w:bottom w:val="none" w:sz="0" w:space="0" w:color="auto"/>
                <w:right w:val="none" w:sz="0" w:space="0" w:color="auto"/>
              </w:divBdr>
              <w:divsChild>
                <w:div w:id="613177885">
                  <w:marLeft w:val="0"/>
                  <w:marRight w:val="0"/>
                  <w:marTop w:val="0"/>
                  <w:marBottom w:val="0"/>
                  <w:divBdr>
                    <w:top w:val="none" w:sz="0" w:space="0" w:color="auto"/>
                    <w:left w:val="none" w:sz="0" w:space="0" w:color="auto"/>
                    <w:bottom w:val="none" w:sz="0" w:space="0" w:color="auto"/>
                    <w:right w:val="none" w:sz="0" w:space="0" w:color="auto"/>
                  </w:divBdr>
                </w:div>
              </w:divsChild>
            </w:div>
            <w:div w:id="1865096860">
              <w:marLeft w:val="0"/>
              <w:marRight w:val="0"/>
              <w:marTop w:val="0"/>
              <w:marBottom w:val="0"/>
              <w:divBdr>
                <w:top w:val="none" w:sz="0" w:space="0" w:color="auto"/>
                <w:left w:val="none" w:sz="0" w:space="0" w:color="auto"/>
                <w:bottom w:val="none" w:sz="0" w:space="0" w:color="auto"/>
                <w:right w:val="none" w:sz="0" w:space="0" w:color="auto"/>
              </w:divBdr>
            </w:div>
          </w:divsChild>
        </w:div>
        <w:div w:id="830221181">
          <w:marLeft w:val="0"/>
          <w:marRight w:val="0"/>
          <w:marTop w:val="0"/>
          <w:marBottom w:val="0"/>
          <w:divBdr>
            <w:top w:val="none" w:sz="0" w:space="0" w:color="auto"/>
            <w:left w:val="none" w:sz="0" w:space="0" w:color="auto"/>
            <w:bottom w:val="none" w:sz="0" w:space="0" w:color="auto"/>
            <w:right w:val="none" w:sz="0" w:space="0" w:color="auto"/>
          </w:divBdr>
          <w:divsChild>
            <w:div w:id="1272981467">
              <w:marLeft w:val="0"/>
              <w:marRight w:val="0"/>
              <w:marTop w:val="0"/>
              <w:marBottom w:val="0"/>
              <w:divBdr>
                <w:top w:val="none" w:sz="0" w:space="0" w:color="auto"/>
                <w:left w:val="none" w:sz="0" w:space="0" w:color="auto"/>
                <w:bottom w:val="none" w:sz="0" w:space="0" w:color="auto"/>
                <w:right w:val="none" w:sz="0" w:space="0" w:color="auto"/>
              </w:divBdr>
              <w:divsChild>
                <w:div w:id="550114120">
                  <w:marLeft w:val="0"/>
                  <w:marRight w:val="0"/>
                  <w:marTop w:val="0"/>
                  <w:marBottom w:val="0"/>
                  <w:divBdr>
                    <w:top w:val="none" w:sz="0" w:space="0" w:color="auto"/>
                    <w:left w:val="none" w:sz="0" w:space="0" w:color="auto"/>
                    <w:bottom w:val="none" w:sz="0" w:space="0" w:color="auto"/>
                    <w:right w:val="none" w:sz="0" w:space="0" w:color="auto"/>
                  </w:divBdr>
                </w:div>
              </w:divsChild>
            </w:div>
            <w:div w:id="141047433">
              <w:marLeft w:val="0"/>
              <w:marRight w:val="0"/>
              <w:marTop w:val="0"/>
              <w:marBottom w:val="0"/>
              <w:divBdr>
                <w:top w:val="none" w:sz="0" w:space="0" w:color="auto"/>
                <w:left w:val="none" w:sz="0" w:space="0" w:color="auto"/>
                <w:bottom w:val="none" w:sz="0" w:space="0" w:color="auto"/>
                <w:right w:val="none" w:sz="0" w:space="0" w:color="auto"/>
              </w:divBdr>
            </w:div>
          </w:divsChild>
        </w:div>
        <w:div w:id="1666010758">
          <w:marLeft w:val="0"/>
          <w:marRight w:val="0"/>
          <w:marTop w:val="0"/>
          <w:marBottom w:val="0"/>
          <w:divBdr>
            <w:top w:val="none" w:sz="0" w:space="0" w:color="auto"/>
            <w:left w:val="none" w:sz="0" w:space="0" w:color="auto"/>
            <w:bottom w:val="none" w:sz="0" w:space="0" w:color="auto"/>
            <w:right w:val="none" w:sz="0" w:space="0" w:color="auto"/>
          </w:divBdr>
          <w:divsChild>
            <w:div w:id="684551186">
              <w:marLeft w:val="0"/>
              <w:marRight w:val="0"/>
              <w:marTop w:val="0"/>
              <w:marBottom w:val="0"/>
              <w:divBdr>
                <w:top w:val="none" w:sz="0" w:space="0" w:color="auto"/>
                <w:left w:val="none" w:sz="0" w:space="0" w:color="auto"/>
                <w:bottom w:val="none" w:sz="0" w:space="0" w:color="auto"/>
                <w:right w:val="none" w:sz="0" w:space="0" w:color="auto"/>
              </w:divBdr>
              <w:divsChild>
                <w:div w:id="5520940">
                  <w:marLeft w:val="0"/>
                  <w:marRight w:val="0"/>
                  <w:marTop w:val="0"/>
                  <w:marBottom w:val="0"/>
                  <w:divBdr>
                    <w:top w:val="none" w:sz="0" w:space="0" w:color="auto"/>
                    <w:left w:val="none" w:sz="0" w:space="0" w:color="auto"/>
                    <w:bottom w:val="none" w:sz="0" w:space="0" w:color="auto"/>
                    <w:right w:val="none" w:sz="0" w:space="0" w:color="auto"/>
                  </w:divBdr>
                </w:div>
              </w:divsChild>
            </w:div>
            <w:div w:id="264580175">
              <w:marLeft w:val="0"/>
              <w:marRight w:val="0"/>
              <w:marTop w:val="0"/>
              <w:marBottom w:val="0"/>
              <w:divBdr>
                <w:top w:val="none" w:sz="0" w:space="0" w:color="auto"/>
                <w:left w:val="none" w:sz="0" w:space="0" w:color="auto"/>
                <w:bottom w:val="none" w:sz="0" w:space="0" w:color="auto"/>
                <w:right w:val="none" w:sz="0" w:space="0" w:color="auto"/>
              </w:divBdr>
            </w:div>
          </w:divsChild>
        </w:div>
        <w:div w:id="543828218">
          <w:marLeft w:val="0"/>
          <w:marRight w:val="0"/>
          <w:marTop w:val="0"/>
          <w:marBottom w:val="0"/>
          <w:divBdr>
            <w:top w:val="none" w:sz="0" w:space="0" w:color="auto"/>
            <w:left w:val="none" w:sz="0" w:space="0" w:color="auto"/>
            <w:bottom w:val="none" w:sz="0" w:space="0" w:color="auto"/>
            <w:right w:val="none" w:sz="0" w:space="0" w:color="auto"/>
          </w:divBdr>
          <w:divsChild>
            <w:div w:id="897588882">
              <w:marLeft w:val="0"/>
              <w:marRight w:val="0"/>
              <w:marTop w:val="0"/>
              <w:marBottom w:val="0"/>
              <w:divBdr>
                <w:top w:val="none" w:sz="0" w:space="0" w:color="auto"/>
                <w:left w:val="none" w:sz="0" w:space="0" w:color="auto"/>
                <w:bottom w:val="none" w:sz="0" w:space="0" w:color="auto"/>
                <w:right w:val="none" w:sz="0" w:space="0" w:color="auto"/>
              </w:divBdr>
              <w:divsChild>
                <w:div w:id="259143415">
                  <w:marLeft w:val="0"/>
                  <w:marRight w:val="0"/>
                  <w:marTop w:val="0"/>
                  <w:marBottom w:val="0"/>
                  <w:divBdr>
                    <w:top w:val="none" w:sz="0" w:space="0" w:color="auto"/>
                    <w:left w:val="none" w:sz="0" w:space="0" w:color="auto"/>
                    <w:bottom w:val="none" w:sz="0" w:space="0" w:color="auto"/>
                    <w:right w:val="none" w:sz="0" w:space="0" w:color="auto"/>
                  </w:divBdr>
                </w:div>
              </w:divsChild>
            </w:div>
            <w:div w:id="1222450102">
              <w:marLeft w:val="0"/>
              <w:marRight w:val="0"/>
              <w:marTop w:val="0"/>
              <w:marBottom w:val="0"/>
              <w:divBdr>
                <w:top w:val="none" w:sz="0" w:space="0" w:color="auto"/>
                <w:left w:val="none" w:sz="0" w:space="0" w:color="auto"/>
                <w:bottom w:val="none" w:sz="0" w:space="0" w:color="auto"/>
                <w:right w:val="none" w:sz="0" w:space="0" w:color="auto"/>
              </w:divBdr>
            </w:div>
          </w:divsChild>
        </w:div>
        <w:div w:id="568924960">
          <w:marLeft w:val="0"/>
          <w:marRight w:val="0"/>
          <w:marTop w:val="0"/>
          <w:marBottom w:val="0"/>
          <w:divBdr>
            <w:top w:val="none" w:sz="0" w:space="0" w:color="auto"/>
            <w:left w:val="none" w:sz="0" w:space="0" w:color="auto"/>
            <w:bottom w:val="none" w:sz="0" w:space="0" w:color="auto"/>
            <w:right w:val="none" w:sz="0" w:space="0" w:color="auto"/>
          </w:divBdr>
          <w:divsChild>
            <w:div w:id="1375156415">
              <w:marLeft w:val="0"/>
              <w:marRight w:val="0"/>
              <w:marTop w:val="0"/>
              <w:marBottom w:val="0"/>
              <w:divBdr>
                <w:top w:val="none" w:sz="0" w:space="0" w:color="auto"/>
                <w:left w:val="none" w:sz="0" w:space="0" w:color="auto"/>
                <w:bottom w:val="none" w:sz="0" w:space="0" w:color="auto"/>
                <w:right w:val="none" w:sz="0" w:space="0" w:color="auto"/>
              </w:divBdr>
              <w:divsChild>
                <w:div w:id="378210193">
                  <w:marLeft w:val="0"/>
                  <w:marRight w:val="0"/>
                  <w:marTop w:val="0"/>
                  <w:marBottom w:val="0"/>
                  <w:divBdr>
                    <w:top w:val="none" w:sz="0" w:space="0" w:color="auto"/>
                    <w:left w:val="none" w:sz="0" w:space="0" w:color="auto"/>
                    <w:bottom w:val="none" w:sz="0" w:space="0" w:color="auto"/>
                    <w:right w:val="none" w:sz="0" w:space="0" w:color="auto"/>
                  </w:divBdr>
                </w:div>
              </w:divsChild>
            </w:div>
            <w:div w:id="2135781371">
              <w:marLeft w:val="0"/>
              <w:marRight w:val="0"/>
              <w:marTop w:val="0"/>
              <w:marBottom w:val="0"/>
              <w:divBdr>
                <w:top w:val="none" w:sz="0" w:space="0" w:color="auto"/>
                <w:left w:val="none" w:sz="0" w:space="0" w:color="auto"/>
                <w:bottom w:val="none" w:sz="0" w:space="0" w:color="auto"/>
                <w:right w:val="none" w:sz="0" w:space="0" w:color="auto"/>
              </w:divBdr>
            </w:div>
          </w:divsChild>
        </w:div>
        <w:div w:id="1956331737">
          <w:marLeft w:val="0"/>
          <w:marRight w:val="0"/>
          <w:marTop w:val="0"/>
          <w:marBottom w:val="0"/>
          <w:divBdr>
            <w:top w:val="none" w:sz="0" w:space="0" w:color="auto"/>
            <w:left w:val="none" w:sz="0" w:space="0" w:color="auto"/>
            <w:bottom w:val="none" w:sz="0" w:space="0" w:color="auto"/>
            <w:right w:val="none" w:sz="0" w:space="0" w:color="auto"/>
          </w:divBdr>
          <w:divsChild>
            <w:div w:id="476074630">
              <w:marLeft w:val="0"/>
              <w:marRight w:val="0"/>
              <w:marTop w:val="0"/>
              <w:marBottom w:val="0"/>
              <w:divBdr>
                <w:top w:val="none" w:sz="0" w:space="0" w:color="auto"/>
                <w:left w:val="none" w:sz="0" w:space="0" w:color="auto"/>
                <w:bottom w:val="none" w:sz="0" w:space="0" w:color="auto"/>
                <w:right w:val="none" w:sz="0" w:space="0" w:color="auto"/>
              </w:divBdr>
              <w:divsChild>
                <w:div w:id="811213737">
                  <w:marLeft w:val="0"/>
                  <w:marRight w:val="0"/>
                  <w:marTop w:val="0"/>
                  <w:marBottom w:val="0"/>
                  <w:divBdr>
                    <w:top w:val="none" w:sz="0" w:space="0" w:color="auto"/>
                    <w:left w:val="none" w:sz="0" w:space="0" w:color="auto"/>
                    <w:bottom w:val="none" w:sz="0" w:space="0" w:color="auto"/>
                    <w:right w:val="none" w:sz="0" w:space="0" w:color="auto"/>
                  </w:divBdr>
                </w:div>
              </w:divsChild>
            </w:div>
            <w:div w:id="57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8982">
      <w:bodyDiv w:val="1"/>
      <w:marLeft w:val="0"/>
      <w:marRight w:val="0"/>
      <w:marTop w:val="0"/>
      <w:marBottom w:val="0"/>
      <w:divBdr>
        <w:top w:val="none" w:sz="0" w:space="0" w:color="auto"/>
        <w:left w:val="none" w:sz="0" w:space="0" w:color="auto"/>
        <w:bottom w:val="none" w:sz="0" w:space="0" w:color="auto"/>
        <w:right w:val="none" w:sz="0" w:space="0" w:color="auto"/>
      </w:divBdr>
    </w:div>
    <w:div w:id="1375042703">
      <w:bodyDiv w:val="1"/>
      <w:marLeft w:val="0"/>
      <w:marRight w:val="0"/>
      <w:marTop w:val="0"/>
      <w:marBottom w:val="0"/>
      <w:divBdr>
        <w:top w:val="none" w:sz="0" w:space="0" w:color="auto"/>
        <w:left w:val="none" w:sz="0" w:space="0" w:color="auto"/>
        <w:bottom w:val="none" w:sz="0" w:space="0" w:color="auto"/>
        <w:right w:val="none" w:sz="0" w:space="0" w:color="auto"/>
      </w:divBdr>
    </w:div>
    <w:div w:id="1375498735">
      <w:bodyDiv w:val="1"/>
      <w:marLeft w:val="0"/>
      <w:marRight w:val="0"/>
      <w:marTop w:val="0"/>
      <w:marBottom w:val="0"/>
      <w:divBdr>
        <w:top w:val="none" w:sz="0" w:space="0" w:color="auto"/>
        <w:left w:val="none" w:sz="0" w:space="0" w:color="auto"/>
        <w:bottom w:val="none" w:sz="0" w:space="0" w:color="auto"/>
        <w:right w:val="none" w:sz="0" w:space="0" w:color="auto"/>
      </w:divBdr>
    </w:div>
    <w:div w:id="1383823079">
      <w:bodyDiv w:val="1"/>
      <w:marLeft w:val="0"/>
      <w:marRight w:val="0"/>
      <w:marTop w:val="0"/>
      <w:marBottom w:val="0"/>
      <w:divBdr>
        <w:top w:val="none" w:sz="0" w:space="0" w:color="auto"/>
        <w:left w:val="none" w:sz="0" w:space="0" w:color="auto"/>
        <w:bottom w:val="none" w:sz="0" w:space="0" w:color="auto"/>
        <w:right w:val="none" w:sz="0" w:space="0" w:color="auto"/>
      </w:divBdr>
      <w:divsChild>
        <w:div w:id="131943348">
          <w:marLeft w:val="216"/>
          <w:marRight w:val="0"/>
          <w:marTop w:val="60"/>
          <w:marBottom w:val="60"/>
          <w:divBdr>
            <w:top w:val="none" w:sz="0" w:space="0" w:color="auto"/>
            <w:left w:val="none" w:sz="0" w:space="0" w:color="auto"/>
            <w:bottom w:val="none" w:sz="0" w:space="0" w:color="auto"/>
            <w:right w:val="none" w:sz="0" w:space="0" w:color="auto"/>
          </w:divBdr>
        </w:div>
        <w:div w:id="162165494">
          <w:marLeft w:val="893"/>
          <w:marRight w:val="0"/>
          <w:marTop w:val="60"/>
          <w:marBottom w:val="60"/>
          <w:divBdr>
            <w:top w:val="none" w:sz="0" w:space="0" w:color="auto"/>
            <w:left w:val="none" w:sz="0" w:space="0" w:color="auto"/>
            <w:bottom w:val="none" w:sz="0" w:space="0" w:color="auto"/>
            <w:right w:val="none" w:sz="0" w:space="0" w:color="auto"/>
          </w:divBdr>
        </w:div>
        <w:div w:id="328532500">
          <w:marLeft w:val="893"/>
          <w:marRight w:val="0"/>
          <w:marTop w:val="60"/>
          <w:marBottom w:val="60"/>
          <w:divBdr>
            <w:top w:val="none" w:sz="0" w:space="0" w:color="auto"/>
            <w:left w:val="none" w:sz="0" w:space="0" w:color="auto"/>
            <w:bottom w:val="none" w:sz="0" w:space="0" w:color="auto"/>
            <w:right w:val="none" w:sz="0" w:space="0" w:color="auto"/>
          </w:divBdr>
        </w:div>
        <w:div w:id="374161981">
          <w:marLeft w:val="216"/>
          <w:marRight w:val="0"/>
          <w:marTop w:val="60"/>
          <w:marBottom w:val="60"/>
          <w:divBdr>
            <w:top w:val="none" w:sz="0" w:space="0" w:color="auto"/>
            <w:left w:val="none" w:sz="0" w:space="0" w:color="auto"/>
            <w:bottom w:val="none" w:sz="0" w:space="0" w:color="auto"/>
            <w:right w:val="none" w:sz="0" w:space="0" w:color="auto"/>
          </w:divBdr>
        </w:div>
        <w:div w:id="395666367">
          <w:marLeft w:val="216"/>
          <w:marRight w:val="0"/>
          <w:marTop w:val="60"/>
          <w:marBottom w:val="60"/>
          <w:divBdr>
            <w:top w:val="none" w:sz="0" w:space="0" w:color="auto"/>
            <w:left w:val="none" w:sz="0" w:space="0" w:color="auto"/>
            <w:bottom w:val="none" w:sz="0" w:space="0" w:color="auto"/>
            <w:right w:val="none" w:sz="0" w:space="0" w:color="auto"/>
          </w:divBdr>
        </w:div>
        <w:div w:id="659848286">
          <w:marLeft w:val="893"/>
          <w:marRight w:val="0"/>
          <w:marTop w:val="60"/>
          <w:marBottom w:val="60"/>
          <w:divBdr>
            <w:top w:val="none" w:sz="0" w:space="0" w:color="auto"/>
            <w:left w:val="none" w:sz="0" w:space="0" w:color="auto"/>
            <w:bottom w:val="none" w:sz="0" w:space="0" w:color="auto"/>
            <w:right w:val="none" w:sz="0" w:space="0" w:color="auto"/>
          </w:divBdr>
        </w:div>
        <w:div w:id="1181432434">
          <w:marLeft w:val="893"/>
          <w:marRight w:val="0"/>
          <w:marTop w:val="60"/>
          <w:marBottom w:val="60"/>
          <w:divBdr>
            <w:top w:val="none" w:sz="0" w:space="0" w:color="auto"/>
            <w:left w:val="none" w:sz="0" w:space="0" w:color="auto"/>
            <w:bottom w:val="none" w:sz="0" w:space="0" w:color="auto"/>
            <w:right w:val="none" w:sz="0" w:space="0" w:color="auto"/>
          </w:divBdr>
        </w:div>
        <w:div w:id="1740444540">
          <w:marLeft w:val="216"/>
          <w:marRight w:val="0"/>
          <w:marTop w:val="60"/>
          <w:marBottom w:val="60"/>
          <w:divBdr>
            <w:top w:val="none" w:sz="0" w:space="0" w:color="auto"/>
            <w:left w:val="none" w:sz="0" w:space="0" w:color="auto"/>
            <w:bottom w:val="none" w:sz="0" w:space="0" w:color="auto"/>
            <w:right w:val="none" w:sz="0" w:space="0" w:color="auto"/>
          </w:divBdr>
        </w:div>
      </w:divsChild>
    </w:div>
    <w:div w:id="1389181518">
      <w:bodyDiv w:val="1"/>
      <w:marLeft w:val="0"/>
      <w:marRight w:val="0"/>
      <w:marTop w:val="0"/>
      <w:marBottom w:val="0"/>
      <w:divBdr>
        <w:top w:val="none" w:sz="0" w:space="0" w:color="auto"/>
        <w:left w:val="none" w:sz="0" w:space="0" w:color="auto"/>
        <w:bottom w:val="none" w:sz="0" w:space="0" w:color="auto"/>
        <w:right w:val="none" w:sz="0" w:space="0" w:color="auto"/>
      </w:divBdr>
    </w:div>
    <w:div w:id="1391153029">
      <w:bodyDiv w:val="1"/>
      <w:marLeft w:val="0"/>
      <w:marRight w:val="0"/>
      <w:marTop w:val="0"/>
      <w:marBottom w:val="0"/>
      <w:divBdr>
        <w:top w:val="none" w:sz="0" w:space="0" w:color="auto"/>
        <w:left w:val="none" w:sz="0" w:space="0" w:color="auto"/>
        <w:bottom w:val="none" w:sz="0" w:space="0" w:color="auto"/>
        <w:right w:val="none" w:sz="0" w:space="0" w:color="auto"/>
      </w:divBdr>
    </w:div>
    <w:div w:id="1393692909">
      <w:bodyDiv w:val="1"/>
      <w:marLeft w:val="0"/>
      <w:marRight w:val="0"/>
      <w:marTop w:val="0"/>
      <w:marBottom w:val="0"/>
      <w:divBdr>
        <w:top w:val="none" w:sz="0" w:space="0" w:color="auto"/>
        <w:left w:val="none" w:sz="0" w:space="0" w:color="auto"/>
        <w:bottom w:val="none" w:sz="0" w:space="0" w:color="auto"/>
        <w:right w:val="none" w:sz="0" w:space="0" w:color="auto"/>
      </w:divBdr>
    </w:div>
    <w:div w:id="1397632579">
      <w:bodyDiv w:val="1"/>
      <w:marLeft w:val="0"/>
      <w:marRight w:val="0"/>
      <w:marTop w:val="0"/>
      <w:marBottom w:val="0"/>
      <w:divBdr>
        <w:top w:val="none" w:sz="0" w:space="0" w:color="auto"/>
        <w:left w:val="none" w:sz="0" w:space="0" w:color="auto"/>
        <w:bottom w:val="none" w:sz="0" w:space="0" w:color="auto"/>
        <w:right w:val="none" w:sz="0" w:space="0" w:color="auto"/>
      </w:divBdr>
      <w:divsChild>
        <w:div w:id="698896696">
          <w:marLeft w:val="0"/>
          <w:marRight w:val="0"/>
          <w:marTop w:val="0"/>
          <w:marBottom w:val="0"/>
          <w:divBdr>
            <w:top w:val="none" w:sz="0" w:space="0" w:color="auto"/>
            <w:left w:val="none" w:sz="0" w:space="0" w:color="auto"/>
            <w:bottom w:val="none" w:sz="0" w:space="0" w:color="auto"/>
            <w:right w:val="none" w:sz="0" w:space="0" w:color="auto"/>
          </w:divBdr>
          <w:divsChild>
            <w:div w:id="1651910262">
              <w:marLeft w:val="0"/>
              <w:marRight w:val="0"/>
              <w:marTop w:val="0"/>
              <w:marBottom w:val="0"/>
              <w:divBdr>
                <w:top w:val="none" w:sz="0" w:space="0" w:color="auto"/>
                <w:left w:val="none" w:sz="0" w:space="0" w:color="auto"/>
                <w:bottom w:val="none" w:sz="0" w:space="0" w:color="auto"/>
                <w:right w:val="none" w:sz="0" w:space="0" w:color="auto"/>
              </w:divBdr>
              <w:divsChild>
                <w:div w:id="469515818">
                  <w:marLeft w:val="0"/>
                  <w:marRight w:val="0"/>
                  <w:marTop w:val="0"/>
                  <w:marBottom w:val="0"/>
                  <w:divBdr>
                    <w:top w:val="none" w:sz="0" w:space="0" w:color="auto"/>
                    <w:left w:val="none" w:sz="0" w:space="0" w:color="auto"/>
                    <w:bottom w:val="none" w:sz="0" w:space="0" w:color="auto"/>
                    <w:right w:val="none" w:sz="0" w:space="0" w:color="auto"/>
                  </w:divBdr>
                </w:div>
              </w:divsChild>
            </w:div>
            <w:div w:id="145974070">
              <w:marLeft w:val="0"/>
              <w:marRight w:val="0"/>
              <w:marTop w:val="0"/>
              <w:marBottom w:val="0"/>
              <w:divBdr>
                <w:top w:val="none" w:sz="0" w:space="0" w:color="auto"/>
                <w:left w:val="none" w:sz="0" w:space="0" w:color="auto"/>
                <w:bottom w:val="none" w:sz="0" w:space="0" w:color="auto"/>
                <w:right w:val="none" w:sz="0" w:space="0" w:color="auto"/>
              </w:divBdr>
            </w:div>
          </w:divsChild>
        </w:div>
        <w:div w:id="1838421877">
          <w:marLeft w:val="0"/>
          <w:marRight w:val="0"/>
          <w:marTop w:val="0"/>
          <w:marBottom w:val="0"/>
          <w:divBdr>
            <w:top w:val="none" w:sz="0" w:space="0" w:color="auto"/>
            <w:left w:val="none" w:sz="0" w:space="0" w:color="auto"/>
            <w:bottom w:val="none" w:sz="0" w:space="0" w:color="auto"/>
            <w:right w:val="none" w:sz="0" w:space="0" w:color="auto"/>
          </w:divBdr>
          <w:divsChild>
            <w:div w:id="1395004005">
              <w:marLeft w:val="0"/>
              <w:marRight w:val="0"/>
              <w:marTop w:val="0"/>
              <w:marBottom w:val="0"/>
              <w:divBdr>
                <w:top w:val="none" w:sz="0" w:space="0" w:color="auto"/>
                <w:left w:val="none" w:sz="0" w:space="0" w:color="auto"/>
                <w:bottom w:val="none" w:sz="0" w:space="0" w:color="auto"/>
                <w:right w:val="none" w:sz="0" w:space="0" w:color="auto"/>
              </w:divBdr>
              <w:divsChild>
                <w:div w:id="2085567157">
                  <w:marLeft w:val="0"/>
                  <w:marRight w:val="0"/>
                  <w:marTop w:val="0"/>
                  <w:marBottom w:val="0"/>
                  <w:divBdr>
                    <w:top w:val="none" w:sz="0" w:space="0" w:color="auto"/>
                    <w:left w:val="none" w:sz="0" w:space="0" w:color="auto"/>
                    <w:bottom w:val="none" w:sz="0" w:space="0" w:color="auto"/>
                    <w:right w:val="none" w:sz="0" w:space="0" w:color="auto"/>
                  </w:divBdr>
                </w:div>
              </w:divsChild>
            </w:div>
            <w:div w:id="1024987627">
              <w:marLeft w:val="0"/>
              <w:marRight w:val="0"/>
              <w:marTop w:val="0"/>
              <w:marBottom w:val="0"/>
              <w:divBdr>
                <w:top w:val="none" w:sz="0" w:space="0" w:color="auto"/>
                <w:left w:val="none" w:sz="0" w:space="0" w:color="auto"/>
                <w:bottom w:val="none" w:sz="0" w:space="0" w:color="auto"/>
                <w:right w:val="none" w:sz="0" w:space="0" w:color="auto"/>
              </w:divBdr>
            </w:div>
          </w:divsChild>
        </w:div>
        <w:div w:id="1234245170">
          <w:marLeft w:val="0"/>
          <w:marRight w:val="0"/>
          <w:marTop w:val="0"/>
          <w:marBottom w:val="0"/>
          <w:divBdr>
            <w:top w:val="none" w:sz="0" w:space="0" w:color="auto"/>
            <w:left w:val="none" w:sz="0" w:space="0" w:color="auto"/>
            <w:bottom w:val="none" w:sz="0" w:space="0" w:color="auto"/>
            <w:right w:val="none" w:sz="0" w:space="0" w:color="auto"/>
          </w:divBdr>
          <w:divsChild>
            <w:div w:id="1567063567">
              <w:marLeft w:val="0"/>
              <w:marRight w:val="0"/>
              <w:marTop w:val="0"/>
              <w:marBottom w:val="0"/>
              <w:divBdr>
                <w:top w:val="none" w:sz="0" w:space="0" w:color="auto"/>
                <w:left w:val="none" w:sz="0" w:space="0" w:color="auto"/>
                <w:bottom w:val="none" w:sz="0" w:space="0" w:color="auto"/>
                <w:right w:val="none" w:sz="0" w:space="0" w:color="auto"/>
              </w:divBdr>
              <w:divsChild>
                <w:div w:id="1831098517">
                  <w:marLeft w:val="0"/>
                  <w:marRight w:val="0"/>
                  <w:marTop w:val="0"/>
                  <w:marBottom w:val="0"/>
                  <w:divBdr>
                    <w:top w:val="none" w:sz="0" w:space="0" w:color="auto"/>
                    <w:left w:val="none" w:sz="0" w:space="0" w:color="auto"/>
                    <w:bottom w:val="none" w:sz="0" w:space="0" w:color="auto"/>
                    <w:right w:val="none" w:sz="0" w:space="0" w:color="auto"/>
                  </w:divBdr>
                </w:div>
              </w:divsChild>
            </w:div>
            <w:div w:id="1100567680">
              <w:marLeft w:val="0"/>
              <w:marRight w:val="0"/>
              <w:marTop w:val="0"/>
              <w:marBottom w:val="0"/>
              <w:divBdr>
                <w:top w:val="none" w:sz="0" w:space="0" w:color="auto"/>
                <w:left w:val="none" w:sz="0" w:space="0" w:color="auto"/>
                <w:bottom w:val="none" w:sz="0" w:space="0" w:color="auto"/>
                <w:right w:val="none" w:sz="0" w:space="0" w:color="auto"/>
              </w:divBdr>
            </w:div>
          </w:divsChild>
        </w:div>
        <w:div w:id="3287904">
          <w:marLeft w:val="0"/>
          <w:marRight w:val="0"/>
          <w:marTop w:val="0"/>
          <w:marBottom w:val="0"/>
          <w:divBdr>
            <w:top w:val="none" w:sz="0" w:space="0" w:color="auto"/>
            <w:left w:val="none" w:sz="0" w:space="0" w:color="auto"/>
            <w:bottom w:val="none" w:sz="0" w:space="0" w:color="auto"/>
            <w:right w:val="none" w:sz="0" w:space="0" w:color="auto"/>
          </w:divBdr>
          <w:divsChild>
            <w:div w:id="1084031318">
              <w:marLeft w:val="0"/>
              <w:marRight w:val="0"/>
              <w:marTop w:val="0"/>
              <w:marBottom w:val="0"/>
              <w:divBdr>
                <w:top w:val="none" w:sz="0" w:space="0" w:color="auto"/>
                <w:left w:val="none" w:sz="0" w:space="0" w:color="auto"/>
                <w:bottom w:val="none" w:sz="0" w:space="0" w:color="auto"/>
                <w:right w:val="none" w:sz="0" w:space="0" w:color="auto"/>
              </w:divBdr>
              <w:divsChild>
                <w:div w:id="2104179648">
                  <w:marLeft w:val="0"/>
                  <w:marRight w:val="0"/>
                  <w:marTop w:val="0"/>
                  <w:marBottom w:val="0"/>
                  <w:divBdr>
                    <w:top w:val="none" w:sz="0" w:space="0" w:color="auto"/>
                    <w:left w:val="none" w:sz="0" w:space="0" w:color="auto"/>
                    <w:bottom w:val="none" w:sz="0" w:space="0" w:color="auto"/>
                    <w:right w:val="none" w:sz="0" w:space="0" w:color="auto"/>
                  </w:divBdr>
                </w:div>
              </w:divsChild>
            </w:div>
            <w:div w:id="969630567">
              <w:marLeft w:val="0"/>
              <w:marRight w:val="0"/>
              <w:marTop w:val="0"/>
              <w:marBottom w:val="0"/>
              <w:divBdr>
                <w:top w:val="none" w:sz="0" w:space="0" w:color="auto"/>
                <w:left w:val="none" w:sz="0" w:space="0" w:color="auto"/>
                <w:bottom w:val="none" w:sz="0" w:space="0" w:color="auto"/>
                <w:right w:val="none" w:sz="0" w:space="0" w:color="auto"/>
              </w:divBdr>
            </w:div>
          </w:divsChild>
        </w:div>
        <w:div w:id="1104108479">
          <w:marLeft w:val="0"/>
          <w:marRight w:val="0"/>
          <w:marTop w:val="0"/>
          <w:marBottom w:val="0"/>
          <w:divBdr>
            <w:top w:val="none" w:sz="0" w:space="0" w:color="auto"/>
            <w:left w:val="none" w:sz="0" w:space="0" w:color="auto"/>
            <w:bottom w:val="none" w:sz="0" w:space="0" w:color="auto"/>
            <w:right w:val="none" w:sz="0" w:space="0" w:color="auto"/>
          </w:divBdr>
          <w:divsChild>
            <w:div w:id="1710033232">
              <w:marLeft w:val="0"/>
              <w:marRight w:val="0"/>
              <w:marTop w:val="0"/>
              <w:marBottom w:val="0"/>
              <w:divBdr>
                <w:top w:val="none" w:sz="0" w:space="0" w:color="auto"/>
                <w:left w:val="none" w:sz="0" w:space="0" w:color="auto"/>
                <w:bottom w:val="none" w:sz="0" w:space="0" w:color="auto"/>
                <w:right w:val="none" w:sz="0" w:space="0" w:color="auto"/>
              </w:divBdr>
              <w:divsChild>
                <w:div w:id="546574580">
                  <w:marLeft w:val="0"/>
                  <w:marRight w:val="0"/>
                  <w:marTop w:val="0"/>
                  <w:marBottom w:val="0"/>
                  <w:divBdr>
                    <w:top w:val="none" w:sz="0" w:space="0" w:color="auto"/>
                    <w:left w:val="none" w:sz="0" w:space="0" w:color="auto"/>
                    <w:bottom w:val="none" w:sz="0" w:space="0" w:color="auto"/>
                    <w:right w:val="none" w:sz="0" w:space="0" w:color="auto"/>
                  </w:divBdr>
                </w:div>
              </w:divsChild>
            </w:div>
            <w:div w:id="1183738379">
              <w:marLeft w:val="0"/>
              <w:marRight w:val="0"/>
              <w:marTop w:val="0"/>
              <w:marBottom w:val="0"/>
              <w:divBdr>
                <w:top w:val="none" w:sz="0" w:space="0" w:color="auto"/>
                <w:left w:val="none" w:sz="0" w:space="0" w:color="auto"/>
                <w:bottom w:val="none" w:sz="0" w:space="0" w:color="auto"/>
                <w:right w:val="none" w:sz="0" w:space="0" w:color="auto"/>
              </w:divBdr>
            </w:div>
          </w:divsChild>
        </w:div>
        <w:div w:id="2017229257">
          <w:marLeft w:val="0"/>
          <w:marRight w:val="0"/>
          <w:marTop w:val="0"/>
          <w:marBottom w:val="0"/>
          <w:divBdr>
            <w:top w:val="none" w:sz="0" w:space="0" w:color="auto"/>
            <w:left w:val="none" w:sz="0" w:space="0" w:color="auto"/>
            <w:bottom w:val="none" w:sz="0" w:space="0" w:color="auto"/>
            <w:right w:val="none" w:sz="0" w:space="0" w:color="auto"/>
          </w:divBdr>
          <w:divsChild>
            <w:div w:id="323169400">
              <w:marLeft w:val="0"/>
              <w:marRight w:val="0"/>
              <w:marTop w:val="0"/>
              <w:marBottom w:val="0"/>
              <w:divBdr>
                <w:top w:val="none" w:sz="0" w:space="0" w:color="auto"/>
                <w:left w:val="none" w:sz="0" w:space="0" w:color="auto"/>
                <w:bottom w:val="none" w:sz="0" w:space="0" w:color="auto"/>
                <w:right w:val="none" w:sz="0" w:space="0" w:color="auto"/>
              </w:divBdr>
              <w:divsChild>
                <w:div w:id="1236092593">
                  <w:marLeft w:val="0"/>
                  <w:marRight w:val="0"/>
                  <w:marTop w:val="0"/>
                  <w:marBottom w:val="0"/>
                  <w:divBdr>
                    <w:top w:val="none" w:sz="0" w:space="0" w:color="auto"/>
                    <w:left w:val="none" w:sz="0" w:space="0" w:color="auto"/>
                    <w:bottom w:val="none" w:sz="0" w:space="0" w:color="auto"/>
                    <w:right w:val="none" w:sz="0" w:space="0" w:color="auto"/>
                  </w:divBdr>
                </w:div>
              </w:divsChild>
            </w:div>
            <w:div w:id="38212782">
              <w:marLeft w:val="0"/>
              <w:marRight w:val="0"/>
              <w:marTop w:val="0"/>
              <w:marBottom w:val="0"/>
              <w:divBdr>
                <w:top w:val="none" w:sz="0" w:space="0" w:color="auto"/>
                <w:left w:val="none" w:sz="0" w:space="0" w:color="auto"/>
                <w:bottom w:val="none" w:sz="0" w:space="0" w:color="auto"/>
                <w:right w:val="none" w:sz="0" w:space="0" w:color="auto"/>
              </w:divBdr>
            </w:div>
          </w:divsChild>
        </w:div>
        <w:div w:id="2102948206">
          <w:marLeft w:val="0"/>
          <w:marRight w:val="0"/>
          <w:marTop w:val="0"/>
          <w:marBottom w:val="0"/>
          <w:divBdr>
            <w:top w:val="none" w:sz="0" w:space="0" w:color="auto"/>
            <w:left w:val="none" w:sz="0" w:space="0" w:color="auto"/>
            <w:bottom w:val="none" w:sz="0" w:space="0" w:color="auto"/>
            <w:right w:val="none" w:sz="0" w:space="0" w:color="auto"/>
          </w:divBdr>
          <w:divsChild>
            <w:div w:id="1891841862">
              <w:marLeft w:val="0"/>
              <w:marRight w:val="0"/>
              <w:marTop w:val="0"/>
              <w:marBottom w:val="0"/>
              <w:divBdr>
                <w:top w:val="none" w:sz="0" w:space="0" w:color="auto"/>
                <w:left w:val="none" w:sz="0" w:space="0" w:color="auto"/>
                <w:bottom w:val="none" w:sz="0" w:space="0" w:color="auto"/>
                <w:right w:val="none" w:sz="0" w:space="0" w:color="auto"/>
              </w:divBdr>
              <w:divsChild>
                <w:div w:id="789250625">
                  <w:marLeft w:val="0"/>
                  <w:marRight w:val="0"/>
                  <w:marTop w:val="0"/>
                  <w:marBottom w:val="0"/>
                  <w:divBdr>
                    <w:top w:val="none" w:sz="0" w:space="0" w:color="auto"/>
                    <w:left w:val="none" w:sz="0" w:space="0" w:color="auto"/>
                    <w:bottom w:val="none" w:sz="0" w:space="0" w:color="auto"/>
                    <w:right w:val="none" w:sz="0" w:space="0" w:color="auto"/>
                  </w:divBdr>
                </w:div>
              </w:divsChild>
            </w:div>
            <w:div w:id="223495096">
              <w:marLeft w:val="0"/>
              <w:marRight w:val="0"/>
              <w:marTop w:val="0"/>
              <w:marBottom w:val="0"/>
              <w:divBdr>
                <w:top w:val="none" w:sz="0" w:space="0" w:color="auto"/>
                <w:left w:val="none" w:sz="0" w:space="0" w:color="auto"/>
                <w:bottom w:val="none" w:sz="0" w:space="0" w:color="auto"/>
                <w:right w:val="none" w:sz="0" w:space="0" w:color="auto"/>
              </w:divBdr>
            </w:div>
          </w:divsChild>
        </w:div>
        <w:div w:id="824666245">
          <w:marLeft w:val="0"/>
          <w:marRight w:val="0"/>
          <w:marTop w:val="0"/>
          <w:marBottom w:val="0"/>
          <w:divBdr>
            <w:top w:val="none" w:sz="0" w:space="0" w:color="auto"/>
            <w:left w:val="none" w:sz="0" w:space="0" w:color="auto"/>
            <w:bottom w:val="none" w:sz="0" w:space="0" w:color="auto"/>
            <w:right w:val="none" w:sz="0" w:space="0" w:color="auto"/>
          </w:divBdr>
          <w:divsChild>
            <w:div w:id="1100837934">
              <w:marLeft w:val="0"/>
              <w:marRight w:val="0"/>
              <w:marTop w:val="0"/>
              <w:marBottom w:val="0"/>
              <w:divBdr>
                <w:top w:val="none" w:sz="0" w:space="0" w:color="auto"/>
                <w:left w:val="none" w:sz="0" w:space="0" w:color="auto"/>
                <w:bottom w:val="none" w:sz="0" w:space="0" w:color="auto"/>
                <w:right w:val="none" w:sz="0" w:space="0" w:color="auto"/>
              </w:divBdr>
              <w:divsChild>
                <w:div w:id="571278021">
                  <w:marLeft w:val="0"/>
                  <w:marRight w:val="0"/>
                  <w:marTop w:val="0"/>
                  <w:marBottom w:val="0"/>
                  <w:divBdr>
                    <w:top w:val="none" w:sz="0" w:space="0" w:color="auto"/>
                    <w:left w:val="none" w:sz="0" w:space="0" w:color="auto"/>
                    <w:bottom w:val="none" w:sz="0" w:space="0" w:color="auto"/>
                    <w:right w:val="none" w:sz="0" w:space="0" w:color="auto"/>
                  </w:divBdr>
                </w:div>
              </w:divsChild>
            </w:div>
            <w:div w:id="564683904">
              <w:marLeft w:val="0"/>
              <w:marRight w:val="0"/>
              <w:marTop w:val="0"/>
              <w:marBottom w:val="0"/>
              <w:divBdr>
                <w:top w:val="none" w:sz="0" w:space="0" w:color="auto"/>
                <w:left w:val="none" w:sz="0" w:space="0" w:color="auto"/>
                <w:bottom w:val="none" w:sz="0" w:space="0" w:color="auto"/>
                <w:right w:val="none" w:sz="0" w:space="0" w:color="auto"/>
              </w:divBdr>
            </w:div>
          </w:divsChild>
        </w:div>
        <w:div w:id="74017206">
          <w:marLeft w:val="0"/>
          <w:marRight w:val="0"/>
          <w:marTop w:val="0"/>
          <w:marBottom w:val="0"/>
          <w:divBdr>
            <w:top w:val="none" w:sz="0" w:space="0" w:color="auto"/>
            <w:left w:val="none" w:sz="0" w:space="0" w:color="auto"/>
            <w:bottom w:val="none" w:sz="0" w:space="0" w:color="auto"/>
            <w:right w:val="none" w:sz="0" w:space="0" w:color="auto"/>
          </w:divBdr>
          <w:divsChild>
            <w:div w:id="1503932410">
              <w:marLeft w:val="0"/>
              <w:marRight w:val="0"/>
              <w:marTop w:val="0"/>
              <w:marBottom w:val="0"/>
              <w:divBdr>
                <w:top w:val="none" w:sz="0" w:space="0" w:color="auto"/>
                <w:left w:val="none" w:sz="0" w:space="0" w:color="auto"/>
                <w:bottom w:val="none" w:sz="0" w:space="0" w:color="auto"/>
                <w:right w:val="none" w:sz="0" w:space="0" w:color="auto"/>
              </w:divBdr>
              <w:divsChild>
                <w:div w:id="1288004110">
                  <w:marLeft w:val="0"/>
                  <w:marRight w:val="0"/>
                  <w:marTop w:val="0"/>
                  <w:marBottom w:val="0"/>
                  <w:divBdr>
                    <w:top w:val="none" w:sz="0" w:space="0" w:color="auto"/>
                    <w:left w:val="none" w:sz="0" w:space="0" w:color="auto"/>
                    <w:bottom w:val="none" w:sz="0" w:space="0" w:color="auto"/>
                    <w:right w:val="none" w:sz="0" w:space="0" w:color="auto"/>
                  </w:divBdr>
                </w:div>
              </w:divsChild>
            </w:div>
            <w:div w:id="738555439">
              <w:marLeft w:val="0"/>
              <w:marRight w:val="0"/>
              <w:marTop w:val="0"/>
              <w:marBottom w:val="0"/>
              <w:divBdr>
                <w:top w:val="none" w:sz="0" w:space="0" w:color="auto"/>
                <w:left w:val="none" w:sz="0" w:space="0" w:color="auto"/>
                <w:bottom w:val="none" w:sz="0" w:space="0" w:color="auto"/>
                <w:right w:val="none" w:sz="0" w:space="0" w:color="auto"/>
              </w:divBdr>
            </w:div>
          </w:divsChild>
        </w:div>
        <w:div w:id="1186870846">
          <w:marLeft w:val="0"/>
          <w:marRight w:val="0"/>
          <w:marTop w:val="0"/>
          <w:marBottom w:val="0"/>
          <w:divBdr>
            <w:top w:val="none" w:sz="0" w:space="0" w:color="auto"/>
            <w:left w:val="none" w:sz="0" w:space="0" w:color="auto"/>
            <w:bottom w:val="none" w:sz="0" w:space="0" w:color="auto"/>
            <w:right w:val="none" w:sz="0" w:space="0" w:color="auto"/>
          </w:divBdr>
          <w:divsChild>
            <w:div w:id="1737438716">
              <w:marLeft w:val="0"/>
              <w:marRight w:val="0"/>
              <w:marTop w:val="0"/>
              <w:marBottom w:val="0"/>
              <w:divBdr>
                <w:top w:val="none" w:sz="0" w:space="0" w:color="auto"/>
                <w:left w:val="none" w:sz="0" w:space="0" w:color="auto"/>
                <w:bottom w:val="none" w:sz="0" w:space="0" w:color="auto"/>
                <w:right w:val="none" w:sz="0" w:space="0" w:color="auto"/>
              </w:divBdr>
              <w:divsChild>
                <w:div w:id="340203040">
                  <w:marLeft w:val="0"/>
                  <w:marRight w:val="0"/>
                  <w:marTop w:val="0"/>
                  <w:marBottom w:val="0"/>
                  <w:divBdr>
                    <w:top w:val="none" w:sz="0" w:space="0" w:color="auto"/>
                    <w:left w:val="none" w:sz="0" w:space="0" w:color="auto"/>
                    <w:bottom w:val="none" w:sz="0" w:space="0" w:color="auto"/>
                    <w:right w:val="none" w:sz="0" w:space="0" w:color="auto"/>
                  </w:divBdr>
                </w:div>
              </w:divsChild>
            </w:div>
            <w:div w:id="681056286">
              <w:marLeft w:val="0"/>
              <w:marRight w:val="0"/>
              <w:marTop w:val="0"/>
              <w:marBottom w:val="0"/>
              <w:divBdr>
                <w:top w:val="none" w:sz="0" w:space="0" w:color="auto"/>
                <w:left w:val="none" w:sz="0" w:space="0" w:color="auto"/>
                <w:bottom w:val="none" w:sz="0" w:space="0" w:color="auto"/>
                <w:right w:val="none" w:sz="0" w:space="0" w:color="auto"/>
              </w:divBdr>
            </w:div>
          </w:divsChild>
        </w:div>
        <w:div w:id="1428040483">
          <w:marLeft w:val="0"/>
          <w:marRight w:val="0"/>
          <w:marTop w:val="0"/>
          <w:marBottom w:val="0"/>
          <w:divBdr>
            <w:top w:val="none" w:sz="0" w:space="0" w:color="auto"/>
            <w:left w:val="none" w:sz="0" w:space="0" w:color="auto"/>
            <w:bottom w:val="none" w:sz="0" w:space="0" w:color="auto"/>
            <w:right w:val="none" w:sz="0" w:space="0" w:color="auto"/>
          </w:divBdr>
          <w:divsChild>
            <w:div w:id="1282035681">
              <w:marLeft w:val="0"/>
              <w:marRight w:val="0"/>
              <w:marTop w:val="0"/>
              <w:marBottom w:val="0"/>
              <w:divBdr>
                <w:top w:val="none" w:sz="0" w:space="0" w:color="auto"/>
                <w:left w:val="none" w:sz="0" w:space="0" w:color="auto"/>
                <w:bottom w:val="none" w:sz="0" w:space="0" w:color="auto"/>
                <w:right w:val="none" w:sz="0" w:space="0" w:color="auto"/>
              </w:divBdr>
              <w:divsChild>
                <w:div w:id="73674300">
                  <w:marLeft w:val="0"/>
                  <w:marRight w:val="0"/>
                  <w:marTop w:val="0"/>
                  <w:marBottom w:val="0"/>
                  <w:divBdr>
                    <w:top w:val="none" w:sz="0" w:space="0" w:color="auto"/>
                    <w:left w:val="none" w:sz="0" w:space="0" w:color="auto"/>
                    <w:bottom w:val="none" w:sz="0" w:space="0" w:color="auto"/>
                    <w:right w:val="none" w:sz="0" w:space="0" w:color="auto"/>
                  </w:divBdr>
                </w:div>
              </w:divsChild>
            </w:div>
            <w:div w:id="2140954606">
              <w:marLeft w:val="0"/>
              <w:marRight w:val="0"/>
              <w:marTop w:val="0"/>
              <w:marBottom w:val="0"/>
              <w:divBdr>
                <w:top w:val="none" w:sz="0" w:space="0" w:color="auto"/>
                <w:left w:val="none" w:sz="0" w:space="0" w:color="auto"/>
                <w:bottom w:val="none" w:sz="0" w:space="0" w:color="auto"/>
                <w:right w:val="none" w:sz="0" w:space="0" w:color="auto"/>
              </w:divBdr>
            </w:div>
          </w:divsChild>
        </w:div>
        <w:div w:id="2082284765">
          <w:marLeft w:val="0"/>
          <w:marRight w:val="0"/>
          <w:marTop w:val="0"/>
          <w:marBottom w:val="0"/>
          <w:divBdr>
            <w:top w:val="none" w:sz="0" w:space="0" w:color="auto"/>
            <w:left w:val="none" w:sz="0" w:space="0" w:color="auto"/>
            <w:bottom w:val="none" w:sz="0" w:space="0" w:color="auto"/>
            <w:right w:val="none" w:sz="0" w:space="0" w:color="auto"/>
          </w:divBdr>
          <w:divsChild>
            <w:div w:id="462117834">
              <w:marLeft w:val="0"/>
              <w:marRight w:val="0"/>
              <w:marTop w:val="0"/>
              <w:marBottom w:val="0"/>
              <w:divBdr>
                <w:top w:val="none" w:sz="0" w:space="0" w:color="auto"/>
                <w:left w:val="none" w:sz="0" w:space="0" w:color="auto"/>
                <w:bottom w:val="none" w:sz="0" w:space="0" w:color="auto"/>
                <w:right w:val="none" w:sz="0" w:space="0" w:color="auto"/>
              </w:divBdr>
              <w:divsChild>
                <w:div w:id="1645115785">
                  <w:marLeft w:val="0"/>
                  <w:marRight w:val="0"/>
                  <w:marTop w:val="0"/>
                  <w:marBottom w:val="0"/>
                  <w:divBdr>
                    <w:top w:val="none" w:sz="0" w:space="0" w:color="auto"/>
                    <w:left w:val="none" w:sz="0" w:space="0" w:color="auto"/>
                    <w:bottom w:val="none" w:sz="0" w:space="0" w:color="auto"/>
                    <w:right w:val="none" w:sz="0" w:space="0" w:color="auto"/>
                  </w:divBdr>
                </w:div>
              </w:divsChild>
            </w:div>
            <w:div w:id="155803614">
              <w:marLeft w:val="0"/>
              <w:marRight w:val="0"/>
              <w:marTop w:val="0"/>
              <w:marBottom w:val="0"/>
              <w:divBdr>
                <w:top w:val="none" w:sz="0" w:space="0" w:color="auto"/>
                <w:left w:val="none" w:sz="0" w:space="0" w:color="auto"/>
                <w:bottom w:val="none" w:sz="0" w:space="0" w:color="auto"/>
                <w:right w:val="none" w:sz="0" w:space="0" w:color="auto"/>
              </w:divBdr>
            </w:div>
          </w:divsChild>
        </w:div>
        <w:div w:id="538125776">
          <w:marLeft w:val="0"/>
          <w:marRight w:val="0"/>
          <w:marTop w:val="0"/>
          <w:marBottom w:val="0"/>
          <w:divBdr>
            <w:top w:val="none" w:sz="0" w:space="0" w:color="auto"/>
            <w:left w:val="none" w:sz="0" w:space="0" w:color="auto"/>
            <w:bottom w:val="none" w:sz="0" w:space="0" w:color="auto"/>
            <w:right w:val="none" w:sz="0" w:space="0" w:color="auto"/>
          </w:divBdr>
          <w:divsChild>
            <w:div w:id="505481989">
              <w:marLeft w:val="0"/>
              <w:marRight w:val="0"/>
              <w:marTop w:val="0"/>
              <w:marBottom w:val="0"/>
              <w:divBdr>
                <w:top w:val="none" w:sz="0" w:space="0" w:color="auto"/>
                <w:left w:val="none" w:sz="0" w:space="0" w:color="auto"/>
                <w:bottom w:val="none" w:sz="0" w:space="0" w:color="auto"/>
                <w:right w:val="none" w:sz="0" w:space="0" w:color="auto"/>
              </w:divBdr>
              <w:divsChild>
                <w:div w:id="1127046244">
                  <w:marLeft w:val="0"/>
                  <w:marRight w:val="0"/>
                  <w:marTop w:val="0"/>
                  <w:marBottom w:val="0"/>
                  <w:divBdr>
                    <w:top w:val="none" w:sz="0" w:space="0" w:color="auto"/>
                    <w:left w:val="none" w:sz="0" w:space="0" w:color="auto"/>
                    <w:bottom w:val="none" w:sz="0" w:space="0" w:color="auto"/>
                    <w:right w:val="none" w:sz="0" w:space="0" w:color="auto"/>
                  </w:divBdr>
                </w:div>
              </w:divsChild>
            </w:div>
            <w:div w:id="1133209451">
              <w:marLeft w:val="0"/>
              <w:marRight w:val="0"/>
              <w:marTop w:val="0"/>
              <w:marBottom w:val="0"/>
              <w:divBdr>
                <w:top w:val="none" w:sz="0" w:space="0" w:color="auto"/>
                <w:left w:val="none" w:sz="0" w:space="0" w:color="auto"/>
                <w:bottom w:val="none" w:sz="0" w:space="0" w:color="auto"/>
                <w:right w:val="none" w:sz="0" w:space="0" w:color="auto"/>
              </w:divBdr>
            </w:div>
          </w:divsChild>
        </w:div>
        <w:div w:id="608010237">
          <w:marLeft w:val="0"/>
          <w:marRight w:val="0"/>
          <w:marTop w:val="0"/>
          <w:marBottom w:val="0"/>
          <w:divBdr>
            <w:top w:val="none" w:sz="0" w:space="0" w:color="auto"/>
            <w:left w:val="none" w:sz="0" w:space="0" w:color="auto"/>
            <w:bottom w:val="none" w:sz="0" w:space="0" w:color="auto"/>
            <w:right w:val="none" w:sz="0" w:space="0" w:color="auto"/>
          </w:divBdr>
          <w:divsChild>
            <w:div w:id="1600218983">
              <w:marLeft w:val="0"/>
              <w:marRight w:val="0"/>
              <w:marTop w:val="0"/>
              <w:marBottom w:val="0"/>
              <w:divBdr>
                <w:top w:val="none" w:sz="0" w:space="0" w:color="auto"/>
                <w:left w:val="none" w:sz="0" w:space="0" w:color="auto"/>
                <w:bottom w:val="none" w:sz="0" w:space="0" w:color="auto"/>
                <w:right w:val="none" w:sz="0" w:space="0" w:color="auto"/>
              </w:divBdr>
              <w:divsChild>
                <w:div w:id="909775459">
                  <w:marLeft w:val="0"/>
                  <w:marRight w:val="0"/>
                  <w:marTop w:val="0"/>
                  <w:marBottom w:val="0"/>
                  <w:divBdr>
                    <w:top w:val="none" w:sz="0" w:space="0" w:color="auto"/>
                    <w:left w:val="none" w:sz="0" w:space="0" w:color="auto"/>
                    <w:bottom w:val="none" w:sz="0" w:space="0" w:color="auto"/>
                    <w:right w:val="none" w:sz="0" w:space="0" w:color="auto"/>
                  </w:divBdr>
                </w:div>
              </w:divsChild>
            </w:div>
            <w:div w:id="238489639">
              <w:marLeft w:val="0"/>
              <w:marRight w:val="0"/>
              <w:marTop w:val="0"/>
              <w:marBottom w:val="0"/>
              <w:divBdr>
                <w:top w:val="none" w:sz="0" w:space="0" w:color="auto"/>
                <w:left w:val="none" w:sz="0" w:space="0" w:color="auto"/>
                <w:bottom w:val="none" w:sz="0" w:space="0" w:color="auto"/>
                <w:right w:val="none" w:sz="0" w:space="0" w:color="auto"/>
              </w:divBdr>
            </w:div>
          </w:divsChild>
        </w:div>
        <w:div w:id="100997325">
          <w:marLeft w:val="0"/>
          <w:marRight w:val="0"/>
          <w:marTop w:val="0"/>
          <w:marBottom w:val="0"/>
          <w:divBdr>
            <w:top w:val="none" w:sz="0" w:space="0" w:color="auto"/>
            <w:left w:val="none" w:sz="0" w:space="0" w:color="auto"/>
            <w:bottom w:val="none" w:sz="0" w:space="0" w:color="auto"/>
            <w:right w:val="none" w:sz="0" w:space="0" w:color="auto"/>
          </w:divBdr>
          <w:divsChild>
            <w:div w:id="746414713">
              <w:marLeft w:val="0"/>
              <w:marRight w:val="0"/>
              <w:marTop w:val="0"/>
              <w:marBottom w:val="0"/>
              <w:divBdr>
                <w:top w:val="none" w:sz="0" w:space="0" w:color="auto"/>
                <w:left w:val="none" w:sz="0" w:space="0" w:color="auto"/>
                <w:bottom w:val="none" w:sz="0" w:space="0" w:color="auto"/>
                <w:right w:val="none" w:sz="0" w:space="0" w:color="auto"/>
              </w:divBdr>
              <w:divsChild>
                <w:div w:id="970986782">
                  <w:marLeft w:val="0"/>
                  <w:marRight w:val="0"/>
                  <w:marTop w:val="0"/>
                  <w:marBottom w:val="0"/>
                  <w:divBdr>
                    <w:top w:val="none" w:sz="0" w:space="0" w:color="auto"/>
                    <w:left w:val="none" w:sz="0" w:space="0" w:color="auto"/>
                    <w:bottom w:val="none" w:sz="0" w:space="0" w:color="auto"/>
                    <w:right w:val="none" w:sz="0" w:space="0" w:color="auto"/>
                  </w:divBdr>
                </w:div>
              </w:divsChild>
            </w:div>
            <w:div w:id="1718504917">
              <w:marLeft w:val="0"/>
              <w:marRight w:val="0"/>
              <w:marTop w:val="0"/>
              <w:marBottom w:val="0"/>
              <w:divBdr>
                <w:top w:val="none" w:sz="0" w:space="0" w:color="auto"/>
                <w:left w:val="none" w:sz="0" w:space="0" w:color="auto"/>
                <w:bottom w:val="none" w:sz="0" w:space="0" w:color="auto"/>
                <w:right w:val="none" w:sz="0" w:space="0" w:color="auto"/>
              </w:divBdr>
            </w:div>
          </w:divsChild>
        </w:div>
        <w:div w:id="2059816389">
          <w:marLeft w:val="0"/>
          <w:marRight w:val="0"/>
          <w:marTop w:val="0"/>
          <w:marBottom w:val="0"/>
          <w:divBdr>
            <w:top w:val="none" w:sz="0" w:space="0" w:color="auto"/>
            <w:left w:val="none" w:sz="0" w:space="0" w:color="auto"/>
            <w:bottom w:val="none" w:sz="0" w:space="0" w:color="auto"/>
            <w:right w:val="none" w:sz="0" w:space="0" w:color="auto"/>
          </w:divBdr>
          <w:divsChild>
            <w:div w:id="183129016">
              <w:marLeft w:val="0"/>
              <w:marRight w:val="0"/>
              <w:marTop w:val="0"/>
              <w:marBottom w:val="0"/>
              <w:divBdr>
                <w:top w:val="none" w:sz="0" w:space="0" w:color="auto"/>
                <w:left w:val="none" w:sz="0" w:space="0" w:color="auto"/>
                <w:bottom w:val="none" w:sz="0" w:space="0" w:color="auto"/>
                <w:right w:val="none" w:sz="0" w:space="0" w:color="auto"/>
              </w:divBdr>
              <w:divsChild>
                <w:div w:id="2029869770">
                  <w:marLeft w:val="0"/>
                  <w:marRight w:val="0"/>
                  <w:marTop w:val="0"/>
                  <w:marBottom w:val="0"/>
                  <w:divBdr>
                    <w:top w:val="none" w:sz="0" w:space="0" w:color="auto"/>
                    <w:left w:val="none" w:sz="0" w:space="0" w:color="auto"/>
                    <w:bottom w:val="none" w:sz="0" w:space="0" w:color="auto"/>
                    <w:right w:val="none" w:sz="0" w:space="0" w:color="auto"/>
                  </w:divBdr>
                </w:div>
              </w:divsChild>
            </w:div>
            <w:div w:id="1842037334">
              <w:marLeft w:val="0"/>
              <w:marRight w:val="0"/>
              <w:marTop w:val="0"/>
              <w:marBottom w:val="0"/>
              <w:divBdr>
                <w:top w:val="none" w:sz="0" w:space="0" w:color="auto"/>
                <w:left w:val="none" w:sz="0" w:space="0" w:color="auto"/>
                <w:bottom w:val="none" w:sz="0" w:space="0" w:color="auto"/>
                <w:right w:val="none" w:sz="0" w:space="0" w:color="auto"/>
              </w:divBdr>
            </w:div>
          </w:divsChild>
        </w:div>
        <w:div w:id="821313619">
          <w:marLeft w:val="0"/>
          <w:marRight w:val="0"/>
          <w:marTop w:val="0"/>
          <w:marBottom w:val="0"/>
          <w:divBdr>
            <w:top w:val="none" w:sz="0" w:space="0" w:color="auto"/>
            <w:left w:val="none" w:sz="0" w:space="0" w:color="auto"/>
            <w:bottom w:val="none" w:sz="0" w:space="0" w:color="auto"/>
            <w:right w:val="none" w:sz="0" w:space="0" w:color="auto"/>
          </w:divBdr>
          <w:divsChild>
            <w:div w:id="1020547927">
              <w:marLeft w:val="0"/>
              <w:marRight w:val="0"/>
              <w:marTop w:val="0"/>
              <w:marBottom w:val="0"/>
              <w:divBdr>
                <w:top w:val="none" w:sz="0" w:space="0" w:color="auto"/>
                <w:left w:val="none" w:sz="0" w:space="0" w:color="auto"/>
                <w:bottom w:val="none" w:sz="0" w:space="0" w:color="auto"/>
                <w:right w:val="none" w:sz="0" w:space="0" w:color="auto"/>
              </w:divBdr>
              <w:divsChild>
                <w:div w:id="578292995">
                  <w:marLeft w:val="0"/>
                  <w:marRight w:val="0"/>
                  <w:marTop w:val="0"/>
                  <w:marBottom w:val="0"/>
                  <w:divBdr>
                    <w:top w:val="none" w:sz="0" w:space="0" w:color="auto"/>
                    <w:left w:val="none" w:sz="0" w:space="0" w:color="auto"/>
                    <w:bottom w:val="none" w:sz="0" w:space="0" w:color="auto"/>
                    <w:right w:val="none" w:sz="0" w:space="0" w:color="auto"/>
                  </w:divBdr>
                </w:div>
              </w:divsChild>
            </w:div>
            <w:div w:id="1091389893">
              <w:marLeft w:val="0"/>
              <w:marRight w:val="0"/>
              <w:marTop w:val="0"/>
              <w:marBottom w:val="0"/>
              <w:divBdr>
                <w:top w:val="none" w:sz="0" w:space="0" w:color="auto"/>
                <w:left w:val="none" w:sz="0" w:space="0" w:color="auto"/>
                <w:bottom w:val="none" w:sz="0" w:space="0" w:color="auto"/>
                <w:right w:val="none" w:sz="0" w:space="0" w:color="auto"/>
              </w:divBdr>
            </w:div>
          </w:divsChild>
        </w:div>
        <w:div w:id="1537739833">
          <w:marLeft w:val="0"/>
          <w:marRight w:val="0"/>
          <w:marTop w:val="0"/>
          <w:marBottom w:val="0"/>
          <w:divBdr>
            <w:top w:val="none" w:sz="0" w:space="0" w:color="auto"/>
            <w:left w:val="none" w:sz="0" w:space="0" w:color="auto"/>
            <w:bottom w:val="none" w:sz="0" w:space="0" w:color="auto"/>
            <w:right w:val="none" w:sz="0" w:space="0" w:color="auto"/>
          </w:divBdr>
          <w:divsChild>
            <w:div w:id="1193615904">
              <w:marLeft w:val="0"/>
              <w:marRight w:val="0"/>
              <w:marTop w:val="0"/>
              <w:marBottom w:val="0"/>
              <w:divBdr>
                <w:top w:val="none" w:sz="0" w:space="0" w:color="auto"/>
                <w:left w:val="none" w:sz="0" w:space="0" w:color="auto"/>
                <w:bottom w:val="none" w:sz="0" w:space="0" w:color="auto"/>
                <w:right w:val="none" w:sz="0" w:space="0" w:color="auto"/>
              </w:divBdr>
              <w:divsChild>
                <w:div w:id="1182085352">
                  <w:marLeft w:val="0"/>
                  <w:marRight w:val="0"/>
                  <w:marTop w:val="0"/>
                  <w:marBottom w:val="0"/>
                  <w:divBdr>
                    <w:top w:val="none" w:sz="0" w:space="0" w:color="auto"/>
                    <w:left w:val="none" w:sz="0" w:space="0" w:color="auto"/>
                    <w:bottom w:val="none" w:sz="0" w:space="0" w:color="auto"/>
                    <w:right w:val="none" w:sz="0" w:space="0" w:color="auto"/>
                  </w:divBdr>
                </w:div>
              </w:divsChild>
            </w:div>
            <w:div w:id="673845942">
              <w:marLeft w:val="0"/>
              <w:marRight w:val="0"/>
              <w:marTop w:val="0"/>
              <w:marBottom w:val="0"/>
              <w:divBdr>
                <w:top w:val="none" w:sz="0" w:space="0" w:color="auto"/>
                <w:left w:val="none" w:sz="0" w:space="0" w:color="auto"/>
                <w:bottom w:val="none" w:sz="0" w:space="0" w:color="auto"/>
                <w:right w:val="none" w:sz="0" w:space="0" w:color="auto"/>
              </w:divBdr>
            </w:div>
          </w:divsChild>
        </w:div>
        <w:div w:id="728919663">
          <w:marLeft w:val="0"/>
          <w:marRight w:val="0"/>
          <w:marTop w:val="0"/>
          <w:marBottom w:val="0"/>
          <w:divBdr>
            <w:top w:val="none" w:sz="0" w:space="0" w:color="auto"/>
            <w:left w:val="none" w:sz="0" w:space="0" w:color="auto"/>
            <w:bottom w:val="none" w:sz="0" w:space="0" w:color="auto"/>
            <w:right w:val="none" w:sz="0" w:space="0" w:color="auto"/>
          </w:divBdr>
          <w:divsChild>
            <w:div w:id="1391342856">
              <w:marLeft w:val="0"/>
              <w:marRight w:val="0"/>
              <w:marTop w:val="0"/>
              <w:marBottom w:val="0"/>
              <w:divBdr>
                <w:top w:val="none" w:sz="0" w:space="0" w:color="auto"/>
                <w:left w:val="none" w:sz="0" w:space="0" w:color="auto"/>
                <w:bottom w:val="none" w:sz="0" w:space="0" w:color="auto"/>
                <w:right w:val="none" w:sz="0" w:space="0" w:color="auto"/>
              </w:divBdr>
              <w:divsChild>
                <w:div w:id="2112165701">
                  <w:marLeft w:val="0"/>
                  <w:marRight w:val="0"/>
                  <w:marTop w:val="0"/>
                  <w:marBottom w:val="0"/>
                  <w:divBdr>
                    <w:top w:val="none" w:sz="0" w:space="0" w:color="auto"/>
                    <w:left w:val="none" w:sz="0" w:space="0" w:color="auto"/>
                    <w:bottom w:val="none" w:sz="0" w:space="0" w:color="auto"/>
                    <w:right w:val="none" w:sz="0" w:space="0" w:color="auto"/>
                  </w:divBdr>
                </w:div>
              </w:divsChild>
            </w:div>
            <w:div w:id="21712616">
              <w:marLeft w:val="0"/>
              <w:marRight w:val="0"/>
              <w:marTop w:val="0"/>
              <w:marBottom w:val="0"/>
              <w:divBdr>
                <w:top w:val="none" w:sz="0" w:space="0" w:color="auto"/>
                <w:left w:val="none" w:sz="0" w:space="0" w:color="auto"/>
                <w:bottom w:val="none" w:sz="0" w:space="0" w:color="auto"/>
                <w:right w:val="none" w:sz="0" w:space="0" w:color="auto"/>
              </w:divBdr>
            </w:div>
          </w:divsChild>
        </w:div>
        <w:div w:id="1205757103">
          <w:marLeft w:val="0"/>
          <w:marRight w:val="0"/>
          <w:marTop w:val="0"/>
          <w:marBottom w:val="0"/>
          <w:divBdr>
            <w:top w:val="none" w:sz="0" w:space="0" w:color="auto"/>
            <w:left w:val="none" w:sz="0" w:space="0" w:color="auto"/>
            <w:bottom w:val="none" w:sz="0" w:space="0" w:color="auto"/>
            <w:right w:val="none" w:sz="0" w:space="0" w:color="auto"/>
          </w:divBdr>
          <w:divsChild>
            <w:div w:id="96482579">
              <w:marLeft w:val="0"/>
              <w:marRight w:val="0"/>
              <w:marTop w:val="0"/>
              <w:marBottom w:val="0"/>
              <w:divBdr>
                <w:top w:val="none" w:sz="0" w:space="0" w:color="auto"/>
                <w:left w:val="none" w:sz="0" w:space="0" w:color="auto"/>
                <w:bottom w:val="none" w:sz="0" w:space="0" w:color="auto"/>
                <w:right w:val="none" w:sz="0" w:space="0" w:color="auto"/>
              </w:divBdr>
              <w:divsChild>
                <w:div w:id="1028222256">
                  <w:marLeft w:val="0"/>
                  <w:marRight w:val="0"/>
                  <w:marTop w:val="0"/>
                  <w:marBottom w:val="0"/>
                  <w:divBdr>
                    <w:top w:val="none" w:sz="0" w:space="0" w:color="auto"/>
                    <w:left w:val="none" w:sz="0" w:space="0" w:color="auto"/>
                    <w:bottom w:val="none" w:sz="0" w:space="0" w:color="auto"/>
                    <w:right w:val="none" w:sz="0" w:space="0" w:color="auto"/>
                  </w:divBdr>
                </w:div>
              </w:divsChild>
            </w:div>
            <w:div w:id="628321116">
              <w:marLeft w:val="0"/>
              <w:marRight w:val="0"/>
              <w:marTop w:val="0"/>
              <w:marBottom w:val="0"/>
              <w:divBdr>
                <w:top w:val="none" w:sz="0" w:space="0" w:color="auto"/>
                <w:left w:val="none" w:sz="0" w:space="0" w:color="auto"/>
                <w:bottom w:val="none" w:sz="0" w:space="0" w:color="auto"/>
                <w:right w:val="none" w:sz="0" w:space="0" w:color="auto"/>
              </w:divBdr>
            </w:div>
          </w:divsChild>
        </w:div>
        <w:div w:id="2032754735">
          <w:marLeft w:val="0"/>
          <w:marRight w:val="0"/>
          <w:marTop w:val="0"/>
          <w:marBottom w:val="0"/>
          <w:divBdr>
            <w:top w:val="none" w:sz="0" w:space="0" w:color="auto"/>
            <w:left w:val="none" w:sz="0" w:space="0" w:color="auto"/>
            <w:bottom w:val="none" w:sz="0" w:space="0" w:color="auto"/>
            <w:right w:val="none" w:sz="0" w:space="0" w:color="auto"/>
          </w:divBdr>
          <w:divsChild>
            <w:div w:id="2132941360">
              <w:marLeft w:val="0"/>
              <w:marRight w:val="0"/>
              <w:marTop w:val="0"/>
              <w:marBottom w:val="0"/>
              <w:divBdr>
                <w:top w:val="none" w:sz="0" w:space="0" w:color="auto"/>
                <w:left w:val="none" w:sz="0" w:space="0" w:color="auto"/>
                <w:bottom w:val="none" w:sz="0" w:space="0" w:color="auto"/>
                <w:right w:val="none" w:sz="0" w:space="0" w:color="auto"/>
              </w:divBdr>
              <w:divsChild>
                <w:div w:id="1089740605">
                  <w:marLeft w:val="0"/>
                  <w:marRight w:val="0"/>
                  <w:marTop w:val="0"/>
                  <w:marBottom w:val="0"/>
                  <w:divBdr>
                    <w:top w:val="none" w:sz="0" w:space="0" w:color="auto"/>
                    <w:left w:val="none" w:sz="0" w:space="0" w:color="auto"/>
                    <w:bottom w:val="none" w:sz="0" w:space="0" w:color="auto"/>
                    <w:right w:val="none" w:sz="0" w:space="0" w:color="auto"/>
                  </w:divBdr>
                </w:div>
              </w:divsChild>
            </w:div>
            <w:div w:id="741029955">
              <w:marLeft w:val="0"/>
              <w:marRight w:val="0"/>
              <w:marTop w:val="0"/>
              <w:marBottom w:val="0"/>
              <w:divBdr>
                <w:top w:val="none" w:sz="0" w:space="0" w:color="auto"/>
                <w:left w:val="none" w:sz="0" w:space="0" w:color="auto"/>
                <w:bottom w:val="none" w:sz="0" w:space="0" w:color="auto"/>
                <w:right w:val="none" w:sz="0" w:space="0" w:color="auto"/>
              </w:divBdr>
            </w:div>
          </w:divsChild>
        </w:div>
        <w:div w:id="166752870">
          <w:marLeft w:val="0"/>
          <w:marRight w:val="0"/>
          <w:marTop w:val="0"/>
          <w:marBottom w:val="0"/>
          <w:divBdr>
            <w:top w:val="none" w:sz="0" w:space="0" w:color="auto"/>
            <w:left w:val="none" w:sz="0" w:space="0" w:color="auto"/>
            <w:bottom w:val="none" w:sz="0" w:space="0" w:color="auto"/>
            <w:right w:val="none" w:sz="0" w:space="0" w:color="auto"/>
          </w:divBdr>
          <w:divsChild>
            <w:div w:id="1311324242">
              <w:marLeft w:val="0"/>
              <w:marRight w:val="0"/>
              <w:marTop w:val="0"/>
              <w:marBottom w:val="0"/>
              <w:divBdr>
                <w:top w:val="none" w:sz="0" w:space="0" w:color="auto"/>
                <w:left w:val="none" w:sz="0" w:space="0" w:color="auto"/>
                <w:bottom w:val="none" w:sz="0" w:space="0" w:color="auto"/>
                <w:right w:val="none" w:sz="0" w:space="0" w:color="auto"/>
              </w:divBdr>
              <w:divsChild>
                <w:div w:id="212498079">
                  <w:marLeft w:val="0"/>
                  <w:marRight w:val="0"/>
                  <w:marTop w:val="0"/>
                  <w:marBottom w:val="0"/>
                  <w:divBdr>
                    <w:top w:val="none" w:sz="0" w:space="0" w:color="auto"/>
                    <w:left w:val="none" w:sz="0" w:space="0" w:color="auto"/>
                    <w:bottom w:val="none" w:sz="0" w:space="0" w:color="auto"/>
                    <w:right w:val="none" w:sz="0" w:space="0" w:color="auto"/>
                  </w:divBdr>
                </w:div>
              </w:divsChild>
            </w:div>
            <w:div w:id="1244728965">
              <w:marLeft w:val="0"/>
              <w:marRight w:val="0"/>
              <w:marTop w:val="0"/>
              <w:marBottom w:val="0"/>
              <w:divBdr>
                <w:top w:val="none" w:sz="0" w:space="0" w:color="auto"/>
                <w:left w:val="none" w:sz="0" w:space="0" w:color="auto"/>
                <w:bottom w:val="none" w:sz="0" w:space="0" w:color="auto"/>
                <w:right w:val="none" w:sz="0" w:space="0" w:color="auto"/>
              </w:divBdr>
            </w:div>
          </w:divsChild>
        </w:div>
        <w:div w:id="416093087">
          <w:marLeft w:val="0"/>
          <w:marRight w:val="0"/>
          <w:marTop w:val="0"/>
          <w:marBottom w:val="0"/>
          <w:divBdr>
            <w:top w:val="none" w:sz="0" w:space="0" w:color="auto"/>
            <w:left w:val="none" w:sz="0" w:space="0" w:color="auto"/>
            <w:bottom w:val="none" w:sz="0" w:space="0" w:color="auto"/>
            <w:right w:val="none" w:sz="0" w:space="0" w:color="auto"/>
          </w:divBdr>
          <w:divsChild>
            <w:div w:id="106782625">
              <w:marLeft w:val="0"/>
              <w:marRight w:val="0"/>
              <w:marTop w:val="0"/>
              <w:marBottom w:val="0"/>
              <w:divBdr>
                <w:top w:val="none" w:sz="0" w:space="0" w:color="auto"/>
                <w:left w:val="none" w:sz="0" w:space="0" w:color="auto"/>
                <w:bottom w:val="none" w:sz="0" w:space="0" w:color="auto"/>
                <w:right w:val="none" w:sz="0" w:space="0" w:color="auto"/>
              </w:divBdr>
              <w:divsChild>
                <w:div w:id="1842039213">
                  <w:marLeft w:val="0"/>
                  <w:marRight w:val="0"/>
                  <w:marTop w:val="0"/>
                  <w:marBottom w:val="0"/>
                  <w:divBdr>
                    <w:top w:val="none" w:sz="0" w:space="0" w:color="auto"/>
                    <w:left w:val="none" w:sz="0" w:space="0" w:color="auto"/>
                    <w:bottom w:val="none" w:sz="0" w:space="0" w:color="auto"/>
                    <w:right w:val="none" w:sz="0" w:space="0" w:color="auto"/>
                  </w:divBdr>
                </w:div>
              </w:divsChild>
            </w:div>
            <w:div w:id="1343707737">
              <w:marLeft w:val="0"/>
              <w:marRight w:val="0"/>
              <w:marTop w:val="0"/>
              <w:marBottom w:val="0"/>
              <w:divBdr>
                <w:top w:val="none" w:sz="0" w:space="0" w:color="auto"/>
                <w:left w:val="none" w:sz="0" w:space="0" w:color="auto"/>
                <w:bottom w:val="none" w:sz="0" w:space="0" w:color="auto"/>
                <w:right w:val="none" w:sz="0" w:space="0" w:color="auto"/>
              </w:divBdr>
            </w:div>
          </w:divsChild>
        </w:div>
        <w:div w:id="250549781">
          <w:marLeft w:val="0"/>
          <w:marRight w:val="0"/>
          <w:marTop w:val="0"/>
          <w:marBottom w:val="0"/>
          <w:divBdr>
            <w:top w:val="none" w:sz="0" w:space="0" w:color="auto"/>
            <w:left w:val="none" w:sz="0" w:space="0" w:color="auto"/>
            <w:bottom w:val="none" w:sz="0" w:space="0" w:color="auto"/>
            <w:right w:val="none" w:sz="0" w:space="0" w:color="auto"/>
          </w:divBdr>
          <w:divsChild>
            <w:div w:id="830025243">
              <w:marLeft w:val="0"/>
              <w:marRight w:val="0"/>
              <w:marTop w:val="0"/>
              <w:marBottom w:val="0"/>
              <w:divBdr>
                <w:top w:val="none" w:sz="0" w:space="0" w:color="auto"/>
                <w:left w:val="none" w:sz="0" w:space="0" w:color="auto"/>
                <w:bottom w:val="none" w:sz="0" w:space="0" w:color="auto"/>
                <w:right w:val="none" w:sz="0" w:space="0" w:color="auto"/>
              </w:divBdr>
              <w:divsChild>
                <w:div w:id="1098521053">
                  <w:marLeft w:val="0"/>
                  <w:marRight w:val="0"/>
                  <w:marTop w:val="0"/>
                  <w:marBottom w:val="0"/>
                  <w:divBdr>
                    <w:top w:val="none" w:sz="0" w:space="0" w:color="auto"/>
                    <w:left w:val="none" w:sz="0" w:space="0" w:color="auto"/>
                    <w:bottom w:val="none" w:sz="0" w:space="0" w:color="auto"/>
                    <w:right w:val="none" w:sz="0" w:space="0" w:color="auto"/>
                  </w:divBdr>
                </w:div>
              </w:divsChild>
            </w:div>
            <w:div w:id="1151293627">
              <w:marLeft w:val="0"/>
              <w:marRight w:val="0"/>
              <w:marTop w:val="0"/>
              <w:marBottom w:val="0"/>
              <w:divBdr>
                <w:top w:val="none" w:sz="0" w:space="0" w:color="auto"/>
                <w:left w:val="none" w:sz="0" w:space="0" w:color="auto"/>
                <w:bottom w:val="none" w:sz="0" w:space="0" w:color="auto"/>
                <w:right w:val="none" w:sz="0" w:space="0" w:color="auto"/>
              </w:divBdr>
            </w:div>
          </w:divsChild>
        </w:div>
        <w:div w:id="1673219580">
          <w:marLeft w:val="0"/>
          <w:marRight w:val="0"/>
          <w:marTop w:val="0"/>
          <w:marBottom w:val="0"/>
          <w:divBdr>
            <w:top w:val="none" w:sz="0" w:space="0" w:color="auto"/>
            <w:left w:val="none" w:sz="0" w:space="0" w:color="auto"/>
            <w:bottom w:val="none" w:sz="0" w:space="0" w:color="auto"/>
            <w:right w:val="none" w:sz="0" w:space="0" w:color="auto"/>
          </w:divBdr>
          <w:divsChild>
            <w:div w:id="1639653334">
              <w:marLeft w:val="0"/>
              <w:marRight w:val="0"/>
              <w:marTop w:val="0"/>
              <w:marBottom w:val="0"/>
              <w:divBdr>
                <w:top w:val="none" w:sz="0" w:space="0" w:color="auto"/>
                <w:left w:val="none" w:sz="0" w:space="0" w:color="auto"/>
                <w:bottom w:val="none" w:sz="0" w:space="0" w:color="auto"/>
                <w:right w:val="none" w:sz="0" w:space="0" w:color="auto"/>
              </w:divBdr>
              <w:divsChild>
                <w:div w:id="530145589">
                  <w:marLeft w:val="0"/>
                  <w:marRight w:val="0"/>
                  <w:marTop w:val="0"/>
                  <w:marBottom w:val="0"/>
                  <w:divBdr>
                    <w:top w:val="none" w:sz="0" w:space="0" w:color="auto"/>
                    <w:left w:val="none" w:sz="0" w:space="0" w:color="auto"/>
                    <w:bottom w:val="none" w:sz="0" w:space="0" w:color="auto"/>
                    <w:right w:val="none" w:sz="0" w:space="0" w:color="auto"/>
                  </w:divBdr>
                </w:div>
              </w:divsChild>
            </w:div>
            <w:div w:id="1876427385">
              <w:marLeft w:val="0"/>
              <w:marRight w:val="0"/>
              <w:marTop w:val="0"/>
              <w:marBottom w:val="0"/>
              <w:divBdr>
                <w:top w:val="none" w:sz="0" w:space="0" w:color="auto"/>
                <w:left w:val="none" w:sz="0" w:space="0" w:color="auto"/>
                <w:bottom w:val="none" w:sz="0" w:space="0" w:color="auto"/>
                <w:right w:val="none" w:sz="0" w:space="0" w:color="auto"/>
              </w:divBdr>
            </w:div>
          </w:divsChild>
        </w:div>
        <w:div w:id="1792476900">
          <w:marLeft w:val="0"/>
          <w:marRight w:val="0"/>
          <w:marTop w:val="0"/>
          <w:marBottom w:val="0"/>
          <w:divBdr>
            <w:top w:val="none" w:sz="0" w:space="0" w:color="auto"/>
            <w:left w:val="none" w:sz="0" w:space="0" w:color="auto"/>
            <w:bottom w:val="none" w:sz="0" w:space="0" w:color="auto"/>
            <w:right w:val="none" w:sz="0" w:space="0" w:color="auto"/>
          </w:divBdr>
          <w:divsChild>
            <w:div w:id="465316071">
              <w:marLeft w:val="0"/>
              <w:marRight w:val="0"/>
              <w:marTop w:val="0"/>
              <w:marBottom w:val="0"/>
              <w:divBdr>
                <w:top w:val="none" w:sz="0" w:space="0" w:color="auto"/>
                <w:left w:val="none" w:sz="0" w:space="0" w:color="auto"/>
                <w:bottom w:val="none" w:sz="0" w:space="0" w:color="auto"/>
                <w:right w:val="none" w:sz="0" w:space="0" w:color="auto"/>
              </w:divBdr>
              <w:divsChild>
                <w:div w:id="1772234695">
                  <w:marLeft w:val="0"/>
                  <w:marRight w:val="0"/>
                  <w:marTop w:val="0"/>
                  <w:marBottom w:val="0"/>
                  <w:divBdr>
                    <w:top w:val="none" w:sz="0" w:space="0" w:color="auto"/>
                    <w:left w:val="none" w:sz="0" w:space="0" w:color="auto"/>
                    <w:bottom w:val="none" w:sz="0" w:space="0" w:color="auto"/>
                    <w:right w:val="none" w:sz="0" w:space="0" w:color="auto"/>
                  </w:divBdr>
                </w:div>
              </w:divsChild>
            </w:div>
            <w:div w:id="1243837504">
              <w:marLeft w:val="0"/>
              <w:marRight w:val="0"/>
              <w:marTop w:val="0"/>
              <w:marBottom w:val="0"/>
              <w:divBdr>
                <w:top w:val="none" w:sz="0" w:space="0" w:color="auto"/>
                <w:left w:val="none" w:sz="0" w:space="0" w:color="auto"/>
                <w:bottom w:val="none" w:sz="0" w:space="0" w:color="auto"/>
                <w:right w:val="none" w:sz="0" w:space="0" w:color="auto"/>
              </w:divBdr>
            </w:div>
          </w:divsChild>
        </w:div>
        <w:div w:id="203952528">
          <w:marLeft w:val="0"/>
          <w:marRight w:val="0"/>
          <w:marTop w:val="0"/>
          <w:marBottom w:val="0"/>
          <w:divBdr>
            <w:top w:val="none" w:sz="0" w:space="0" w:color="auto"/>
            <w:left w:val="none" w:sz="0" w:space="0" w:color="auto"/>
            <w:bottom w:val="none" w:sz="0" w:space="0" w:color="auto"/>
            <w:right w:val="none" w:sz="0" w:space="0" w:color="auto"/>
          </w:divBdr>
          <w:divsChild>
            <w:div w:id="1941329749">
              <w:marLeft w:val="0"/>
              <w:marRight w:val="0"/>
              <w:marTop w:val="0"/>
              <w:marBottom w:val="0"/>
              <w:divBdr>
                <w:top w:val="none" w:sz="0" w:space="0" w:color="auto"/>
                <w:left w:val="none" w:sz="0" w:space="0" w:color="auto"/>
                <w:bottom w:val="none" w:sz="0" w:space="0" w:color="auto"/>
                <w:right w:val="none" w:sz="0" w:space="0" w:color="auto"/>
              </w:divBdr>
              <w:divsChild>
                <w:div w:id="1440493828">
                  <w:marLeft w:val="0"/>
                  <w:marRight w:val="0"/>
                  <w:marTop w:val="0"/>
                  <w:marBottom w:val="0"/>
                  <w:divBdr>
                    <w:top w:val="none" w:sz="0" w:space="0" w:color="auto"/>
                    <w:left w:val="none" w:sz="0" w:space="0" w:color="auto"/>
                    <w:bottom w:val="none" w:sz="0" w:space="0" w:color="auto"/>
                    <w:right w:val="none" w:sz="0" w:space="0" w:color="auto"/>
                  </w:divBdr>
                </w:div>
              </w:divsChild>
            </w:div>
            <w:div w:id="2076391802">
              <w:marLeft w:val="0"/>
              <w:marRight w:val="0"/>
              <w:marTop w:val="0"/>
              <w:marBottom w:val="0"/>
              <w:divBdr>
                <w:top w:val="none" w:sz="0" w:space="0" w:color="auto"/>
                <w:left w:val="none" w:sz="0" w:space="0" w:color="auto"/>
                <w:bottom w:val="none" w:sz="0" w:space="0" w:color="auto"/>
                <w:right w:val="none" w:sz="0" w:space="0" w:color="auto"/>
              </w:divBdr>
            </w:div>
          </w:divsChild>
        </w:div>
        <w:div w:id="932468231">
          <w:marLeft w:val="0"/>
          <w:marRight w:val="0"/>
          <w:marTop w:val="0"/>
          <w:marBottom w:val="0"/>
          <w:divBdr>
            <w:top w:val="none" w:sz="0" w:space="0" w:color="auto"/>
            <w:left w:val="none" w:sz="0" w:space="0" w:color="auto"/>
            <w:bottom w:val="none" w:sz="0" w:space="0" w:color="auto"/>
            <w:right w:val="none" w:sz="0" w:space="0" w:color="auto"/>
          </w:divBdr>
          <w:divsChild>
            <w:div w:id="1469585826">
              <w:marLeft w:val="0"/>
              <w:marRight w:val="0"/>
              <w:marTop w:val="0"/>
              <w:marBottom w:val="0"/>
              <w:divBdr>
                <w:top w:val="none" w:sz="0" w:space="0" w:color="auto"/>
                <w:left w:val="none" w:sz="0" w:space="0" w:color="auto"/>
                <w:bottom w:val="none" w:sz="0" w:space="0" w:color="auto"/>
                <w:right w:val="none" w:sz="0" w:space="0" w:color="auto"/>
              </w:divBdr>
              <w:divsChild>
                <w:div w:id="1576164407">
                  <w:marLeft w:val="0"/>
                  <w:marRight w:val="0"/>
                  <w:marTop w:val="0"/>
                  <w:marBottom w:val="0"/>
                  <w:divBdr>
                    <w:top w:val="none" w:sz="0" w:space="0" w:color="auto"/>
                    <w:left w:val="none" w:sz="0" w:space="0" w:color="auto"/>
                    <w:bottom w:val="none" w:sz="0" w:space="0" w:color="auto"/>
                    <w:right w:val="none" w:sz="0" w:space="0" w:color="auto"/>
                  </w:divBdr>
                </w:div>
              </w:divsChild>
            </w:div>
            <w:div w:id="1613240480">
              <w:marLeft w:val="0"/>
              <w:marRight w:val="0"/>
              <w:marTop w:val="0"/>
              <w:marBottom w:val="0"/>
              <w:divBdr>
                <w:top w:val="none" w:sz="0" w:space="0" w:color="auto"/>
                <w:left w:val="none" w:sz="0" w:space="0" w:color="auto"/>
                <w:bottom w:val="none" w:sz="0" w:space="0" w:color="auto"/>
                <w:right w:val="none" w:sz="0" w:space="0" w:color="auto"/>
              </w:divBdr>
            </w:div>
          </w:divsChild>
        </w:div>
        <w:div w:id="1069960521">
          <w:marLeft w:val="0"/>
          <w:marRight w:val="0"/>
          <w:marTop w:val="0"/>
          <w:marBottom w:val="0"/>
          <w:divBdr>
            <w:top w:val="none" w:sz="0" w:space="0" w:color="auto"/>
            <w:left w:val="none" w:sz="0" w:space="0" w:color="auto"/>
            <w:bottom w:val="none" w:sz="0" w:space="0" w:color="auto"/>
            <w:right w:val="none" w:sz="0" w:space="0" w:color="auto"/>
          </w:divBdr>
          <w:divsChild>
            <w:div w:id="915478491">
              <w:marLeft w:val="0"/>
              <w:marRight w:val="0"/>
              <w:marTop w:val="0"/>
              <w:marBottom w:val="0"/>
              <w:divBdr>
                <w:top w:val="none" w:sz="0" w:space="0" w:color="auto"/>
                <w:left w:val="none" w:sz="0" w:space="0" w:color="auto"/>
                <w:bottom w:val="none" w:sz="0" w:space="0" w:color="auto"/>
                <w:right w:val="none" w:sz="0" w:space="0" w:color="auto"/>
              </w:divBdr>
              <w:divsChild>
                <w:div w:id="1911384383">
                  <w:marLeft w:val="0"/>
                  <w:marRight w:val="0"/>
                  <w:marTop w:val="0"/>
                  <w:marBottom w:val="0"/>
                  <w:divBdr>
                    <w:top w:val="none" w:sz="0" w:space="0" w:color="auto"/>
                    <w:left w:val="none" w:sz="0" w:space="0" w:color="auto"/>
                    <w:bottom w:val="none" w:sz="0" w:space="0" w:color="auto"/>
                    <w:right w:val="none" w:sz="0" w:space="0" w:color="auto"/>
                  </w:divBdr>
                </w:div>
              </w:divsChild>
            </w:div>
            <w:div w:id="1090809942">
              <w:marLeft w:val="0"/>
              <w:marRight w:val="0"/>
              <w:marTop w:val="0"/>
              <w:marBottom w:val="0"/>
              <w:divBdr>
                <w:top w:val="none" w:sz="0" w:space="0" w:color="auto"/>
                <w:left w:val="none" w:sz="0" w:space="0" w:color="auto"/>
                <w:bottom w:val="none" w:sz="0" w:space="0" w:color="auto"/>
                <w:right w:val="none" w:sz="0" w:space="0" w:color="auto"/>
              </w:divBdr>
            </w:div>
          </w:divsChild>
        </w:div>
        <w:div w:id="1029916216">
          <w:marLeft w:val="0"/>
          <w:marRight w:val="0"/>
          <w:marTop w:val="0"/>
          <w:marBottom w:val="0"/>
          <w:divBdr>
            <w:top w:val="none" w:sz="0" w:space="0" w:color="auto"/>
            <w:left w:val="none" w:sz="0" w:space="0" w:color="auto"/>
            <w:bottom w:val="none" w:sz="0" w:space="0" w:color="auto"/>
            <w:right w:val="none" w:sz="0" w:space="0" w:color="auto"/>
          </w:divBdr>
          <w:divsChild>
            <w:div w:id="989600748">
              <w:marLeft w:val="0"/>
              <w:marRight w:val="0"/>
              <w:marTop w:val="0"/>
              <w:marBottom w:val="0"/>
              <w:divBdr>
                <w:top w:val="none" w:sz="0" w:space="0" w:color="auto"/>
                <w:left w:val="none" w:sz="0" w:space="0" w:color="auto"/>
                <w:bottom w:val="none" w:sz="0" w:space="0" w:color="auto"/>
                <w:right w:val="none" w:sz="0" w:space="0" w:color="auto"/>
              </w:divBdr>
              <w:divsChild>
                <w:div w:id="2028290387">
                  <w:marLeft w:val="0"/>
                  <w:marRight w:val="0"/>
                  <w:marTop w:val="0"/>
                  <w:marBottom w:val="0"/>
                  <w:divBdr>
                    <w:top w:val="none" w:sz="0" w:space="0" w:color="auto"/>
                    <w:left w:val="none" w:sz="0" w:space="0" w:color="auto"/>
                    <w:bottom w:val="none" w:sz="0" w:space="0" w:color="auto"/>
                    <w:right w:val="none" w:sz="0" w:space="0" w:color="auto"/>
                  </w:divBdr>
                </w:div>
              </w:divsChild>
            </w:div>
            <w:div w:id="772014795">
              <w:marLeft w:val="0"/>
              <w:marRight w:val="0"/>
              <w:marTop w:val="0"/>
              <w:marBottom w:val="0"/>
              <w:divBdr>
                <w:top w:val="none" w:sz="0" w:space="0" w:color="auto"/>
                <w:left w:val="none" w:sz="0" w:space="0" w:color="auto"/>
                <w:bottom w:val="none" w:sz="0" w:space="0" w:color="auto"/>
                <w:right w:val="none" w:sz="0" w:space="0" w:color="auto"/>
              </w:divBdr>
            </w:div>
          </w:divsChild>
        </w:div>
        <w:div w:id="1427968265">
          <w:marLeft w:val="0"/>
          <w:marRight w:val="0"/>
          <w:marTop w:val="0"/>
          <w:marBottom w:val="0"/>
          <w:divBdr>
            <w:top w:val="none" w:sz="0" w:space="0" w:color="auto"/>
            <w:left w:val="none" w:sz="0" w:space="0" w:color="auto"/>
            <w:bottom w:val="none" w:sz="0" w:space="0" w:color="auto"/>
            <w:right w:val="none" w:sz="0" w:space="0" w:color="auto"/>
          </w:divBdr>
          <w:divsChild>
            <w:div w:id="488981581">
              <w:marLeft w:val="0"/>
              <w:marRight w:val="0"/>
              <w:marTop w:val="0"/>
              <w:marBottom w:val="0"/>
              <w:divBdr>
                <w:top w:val="none" w:sz="0" w:space="0" w:color="auto"/>
                <w:left w:val="none" w:sz="0" w:space="0" w:color="auto"/>
                <w:bottom w:val="none" w:sz="0" w:space="0" w:color="auto"/>
                <w:right w:val="none" w:sz="0" w:space="0" w:color="auto"/>
              </w:divBdr>
              <w:divsChild>
                <w:div w:id="1943415411">
                  <w:marLeft w:val="0"/>
                  <w:marRight w:val="0"/>
                  <w:marTop w:val="0"/>
                  <w:marBottom w:val="0"/>
                  <w:divBdr>
                    <w:top w:val="none" w:sz="0" w:space="0" w:color="auto"/>
                    <w:left w:val="none" w:sz="0" w:space="0" w:color="auto"/>
                    <w:bottom w:val="none" w:sz="0" w:space="0" w:color="auto"/>
                    <w:right w:val="none" w:sz="0" w:space="0" w:color="auto"/>
                  </w:divBdr>
                </w:div>
              </w:divsChild>
            </w:div>
            <w:div w:id="1623417938">
              <w:marLeft w:val="0"/>
              <w:marRight w:val="0"/>
              <w:marTop w:val="0"/>
              <w:marBottom w:val="0"/>
              <w:divBdr>
                <w:top w:val="none" w:sz="0" w:space="0" w:color="auto"/>
                <w:left w:val="none" w:sz="0" w:space="0" w:color="auto"/>
                <w:bottom w:val="none" w:sz="0" w:space="0" w:color="auto"/>
                <w:right w:val="none" w:sz="0" w:space="0" w:color="auto"/>
              </w:divBdr>
            </w:div>
          </w:divsChild>
        </w:div>
        <w:div w:id="268901320">
          <w:marLeft w:val="0"/>
          <w:marRight w:val="0"/>
          <w:marTop w:val="0"/>
          <w:marBottom w:val="0"/>
          <w:divBdr>
            <w:top w:val="none" w:sz="0" w:space="0" w:color="auto"/>
            <w:left w:val="none" w:sz="0" w:space="0" w:color="auto"/>
            <w:bottom w:val="none" w:sz="0" w:space="0" w:color="auto"/>
            <w:right w:val="none" w:sz="0" w:space="0" w:color="auto"/>
          </w:divBdr>
          <w:divsChild>
            <w:div w:id="1798527345">
              <w:marLeft w:val="0"/>
              <w:marRight w:val="0"/>
              <w:marTop w:val="0"/>
              <w:marBottom w:val="0"/>
              <w:divBdr>
                <w:top w:val="none" w:sz="0" w:space="0" w:color="auto"/>
                <w:left w:val="none" w:sz="0" w:space="0" w:color="auto"/>
                <w:bottom w:val="none" w:sz="0" w:space="0" w:color="auto"/>
                <w:right w:val="none" w:sz="0" w:space="0" w:color="auto"/>
              </w:divBdr>
              <w:divsChild>
                <w:div w:id="165872089">
                  <w:marLeft w:val="0"/>
                  <w:marRight w:val="0"/>
                  <w:marTop w:val="0"/>
                  <w:marBottom w:val="0"/>
                  <w:divBdr>
                    <w:top w:val="none" w:sz="0" w:space="0" w:color="auto"/>
                    <w:left w:val="none" w:sz="0" w:space="0" w:color="auto"/>
                    <w:bottom w:val="none" w:sz="0" w:space="0" w:color="auto"/>
                    <w:right w:val="none" w:sz="0" w:space="0" w:color="auto"/>
                  </w:divBdr>
                </w:div>
              </w:divsChild>
            </w:div>
            <w:div w:id="1785540074">
              <w:marLeft w:val="0"/>
              <w:marRight w:val="0"/>
              <w:marTop w:val="0"/>
              <w:marBottom w:val="0"/>
              <w:divBdr>
                <w:top w:val="none" w:sz="0" w:space="0" w:color="auto"/>
                <w:left w:val="none" w:sz="0" w:space="0" w:color="auto"/>
                <w:bottom w:val="none" w:sz="0" w:space="0" w:color="auto"/>
                <w:right w:val="none" w:sz="0" w:space="0" w:color="auto"/>
              </w:divBdr>
            </w:div>
          </w:divsChild>
        </w:div>
        <w:div w:id="1815440301">
          <w:marLeft w:val="0"/>
          <w:marRight w:val="0"/>
          <w:marTop w:val="0"/>
          <w:marBottom w:val="0"/>
          <w:divBdr>
            <w:top w:val="none" w:sz="0" w:space="0" w:color="auto"/>
            <w:left w:val="none" w:sz="0" w:space="0" w:color="auto"/>
            <w:bottom w:val="none" w:sz="0" w:space="0" w:color="auto"/>
            <w:right w:val="none" w:sz="0" w:space="0" w:color="auto"/>
          </w:divBdr>
          <w:divsChild>
            <w:div w:id="1004160946">
              <w:marLeft w:val="0"/>
              <w:marRight w:val="0"/>
              <w:marTop w:val="0"/>
              <w:marBottom w:val="0"/>
              <w:divBdr>
                <w:top w:val="none" w:sz="0" w:space="0" w:color="auto"/>
                <w:left w:val="none" w:sz="0" w:space="0" w:color="auto"/>
                <w:bottom w:val="none" w:sz="0" w:space="0" w:color="auto"/>
                <w:right w:val="none" w:sz="0" w:space="0" w:color="auto"/>
              </w:divBdr>
              <w:divsChild>
                <w:div w:id="1746026695">
                  <w:marLeft w:val="0"/>
                  <w:marRight w:val="0"/>
                  <w:marTop w:val="0"/>
                  <w:marBottom w:val="0"/>
                  <w:divBdr>
                    <w:top w:val="none" w:sz="0" w:space="0" w:color="auto"/>
                    <w:left w:val="none" w:sz="0" w:space="0" w:color="auto"/>
                    <w:bottom w:val="none" w:sz="0" w:space="0" w:color="auto"/>
                    <w:right w:val="none" w:sz="0" w:space="0" w:color="auto"/>
                  </w:divBdr>
                </w:div>
              </w:divsChild>
            </w:div>
            <w:div w:id="112091686">
              <w:marLeft w:val="0"/>
              <w:marRight w:val="0"/>
              <w:marTop w:val="0"/>
              <w:marBottom w:val="0"/>
              <w:divBdr>
                <w:top w:val="none" w:sz="0" w:space="0" w:color="auto"/>
                <w:left w:val="none" w:sz="0" w:space="0" w:color="auto"/>
                <w:bottom w:val="none" w:sz="0" w:space="0" w:color="auto"/>
                <w:right w:val="none" w:sz="0" w:space="0" w:color="auto"/>
              </w:divBdr>
            </w:div>
          </w:divsChild>
        </w:div>
        <w:div w:id="868881320">
          <w:marLeft w:val="0"/>
          <w:marRight w:val="0"/>
          <w:marTop w:val="0"/>
          <w:marBottom w:val="0"/>
          <w:divBdr>
            <w:top w:val="none" w:sz="0" w:space="0" w:color="auto"/>
            <w:left w:val="none" w:sz="0" w:space="0" w:color="auto"/>
            <w:bottom w:val="none" w:sz="0" w:space="0" w:color="auto"/>
            <w:right w:val="none" w:sz="0" w:space="0" w:color="auto"/>
          </w:divBdr>
          <w:divsChild>
            <w:div w:id="1249733412">
              <w:marLeft w:val="0"/>
              <w:marRight w:val="0"/>
              <w:marTop w:val="0"/>
              <w:marBottom w:val="0"/>
              <w:divBdr>
                <w:top w:val="none" w:sz="0" w:space="0" w:color="auto"/>
                <w:left w:val="none" w:sz="0" w:space="0" w:color="auto"/>
                <w:bottom w:val="none" w:sz="0" w:space="0" w:color="auto"/>
                <w:right w:val="none" w:sz="0" w:space="0" w:color="auto"/>
              </w:divBdr>
              <w:divsChild>
                <w:div w:id="1827866483">
                  <w:marLeft w:val="0"/>
                  <w:marRight w:val="0"/>
                  <w:marTop w:val="0"/>
                  <w:marBottom w:val="0"/>
                  <w:divBdr>
                    <w:top w:val="none" w:sz="0" w:space="0" w:color="auto"/>
                    <w:left w:val="none" w:sz="0" w:space="0" w:color="auto"/>
                    <w:bottom w:val="none" w:sz="0" w:space="0" w:color="auto"/>
                    <w:right w:val="none" w:sz="0" w:space="0" w:color="auto"/>
                  </w:divBdr>
                </w:div>
              </w:divsChild>
            </w:div>
            <w:div w:id="2017268345">
              <w:marLeft w:val="0"/>
              <w:marRight w:val="0"/>
              <w:marTop w:val="0"/>
              <w:marBottom w:val="0"/>
              <w:divBdr>
                <w:top w:val="none" w:sz="0" w:space="0" w:color="auto"/>
                <w:left w:val="none" w:sz="0" w:space="0" w:color="auto"/>
                <w:bottom w:val="none" w:sz="0" w:space="0" w:color="auto"/>
                <w:right w:val="none" w:sz="0" w:space="0" w:color="auto"/>
              </w:divBdr>
            </w:div>
          </w:divsChild>
        </w:div>
        <w:div w:id="2050107156">
          <w:marLeft w:val="0"/>
          <w:marRight w:val="0"/>
          <w:marTop w:val="0"/>
          <w:marBottom w:val="0"/>
          <w:divBdr>
            <w:top w:val="none" w:sz="0" w:space="0" w:color="auto"/>
            <w:left w:val="none" w:sz="0" w:space="0" w:color="auto"/>
            <w:bottom w:val="none" w:sz="0" w:space="0" w:color="auto"/>
            <w:right w:val="none" w:sz="0" w:space="0" w:color="auto"/>
          </w:divBdr>
          <w:divsChild>
            <w:div w:id="219754574">
              <w:marLeft w:val="0"/>
              <w:marRight w:val="0"/>
              <w:marTop w:val="0"/>
              <w:marBottom w:val="0"/>
              <w:divBdr>
                <w:top w:val="none" w:sz="0" w:space="0" w:color="auto"/>
                <w:left w:val="none" w:sz="0" w:space="0" w:color="auto"/>
                <w:bottom w:val="none" w:sz="0" w:space="0" w:color="auto"/>
                <w:right w:val="none" w:sz="0" w:space="0" w:color="auto"/>
              </w:divBdr>
              <w:divsChild>
                <w:div w:id="642006004">
                  <w:marLeft w:val="0"/>
                  <w:marRight w:val="0"/>
                  <w:marTop w:val="0"/>
                  <w:marBottom w:val="0"/>
                  <w:divBdr>
                    <w:top w:val="none" w:sz="0" w:space="0" w:color="auto"/>
                    <w:left w:val="none" w:sz="0" w:space="0" w:color="auto"/>
                    <w:bottom w:val="none" w:sz="0" w:space="0" w:color="auto"/>
                    <w:right w:val="none" w:sz="0" w:space="0" w:color="auto"/>
                  </w:divBdr>
                </w:div>
              </w:divsChild>
            </w:div>
            <w:div w:id="683633761">
              <w:marLeft w:val="0"/>
              <w:marRight w:val="0"/>
              <w:marTop w:val="0"/>
              <w:marBottom w:val="0"/>
              <w:divBdr>
                <w:top w:val="none" w:sz="0" w:space="0" w:color="auto"/>
                <w:left w:val="none" w:sz="0" w:space="0" w:color="auto"/>
                <w:bottom w:val="none" w:sz="0" w:space="0" w:color="auto"/>
                <w:right w:val="none" w:sz="0" w:space="0" w:color="auto"/>
              </w:divBdr>
            </w:div>
          </w:divsChild>
        </w:div>
        <w:div w:id="174656547">
          <w:marLeft w:val="0"/>
          <w:marRight w:val="0"/>
          <w:marTop w:val="0"/>
          <w:marBottom w:val="0"/>
          <w:divBdr>
            <w:top w:val="none" w:sz="0" w:space="0" w:color="auto"/>
            <w:left w:val="none" w:sz="0" w:space="0" w:color="auto"/>
            <w:bottom w:val="none" w:sz="0" w:space="0" w:color="auto"/>
            <w:right w:val="none" w:sz="0" w:space="0" w:color="auto"/>
          </w:divBdr>
          <w:divsChild>
            <w:div w:id="744886631">
              <w:marLeft w:val="0"/>
              <w:marRight w:val="0"/>
              <w:marTop w:val="0"/>
              <w:marBottom w:val="0"/>
              <w:divBdr>
                <w:top w:val="none" w:sz="0" w:space="0" w:color="auto"/>
                <w:left w:val="none" w:sz="0" w:space="0" w:color="auto"/>
                <w:bottom w:val="none" w:sz="0" w:space="0" w:color="auto"/>
                <w:right w:val="none" w:sz="0" w:space="0" w:color="auto"/>
              </w:divBdr>
              <w:divsChild>
                <w:div w:id="756825150">
                  <w:marLeft w:val="0"/>
                  <w:marRight w:val="0"/>
                  <w:marTop w:val="0"/>
                  <w:marBottom w:val="0"/>
                  <w:divBdr>
                    <w:top w:val="none" w:sz="0" w:space="0" w:color="auto"/>
                    <w:left w:val="none" w:sz="0" w:space="0" w:color="auto"/>
                    <w:bottom w:val="none" w:sz="0" w:space="0" w:color="auto"/>
                    <w:right w:val="none" w:sz="0" w:space="0" w:color="auto"/>
                  </w:divBdr>
                </w:div>
              </w:divsChild>
            </w:div>
            <w:div w:id="505092368">
              <w:marLeft w:val="0"/>
              <w:marRight w:val="0"/>
              <w:marTop w:val="0"/>
              <w:marBottom w:val="0"/>
              <w:divBdr>
                <w:top w:val="none" w:sz="0" w:space="0" w:color="auto"/>
                <w:left w:val="none" w:sz="0" w:space="0" w:color="auto"/>
                <w:bottom w:val="none" w:sz="0" w:space="0" w:color="auto"/>
                <w:right w:val="none" w:sz="0" w:space="0" w:color="auto"/>
              </w:divBdr>
            </w:div>
          </w:divsChild>
        </w:div>
        <w:div w:id="1958557955">
          <w:marLeft w:val="0"/>
          <w:marRight w:val="0"/>
          <w:marTop w:val="0"/>
          <w:marBottom w:val="0"/>
          <w:divBdr>
            <w:top w:val="none" w:sz="0" w:space="0" w:color="auto"/>
            <w:left w:val="none" w:sz="0" w:space="0" w:color="auto"/>
            <w:bottom w:val="none" w:sz="0" w:space="0" w:color="auto"/>
            <w:right w:val="none" w:sz="0" w:space="0" w:color="auto"/>
          </w:divBdr>
          <w:divsChild>
            <w:div w:id="792748976">
              <w:marLeft w:val="0"/>
              <w:marRight w:val="0"/>
              <w:marTop w:val="0"/>
              <w:marBottom w:val="0"/>
              <w:divBdr>
                <w:top w:val="none" w:sz="0" w:space="0" w:color="auto"/>
                <w:left w:val="none" w:sz="0" w:space="0" w:color="auto"/>
                <w:bottom w:val="none" w:sz="0" w:space="0" w:color="auto"/>
                <w:right w:val="none" w:sz="0" w:space="0" w:color="auto"/>
              </w:divBdr>
              <w:divsChild>
                <w:div w:id="824124456">
                  <w:marLeft w:val="0"/>
                  <w:marRight w:val="0"/>
                  <w:marTop w:val="0"/>
                  <w:marBottom w:val="0"/>
                  <w:divBdr>
                    <w:top w:val="none" w:sz="0" w:space="0" w:color="auto"/>
                    <w:left w:val="none" w:sz="0" w:space="0" w:color="auto"/>
                    <w:bottom w:val="none" w:sz="0" w:space="0" w:color="auto"/>
                    <w:right w:val="none" w:sz="0" w:space="0" w:color="auto"/>
                  </w:divBdr>
                </w:div>
              </w:divsChild>
            </w:div>
            <w:div w:id="2070493164">
              <w:marLeft w:val="0"/>
              <w:marRight w:val="0"/>
              <w:marTop w:val="0"/>
              <w:marBottom w:val="0"/>
              <w:divBdr>
                <w:top w:val="none" w:sz="0" w:space="0" w:color="auto"/>
                <w:left w:val="none" w:sz="0" w:space="0" w:color="auto"/>
                <w:bottom w:val="none" w:sz="0" w:space="0" w:color="auto"/>
                <w:right w:val="none" w:sz="0" w:space="0" w:color="auto"/>
              </w:divBdr>
            </w:div>
          </w:divsChild>
        </w:div>
        <w:div w:id="1968465058">
          <w:marLeft w:val="0"/>
          <w:marRight w:val="0"/>
          <w:marTop w:val="0"/>
          <w:marBottom w:val="0"/>
          <w:divBdr>
            <w:top w:val="none" w:sz="0" w:space="0" w:color="auto"/>
            <w:left w:val="none" w:sz="0" w:space="0" w:color="auto"/>
            <w:bottom w:val="none" w:sz="0" w:space="0" w:color="auto"/>
            <w:right w:val="none" w:sz="0" w:space="0" w:color="auto"/>
          </w:divBdr>
          <w:divsChild>
            <w:div w:id="472329815">
              <w:marLeft w:val="0"/>
              <w:marRight w:val="0"/>
              <w:marTop w:val="0"/>
              <w:marBottom w:val="0"/>
              <w:divBdr>
                <w:top w:val="none" w:sz="0" w:space="0" w:color="auto"/>
                <w:left w:val="none" w:sz="0" w:space="0" w:color="auto"/>
                <w:bottom w:val="none" w:sz="0" w:space="0" w:color="auto"/>
                <w:right w:val="none" w:sz="0" w:space="0" w:color="auto"/>
              </w:divBdr>
              <w:divsChild>
                <w:div w:id="1256284404">
                  <w:marLeft w:val="0"/>
                  <w:marRight w:val="0"/>
                  <w:marTop w:val="0"/>
                  <w:marBottom w:val="0"/>
                  <w:divBdr>
                    <w:top w:val="none" w:sz="0" w:space="0" w:color="auto"/>
                    <w:left w:val="none" w:sz="0" w:space="0" w:color="auto"/>
                    <w:bottom w:val="none" w:sz="0" w:space="0" w:color="auto"/>
                    <w:right w:val="none" w:sz="0" w:space="0" w:color="auto"/>
                  </w:divBdr>
                </w:div>
              </w:divsChild>
            </w:div>
            <w:div w:id="1738624979">
              <w:marLeft w:val="0"/>
              <w:marRight w:val="0"/>
              <w:marTop w:val="0"/>
              <w:marBottom w:val="0"/>
              <w:divBdr>
                <w:top w:val="none" w:sz="0" w:space="0" w:color="auto"/>
                <w:left w:val="none" w:sz="0" w:space="0" w:color="auto"/>
                <w:bottom w:val="none" w:sz="0" w:space="0" w:color="auto"/>
                <w:right w:val="none" w:sz="0" w:space="0" w:color="auto"/>
              </w:divBdr>
            </w:div>
          </w:divsChild>
        </w:div>
        <w:div w:id="1595166219">
          <w:marLeft w:val="0"/>
          <w:marRight w:val="0"/>
          <w:marTop w:val="0"/>
          <w:marBottom w:val="0"/>
          <w:divBdr>
            <w:top w:val="none" w:sz="0" w:space="0" w:color="auto"/>
            <w:left w:val="none" w:sz="0" w:space="0" w:color="auto"/>
            <w:bottom w:val="none" w:sz="0" w:space="0" w:color="auto"/>
            <w:right w:val="none" w:sz="0" w:space="0" w:color="auto"/>
          </w:divBdr>
          <w:divsChild>
            <w:div w:id="862354281">
              <w:marLeft w:val="0"/>
              <w:marRight w:val="0"/>
              <w:marTop w:val="0"/>
              <w:marBottom w:val="0"/>
              <w:divBdr>
                <w:top w:val="none" w:sz="0" w:space="0" w:color="auto"/>
                <w:left w:val="none" w:sz="0" w:space="0" w:color="auto"/>
                <w:bottom w:val="none" w:sz="0" w:space="0" w:color="auto"/>
                <w:right w:val="none" w:sz="0" w:space="0" w:color="auto"/>
              </w:divBdr>
              <w:divsChild>
                <w:div w:id="1298534616">
                  <w:marLeft w:val="0"/>
                  <w:marRight w:val="0"/>
                  <w:marTop w:val="0"/>
                  <w:marBottom w:val="0"/>
                  <w:divBdr>
                    <w:top w:val="none" w:sz="0" w:space="0" w:color="auto"/>
                    <w:left w:val="none" w:sz="0" w:space="0" w:color="auto"/>
                    <w:bottom w:val="none" w:sz="0" w:space="0" w:color="auto"/>
                    <w:right w:val="none" w:sz="0" w:space="0" w:color="auto"/>
                  </w:divBdr>
                </w:div>
              </w:divsChild>
            </w:div>
            <w:div w:id="709306753">
              <w:marLeft w:val="0"/>
              <w:marRight w:val="0"/>
              <w:marTop w:val="0"/>
              <w:marBottom w:val="0"/>
              <w:divBdr>
                <w:top w:val="none" w:sz="0" w:space="0" w:color="auto"/>
                <w:left w:val="none" w:sz="0" w:space="0" w:color="auto"/>
                <w:bottom w:val="none" w:sz="0" w:space="0" w:color="auto"/>
                <w:right w:val="none" w:sz="0" w:space="0" w:color="auto"/>
              </w:divBdr>
            </w:div>
          </w:divsChild>
        </w:div>
        <w:div w:id="1863352242">
          <w:marLeft w:val="0"/>
          <w:marRight w:val="0"/>
          <w:marTop w:val="0"/>
          <w:marBottom w:val="0"/>
          <w:divBdr>
            <w:top w:val="none" w:sz="0" w:space="0" w:color="auto"/>
            <w:left w:val="none" w:sz="0" w:space="0" w:color="auto"/>
            <w:bottom w:val="none" w:sz="0" w:space="0" w:color="auto"/>
            <w:right w:val="none" w:sz="0" w:space="0" w:color="auto"/>
          </w:divBdr>
          <w:divsChild>
            <w:div w:id="1442796753">
              <w:marLeft w:val="0"/>
              <w:marRight w:val="0"/>
              <w:marTop w:val="0"/>
              <w:marBottom w:val="0"/>
              <w:divBdr>
                <w:top w:val="none" w:sz="0" w:space="0" w:color="auto"/>
                <w:left w:val="none" w:sz="0" w:space="0" w:color="auto"/>
                <w:bottom w:val="none" w:sz="0" w:space="0" w:color="auto"/>
                <w:right w:val="none" w:sz="0" w:space="0" w:color="auto"/>
              </w:divBdr>
              <w:divsChild>
                <w:div w:id="390420515">
                  <w:marLeft w:val="0"/>
                  <w:marRight w:val="0"/>
                  <w:marTop w:val="0"/>
                  <w:marBottom w:val="0"/>
                  <w:divBdr>
                    <w:top w:val="none" w:sz="0" w:space="0" w:color="auto"/>
                    <w:left w:val="none" w:sz="0" w:space="0" w:color="auto"/>
                    <w:bottom w:val="none" w:sz="0" w:space="0" w:color="auto"/>
                    <w:right w:val="none" w:sz="0" w:space="0" w:color="auto"/>
                  </w:divBdr>
                </w:div>
              </w:divsChild>
            </w:div>
            <w:div w:id="1862888181">
              <w:marLeft w:val="0"/>
              <w:marRight w:val="0"/>
              <w:marTop w:val="0"/>
              <w:marBottom w:val="0"/>
              <w:divBdr>
                <w:top w:val="none" w:sz="0" w:space="0" w:color="auto"/>
                <w:left w:val="none" w:sz="0" w:space="0" w:color="auto"/>
                <w:bottom w:val="none" w:sz="0" w:space="0" w:color="auto"/>
                <w:right w:val="none" w:sz="0" w:space="0" w:color="auto"/>
              </w:divBdr>
            </w:div>
          </w:divsChild>
        </w:div>
        <w:div w:id="1080906296">
          <w:marLeft w:val="0"/>
          <w:marRight w:val="0"/>
          <w:marTop w:val="0"/>
          <w:marBottom w:val="0"/>
          <w:divBdr>
            <w:top w:val="none" w:sz="0" w:space="0" w:color="auto"/>
            <w:left w:val="none" w:sz="0" w:space="0" w:color="auto"/>
            <w:bottom w:val="none" w:sz="0" w:space="0" w:color="auto"/>
            <w:right w:val="none" w:sz="0" w:space="0" w:color="auto"/>
          </w:divBdr>
          <w:divsChild>
            <w:div w:id="1287616688">
              <w:marLeft w:val="0"/>
              <w:marRight w:val="0"/>
              <w:marTop w:val="0"/>
              <w:marBottom w:val="0"/>
              <w:divBdr>
                <w:top w:val="none" w:sz="0" w:space="0" w:color="auto"/>
                <w:left w:val="none" w:sz="0" w:space="0" w:color="auto"/>
                <w:bottom w:val="none" w:sz="0" w:space="0" w:color="auto"/>
                <w:right w:val="none" w:sz="0" w:space="0" w:color="auto"/>
              </w:divBdr>
              <w:divsChild>
                <w:div w:id="35157045">
                  <w:marLeft w:val="0"/>
                  <w:marRight w:val="0"/>
                  <w:marTop w:val="0"/>
                  <w:marBottom w:val="0"/>
                  <w:divBdr>
                    <w:top w:val="none" w:sz="0" w:space="0" w:color="auto"/>
                    <w:left w:val="none" w:sz="0" w:space="0" w:color="auto"/>
                    <w:bottom w:val="none" w:sz="0" w:space="0" w:color="auto"/>
                    <w:right w:val="none" w:sz="0" w:space="0" w:color="auto"/>
                  </w:divBdr>
                </w:div>
              </w:divsChild>
            </w:div>
            <w:div w:id="843130447">
              <w:marLeft w:val="0"/>
              <w:marRight w:val="0"/>
              <w:marTop w:val="0"/>
              <w:marBottom w:val="0"/>
              <w:divBdr>
                <w:top w:val="none" w:sz="0" w:space="0" w:color="auto"/>
                <w:left w:val="none" w:sz="0" w:space="0" w:color="auto"/>
                <w:bottom w:val="none" w:sz="0" w:space="0" w:color="auto"/>
                <w:right w:val="none" w:sz="0" w:space="0" w:color="auto"/>
              </w:divBdr>
            </w:div>
          </w:divsChild>
        </w:div>
        <w:div w:id="17199520">
          <w:marLeft w:val="0"/>
          <w:marRight w:val="0"/>
          <w:marTop w:val="0"/>
          <w:marBottom w:val="0"/>
          <w:divBdr>
            <w:top w:val="none" w:sz="0" w:space="0" w:color="auto"/>
            <w:left w:val="none" w:sz="0" w:space="0" w:color="auto"/>
            <w:bottom w:val="none" w:sz="0" w:space="0" w:color="auto"/>
            <w:right w:val="none" w:sz="0" w:space="0" w:color="auto"/>
          </w:divBdr>
          <w:divsChild>
            <w:div w:id="633751416">
              <w:marLeft w:val="0"/>
              <w:marRight w:val="0"/>
              <w:marTop w:val="0"/>
              <w:marBottom w:val="0"/>
              <w:divBdr>
                <w:top w:val="none" w:sz="0" w:space="0" w:color="auto"/>
                <w:left w:val="none" w:sz="0" w:space="0" w:color="auto"/>
                <w:bottom w:val="none" w:sz="0" w:space="0" w:color="auto"/>
                <w:right w:val="none" w:sz="0" w:space="0" w:color="auto"/>
              </w:divBdr>
              <w:divsChild>
                <w:div w:id="1315180856">
                  <w:marLeft w:val="0"/>
                  <w:marRight w:val="0"/>
                  <w:marTop w:val="0"/>
                  <w:marBottom w:val="0"/>
                  <w:divBdr>
                    <w:top w:val="none" w:sz="0" w:space="0" w:color="auto"/>
                    <w:left w:val="none" w:sz="0" w:space="0" w:color="auto"/>
                    <w:bottom w:val="none" w:sz="0" w:space="0" w:color="auto"/>
                    <w:right w:val="none" w:sz="0" w:space="0" w:color="auto"/>
                  </w:divBdr>
                </w:div>
              </w:divsChild>
            </w:div>
            <w:div w:id="1382749025">
              <w:marLeft w:val="0"/>
              <w:marRight w:val="0"/>
              <w:marTop w:val="0"/>
              <w:marBottom w:val="0"/>
              <w:divBdr>
                <w:top w:val="none" w:sz="0" w:space="0" w:color="auto"/>
                <w:left w:val="none" w:sz="0" w:space="0" w:color="auto"/>
                <w:bottom w:val="none" w:sz="0" w:space="0" w:color="auto"/>
                <w:right w:val="none" w:sz="0" w:space="0" w:color="auto"/>
              </w:divBdr>
            </w:div>
          </w:divsChild>
        </w:div>
        <w:div w:id="336545866">
          <w:marLeft w:val="0"/>
          <w:marRight w:val="0"/>
          <w:marTop w:val="0"/>
          <w:marBottom w:val="0"/>
          <w:divBdr>
            <w:top w:val="none" w:sz="0" w:space="0" w:color="auto"/>
            <w:left w:val="none" w:sz="0" w:space="0" w:color="auto"/>
            <w:bottom w:val="none" w:sz="0" w:space="0" w:color="auto"/>
            <w:right w:val="none" w:sz="0" w:space="0" w:color="auto"/>
          </w:divBdr>
          <w:divsChild>
            <w:div w:id="1421833271">
              <w:marLeft w:val="0"/>
              <w:marRight w:val="0"/>
              <w:marTop w:val="0"/>
              <w:marBottom w:val="0"/>
              <w:divBdr>
                <w:top w:val="none" w:sz="0" w:space="0" w:color="auto"/>
                <w:left w:val="none" w:sz="0" w:space="0" w:color="auto"/>
                <w:bottom w:val="none" w:sz="0" w:space="0" w:color="auto"/>
                <w:right w:val="none" w:sz="0" w:space="0" w:color="auto"/>
              </w:divBdr>
              <w:divsChild>
                <w:div w:id="754135970">
                  <w:marLeft w:val="0"/>
                  <w:marRight w:val="0"/>
                  <w:marTop w:val="0"/>
                  <w:marBottom w:val="0"/>
                  <w:divBdr>
                    <w:top w:val="none" w:sz="0" w:space="0" w:color="auto"/>
                    <w:left w:val="none" w:sz="0" w:space="0" w:color="auto"/>
                    <w:bottom w:val="none" w:sz="0" w:space="0" w:color="auto"/>
                    <w:right w:val="none" w:sz="0" w:space="0" w:color="auto"/>
                  </w:divBdr>
                </w:div>
              </w:divsChild>
            </w:div>
            <w:div w:id="81608669">
              <w:marLeft w:val="0"/>
              <w:marRight w:val="0"/>
              <w:marTop w:val="0"/>
              <w:marBottom w:val="0"/>
              <w:divBdr>
                <w:top w:val="none" w:sz="0" w:space="0" w:color="auto"/>
                <w:left w:val="none" w:sz="0" w:space="0" w:color="auto"/>
                <w:bottom w:val="none" w:sz="0" w:space="0" w:color="auto"/>
                <w:right w:val="none" w:sz="0" w:space="0" w:color="auto"/>
              </w:divBdr>
            </w:div>
          </w:divsChild>
        </w:div>
        <w:div w:id="798845184">
          <w:marLeft w:val="0"/>
          <w:marRight w:val="0"/>
          <w:marTop w:val="0"/>
          <w:marBottom w:val="0"/>
          <w:divBdr>
            <w:top w:val="none" w:sz="0" w:space="0" w:color="auto"/>
            <w:left w:val="none" w:sz="0" w:space="0" w:color="auto"/>
            <w:bottom w:val="none" w:sz="0" w:space="0" w:color="auto"/>
            <w:right w:val="none" w:sz="0" w:space="0" w:color="auto"/>
          </w:divBdr>
          <w:divsChild>
            <w:div w:id="1004210340">
              <w:marLeft w:val="0"/>
              <w:marRight w:val="0"/>
              <w:marTop w:val="0"/>
              <w:marBottom w:val="0"/>
              <w:divBdr>
                <w:top w:val="none" w:sz="0" w:space="0" w:color="auto"/>
                <w:left w:val="none" w:sz="0" w:space="0" w:color="auto"/>
                <w:bottom w:val="none" w:sz="0" w:space="0" w:color="auto"/>
                <w:right w:val="none" w:sz="0" w:space="0" w:color="auto"/>
              </w:divBdr>
              <w:divsChild>
                <w:div w:id="1664360445">
                  <w:marLeft w:val="0"/>
                  <w:marRight w:val="0"/>
                  <w:marTop w:val="0"/>
                  <w:marBottom w:val="0"/>
                  <w:divBdr>
                    <w:top w:val="none" w:sz="0" w:space="0" w:color="auto"/>
                    <w:left w:val="none" w:sz="0" w:space="0" w:color="auto"/>
                    <w:bottom w:val="none" w:sz="0" w:space="0" w:color="auto"/>
                    <w:right w:val="none" w:sz="0" w:space="0" w:color="auto"/>
                  </w:divBdr>
                </w:div>
              </w:divsChild>
            </w:div>
            <w:div w:id="1929464141">
              <w:marLeft w:val="0"/>
              <w:marRight w:val="0"/>
              <w:marTop w:val="0"/>
              <w:marBottom w:val="0"/>
              <w:divBdr>
                <w:top w:val="none" w:sz="0" w:space="0" w:color="auto"/>
                <w:left w:val="none" w:sz="0" w:space="0" w:color="auto"/>
                <w:bottom w:val="none" w:sz="0" w:space="0" w:color="auto"/>
                <w:right w:val="none" w:sz="0" w:space="0" w:color="auto"/>
              </w:divBdr>
            </w:div>
          </w:divsChild>
        </w:div>
        <w:div w:id="1104348232">
          <w:marLeft w:val="0"/>
          <w:marRight w:val="0"/>
          <w:marTop w:val="0"/>
          <w:marBottom w:val="0"/>
          <w:divBdr>
            <w:top w:val="none" w:sz="0" w:space="0" w:color="auto"/>
            <w:left w:val="none" w:sz="0" w:space="0" w:color="auto"/>
            <w:bottom w:val="none" w:sz="0" w:space="0" w:color="auto"/>
            <w:right w:val="none" w:sz="0" w:space="0" w:color="auto"/>
          </w:divBdr>
          <w:divsChild>
            <w:div w:id="1041444965">
              <w:marLeft w:val="0"/>
              <w:marRight w:val="0"/>
              <w:marTop w:val="0"/>
              <w:marBottom w:val="0"/>
              <w:divBdr>
                <w:top w:val="none" w:sz="0" w:space="0" w:color="auto"/>
                <w:left w:val="none" w:sz="0" w:space="0" w:color="auto"/>
                <w:bottom w:val="none" w:sz="0" w:space="0" w:color="auto"/>
                <w:right w:val="none" w:sz="0" w:space="0" w:color="auto"/>
              </w:divBdr>
              <w:divsChild>
                <w:div w:id="1317761037">
                  <w:marLeft w:val="0"/>
                  <w:marRight w:val="0"/>
                  <w:marTop w:val="0"/>
                  <w:marBottom w:val="0"/>
                  <w:divBdr>
                    <w:top w:val="none" w:sz="0" w:space="0" w:color="auto"/>
                    <w:left w:val="none" w:sz="0" w:space="0" w:color="auto"/>
                    <w:bottom w:val="none" w:sz="0" w:space="0" w:color="auto"/>
                    <w:right w:val="none" w:sz="0" w:space="0" w:color="auto"/>
                  </w:divBdr>
                </w:div>
              </w:divsChild>
            </w:div>
            <w:div w:id="614366248">
              <w:marLeft w:val="0"/>
              <w:marRight w:val="0"/>
              <w:marTop w:val="0"/>
              <w:marBottom w:val="0"/>
              <w:divBdr>
                <w:top w:val="none" w:sz="0" w:space="0" w:color="auto"/>
                <w:left w:val="none" w:sz="0" w:space="0" w:color="auto"/>
                <w:bottom w:val="none" w:sz="0" w:space="0" w:color="auto"/>
                <w:right w:val="none" w:sz="0" w:space="0" w:color="auto"/>
              </w:divBdr>
            </w:div>
          </w:divsChild>
        </w:div>
        <w:div w:id="1605729577">
          <w:marLeft w:val="0"/>
          <w:marRight w:val="0"/>
          <w:marTop w:val="0"/>
          <w:marBottom w:val="0"/>
          <w:divBdr>
            <w:top w:val="none" w:sz="0" w:space="0" w:color="auto"/>
            <w:left w:val="none" w:sz="0" w:space="0" w:color="auto"/>
            <w:bottom w:val="none" w:sz="0" w:space="0" w:color="auto"/>
            <w:right w:val="none" w:sz="0" w:space="0" w:color="auto"/>
          </w:divBdr>
          <w:divsChild>
            <w:div w:id="696585744">
              <w:marLeft w:val="0"/>
              <w:marRight w:val="0"/>
              <w:marTop w:val="0"/>
              <w:marBottom w:val="0"/>
              <w:divBdr>
                <w:top w:val="none" w:sz="0" w:space="0" w:color="auto"/>
                <w:left w:val="none" w:sz="0" w:space="0" w:color="auto"/>
                <w:bottom w:val="none" w:sz="0" w:space="0" w:color="auto"/>
                <w:right w:val="none" w:sz="0" w:space="0" w:color="auto"/>
              </w:divBdr>
              <w:divsChild>
                <w:div w:id="1490903024">
                  <w:marLeft w:val="0"/>
                  <w:marRight w:val="0"/>
                  <w:marTop w:val="0"/>
                  <w:marBottom w:val="0"/>
                  <w:divBdr>
                    <w:top w:val="none" w:sz="0" w:space="0" w:color="auto"/>
                    <w:left w:val="none" w:sz="0" w:space="0" w:color="auto"/>
                    <w:bottom w:val="none" w:sz="0" w:space="0" w:color="auto"/>
                    <w:right w:val="none" w:sz="0" w:space="0" w:color="auto"/>
                  </w:divBdr>
                </w:div>
              </w:divsChild>
            </w:div>
            <w:div w:id="186794575">
              <w:marLeft w:val="0"/>
              <w:marRight w:val="0"/>
              <w:marTop w:val="0"/>
              <w:marBottom w:val="0"/>
              <w:divBdr>
                <w:top w:val="none" w:sz="0" w:space="0" w:color="auto"/>
                <w:left w:val="none" w:sz="0" w:space="0" w:color="auto"/>
                <w:bottom w:val="none" w:sz="0" w:space="0" w:color="auto"/>
                <w:right w:val="none" w:sz="0" w:space="0" w:color="auto"/>
              </w:divBdr>
            </w:div>
          </w:divsChild>
        </w:div>
        <w:div w:id="2009601695">
          <w:marLeft w:val="0"/>
          <w:marRight w:val="0"/>
          <w:marTop w:val="0"/>
          <w:marBottom w:val="0"/>
          <w:divBdr>
            <w:top w:val="none" w:sz="0" w:space="0" w:color="auto"/>
            <w:left w:val="none" w:sz="0" w:space="0" w:color="auto"/>
            <w:bottom w:val="none" w:sz="0" w:space="0" w:color="auto"/>
            <w:right w:val="none" w:sz="0" w:space="0" w:color="auto"/>
          </w:divBdr>
          <w:divsChild>
            <w:div w:id="1422944322">
              <w:marLeft w:val="0"/>
              <w:marRight w:val="0"/>
              <w:marTop w:val="0"/>
              <w:marBottom w:val="0"/>
              <w:divBdr>
                <w:top w:val="none" w:sz="0" w:space="0" w:color="auto"/>
                <w:left w:val="none" w:sz="0" w:space="0" w:color="auto"/>
                <w:bottom w:val="none" w:sz="0" w:space="0" w:color="auto"/>
                <w:right w:val="none" w:sz="0" w:space="0" w:color="auto"/>
              </w:divBdr>
              <w:divsChild>
                <w:div w:id="932124829">
                  <w:marLeft w:val="0"/>
                  <w:marRight w:val="0"/>
                  <w:marTop w:val="0"/>
                  <w:marBottom w:val="0"/>
                  <w:divBdr>
                    <w:top w:val="none" w:sz="0" w:space="0" w:color="auto"/>
                    <w:left w:val="none" w:sz="0" w:space="0" w:color="auto"/>
                    <w:bottom w:val="none" w:sz="0" w:space="0" w:color="auto"/>
                    <w:right w:val="none" w:sz="0" w:space="0" w:color="auto"/>
                  </w:divBdr>
                </w:div>
              </w:divsChild>
            </w:div>
            <w:div w:id="1190216919">
              <w:marLeft w:val="0"/>
              <w:marRight w:val="0"/>
              <w:marTop w:val="0"/>
              <w:marBottom w:val="0"/>
              <w:divBdr>
                <w:top w:val="none" w:sz="0" w:space="0" w:color="auto"/>
                <w:left w:val="none" w:sz="0" w:space="0" w:color="auto"/>
                <w:bottom w:val="none" w:sz="0" w:space="0" w:color="auto"/>
                <w:right w:val="none" w:sz="0" w:space="0" w:color="auto"/>
              </w:divBdr>
            </w:div>
          </w:divsChild>
        </w:div>
        <w:div w:id="119884628">
          <w:marLeft w:val="0"/>
          <w:marRight w:val="0"/>
          <w:marTop w:val="0"/>
          <w:marBottom w:val="0"/>
          <w:divBdr>
            <w:top w:val="none" w:sz="0" w:space="0" w:color="auto"/>
            <w:left w:val="none" w:sz="0" w:space="0" w:color="auto"/>
            <w:bottom w:val="none" w:sz="0" w:space="0" w:color="auto"/>
            <w:right w:val="none" w:sz="0" w:space="0" w:color="auto"/>
          </w:divBdr>
          <w:divsChild>
            <w:div w:id="1499072784">
              <w:marLeft w:val="0"/>
              <w:marRight w:val="0"/>
              <w:marTop w:val="0"/>
              <w:marBottom w:val="0"/>
              <w:divBdr>
                <w:top w:val="none" w:sz="0" w:space="0" w:color="auto"/>
                <w:left w:val="none" w:sz="0" w:space="0" w:color="auto"/>
                <w:bottom w:val="none" w:sz="0" w:space="0" w:color="auto"/>
                <w:right w:val="none" w:sz="0" w:space="0" w:color="auto"/>
              </w:divBdr>
              <w:divsChild>
                <w:div w:id="1838377880">
                  <w:marLeft w:val="0"/>
                  <w:marRight w:val="0"/>
                  <w:marTop w:val="0"/>
                  <w:marBottom w:val="0"/>
                  <w:divBdr>
                    <w:top w:val="none" w:sz="0" w:space="0" w:color="auto"/>
                    <w:left w:val="none" w:sz="0" w:space="0" w:color="auto"/>
                    <w:bottom w:val="none" w:sz="0" w:space="0" w:color="auto"/>
                    <w:right w:val="none" w:sz="0" w:space="0" w:color="auto"/>
                  </w:divBdr>
                </w:div>
              </w:divsChild>
            </w:div>
            <w:div w:id="578827608">
              <w:marLeft w:val="0"/>
              <w:marRight w:val="0"/>
              <w:marTop w:val="0"/>
              <w:marBottom w:val="0"/>
              <w:divBdr>
                <w:top w:val="none" w:sz="0" w:space="0" w:color="auto"/>
                <w:left w:val="none" w:sz="0" w:space="0" w:color="auto"/>
                <w:bottom w:val="none" w:sz="0" w:space="0" w:color="auto"/>
                <w:right w:val="none" w:sz="0" w:space="0" w:color="auto"/>
              </w:divBdr>
            </w:div>
          </w:divsChild>
        </w:div>
        <w:div w:id="1940025083">
          <w:marLeft w:val="0"/>
          <w:marRight w:val="0"/>
          <w:marTop w:val="0"/>
          <w:marBottom w:val="0"/>
          <w:divBdr>
            <w:top w:val="none" w:sz="0" w:space="0" w:color="auto"/>
            <w:left w:val="none" w:sz="0" w:space="0" w:color="auto"/>
            <w:bottom w:val="none" w:sz="0" w:space="0" w:color="auto"/>
            <w:right w:val="none" w:sz="0" w:space="0" w:color="auto"/>
          </w:divBdr>
          <w:divsChild>
            <w:div w:id="894002672">
              <w:marLeft w:val="0"/>
              <w:marRight w:val="0"/>
              <w:marTop w:val="0"/>
              <w:marBottom w:val="0"/>
              <w:divBdr>
                <w:top w:val="none" w:sz="0" w:space="0" w:color="auto"/>
                <w:left w:val="none" w:sz="0" w:space="0" w:color="auto"/>
                <w:bottom w:val="none" w:sz="0" w:space="0" w:color="auto"/>
                <w:right w:val="none" w:sz="0" w:space="0" w:color="auto"/>
              </w:divBdr>
              <w:divsChild>
                <w:div w:id="1803308235">
                  <w:marLeft w:val="0"/>
                  <w:marRight w:val="0"/>
                  <w:marTop w:val="0"/>
                  <w:marBottom w:val="0"/>
                  <w:divBdr>
                    <w:top w:val="none" w:sz="0" w:space="0" w:color="auto"/>
                    <w:left w:val="none" w:sz="0" w:space="0" w:color="auto"/>
                    <w:bottom w:val="none" w:sz="0" w:space="0" w:color="auto"/>
                    <w:right w:val="none" w:sz="0" w:space="0" w:color="auto"/>
                  </w:divBdr>
                </w:div>
              </w:divsChild>
            </w:div>
            <w:div w:id="1183206598">
              <w:marLeft w:val="0"/>
              <w:marRight w:val="0"/>
              <w:marTop w:val="0"/>
              <w:marBottom w:val="0"/>
              <w:divBdr>
                <w:top w:val="none" w:sz="0" w:space="0" w:color="auto"/>
                <w:left w:val="none" w:sz="0" w:space="0" w:color="auto"/>
                <w:bottom w:val="none" w:sz="0" w:space="0" w:color="auto"/>
                <w:right w:val="none" w:sz="0" w:space="0" w:color="auto"/>
              </w:divBdr>
            </w:div>
          </w:divsChild>
        </w:div>
        <w:div w:id="1890920281">
          <w:marLeft w:val="0"/>
          <w:marRight w:val="0"/>
          <w:marTop w:val="0"/>
          <w:marBottom w:val="0"/>
          <w:divBdr>
            <w:top w:val="none" w:sz="0" w:space="0" w:color="auto"/>
            <w:left w:val="none" w:sz="0" w:space="0" w:color="auto"/>
            <w:bottom w:val="none" w:sz="0" w:space="0" w:color="auto"/>
            <w:right w:val="none" w:sz="0" w:space="0" w:color="auto"/>
          </w:divBdr>
          <w:divsChild>
            <w:div w:id="1501657164">
              <w:marLeft w:val="0"/>
              <w:marRight w:val="0"/>
              <w:marTop w:val="0"/>
              <w:marBottom w:val="0"/>
              <w:divBdr>
                <w:top w:val="none" w:sz="0" w:space="0" w:color="auto"/>
                <w:left w:val="none" w:sz="0" w:space="0" w:color="auto"/>
                <w:bottom w:val="none" w:sz="0" w:space="0" w:color="auto"/>
                <w:right w:val="none" w:sz="0" w:space="0" w:color="auto"/>
              </w:divBdr>
              <w:divsChild>
                <w:div w:id="1285305620">
                  <w:marLeft w:val="0"/>
                  <w:marRight w:val="0"/>
                  <w:marTop w:val="0"/>
                  <w:marBottom w:val="0"/>
                  <w:divBdr>
                    <w:top w:val="none" w:sz="0" w:space="0" w:color="auto"/>
                    <w:left w:val="none" w:sz="0" w:space="0" w:color="auto"/>
                    <w:bottom w:val="none" w:sz="0" w:space="0" w:color="auto"/>
                    <w:right w:val="none" w:sz="0" w:space="0" w:color="auto"/>
                  </w:divBdr>
                </w:div>
              </w:divsChild>
            </w:div>
            <w:div w:id="565455197">
              <w:marLeft w:val="0"/>
              <w:marRight w:val="0"/>
              <w:marTop w:val="0"/>
              <w:marBottom w:val="0"/>
              <w:divBdr>
                <w:top w:val="none" w:sz="0" w:space="0" w:color="auto"/>
                <w:left w:val="none" w:sz="0" w:space="0" w:color="auto"/>
                <w:bottom w:val="none" w:sz="0" w:space="0" w:color="auto"/>
                <w:right w:val="none" w:sz="0" w:space="0" w:color="auto"/>
              </w:divBdr>
            </w:div>
          </w:divsChild>
        </w:div>
        <w:div w:id="1244684393">
          <w:marLeft w:val="0"/>
          <w:marRight w:val="0"/>
          <w:marTop w:val="0"/>
          <w:marBottom w:val="0"/>
          <w:divBdr>
            <w:top w:val="none" w:sz="0" w:space="0" w:color="auto"/>
            <w:left w:val="none" w:sz="0" w:space="0" w:color="auto"/>
            <w:bottom w:val="none" w:sz="0" w:space="0" w:color="auto"/>
            <w:right w:val="none" w:sz="0" w:space="0" w:color="auto"/>
          </w:divBdr>
          <w:divsChild>
            <w:div w:id="2001421853">
              <w:marLeft w:val="0"/>
              <w:marRight w:val="0"/>
              <w:marTop w:val="0"/>
              <w:marBottom w:val="0"/>
              <w:divBdr>
                <w:top w:val="none" w:sz="0" w:space="0" w:color="auto"/>
                <w:left w:val="none" w:sz="0" w:space="0" w:color="auto"/>
                <w:bottom w:val="none" w:sz="0" w:space="0" w:color="auto"/>
                <w:right w:val="none" w:sz="0" w:space="0" w:color="auto"/>
              </w:divBdr>
              <w:divsChild>
                <w:div w:id="229734888">
                  <w:marLeft w:val="0"/>
                  <w:marRight w:val="0"/>
                  <w:marTop w:val="0"/>
                  <w:marBottom w:val="0"/>
                  <w:divBdr>
                    <w:top w:val="none" w:sz="0" w:space="0" w:color="auto"/>
                    <w:left w:val="none" w:sz="0" w:space="0" w:color="auto"/>
                    <w:bottom w:val="none" w:sz="0" w:space="0" w:color="auto"/>
                    <w:right w:val="none" w:sz="0" w:space="0" w:color="auto"/>
                  </w:divBdr>
                </w:div>
              </w:divsChild>
            </w:div>
            <w:div w:id="1424033094">
              <w:marLeft w:val="0"/>
              <w:marRight w:val="0"/>
              <w:marTop w:val="0"/>
              <w:marBottom w:val="0"/>
              <w:divBdr>
                <w:top w:val="none" w:sz="0" w:space="0" w:color="auto"/>
                <w:left w:val="none" w:sz="0" w:space="0" w:color="auto"/>
                <w:bottom w:val="none" w:sz="0" w:space="0" w:color="auto"/>
                <w:right w:val="none" w:sz="0" w:space="0" w:color="auto"/>
              </w:divBdr>
            </w:div>
          </w:divsChild>
        </w:div>
        <w:div w:id="2051831630">
          <w:marLeft w:val="0"/>
          <w:marRight w:val="0"/>
          <w:marTop w:val="0"/>
          <w:marBottom w:val="0"/>
          <w:divBdr>
            <w:top w:val="none" w:sz="0" w:space="0" w:color="auto"/>
            <w:left w:val="none" w:sz="0" w:space="0" w:color="auto"/>
            <w:bottom w:val="none" w:sz="0" w:space="0" w:color="auto"/>
            <w:right w:val="none" w:sz="0" w:space="0" w:color="auto"/>
          </w:divBdr>
          <w:divsChild>
            <w:div w:id="1236474883">
              <w:marLeft w:val="0"/>
              <w:marRight w:val="0"/>
              <w:marTop w:val="0"/>
              <w:marBottom w:val="0"/>
              <w:divBdr>
                <w:top w:val="none" w:sz="0" w:space="0" w:color="auto"/>
                <w:left w:val="none" w:sz="0" w:space="0" w:color="auto"/>
                <w:bottom w:val="none" w:sz="0" w:space="0" w:color="auto"/>
                <w:right w:val="none" w:sz="0" w:space="0" w:color="auto"/>
              </w:divBdr>
              <w:divsChild>
                <w:div w:id="968047669">
                  <w:marLeft w:val="0"/>
                  <w:marRight w:val="0"/>
                  <w:marTop w:val="0"/>
                  <w:marBottom w:val="0"/>
                  <w:divBdr>
                    <w:top w:val="none" w:sz="0" w:space="0" w:color="auto"/>
                    <w:left w:val="none" w:sz="0" w:space="0" w:color="auto"/>
                    <w:bottom w:val="none" w:sz="0" w:space="0" w:color="auto"/>
                    <w:right w:val="none" w:sz="0" w:space="0" w:color="auto"/>
                  </w:divBdr>
                </w:div>
              </w:divsChild>
            </w:div>
            <w:div w:id="665088314">
              <w:marLeft w:val="0"/>
              <w:marRight w:val="0"/>
              <w:marTop w:val="0"/>
              <w:marBottom w:val="0"/>
              <w:divBdr>
                <w:top w:val="none" w:sz="0" w:space="0" w:color="auto"/>
                <w:left w:val="none" w:sz="0" w:space="0" w:color="auto"/>
                <w:bottom w:val="none" w:sz="0" w:space="0" w:color="auto"/>
                <w:right w:val="none" w:sz="0" w:space="0" w:color="auto"/>
              </w:divBdr>
            </w:div>
          </w:divsChild>
        </w:div>
        <w:div w:id="633871485">
          <w:marLeft w:val="0"/>
          <w:marRight w:val="0"/>
          <w:marTop w:val="0"/>
          <w:marBottom w:val="0"/>
          <w:divBdr>
            <w:top w:val="none" w:sz="0" w:space="0" w:color="auto"/>
            <w:left w:val="none" w:sz="0" w:space="0" w:color="auto"/>
            <w:bottom w:val="none" w:sz="0" w:space="0" w:color="auto"/>
            <w:right w:val="none" w:sz="0" w:space="0" w:color="auto"/>
          </w:divBdr>
          <w:divsChild>
            <w:div w:id="1722439657">
              <w:marLeft w:val="0"/>
              <w:marRight w:val="0"/>
              <w:marTop w:val="0"/>
              <w:marBottom w:val="0"/>
              <w:divBdr>
                <w:top w:val="none" w:sz="0" w:space="0" w:color="auto"/>
                <w:left w:val="none" w:sz="0" w:space="0" w:color="auto"/>
                <w:bottom w:val="none" w:sz="0" w:space="0" w:color="auto"/>
                <w:right w:val="none" w:sz="0" w:space="0" w:color="auto"/>
              </w:divBdr>
              <w:divsChild>
                <w:div w:id="587419850">
                  <w:marLeft w:val="0"/>
                  <w:marRight w:val="0"/>
                  <w:marTop w:val="0"/>
                  <w:marBottom w:val="0"/>
                  <w:divBdr>
                    <w:top w:val="none" w:sz="0" w:space="0" w:color="auto"/>
                    <w:left w:val="none" w:sz="0" w:space="0" w:color="auto"/>
                    <w:bottom w:val="none" w:sz="0" w:space="0" w:color="auto"/>
                    <w:right w:val="none" w:sz="0" w:space="0" w:color="auto"/>
                  </w:divBdr>
                </w:div>
              </w:divsChild>
            </w:div>
            <w:div w:id="428237235">
              <w:marLeft w:val="0"/>
              <w:marRight w:val="0"/>
              <w:marTop w:val="0"/>
              <w:marBottom w:val="0"/>
              <w:divBdr>
                <w:top w:val="none" w:sz="0" w:space="0" w:color="auto"/>
                <w:left w:val="none" w:sz="0" w:space="0" w:color="auto"/>
                <w:bottom w:val="none" w:sz="0" w:space="0" w:color="auto"/>
                <w:right w:val="none" w:sz="0" w:space="0" w:color="auto"/>
              </w:divBdr>
            </w:div>
          </w:divsChild>
        </w:div>
        <w:div w:id="2090420692">
          <w:marLeft w:val="0"/>
          <w:marRight w:val="0"/>
          <w:marTop w:val="0"/>
          <w:marBottom w:val="0"/>
          <w:divBdr>
            <w:top w:val="none" w:sz="0" w:space="0" w:color="auto"/>
            <w:left w:val="none" w:sz="0" w:space="0" w:color="auto"/>
            <w:bottom w:val="none" w:sz="0" w:space="0" w:color="auto"/>
            <w:right w:val="none" w:sz="0" w:space="0" w:color="auto"/>
          </w:divBdr>
          <w:divsChild>
            <w:div w:id="2102484059">
              <w:marLeft w:val="0"/>
              <w:marRight w:val="0"/>
              <w:marTop w:val="0"/>
              <w:marBottom w:val="0"/>
              <w:divBdr>
                <w:top w:val="none" w:sz="0" w:space="0" w:color="auto"/>
                <w:left w:val="none" w:sz="0" w:space="0" w:color="auto"/>
                <w:bottom w:val="none" w:sz="0" w:space="0" w:color="auto"/>
                <w:right w:val="none" w:sz="0" w:space="0" w:color="auto"/>
              </w:divBdr>
              <w:divsChild>
                <w:div w:id="1781757226">
                  <w:marLeft w:val="0"/>
                  <w:marRight w:val="0"/>
                  <w:marTop w:val="0"/>
                  <w:marBottom w:val="0"/>
                  <w:divBdr>
                    <w:top w:val="none" w:sz="0" w:space="0" w:color="auto"/>
                    <w:left w:val="none" w:sz="0" w:space="0" w:color="auto"/>
                    <w:bottom w:val="none" w:sz="0" w:space="0" w:color="auto"/>
                    <w:right w:val="none" w:sz="0" w:space="0" w:color="auto"/>
                  </w:divBdr>
                </w:div>
              </w:divsChild>
            </w:div>
            <w:div w:id="610672949">
              <w:marLeft w:val="0"/>
              <w:marRight w:val="0"/>
              <w:marTop w:val="0"/>
              <w:marBottom w:val="0"/>
              <w:divBdr>
                <w:top w:val="none" w:sz="0" w:space="0" w:color="auto"/>
                <w:left w:val="none" w:sz="0" w:space="0" w:color="auto"/>
                <w:bottom w:val="none" w:sz="0" w:space="0" w:color="auto"/>
                <w:right w:val="none" w:sz="0" w:space="0" w:color="auto"/>
              </w:divBdr>
            </w:div>
          </w:divsChild>
        </w:div>
        <w:div w:id="1264343426">
          <w:marLeft w:val="0"/>
          <w:marRight w:val="0"/>
          <w:marTop w:val="0"/>
          <w:marBottom w:val="0"/>
          <w:divBdr>
            <w:top w:val="none" w:sz="0" w:space="0" w:color="auto"/>
            <w:left w:val="none" w:sz="0" w:space="0" w:color="auto"/>
            <w:bottom w:val="none" w:sz="0" w:space="0" w:color="auto"/>
            <w:right w:val="none" w:sz="0" w:space="0" w:color="auto"/>
          </w:divBdr>
          <w:divsChild>
            <w:div w:id="715276397">
              <w:marLeft w:val="0"/>
              <w:marRight w:val="0"/>
              <w:marTop w:val="0"/>
              <w:marBottom w:val="0"/>
              <w:divBdr>
                <w:top w:val="none" w:sz="0" w:space="0" w:color="auto"/>
                <w:left w:val="none" w:sz="0" w:space="0" w:color="auto"/>
                <w:bottom w:val="none" w:sz="0" w:space="0" w:color="auto"/>
                <w:right w:val="none" w:sz="0" w:space="0" w:color="auto"/>
              </w:divBdr>
              <w:divsChild>
                <w:div w:id="1780685637">
                  <w:marLeft w:val="0"/>
                  <w:marRight w:val="0"/>
                  <w:marTop w:val="0"/>
                  <w:marBottom w:val="0"/>
                  <w:divBdr>
                    <w:top w:val="none" w:sz="0" w:space="0" w:color="auto"/>
                    <w:left w:val="none" w:sz="0" w:space="0" w:color="auto"/>
                    <w:bottom w:val="none" w:sz="0" w:space="0" w:color="auto"/>
                    <w:right w:val="none" w:sz="0" w:space="0" w:color="auto"/>
                  </w:divBdr>
                </w:div>
              </w:divsChild>
            </w:div>
            <w:div w:id="757365944">
              <w:marLeft w:val="0"/>
              <w:marRight w:val="0"/>
              <w:marTop w:val="0"/>
              <w:marBottom w:val="0"/>
              <w:divBdr>
                <w:top w:val="none" w:sz="0" w:space="0" w:color="auto"/>
                <w:left w:val="none" w:sz="0" w:space="0" w:color="auto"/>
                <w:bottom w:val="none" w:sz="0" w:space="0" w:color="auto"/>
                <w:right w:val="none" w:sz="0" w:space="0" w:color="auto"/>
              </w:divBdr>
            </w:div>
          </w:divsChild>
        </w:div>
        <w:div w:id="660818193">
          <w:marLeft w:val="0"/>
          <w:marRight w:val="0"/>
          <w:marTop w:val="0"/>
          <w:marBottom w:val="0"/>
          <w:divBdr>
            <w:top w:val="none" w:sz="0" w:space="0" w:color="auto"/>
            <w:left w:val="none" w:sz="0" w:space="0" w:color="auto"/>
            <w:bottom w:val="none" w:sz="0" w:space="0" w:color="auto"/>
            <w:right w:val="none" w:sz="0" w:space="0" w:color="auto"/>
          </w:divBdr>
          <w:divsChild>
            <w:div w:id="59328714">
              <w:marLeft w:val="0"/>
              <w:marRight w:val="0"/>
              <w:marTop w:val="0"/>
              <w:marBottom w:val="0"/>
              <w:divBdr>
                <w:top w:val="none" w:sz="0" w:space="0" w:color="auto"/>
                <w:left w:val="none" w:sz="0" w:space="0" w:color="auto"/>
                <w:bottom w:val="none" w:sz="0" w:space="0" w:color="auto"/>
                <w:right w:val="none" w:sz="0" w:space="0" w:color="auto"/>
              </w:divBdr>
              <w:divsChild>
                <w:div w:id="2126002367">
                  <w:marLeft w:val="0"/>
                  <w:marRight w:val="0"/>
                  <w:marTop w:val="0"/>
                  <w:marBottom w:val="0"/>
                  <w:divBdr>
                    <w:top w:val="none" w:sz="0" w:space="0" w:color="auto"/>
                    <w:left w:val="none" w:sz="0" w:space="0" w:color="auto"/>
                    <w:bottom w:val="none" w:sz="0" w:space="0" w:color="auto"/>
                    <w:right w:val="none" w:sz="0" w:space="0" w:color="auto"/>
                  </w:divBdr>
                </w:div>
              </w:divsChild>
            </w:div>
            <w:div w:id="2038895555">
              <w:marLeft w:val="0"/>
              <w:marRight w:val="0"/>
              <w:marTop w:val="0"/>
              <w:marBottom w:val="0"/>
              <w:divBdr>
                <w:top w:val="none" w:sz="0" w:space="0" w:color="auto"/>
                <w:left w:val="none" w:sz="0" w:space="0" w:color="auto"/>
                <w:bottom w:val="none" w:sz="0" w:space="0" w:color="auto"/>
                <w:right w:val="none" w:sz="0" w:space="0" w:color="auto"/>
              </w:divBdr>
            </w:div>
          </w:divsChild>
        </w:div>
        <w:div w:id="724795293">
          <w:marLeft w:val="0"/>
          <w:marRight w:val="0"/>
          <w:marTop w:val="0"/>
          <w:marBottom w:val="0"/>
          <w:divBdr>
            <w:top w:val="none" w:sz="0" w:space="0" w:color="auto"/>
            <w:left w:val="none" w:sz="0" w:space="0" w:color="auto"/>
            <w:bottom w:val="none" w:sz="0" w:space="0" w:color="auto"/>
            <w:right w:val="none" w:sz="0" w:space="0" w:color="auto"/>
          </w:divBdr>
          <w:divsChild>
            <w:div w:id="1257640031">
              <w:marLeft w:val="0"/>
              <w:marRight w:val="0"/>
              <w:marTop w:val="0"/>
              <w:marBottom w:val="0"/>
              <w:divBdr>
                <w:top w:val="none" w:sz="0" w:space="0" w:color="auto"/>
                <w:left w:val="none" w:sz="0" w:space="0" w:color="auto"/>
                <w:bottom w:val="none" w:sz="0" w:space="0" w:color="auto"/>
                <w:right w:val="none" w:sz="0" w:space="0" w:color="auto"/>
              </w:divBdr>
              <w:divsChild>
                <w:div w:id="729500162">
                  <w:marLeft w:val="0"/>
                  <w:marRight w:val="0"/>
                  <w:marTop w:val="0"/>
                  <w:marBottom w:val="0"/>
                  <w:divBdr>
                    <w:top w:val="none" w:sz="0" w:space="0" w:color="auto"/>
                    <w:left w:val="none" w:sz="0" w:space="0" w:color="auto"/>
                    <w:bottom w:val="none" w:sz="0" w:space="0" w:color="auto"/>
                    <w:right w:val="none" w:sz="0" w:space="0" w:color="auto"/>
                  </w:divBdr>
                </w:div>
              </w:divsChild>
            </w:div>
            <w:div w:id="154683999">
              <w:marLeft w:val="0"/>
              <w:marRight w:val="0"/>
              <w:marTop w:val="0"/>
              <w:marBottom w:val="0"/>
              <w:divBdr>
                <w:top w:val="none" w:sz="0" w:space="0" w:color="auto"/>
                <w:left w:val="none" w:sz="0" w:space="0" w:color="auto"/>
                <w:bottom w:val="none" w:sz="0" w:space="0" w:color="auto"/>
                <w:right w:val="none" w:sz="0" w:space="0" w:color="auto"/>
              </w:divBdr>
            </w:div>
          </w:divsChild>
        </w:div>
        <w:div w:id="1840316528">
          <w:marLeft w:val="0"/>
          <w:marRight w:val="0"/>
          <w:marTop w:val="0"/>
          <w:marBottom w:val="0"/>
          <w:divBdr>
            <w:top w:val="none" w:sz="0" w:space="0" w:color="auto"/>
            <w:left w:val="none" w:sz="0" w:space="0" w:color="auto"/>
            <w:bottom w:val="none" w:sz="0" w:space="0" w:color="auto"/>
            <w:right w:val="none" w:sz="0" w:space="0" w:color="auto"/>
          </w:divBdr>
          <w:divsChild>
            <w:div w:id="1522665406">
              <w:marLeft w:val="0"/>
              <w:marRight w:val="0"/>
              <w:marTop w:val="0"/>
              <w:marBottom w:val="0"/>
              <w:divBdr>
                <w:top w:val="none" w:sz="0" w:space="0" w:color="auto"/>
                <w:left w:val="none" w:sz="0" w:space="0" w:color="auto"/>
                <w:bottom w:val="none" w:sz="0" w:space="0" w:color="auto"/>
                <w:right w:val="none" w:sz="0" w:space="0" w:color="auto"/>
              </w:divBdr>
              <w:divsChild>
                <w:div w:id="1230725613">
                  <w:marLeft w:val="0"/>
                  <w:marRight w:val="0"/>
                  <w:marTop w:val="0"/>
                  <w:marBottom w:val="0"/>
                  <w:divBdr>
                    <w:top w:val="none" w:sz="0" w:space="0" w:color="auto"/>
                    <w:left w:val="none" w:sz="0" w:space="0" w:color="auto"/>
                    <w:bottom w:val="none" w:sz="0" w:space="0" w:color="auto"/>
                    <w:right w:val="none" w:sz="0" w:space="0" w:color="auto"/>
                  </w:divBdr>
                </w:div>
              </w:divsChild>
            </w:div>
            <w:div w:id="285086537">
              <w:marLeft w:val="0"/>
              <w:marRight w:val="0"/>
              <w:marTop w:val="0"/>
              <w:marBottom w:val="0"/>
              <w:divBdr>
                <w:top w:val="none" w:sz="0" w:space="0" w:color="auto"/>
                <w:left w:val="none" w:sz="0" w:space="0" w:color="auto"/>
                <w:bottom w:val="none" w:sz="0" w:space="0" w:color="auto"/>
                <w:right w:val="none" w:sz="0" w:space="0" w:color="auto"/>
              </w:divBdr>
            </w:div>
          </w:divsChild>
        </w:div>
        <w:div w:id="856385410">
          <w:marLeft w:val="0"/>
          <w:marRight w:val="0"/>
          <w:marTop w:val="0"/>
          <w:marBottom w:val="0"/>
          <w:divBdr>
            <w:top w:val="none" w:sz="0" w:space="0" w:color="auto"/>
            <w:left w:val="none" w:sz="0" w:space="0" w:color="auto"/>
            <w:bottom w:val="none" w:sz="0" w:space="0" w:color="auto"/>
            <w:right w:val="none" w:sz="0" w:space="0" w:color="auto"/>
          </w:divBdr>
          <w:divsChild>
            <w:div w:id="686102732">
              <w:marLeft w:val="0"/>
              <w:marRight w:val="0"/>
              <w:marTop w:val="0"/>
              <w:marBottom w:val="0"/>
              <w:divBdr>
                <w:top w:val="none" w:sz="0" w:space="0" w:color="auto"/>
                <w:left w:val="none" w:sz="0" w:space="0" w:color="auto"/>
                <w:bottom w:val="none" w:sz="0" w:space="0" w:color="auto"/>
                <w:right w:val="none" w:sz="0" w:space="0" w:color="auto"/>
              </w:divBdr>
              <w:divsChild>
                <w:div w:id="1095906756">
                  <w:marLeft w:val="0"/>
                  <w:marRight w:val="0"/>
                  <w:marTop w:val="0"/>
                  <w:marBottom w:val="0"/>
                  <w:divBdr>
                    <w:top w:val="none" w:sz="0" w:space="0" w:color="auto"/>
                    <w:left w:val="none" w:sz="0" w:space="0" w:color="auto"/>
                    <w:bottom w:val="none" w:sz="0" w:space="0" w:color="auto"/>
                    <w:right w:val="none" w:sz="0" w:space="0" w:color="auto"/>
                  </w:divBdr>
                </w:div>
              </w:divsChild>
            </w:div>
            <w:div w:id="1228151588">
              <w:marLeft w:val="0"/>
              <w:marRight w:val="0"/>
              <w:marTop w:val="0"/>
              <w:marBottom w:val="0"/>
              <w:divBdr>
                <w:top w:val="none" w:sz="0" w:space="0" w:color="auto"/>
                <w:left w:val="none" w:sz="0" w:space="0" w:color="auto"/>
                <w:bottom w:val="none" w:sz="0" w:space="0" w:color="auto"/>
                <w:right w:val="none" w:sz="0" w:space="0" w:color="auto"/>
              </w:divBdr>
            </w:div>
          </w:divsChild>
        </w:div>
        <w:div w:id="648753158">
          <w:marLeft w:val="0"/>
          <w:marRight w:val="0"/>
          <w:marTop w:val="0"/>
          <w:marBottom w:val="0"/>
          <w:divBdr>
            <w:top w:val="none" w:sz="0" w:space="0" w:color="auto"/>
            <w:left w:val="none" w:sz="0" w:space="0" w:color="auto"/>
            <w:bottom w:val="none" w:sz="0" w:space="0" w:color="auto"/>
            <w:right w:val="none" w:sz="0" w:space="0" w:color="auto"/>
          </w:divBdr>
          <w:divsChild>
            <w:div w:id="378012265">
              <w:marLeft w:val="0"/>
              <w:marRight w:val="0"/>
              <w:marTop w:val="0"/>
              <w:marBottom w:val="0"/>
              <w:divBdr>
                <w:top w:val="none" w:sz="0" w:space="0" w:color="auto"/>
                <w:left w:val="none" w:sz="0" w:space="0" w:color="auto"/>
                <w:bottom w:val="none" w:sz="0" w:space="0" w:color="auto"/>
                <w:right w:val="none" w:sz="0" w:space="0" w:color="auto"/>
              </w:divBdr>
              <w:divsChild>
                <w:div w:id="490371364">
                  <w:marLeft w:val="0"/>
                  <w:marRight w:val="0"/>
                  <w:marTop w:val="0"/>
                  <w:marBottom w:val="0"/>
                  <w:divBdr>
                    <w:top w:val="none" w:sz="0" w:space="0" w:color="auto"/>
                    <w:left w:val="none" w:sz="0" w:space="0" w:color="auto"/>
                    <w:bottom w:val="none" w:sz="0" w:space="0" w:color="auto"/>
                    <w:right w:val="none" w:sz="0" w:space="0" w:color="auto"/>
                  </w:divBdr>
                </w:div>
              </w:divsChild>
            </w:div>
            <w:div w:id="2046368574">
              <w:marLeft w:val="0"/>
              <w:marRight w:val="0"/>
              <w:marTop w:val="0"/>
              <w:marBottom w:val="0"/>
              <w:divBdr>
                <w:top w:val="none" w:sz="0" w:space="0" w:color="auto"/>
                <w:left w:val="none" w:sz="0" w:space="0" w:color="auto"/>
                <w:bottom w:val="none" w:sz="0" w:space="0" w:color="auto"/>
                <w:right w:val="none" w:sz="0" w:space="0" w:color="auto"/>
              </w:divBdr>
            </w:div>
          </w:divsChild>
        </w:div>
        <w:div w:id="631790378">
          <w:marLeft w:val="0"/>
          <w:marRight w:val="0"/>
          <w:marTop w:val="0"/>
          <w:marBottom w:val="0"/>
          <w:divBdr>
            <w:top w:val="none" w:sz="0" w:space="0" w:color="auto"/>
            <w:left w:val="none" w:sz="0" w:space="0" w:color="auto"/>
            <w:bottom w:val="none" w:sz="0" w:space="0" w:color="auto"/>
            <w:right w:val="none" w:sz="0" w:space="0" w:color="auto"/>
          </w:divBdr>
          <w:divsChild>
            <w:div w:id="1796169335">
              <w:marLeft w:val="0"/>
              <w:marRight w:val="0"/>
              <w:marTop w:val="0"/>
              <w:marBottom w:val="0"/>
              <w:divBdr>
                <w:top w:val="none" w:sz="0" w:space="0" w:color="auto"/>
                <w:left w:val="none" w:sz="0" w:space="0" w:color="auto"/>
                <w:bottom w:val="none" w:sz="0" w:space="0" w:color="auto"/>
                <w:right w:val="none" w:sz="0" w:space="0" w:color="auto"/>
              </w:divBdr>
              <w:divsChild>
                <w:div w:id="1518813698">
                  <w:marLeft w:val="0"/>
                  <w:marRight w:val="0"/>
                  <w:marTop w:val="0"/>
                  <w:marBottom w:val="0"/>
                  <w:divBdr>
                    <w:top w:val="none" w:sz="0" w:space="0" w:color="auto"/>
                    <w:left w:val="none" w:sz="0" w:space="0" w:color="auto"/>
                    <w:bottom w:val="none" w:sz="0" w:space="0" w:color="auto"/>
                    <w:right w:val="none" w:sz="0" w:space="0" w:color="auto"/>
                  </w:divBdr>
                </w:div>
              </w:divsChild>
            </w:div>
            <w:div w:id="685865416">
              <w:marLeft w:val="0"/>
              <w:marRight w:val="0"/>
              <w:marTop w:val="0"/>
              <w:marBottom w:val="0"/>
              <w:divBdr>
                <w:top w:val="none" w:sz="0" w:space="0" w:color="auto"/>
                <w:left w:val="none" w:sz="0" w:space="0" w:color="auto"/>
                <w:bottom w:val="none" w:sz="0" w:space="0" w:color="auto"/>
                <w:right w:val="none" w:sz="0" w:space="0" w:color="auto"/>
              </w:divBdr>
            </w:div>
          </w:divsChild>
        </w:div>
        <w:div w:id="503326607">
          <w:marLeft w:val="0"/>
          <w:marRight w:val="0"/>
          <w:marTop w:val="0"/>
          <w:marBottom w:val="0"/>
          <w:divBdr>
            <w:top w:val="none" w:sz="0" w:space="0" w:color="auto"/>
            <w:left w:val="none" w:sz="0" w:space="0" w:color="auto"/>
            <w:bottom w:val="none" w:sz="0" w:space="0" w:color="auto"/>
            <w:right w:val="none" w:sz="0" w:space="0" w:color="auto"/>
          </w:divBdr>
          <w:divsChild>
            <w:div w:id="200481625">
              <w:marLeft w:val="0"/>
              <w:marRight w:val="0"/>
              <w:marTop w:val="0"/>
              <w:marBottom w:val="0"/>
              <w:divBdr>
                <w:top w:val="none" w:sz="0" w:space="0" w:color="auto"/>
                <w:left w:val="none" w:sz="0" w:space="0" w:color="auto"/>
                <w:bottom w:val="none" w:sz="0" w:space="0" w:color="auto"/>
                <w:right w:val="none" w:sz="0" w:space="0" w:color="auto"/>
              </w:divBdr>
              <w:divsChild>
                <w:div w:id="128521568">
                  <w:marLeft w:val="0"/>
                  <w:marRight w:val="0"/>
                  <w:marTop w:val="0"/>
                  <w:marBottom w:val="0"/>
                  <w:divBdr>
                    <w:top w:val="none" w:sz="0" w:space="0" w:color="auto"/>
                    <w:left w:val="none" w:sz="0" w:space="0" w:color="auto"/>
                    <w:bottom w:val="none" w:sz="0" w:space="0" w:color="auto"/>
                    <w:right w:val="none" w:sz="0" w:space="0" w:color="auto"/>
                  </w:divBdr>
                </w:div>
              </w:divsChild>
            </w:div>
            <w:div w:id="1136411059">
              <w:marLeft w:val="0"/>
              <w:marRight w:val="0"/>
              <w:marTop w:val="0"/>
              <w:marBottom w:val="0"/>
              <w:divBdr>
                <w:top w:val="none" w:sz="0" w:space="0" w:color="auto"/>
                <w:left w:val="none" w:sz="0" w:space="0" w:color="auto"/>
                <w:bottom w:val="none" w:sz="0" w:space="0" w:color="auto"/>
                <w:right w:val="none" w:sz="0" w:space="0" w:color="auto"/>
              </w:divBdr>
            </w:div>
          </w:divsChild>
        </w:div>
        <w:div w:id="597173896">
          <w:marLeft w:val="0"/>
          <w:marRight w:val="0"/>
          <w:marTop w:val="0"/>
          <w:marBottom w:val="0"/>
          <w:divBdr>
            <w:top w:val="none" w:sz="0" w:space="0" w:color="auto"/>
            <w:left w:val="none" w:sz="0" w:space="0" w:color="auto"/>
            <w:bottom w:val="none" w:sz="0" w:space="0" w:color="auto"/>
            <w:right w:val="none" w:sz="0" w:space="0" w:color="auto"/>
          </w:divBdr>
          <w:divsChild>
            <w:div w:id="481237200">
              <w:marLeft w:val="0"/>
              <w:marRight w:val="0"/>
              <w:marTop w:val="0"/>
              <w:marBottom w:val="0"/>
              <w:divBdr>
                <w:top w:val="none" w:sz="0" w:space="0" w:color="auto"/>
                <w:left w:val="none" w:sz="0" w:space="0" w:color="auto"/>
                <w:bottom w:val="none" w:sz="0" w:space="0" w:color="auto"/>
                <w:right w:val="none" w:sz="0" w:space="0" w:color="auto"/>
              </w:divBdr>
              <w:divsChild>
                <w:div w:id="1055196631">
                  <w:marLeft w:val="0"/>
                  <w:marRight w:val="0"/>
                  <w:marTop w:val="0"/>
                  <w:marBottom w:val="0"/>
                  <w:divBdr>
                    <w:top w:val="none" w:sz="0" w:space="0" w:color="auto"/>
                    <w:left w:val="none" w:sz="0" w:space="0" w:color="auto"/>
                    <w:bottom w:val="none" w:sz="0" w:space="0" w:color="auto"/>
                    <w:right w:val="none" w:sz="0" w:space="0" w:color="auto"/>
                  </w:divBdr>
                </w:div>
              </w:divsChild>
            </w:div>
            <w:div w:id="2110461841">
              <w:marLeft w:val="0"/>
              <w:marRight w:val="0"/>
              <w:marTop w:val="0"/>
              <w:marBottom w:val="0"/>
              <w:divBdr>
                <w:top w:val="none" w:sz="0" w:space="0" w:color="auto"/>
                <w:left w:val="none" w:sz="0" w:space="0" w:color="auto"/>
                <w:bottom w:val="none" w:sz="0" w:space="0" w:color="auto"/>
                <w:right w:val="none" w:sz="0" w:space="0" w:color="auto"/>
              </w:divBdr>
            </w:div>
          </w:divsChild>
        </w:div>
        <w:div w:id="2000035155">
          <w:marLeft w:val="0"/>
          <w:marRight w:val="0"/>
          <w:marTop w:val="0"/>
          <w:marBottom w:val="0"/>
          <w:divBdr>
            <w:top w:val="none" w:sz="0" w:space="0" w:color="auto"/>
            <w:left w:val="none" w:sz="0" w:space="0" w:color="auto"/>
            <w:bottom w:val="none" w:sz="0" w:space="0" w:color="auto"/>
            <w:right w:val="none" w:sz="0" w:space="0" w:color="auto"/>
          </w:divBdr>
          <w:divsChild>
            <w:div w:id="1669822625">
              <w:marLeft w:val="0"/>
              <w:marRight w:val="0"/>
              <w:marTop w:val="0"/>
              <w:marBottom w:val="0"/>
              <w:divBdr>
                <w:top w:val="none" w:sz="0" w:space="0" w:color="auto"/>
                <w:left w:val="none" w:sz="0" w:space="0" w:color="auto"/>
                <w:bottom w:val="none" w:sz="0" w:space="0" w:color="auto"/>
                <w:right w:val="none" w:sz="0" w:space="0" w:color="auto"/>
              </w:divBdr>
              <w:divsChild>
                <w:div w:id="1128471390">
                  <w:marLeft w:val="0"/>
                  <w:marRight w:val="0"/>
                  <w:marTop w:val="0"/>
                  <w:marBottom w:val="0"/>
                  <w:divBdr>
                    <w:top w:val="none" w:sz="0" w:space="0" w:color="auto"/>
                    <w:left w:val="none" w:sz="0" w:space="0" w:color="auto"/>
                    <w:bottom w:val="none" w:sz="0" w:space="0" w:color="auto"/>
                    <w:right w:val="none" w:sz="0" w:space="0" w:color="auto"/>
                  </w:divBdr>
                </w:div>
              </w:divsChild>
            </w:div>
            <w:div w:id="1375622476">
              <w:marLeft w:val="0"/>
              <w:marRight w:val="0"/>
              <w:marTop w:val="0"/>
              <w:marBottom w:val="0"/>
              <w:divBdr>
                <w:top w:val="none" w:sz="0" w:space="0" w:color="auto"/>
                <w:left w:val="none" w:sz="0" w:space="0" w:color="auto"/>
                <w:bottom w:val="none" w:sz="0" w:space="0" w:color="auto"/>
                <w:right w:val="none" w:sz="0" w:space="0" w:color="auto"/>
              </w:divBdr>
            </w:div>
          </w:divsChild>
        </w:div>
        <w:div w:id="61754278">
          <w:marLeft w:val="0"/>
          <w:marRight w:val="0"/>
          <w:marTop w:val="0"/>
          <w:marBottom w:val="0"/>
          <w:divBdr>
            <w:top w:val="none" w:sz="0" w:space="0" w:color="auto"/>
            <w:left w:val="none" w:sz="0" w:space="0" w:color="auto"/>
            <w:bottom w:val="none" w:sz="0" w:space="0" w:color="auto"/>
            <w:right w:val="none" w:sz="0" w:space="0" w:color="auto"/>
          </w:divBdr>
          <w:divsChild>
            <w:div w:id="1275987788">
              <w:marLeft w:val="0"/>
              <w:marRight w:val="0"/>
              <w:marTop w:val="0"/>
              <w:marBottom w:val="0"/>
              <w:divBdr>
                <w:top w:val="none" w:sz="0" w:space="0" w:color="auto"/>
                <w:left w:val="none" w:sz="0" w:space="0" w:color="auto"/>
                <w:bottom w:val="none" w:sz="0" w:space="0" w:color="auto"/>
                <w:right w:val="none" w:sz="0" w:space="0" w:color="auto"/>
              </w:divBdr>
              <w:divsChild>
                <w:div w:id="221866410">
                  <w:marLeft w:val="0"/>
                  <w:marRight w:val="0"/>
                  <w:marTop w:val="0"/>
                  <w:marBottom w:val="0"/>
                  <w:divBdr>
                    <w:top w:val="none" w:sz="0" w:space="0" w:color="auto"/>
                    <w:left w:val="none" w:sz="0" w:space="0" w:color="auto"/>
                    <w:bottom w:val="none" w:sz="0" w:space="0" w:color="auto"/>
                    <w:right w:val="none" w:sz="0" w:space="0" w:color="auto"/>
                  </w:divBdr>
                </w:div>
              </w:divsChild>
            </w:div>
            <w:div w:id="5717176">
              <w:marLeft w:val="0"/>
              <w:marRight w:val="0"/>
              <w:marTop w:val="0"/>
              <w:marBottom w:val="0"/>
              <w:divBdr>
                <w:top w:val="none" w:sz="0" w:space="0" w:color="auto"/>
                <w:left w:val="none" w:sz="0" w:space="0" w:color="auto"/>
                <w:bottom w:val="none" w:sz="0" w:space="0" w:color="auto"/>
                <w:right w:val="none" w:sz="0" w:space="0" w:color="auto"/>
              </w:divBdr>
            </w:div>
          </w:divsChild>
        </w:div>
        <w:div w:id="1840655940">
          <w:marLeft w:val="0"/>
          <w:marRight w:val="0"/>
          <w:marTop w:val="0"/>
          <w:marBottom w:val="0"/>
          <w:divBdr>
            <w:top w:val="none" w:sz="0" w:space="0" w:color="auto"/>
            <w:left w:val="none" w:sz="0" w:space="0" w:color="auto"/>
            <w:bottom w:val="none" w:sz="0" w:space="0" w:color="auto"/>
            <w:right w:val="none" w:sz="0" w:space="0" w:color="auto"/>
          </w:divBdr>
          <w:divsChild>
            <w:div w:id="294138611">
              <w:marLeft w:val="0"/>
              <w:marRight w:val="0"/>
              <w:marTop w:val="0"/>
              <w:marBottom w:val="0"/>
              <w:divBdr>
                <w:top w:val="none" w:sz="0" w:space="0" w:color="auto"/>
                <w:left w:val="none" w:sz="0" w:space="0" w:color="auto"/>
                <w:bottom w:val="none" w:sz="0" w:space="0" w:color="auto"/>
                <w:right w:val="none" w:sz="0" w:space="0" w:color="auto"/>
              </w:divBdr>
              <w:divsChild>
                <w:div w:id="987703756">
                  <w:marLeft w:val="0"/>
                  <w:marRight w:val="0"/>
                  <w:marTop w:val="0"/>
                  <w:marBottom w:val="0"/>
                  <w:divBdr>
                    <w:top w:val="none" w:sz="0" w:space="0" w:color="auto"/>
                    <w:left w:val="none" w:sz="0" w:space="0" w:color="auto"/>
                    <w:bottom w:val="none" w:sz="0" w:space="0" w:color="auto"/>
                    <w:right w:val="none" w:sz="0" w:space="0" w:color="auto"/>
                  </w:divBdr>
                </w:div>
              </w:divsChild>
            </w:div>
            <w:div w:id="678853937">
              <w:marLeft w:val="0"/>
              <w:marRight w:val="0"/>
              <w:marTop w:val="0"/>
              <w:marBottom w:val="0"/>
              <w:divBdr>
                <w:top w:val="none" w:sz="0" w:space="0" w:color="auto"/>
                <w:left w:val="none" w:sz="0" w:space="0" w:color="auto"/>
                <w:bottom w:val="none" w:sz="0" w:space="0" w:color="auto"/>
                <w:right w:val="none" w:sz="0" w:space="0" w:color="auto"/>
              </w:divBdr>
            </w:div>
          </w:divsChild>
        </w:div>
        <w:div w:id="1445884689">
          <w:marLeft w:val="0"/>
          <w:marRight w:val="0"/>
          <w:marTop w:val="0"/>
          <w:marBottom w:val="0"/>
          <w:divBdr>
            <w:top w:val="none" w:sz="0" w:space="0" w:color="auto"/>
            <w:left w:val="none" w:sz="0" w:space="0" w:color="auto"/>
            <w:bottom w:val="none" w:sz="0" w:space="0" w:color="auto"/>
            <w:right w:val="none" w:sz="0" w:space="0" w:color="auto"/>
          </w:divBdr>
          <w:divsChild>
            <w:div w:id="1749423794">
              <w:marLeft w:val="0"/>
              <w:marRight w:val="0"/>
              <w:marTop w:val="0"/>
              <w:marBottom w:val="0"/>
              <w:divBdr>
                <w:top w:val="none" w:sz="0" w:space="0" w:color="auto"/>
                <w:left w:val="none" w:sz="0" w:space="0" w:color="auto"/>
                <w:bottom w:val="none" w:sz="0" w:space="0" w:color="auto"/>
                <w:right w:val="none" w:sz="0" w:space="0" w:color="auto"/>
              </w:divBdr>
              <w:divsChild>
                <w:div w:id="202326530">
                  <w:marLeft w:val="0"/>
                  <w:marRight w:val="0"/>
                  <w:marTop w:val="0"/>
                  <w:marBottom w:val="0"/>
                  <w:divBdr>
                    <w:top w:val="none" w:sz="0" w:space="0" w:color="auto"/>
                    <w:left w:val="none" w:sz="0" w:space="0" w:color="auto"/>
                    <w:bottom w:val="none" w:sz="0" w:space="0" w:color="auto"/>
                    <w:right w:val="none" w:sz="0" w:space="0" w:color="auto"/>
                  </w:divBdr>
                </w:div>
              </w:divsChild>
            </w:div>
            <w:div w:id="1068848189">
              <w:marLeft w:val="0"/>
              <w:marRight w:val="0"/>
              <w:marTop w:val="0"/>
              <w:marBottom w:val="0"/>
              <w:divBdr>
                <w:top w:val="none" w:sz="0" w:space="0" w:color="auto"/>
                <w:left w:val="none" w:sz="0" w:space="0" w:color="auto"/>
                <w:bottom w:val="none" w:sz="0" w:space="0" w:color="auto"/>
                <w:right w:val="none" w:sz="0" w:space="0" w:color="auto"/>
              </w:divBdr>
            </w:div>
          </w:divsChild>
        </w:div>
        <w:div w:id="604927622">
          <w:marLeft w:val="0"/>
          <w:marRight w:val="0"/>
          <w:marTop w:val="0"/>
          <w:marBottom w:val="0"/>
          <w:divBdr>
            <w:top w:val="none" w:sz="0" w:space="0" w:color="auto"/>
            <w:left w:val="none" w:sz="0" w:space="0" w:color="auto"/>
            <w:bottom w:val="none" w:sz="0" w:space="0" w:color="auto"/>
            <w:right w:val="none" w:sz="0" w:space="0" w:color="auto"/>
          </w:divBdr>
          <w:divsChild>
            <w:div w:id="1201940085">
              <w:marLeft w:val="0"/>
              <w:marRight w:val="0"/>
              <w:marTop w:val="0"/>
              <w:marBottom w:val="0"/>
              <w:divBdr>
                <w:top w:val="none" w:sz="0" w:space="0" w:color="auto"/>
                <w:left w:val="none" w:sz="0" w:space="0" w:color="auto"/>
                <w:bottom w:val="none" w:sz="0" w:space="0" w:color="auto"/>
                <w:right w:val="none" w:sz="0" w:space="0" w:color="auto"/>
              </w:divBdr>
              <w:divsChild>
                <w:div w:id="2030328870">
                  <w:marLeft w:val="0"/>
                  <w:marRight w:val="0"/>
                  <w:marTop w:val="0"/>
                  <w:marBottom w:val="0"/>
                  <w:divBdr>
                    <w:top w:val="none" w:sz="0" w:space="0" w:color="auto"/>
                    <w:left w:val="none" w:sz="0" w:space="0" w:color="auto"/>
                    <w:bottom w:val="none" w:sz="0" w:space="0" w:color="auto"/>
                    <w:right w:val="none" w:sz="0" w:space="0" w:color="auto"/>
                  </w:divBdr>
                </w:div>
              </w:divsChild>
            </w:div>
            <w:div w:id="1875339379">
              <w:marLeft w:val="0"/>
              <w:marRight w:val="0"/>
              <w:marTop w:val="0"/>
              <w:marBottom w:val="0"/>
              <w:divBdr>
                <w:top w:val="none" w:sz="0" w:space="0" w:color="auto"/>
                <w:left w:val="none" w:sz="0" w:space="0" w:color="auto"/>
                <w:bottom w:val="none" w:sz="0" w:space="0" w:color="auto"/>
                <w:right w:val="none" w:sz="0" w:space="0" w:color="auto"/>
              </w:divBdr>
            </w:div>
          </w:divsChild>
        </w:div>
        <w:div w:id="311176053">
          <w:marLeft w:val="0"/>
          <w:marRight w:val="0"/>
          <w:marTop w:val="0"/>
          <w:marBottom w:val="0"/>
          <w:divBdr>
            <w:top w:val="none" w:sz="0" w:space="0" w:color="auto"/>
            <w:left w:val="none" w:sz="0" w:space="0" w:color="auto"/>
            <w:bottom w:val="none" w:sz="0" w:space="0" w:color="auto"/>
            <w:right w:val="none" w:sz="0" w:space="0" w:color="auto"/>
          </w:divBdr>
          <w:divsChild>
            <w:div w:id="1291130709">
              <w:marLeft w:val="0"/>
              <w:marRight w:val="0"/>
              <w:marTop w:val="0"/>
              <w:marBottom w:val="0"/>
              <w:divBdr>
                <w:top w:val="none" w:sz="0" w:space="0" w:color="auto"/>
                <w:left w:val="none" w:sz="0" w:space="0" w:color="auto"/>
                <w:bottom w:val="none" w:sz="0" w:space="0" w:color="auto"/>
                <w:right w:val="none" w:sz="0" w:space="0" w:color="auto"/>
              </w:divBdr>
              <w:divsChild>
                <w:div w:id="644891214">
                  <w:marLeft w:val="0"/>
                  <w:marRight w:val="0"/>
                  <w:marTop w:val="0"/>
                  <w:marBottom w:val="0"/>
                  <w:divBdr>
                    <w:top w:val="none" w:sz="0" w:space="0" w:color="auto"/>
                    <w:left w:val="none" w:sz="0" w:space="0" w:color="auto"/>
                    <w:bottom w:val="none" w:sz="0" w:space="0" w:color="auto"/>
                    <w:right w:val="none" w:sz="0" w:space="0" w:color="auto"/>
                  </w:divBdr>
                </w:div>
              </w:divsChild>
            </w:div>
            <w:div w:id="952133907">
              <w:marLeft w:val="0"/>
              <w:marRight w:val="0"/>
              <w:marTop w:val="0"/>
              <w:marBottom w:val="0"/>
              <w:divBdr>
                <w:top w:val="none" w:sz="0" w:space="0" w:color="auto"/>
                <w:left w:val="none" w:sz="0" w:space="0" w:color="auto"/>
                <w:bottom w:val="none" w:sz="0" w:space="0" w:color="auto"/>
                <w:right w:val="none" w:sz="0" w:space="0" w:color="auto"/>
              </w:divBdr>
            </w:div>
          </w:divsChild>
        </w:div>
        <w:div w:id="2114012643">
          <w:marLeft w:val="0"/>
          <w:marRight w:val="0"/>
          <w:marTop w:val="0"/>
          <w:marBottom w:val="0"/>
          <w:divBdr>
            <w:top w:val="none" w:sz="0" w:space="0" w:color="auto"/>
            <w:left w:val="none" w:sz="0" w:space="0" w:color="auto"/>
            <w:bottom w:val="none" w:sz="0" w:space="0" w:color="auto"/>
            <w:right w:val="none" w:sz="0" w:space="0" w:color="auto"/>
          </w:divBdr>
          <w:divsChild>
            <w:div w:id="2036691259">
              <w:marLeft w:val="0"/>
              <w:marRight w:val="0"/>
              <w:marTop w:val="0"/>
              <w:marBottom w:val="0"/>
              <w:divBdr>
                <w:top w:val="none" w:sz="0" w:space="0" w:color="auto"/>
                <w:left w:val="none" w:sz="0" w:space="0" w:color="auto"/>
                <w:bottom w:val="none" w:sz="0" w:space="0" w:color="auto"/>
                <w:right w:val="none" w:sz="0" w:space="0" w:color="auto"/>
              </w:divBdr>
              <w:divsChild>
                <w:div w:id="859590701">
                  <w:marLeft w:val="0"/>
                  <w:marRight w:val="0"/>
                  <w:marTop w:val="0"/>
                  <w:marBottom w:val="0"/>
                  <w:divBdr>
                    <w:top w:val="none" w:sz="0" w:space="0" w:color="auto"/>
                    <w:left w:val="none" w:sz="0" w:space="0" w:color="auto"/>
                    <w:bottom w:val="none" w:sz="0" w:space="0" w:color="auto"/>
                    <w:right w:val="none" w:sz="0" w:space="0" w:color="auto"/>
                  </w:divBdr>
                </w:div>
              </w:divsChild>
            </w:div>
            <w:div w:id="136537916">
              <w:marLeft w:val="0"/>
              <w:marRight w:val="0"/>
              <w:marTop w:val="0"/>
              <w:marBottom w:val="0"/>
              <w:divBdr>
                <w:top w:val="none" w:sz="0" w:space="0" w:color="auto"/>
                <w:left w:val="none" w:sz="0" w:space="0" w:color="auto"/>
                <w:bottom w:val="none" w:sz="0" w:space="0" w:color="auto"/>
                <w:right w:val="none" w:sz="0" w:space="0" w:color="auto"/>
              </w:divBdr>
            </w:div>
          </w:divsChild>
        </w:div>
        <w:div w:id="551844570">
          <w:marLeft w:val="0"/>
          <w:marRight w:val="0"/>
          <w:marTop w:val="0"/>
          <w:marBottom w:val="0"/>
          <w:divBdr>
            <w:top w:val="none" w:sz="0" w:space="0" w:color="auto"/>
            <w:left w:val="none" w:sz="0" w:space="0" w:color="auto"/>
            <w:bottom w:val="none" w:sz="0" w:space="0" w:color="auto"/>
            <w:right w:val="none" w:sz="0" w:space="0" w:color="auto"/>
          </w:divBdr>
          <w:divsChild>
            <w:div w:id="1008290821">
              <w:marLeft w:val="0"/>
              <w:marRight w:val="0"/>
              <w:marTop w:val="0"/>
              <w:marBottom w:val="0"/>
              <w:divBdr>
                <w:top w:val="none" w:sz="0" w:space="0" w:color="auto"/>
                <w:left w:val="none" w:sz="0" w:space="0" w:color="auto"/>
                <w:bottom w:val="none" w:sz="0" w:space="0" w:color="auto"/>
                <w:right w:val="none" w:sz="0" w:space="0" w:color="auto"/>
              </w:divBdr>
              <w:divsChild>
                <w:div w:id="824321655">
                  <w:marLeft w:val="0"/>
                  <w:marRight w:val="0"/>
                  <w:marTop w:val="0"/>
                  <w:marBottom w:val="0"/>
                  <w:divBdr>
                    <w:top w:val="none" w:sz="0" w:space="0" w:color="auto"/>
                    <w:left w:val="none" w:sz="0" w:space="0" w:color="auto"/>
                    <w:bottom w:val="none" w:sz="0" w:space="0" w:color="auto"/>
                    <w:right w:val="none" w:sz="0" w:space="0" w:color="auto"/>
                  </w:divBdr>
                </w:div>
              </w:divsChild>
            </w:div>
            <w:div w:id="1015004">
              <w:marLeft w:val="0"/>
              <w:marRight w:val="0"/>
              <w:marTop w:val="0"/>
              <w:marBottom w:val="0"/>
              <w:divBdr>
                <w:top w:val="none" w:sz="0" w:space="0" w:color="auto"/>
                <w:left w:val="none" w:sz="0" w:space="0" w:color="auto"/>
                <w:bottom w:val="none" w:sz="0" w:space="0" w:color="auto"/>
                <w:right w:val="none" w:sz="0" w:space="0" w:color="auto"/>
              </w:divBdr>
            </w:div>
          </w:divsChild>
        </w:div>
        <w:div w:id="1245839495">
          <w:marLeft w:val="0"/>
          <w:marRight w:val="0"/>
          <w:marTop w:val="0"/>
          <w:marBottom w:val="0"/>
          <w:divBdr>
            <w:top w:val="none" w:sz="0" w:space="0" w:color="auto"/>
            <w:left w:val="none" w:sz="0" w:space="0" w:color="auto"/>
            <w:bottom w:val="none" w:sz="0" w:space="0" w:color="auto"/>
            <w:right w:val="none" w:sz="0" w:space="0" w:color="auto"/>
          </w:divBdr>
          <w:divsChild>
            <w:div w:id="1992442674">
              <w:marLeft w:val="0"/>
              <w:marRight w:val="0"/>
              <w:marTop w:val="0"/>
              <w:marBottom w:val="0"/>
              <w:divBdr>
                <w:top w:val="none" w:sz="0" w:space="0" w:color="auto"/>
                <w:left w:val="none" w:sz="0" w:space="0" w:color="auto"/>
                <w:bottom w:val="none" w:sz="0" w:space="0" w:color="auto"/>
                <w:right w:val="none" w:sz="0" w:space="0" w:color="auto"/>
              </w:divBdr>
              <w:divsChild>
                <w:div w:id="573515848">
                  <w:marLeft w:val="0"/>
                  <w:marRight w:val="0"/>
                  <w:marTop w:val="0"/>
                  <w:marBottom w:val="0"/>
                  <w:divBdr>
                    <w:top w:val="none" w:sz="0" w:space="0" w:color="auto"/>
                    <w:left w:val="none" w:sz="0" w:space="0" w:color="auto"/>
                    <w:bottom w:val="none" w:sz="0" w:space="0" w:color="auto"/>
                    <w:right w:val="none" w:sz="0" w:space="0" w:color="auto"/>
                  </w:divBdr>
                </w:div>
              </w:divsChild>
            </w:div>
            <w:div w:id="1995063259">
              <w:marLeft w:val="0"/>
              <w:marRight w:val="0"/>
              <w:marTop w:val="0"/>
              <w:marBottom w:val="0"/>
              <w:divBdr>
                <w:top w:val="none" w:sz="0" w:space="0" w:color="auto"/>
                <w:left w:val="none" w:sz="0" w:space="0" w:color="auto"/>
                <w:bottom w:val="none" w:sz="0" w:space="0" w:color="auto"/>
                <w:right w:val="none" w:sz="0" w:space="0" w:color="auto"/>
              </w:divBdr>
            </w:div>
          </w:divsChild>
        </w:div>
        <w:div w:id="301352306">
          <w:marLeft w:val="0"/>
          <w:marRight w:val="0"/>
          <w:marTop w:val="0"/>
          <w:marBottom w:val="0"/>
          <w:divBdr>
            <w:top w:val="none" w:sz="0" w:space="0" w:color="auto"/>
            <w:left w:val="none" w:sz="0" w:space="0" w:color="auto"/>
            <w:bottom w:val="none" w:sz="0" w:space="0" w:color="auto"/>
            <w:right w:val="none" w:sz="0" w:space="0" w:color="auto"/>
          </w:divBdr>
          <w:divsChild>
            <w:div w:id="1573615491">
              <w:marLeft w:val="0"/>
              <w:marRight w:val="0"/>
              <w:marTop w:val="0"/>
              <w:marBottom w:val="0"/>
              <w:divBdr>
                <w:top w:val="none" w:sz="0" w:space="0" w:color="auto"/>
                <w:left w:val="none" w:sz="0" w:space="0" w:color="auto"/>
                <w:bottom w:val="none" w:sz="0" w:space="0" w:color="auto"/>
                <w:right w:val="none" w:sz="0" w:space="0" w:color="auto"/>
              </w:divBdr>
              <w:divsChild>
                <w:div w:id="999885557">
                  <w:marLeft w:val="0"/>
                  <w:marRight w:val="0"/>
                  <w:marTop w:val="0"/>
                  <w:marBottom w:val="0"/>
                  <w:divBdr>
                    <w:top w:val="none" w:sz="0" w:space="0" w:color="auto"/>
                    <w:left w:val="none" w:sz="0" w:space="0" w:color="auto"/>
                    <w:bottom w:val="none" w:sz="0" w:space="0" w:color="auto"/>
                    <w:right w:val="none" w:sz="0" w:space="0" w:color="auto"/>
                  </w:divBdr>
                </w:div>
              </w:divsChild>
            </w:div>
            <w:div w:id="2102675241">
              <w:marLeft w:val="0"/>
              <w:marRight w:val="0"/>
              <w:marTop w:val="0"/>
              <w:marBottom w:val="0"/>
              <w:divBdr>
                <w:top w:val="none" w:sz="0" w:space="0" w:color="auto"/>
                <w:left w:val="none" w:sz="0" w:space="0" w:color="auto"/>
                <w:bottom w:val="none" w:sz="0" w:space="0" w:color="auto"/>
                <w:right w:val="none" w:sz="0" w:space="0" w:color="auto"/>
              </w:divBdr>
            </w:div>
          </w:divsChild>
        </w:div>
        <w:div w:id="1280141991">
          <w:marLeft w:val="0"/>
          <w:marRight w:val="0"/>
          <w:marTop w:val="0"/>
          <w:marBottom w:val="0"/>
          <w:divBdr>
            <w:top w:val="none" w:sz="0" w:space="0" w:color="auto"/>
            <w:left w:val="none" w:sz="0" w:space="0" w:color="auto"/>
            <w:bottom w:val="none" w:sz="0" w:space="0" w:color="auto"/>
            <w:right w:val="none" w:sz="0" w:space="0" w:color="auto"/>
          </w:divBdr>
          <w:divsChild>
            <w:div w:id="1711013">
              <w:marLeft w:val="0"/>
              <w:marRight w:val="0"/>
              <w:marTop w:val="0"/>
              <w:marBottom w:val="0"/>
              <w:divBdr>
                <w:top w:val="none" w:sz="0" w:space="0" w:color="auto"/>
                <w:left w:val="none" w:sz="0" w:space="0" w:color="auto"/>
                <w:bottom w:val="none" w:sz="0" w:space="0" w:color="auto"/>
                <w:right w:val="none" w:sz="0" w:space="0" w:color="auto"/>
              </w:divBdr>
              <w:divsChild>
                <w:div w:id="1281261443">
                  <w:marLeft w:val="0"/>
                  <w:marRight w:val="0"/>
                  <w:marTop w:val="0"/>
                  <w:marBottom w:val="0"/>
                  <w:divBdr>
                    <w:top w:val="none" w:sz="0" w:space="0" w:color="auto"/>
                    <w:left w:val="none" w:sz="0" w:space="0" w:color="auto"/>
                    <w:bottom w:val="none" w:sz="0" w:space="0" w:color="auto"/>
                    <w:right w:val="none" w:sz="0" w:space="0" w:color="auto"/>
                  </w:divBdr>
                </w:div>
              </w:divsChild>
            </w:div>
            <w:div w:id="520558445">
              <w:marLeft w:val="0"/>
              <w:marRight w:val="0"/>
              <w:marTop w:val="0"/>
              <w:marBottom w:val="0"/>
              <w:divBdr>
                <w:top w:val="none" w:sz="0" w:space="0" w:color="auto"/>
                <w:left w:val="none" w:sz="0" w:space="0" w:color="auto"/>
                <w:bottom w:val="none" w:sz="0" w:space="0" w:color="auto"/>
                <w:right w:val="none" w:sz="0" w:space="0" w:color="auto"/>
              </w:divBdr>
            </w:div>
          </w:divsChild>
        </w:div>
        <w:div w:id="1915119190">
          <w:marLeft w:val="0"/>
          <w:marRight w:val="0"/>
          <w:marTop w:val="0"/>
          <w:marBottom w:val="0"/>
          <w:divBdr>
            <w:top w:val="none" w:sz="0" w:space="0" w:color="auto"/>
            <w:left w:val="none" w:sz="0" w:space="0" w:color="auto"/>
            <w:bottom w:val="none" w:sz="0" w:space="0" w:color="auto"/>
            <w:right w:val="none" w:sz="0" w:space="0" w:color="auto"/>
          </w:divBdr>
          <w:divsChild>
            <w:div w:id="902374736">
              <w:marLeft w:val="0"/>
              <w:marRight w:val="0"/>
              <w:marTop w:val="0"/>
              <w:marBottom w:val="0"/>
              <w:divBdr>
                <w:top w:val="none" w:sz="0" w:space="0" w:color="auto"/>
                <w:left w:val="none" w:sz="0" w:space="0" w:color="auto"/>
                <w:bottom w:val="none" w:sz="0" w:space="0" w:color="auto"/>
                <w:right w:val="none" w:sz="0" w:space="0" w:color="auto"/>
              </w:divBdr>
              <w:divsChild>
                <w:div w:id="518005177">
                  <w:marLeft w:val="0"/>
                  <w:marRight w:val="0"/>
                  <w:marTop w:val="0"/>
                  <w:marBottom w:val="0"/>
                  <w:divBdr>
                    <w:top w:val="none" w:sz="0" w:space="0" w:color="auto"/>
                    <w:left w:val="none" w:sz="0" w:space="0" w:color="auto"/>
                    <w:bottom w:val="none" w:sz="0" w:space="0" w:color="auto"/>
                    <w:right w:val="none" w:sz="0" w:space="0" w:color="auto"/>
                  </w:divBdr>
                </w:div>
              </w:divsChild>
            </w:div>
            <w:div w:id="1986546162">
              <w:marLeft w:val="0"/>
              <w:marRight w:val="0"/>
              <w:marTop w:val="0"/>
              <w:marBottom w:val="0"/>
              <w:divBdr>
                <w:top w:val="none" w:sz="0" w:space="0" w:color="auto"/>
                <w:left w:val="none" w:sz="0" w:space="0" w:color="auto"/>
                <w:bottom w:val="none" w:sz="0" w:space="0" w:color="auto"/>
                <w:right w:val="none" w:sz="0" w:space="0" w:color="auto"/>
              </w:divBdr>
            </w:div>
          </w:divsChild>
        </w:div>
        <w:div w:id="2108770281">
          <w:marLeft w:val="0"/>
          <w:marRight w:val="0"/>
          <w:marTop w:val="0"/>
          <w:marBottom w:val="0"/>
          <w:divBdr>
            <w:top w:val="none" w:sz="0" w:space="0" w:color="auto"/>
            <w:left w:val="none" w:sz="0" w:space="0" w:color="auto"/>
            <w:bottom w:val="none" w:sz="0" w:space="0" w:color="auto"/>
            <w:right w:val="none" w:sz="0" w:space="0" w:color="auto"/>
          </w:divBdr>
          <w:divsChild>
            <w:div w:id="496651330">
              <w:marLeft w:val="0"/>
              <w:marRight w:val="0"/>
              <w:marTop w:val="0"/>
              <w:marBottom w:val="0"/>
              <w:divBdr>
                <w:top w:val="none" w:sz="0" w:space="0" w:color="auto"/>
                <w:left w:val="none" w:sz="0" w:space="0" w:color="auto"/>
                <w:bottom w:val="none" w:sz="0" w:space="0" w:color="auto"/>
                <w:right w:val="none" w:sz="0" w:space="0" w:color="auto"/>
              </w:divBdr>
              <w:divsChild>
                <w:div w:id="616568801">
                  <w:marLeft w:val="0"/>
                  <w:marRight w:val="0"/>
                  <w:marTop w:val="0"/>
                  <w:marBottom w:val="0"/>
                  <w:divBdr>
                    <w:top w:val="none" w:sz="0" w:space="0" w:color="auto"/>
                    <w:left w:val="none" w:sz="0" w:space="0" w:color="auto"/>
                    <w:bottom w:val="none" w:sz="0" w:space="0" w:color="auto"/>
                    <w:right w:val="none" w:sz="0" w:space="0" w:color="auto"/>
                  </w:divBdr>
                </w:div>
              </w:divsChild>
            </w:div>
            <w:div w:id="437943728">
              <w:marLeft w:val="0"/>
              <w:marRight w:val="0"/>
              <w:marTop w:val="0"/>
              <w:marBottom w:val="0"/>
              <w:divBdr>
                <w:top w:val="none" w:sz="0" w:space="0" w:color="auto"/>
                <w:left w:val="none" w:sz="0" w:space="0" w:color="auto"/>
                <w:bottom w:val="none" w:sz="0" w:space="0" w:color="auto"/>
                <w:right w:val="none" w:sz="0" w:space="0" w:color="auto"/>
              </w:divBdr>
            </w:div>
          </w:divsChild>
        </w:div>
        <w:div w:id="103616698">
          <w:marLeft w:val="0"/>
          <w:marRight w:val="0"/>
          <w:marTop w:val="0"/>
          <w:marBottom w:val="0"/>
          <w:divBdr>
            <w:top w:val="none" w:sz="0" w:space="0" w:color="auto"/>
            <w:left w:val="none" w:sz="0" w:space="0" w:color="auto"/>
            <w:bottom w:val="none" w:sz="0" w:space="0" w:color="auto"/>
            <w:right w:val="none" w:sz="0" w:space="0" w:color="auto"/>
          </w:divBdr>
          <w:divsChild>
            <w:div w:id="506410356">
              <w:marLeft w:val="0"/>
              <w:marRight w:val="0"/>
              <w:marTop w:val="0"/>
              <w:marBottom w:val="0"/>
              <w:divBdr>
                <w:top w:val="none" w:sz="0" w:space="0" w:color="auto"/>
                <w:left w:val="none" w:sz="0" w:space="0" w:color="auto"/>
                <w:bottom w:val="none" w:sz="0" w:space="0" w:color="auto"/>
                <w:right w:val="none" w:sz="0" w:space="0" w:color="auto"/>
              </w:divBdr>
              <w:divsChild>
                <w:div w:id="1382365856">
                  <w:marLeft w:val="0"/>
                  <w:marRight w:val="0"/>
                  <w:marTop w:val="0"/>
                  <w:marBottom w:val="0"/>
                  <w:divBdr>
                    <w:top w:val="none" w:sz="0" w:space="0" w:color="auto"/>
                    <w:left w:val="none" w:sz="0" w:space="0" w:color="auto"/>
                    <w:bottom w:val="none" w:sz="0" w:space="0" w:color="auto"/>
                    <w:right w:val="none" w:sz="0" w:space="0" w:color="auto"/>
                  </w:divBdr>
                </w:div>
              </w:divsChild>
            </w:div>
            <w:div w:id="1039939141">
              <w:marLeft w:val="0"/>
              <w:marRight w:val="0"/>
              <w:marTop w:val="0"/>
              <w:marBottom w:val="0"/>
              <w:divBdr>
                <w:top w:val="none" w:sz="0" w:space="0" w:color="auto"/>
                <w:left w:val="none" w:sz="0" w:space="0" w:color="auto"/>
                <w:bottom w:val="none" w:sz="0" w:space="0" w:color="auto"/>
                <w:right w:val="none" w:sz="0" w:space="0" w:color="auto"/>
              </w:divBdr>
            </w:div>
          </w:divsChild>
        </w:div>
        <w:div w:id="2072607363">
          <w:marLeft w:val="0"/>
          <w:marRight w:val="0"/>
          <w:marTop w:val="0"/>
          <w:marBottom w:val="0"/>
          <w:divBdr>
            <w:top w:val="none" w:sz="0" w:space="0" w:color="auto"/>
            <w:left w:val="none" w:sz="0" w:space="0" w:color="auto"/>
            <w:bottom w:val="none" w:sz="0" w:space="0" w:color="auto"/>
            <w:right w:val="none" w:sz="0" w:space="0" w:color="auto"/>
          </w:divBdr>
          <w:divsChild>
            <w:div w:id="716203373">
              <w:marLeft w:val="0"/>
              <w:marRight w:val="0"/>
              <w:marTop w:val="0"/>
              <w:marBottom w:val="0"/>
              <w:divBdr>
                <w:top w:val="none" w:sz="0" w:space="0" w:color="auto"/>
                <w:left w:val="none" w:sz="0" w:space="0" w:color="auto"/>
                <w:bottom w:val="none" w:sz="0" w:space="0" w:color="auto"/>
                <w:right w:val="none" w:sz="0" w:space="0" w:color="auto"/>
              </w:divBdr>
              <w:divsChild>
                <w:div w:id="834421155">
                  <w:marLeft w:val="0"/>
                  <w:marRight w:val="0"/>
                  <w:marTop w:val="0"/>
                  <w:marBottom w:val="0"/>
                  <w:divBdr>
                    <w:top w:val="none" w:sz="0" w:space="0" w:color="auto"/>
                    <w:left w:val="none" w:sz="0" w:space="0" w:color="auto"/>
                    <w:bottom w:val="none" w:sz="0" w:space="0" w:color="auto"/>
                    <w:right w:val="none" w:sz="0" w:space="0" w:color="auto"/>
                  </w:divBdr>
                </w:div>
              </w:divsChild>
            </w:div>
            <w:div w:id="636642488">
              <w:marLeft w:val="0"/>
              <w:marRight w:val="0"/>
              <w:marTop w:val="0"/>
              <w:marBottom w:val="0"/>
              <w:divBdr>
                <w:top w:val="none" w:sz="0" w:space="0" w:color="auto"/>
                <w:left w:val="none" w:sz="0" w:space="0" w:color="auto"/>
                <w:bottom w:val="none" w:sz="0" w:space="0" w:color="auto"/>
                <w:right w:val="none" w:sz="0" w:space="0" w:color="auto"/>
              </w:divBdr>
            </w:div>
          </w:divsChild>
        </w:div>
        <w:div w:id="2041197154">
          <w:marLeft w:val="0"/>
          <w:marRight w:val="0"/>
          <w:marTop w:val="0"/>
          <w:marBottom w:val="0"/>
          <w:divBdr>
            <w:top w:val="none" w:sz="0" w:space="0" w:color="auto"/>
            <w:left w:val="none" w:sz="0" w:space="0" w:color="auto"/>
            <w:bottom w:val="none" w:sz="0" w:space="0" w:color="auto"/>
            <w:right w:val="none" w:sz="0" w:space="0" w:color="auto"/>
          </w:divBdr>
          <w:divsChild>
            <w:div w:id="970598299">
              <w:marLeft w:val="0"/>
              <w:marRight w:val="0"/>
              <w:marTop w:val="0"/>
              <w:marBottom w:val="0"/>
              <w:divBdr>
                <w:top w:val="none" w:sz="0" w:space="0" w:color="auto"/>
                <w:left w:val="none" w:sz="0" w:space="0" w:color="auto"/>
                <w:bottom w:val="none" w:sz="0" w:space="0" w:color="auto"/>
                <w:right w:val="none" w:sz="0" w:space="0" w:color="auto"/>
              </w:divBdr>
              <w:divsChild>
                <w:div w:id="375933318">
                  <w:marLeft w:val="0"/>
                  <w:marRight w:val="0"/>
                  <w:marTop w:val="0"/>
                  <w:marBottom w:val="0"/>
                  <w:divBdr>
                    <w:top w:val="none" w:sz="0" w:space="0" w:color="auto"/>
                    <w:left w:val="none" w:sz="0" w:space="0" w:color="auto"/>
                    <w:bottom w:val="none" w:sz="0" w:space="0" w:color="auto"/>
                    <w:right w:val="none" w:sz="0" w:space="0" w:color="auto"/>
                  </w:divBdr>
                </w:div>
              </w:divsChild>
            </w:div>
            <w:div w:id="2129158104">
              <w:marLeft w:val="0"/>
              <w:marRight w:val="0"/>
              <w:marTop w:val="0"/>
              <w:marBottom w:val="0"/>
              <w:divBdr>
                <w:top w:val="none" w:sz="0" w:space="0" w:color="auto"/>
                <w:left w:val="none" w:sz="0" w:space="0" w:color="auto"/>
                <w:bottom w:val="none" w:sz="0" w:space="0" w:color="auto"/>
                <w:right w:val="none" w:sz="0" w:space="0" w:color="auto"/>
              </w:divBdr>
            </w:div>
          </w:divsChild>
        </w:div>
        <w:div w:id="1352754209">
          <w:marLeft w:val="0"/>
          <w:marRight w:val="0"/>
          <w:marTop w:val="0"/>
          <w:marBottom w:val="0"/>
          <w:divBdr>
            <w:top w:val="none" w:sz="0" w:space="0" w:color="auto"/>
            <w:left w:val="none" w:sz="0" w:space="0" w:color="auto"/>
            <w:bottom w:val="none" w:sz="0" w:space="0" w:color="auto"/>
            <w:right w:val="none" w:sz="0" w:space="0" w:color="auto"/>
          </w:divBdr>
          <w:divsChild>
            <w:div w:id="517280687">
              <w:marLeft w:val="0"/>
              <w:marRight w:val="0"/>
              <w:marTop w:val="0"/>
              <w:marBottom w:val="0"/>
              <w:divBdr>
                <w:top w:val="none" w:sz="0" w:space="0" w:color="auto"/>
                <w:left w:val="none" w:sz="0" w:space="0" w:color="auto"/>
                <w:bottom w:val="none" w:sz="0" w:space="0" w:color="auto"/>
                <w:right w:val="none" w:sz="0" w:space="0" w:color="auto"/>
              </w:divBdr>
              <w:divsChild>
                <w:div w:id="1950552082">
                  <w:marLeft w:val="0"/>
                  <w:marRight w:val="0"/>
                  <w:marTop w:val="0"/>
                  <w:marBottom w:val="0"/>
                  <w:divBdr>
                    <w:top w:val="none" w:sz="0" w:space="0" w:color="auto"/>
                    <w:left w:val="none" w:sz="0" w:space="0" w:color="auto"/>
                    <w:bottom w:val="none" w:sz="0" w:space="0" w:color="auto"/>
                    <w:right w:val="none" w:sz="0" w:space="0" w:color="auto"/>
                  </w:divBdr>
                </w:div>
              </w:divsChild>
            </w:div>
            <w:div w:id="665866364">
              <w:marLeft w:val="0"/>
              <w:marRight w:val="0"/>
              <w:marTop w:val="0"/>
              <w:marBottom w:val="0"/>
              <w:divBdr>
                <w:top w:val="none" w:sz="0" w:space="0" w:color="auto"/>
                <w:left w:val="none" w:sz="0" w:space="0" w:color="auto"/>
                <w:bottom w:val="none" w:sz="0" w:space="0" w:color="auto"/>
                <w:right w:val="none" w:sz="0" w:space="0" w:color="auto"/>
              </w:divBdr>
            </w:div>
          </w:divsChild>
        </w:div>
        <w:div w:id="1468938839">
          <w:marLeft w:val="0"/>
          <w:marRight w:val="0"/>
          <w:marTop w:val="0"/>
          <w:marBottom w:val="0"/>
          <w:divBdr>
            <w:top w:val="none" w:sz="0" w:space="0" w:color="auto"/>
            <w:left w:val="none" w:sz="0" w:space="0" w:color="auto"/>
            <w:bottom w:val="none" w:sz="0" w:space="0" w:color="auto"/>
            <w:right w:val="none" w:sz="0" w:space="0" w:color="auto"/>
          </w:divBdr>
          <w:divsChild>
            <w:div w:id="987512820">
              <w:marLeft w:val="0"/>
              <w:marRight w:val="0"/>
              <w:marTop w:val="0"/>
              <w:marBottom w:val="0"/>
              <w:divBdr>
                <w:top w:val="none" w:sz="0" w:space="0" w:color="auto"/>
                <w:left w:val="none" w:sz="0" w:space="0" w:color="auto"/>
                <w:bottom w:val="none" w:sz="0" w:space="0" w:color="auto"/>
                <w:right w:val="none" w:sz="0" w:space="0" w:color="auto"/>
              </w:divBdr>
              <w:divsChild>
                <w:div w:id="1688748014">
                  <w:marLeft w:val="0"/>
                  <w:marRight w:val="0"/>
                  <w:marTop w:val="0"/>
                  <w:marBottom w:val="0"/>
                  <w:divBdr>
                    <w:top w:val="none" w:sz="0" w:space="0" w:color="auto"/>
                    <w:left w:val="none" w:sz="0" w:space="0" w:color="auto"/>
                    <w:bottom w:val="none" w:sz="0" w:space="0" w:color="auto"/>
                    <w:right w:val="none" w:sz="0" w:space="0" w:color="auto"/>
                  </w:divBdr>
                </w:div>
              </w:divsChild>
            </w:div>
            <w:div w:id="181477560">
              <w:marLeft w:val="0"/>
              <w:marRight w:val="0"/>
              <w:marTop w:val="0"/>
              <w:marBottom w:val="0"/>
              <w:divBdr>
                <w:top w:val="none" w:sz="0" w:space="0" w:color="auto"/>
                <w:left w:val="none" w:sz="0" w:space="0" w:color="auto"/>
                <w:bottom w:val="none" w:sz="0" w:space="0" w:color="auto"/>
                <w:right w:val="none" w:sz="0" w:space="0" w:color="auto"/>
              </w:divBdr>
            </w:div>
          </w:divsChild>
        </w:div>
        <w:div w:id="117845743">
          <w:marLeft w:val="0"/>
          <w:marRight w:val="0"/>
          <w:marTop w:val="0"/>
          <w:marBottom w:val="0"/>
          <w:divBdr>
            <w:top w:val="none" w:sz="0" w:space="0" w:color="auto"/>
            <w:left w:val="none" w:sz="0" w:space="0" w:color="auto"/>
            <w:bottom w:val="none" w:sz="0" w:space="0" w:color="auto"/>
            <w:right w:val="none" w:sz="0" w:space="0" w:color="auto"/>
          </w:divBdr>
          <w:divsChild>
            <w:div w:id="606470480">
              <w:marLeft w:val="0"/>
              <w:marRight w:val="0"/>
              <w:marTop w:val="0"/>
              <w:marBottom w:val="0"/>
              <w:divBdr>
                <w:top w:val="none" w:sz="0" w:space="0" w:color="auto"/>
                <w:left w:val="none" w:sz="0" w:space="0" w:color="auto"/>
                <w:bottom w:val="none" w:sz="0" w:space="0" w:color="auto"/>
                <w:right w:val="none" w:sz="0" w:space="0" w:color="auto"/>
              </w:divBdr>
              <w:divsChild>
                <w:div w:id="592208243">
                  <w:marLeft w:val="0"/>
                  <w:marRight w:val="0"/>
                  <w:marTop w:val="0"/>
                  <w:marBottom w:val="0"/>
                  <w:divBdr>
                    <w:top w:val="none" w:sz="0" w:space="0" w:color="auto"/>
                    <w:left w:val="none" w:sz="0" w:space="0" w:color="auto"/>
                    <w:bottom w:val="none" w:sz="0" w:space="0" w:color="auto"/>
                    <w:right w:val="none" w:sz="0" w:space="0" w:color="auto"/>
                  </w:divBdr>
                </w:div>
              </w:divsChild>
            </w:div>
            <w:div w:id="1607080248">
              <w:marLeft w:val="0"/>
              <w:marRight w:val="0"/>
              <w:marTop w:val="0"/>
              <w:marBottom w:val="0"/>
              <w:divBdr>
                <w:top w:val="none" w:sz="0" w:space="0" w:color="auto"/>
                <w:left w:val="none" w:sz="0" w:space="0" w:color="auto"/>
                <w:bottom w:val="none" w:sz="0" w:space="0" w:color="auto"/>
                <w:right w:val="none" w:sz="0" w:space="0" w:color="auto"/>
              </w:divBdr>
            </w:div>
          </w:divsChild>
        </w:div>
        <w:div w:id="228882273">
          <w:marLeft w:val="0"/>
          <w:marRight w:val="0"/>
          <w:marTop w:val="0"/>
          <w:marBottom w:val="0"/>
          <w:divBdr>
            <w:top w:val="none" w:sz="0" w:space="0" w:color="auto"/>
            <w:left w:val="none" w:sz="0" w:space="0" w:color="auto"/>
            <w:bottom w:val="none" w:sz="0" w:space="0" w:color="auto"/>
            <w:right w:val="none" w:sz="0" w:space="0" w:color="auto"/>
          </w:divBdr>
          <w:divsChild>
            <w:div w:id="1445077140">
              <w:marLeft w:val="0"/>
              <w:marRight w:val="0"/>
              <w:marTop w:val="0"/>
              <w:marBottom w:val="0"/>
              <w:divBdr>
                <w:top w:val="none" w:sz="0" w:space="0" w:color="auto"/>
                <w:left w:val="none" w:sz="0" w:space="0" w:color="auto"/>
                <w:bottom w:val="none" w:sz="0" w:space="0" w:color="auto"/>
                <w:right w:val="none" w:sz="0" w:space="0" w:color="auto"/>
              </w:divBdr>
              <w:divsChild>
                <w:div w:id="573782633">
                  <w:marLeft w:val="0"/>
                  <w:marRight w:val="0"/>
                  <w:marTop w:val="0"/>
                  <w:marBottom w:val="0"/>
                  <w:divBdr>
                    <w:top w:val="none" w:sz="0" w:space="0" w:color="auto"/>
                    <w:left w:val="none" w:sz="0" w:space="0" w:color="auto"/>
                    <w:bottom w:val="none" w:sz="0" w:space="0" w:color="auto"/>
                    <w:right w:val="none" w:sz="0" w:space="0" w:color="auto"/>
                  </w:divBdr>
                </w:div>
              </w:divsChild>
            </w:div>
            <w:div w:id="1579972009">
              <w:marLeft w:val="0"/>
              <w:marRight w:val="0"/>
              <w:marTop w:val="0"/>
              <w:marBottom w:val="0"/>
              <w:divBdr>
                <w:top w:val="none" w:sz="0" w:space="0" w:color="auto"/>
                <w:left w:val="none" w:sz="0" w:space="0" w:color="auto"/>
                <w:bottom w:val="none" w:sz="0" w:space="0" w:color="auto"/>
                <w:right w:val="none" w:sz="0" w:space="0" w:color="auto"/>
              </w:divBdr>
            </w:div>
          </w:divsChild>
        </w:div>
        <w:div w:id="574323800">
          <w:marLeft w:val="0"/>
          <w:marRight w:val="0"/>
          <w:marTop w:val="0"/>
          <w:marBottom w:val="0"/>
          <w:divBdr>
            <w:top w:val="none" w:sz="0" w:space="0" w:color="auto"/>
            <w:left w:val="none" w:sz="0" w:space="0" w:color="auto"/>
            <w:bottom w:val="none" w:sz="0" w:space="0" w:color="auto"/>
            <w:right w:val="none" w:sz="0" w:space="0" w:color="auto"/>
          </w:divBdr>
          <w:divsChild>
            <w:div w:id="2058120720">
              <w:marLeft w:val="0"/>
              <w:marRight w:val="0"/>
              <w:marTop w:val="0"/>
              <w:marBottom w:val="0"/>
              <w:divBdr>
                <w:top w:val="none" w:sz="0" w:space="0" w:color="auto"/>
                <w:left w:val="none" w:sz="0" w:space="0" w:color="auto"/>
                <w:bottom w:val="none" w:sz="0" w:space="0" w:color="auto"/>
                <w:right w:val="none" w:sz="0" w:space="0" w:color="auto"/>
              </w:divBdr>
              <w:divsChild>
                <w:div w:id="2136219566">
                  <w:marLeft w:val="0"/>
                  <w:marRight w:val="0"/>
                  <w:marTop w:val="0"/>
                  <w:marBottom w:val="0"/>
                  <w:divBdr>
                    <w:top w:val="none" w:sz="0" w:space="0" w:color="auto"/>
                    <w:left w:val="none" w:sz="0" w:space="0" w:color="auto"/>
                    <w:bottom w:val="none" w:sz="0" w:space="0" w:color="auto"/>
                    <w:right w:val="none" w:sz="0" w:space="0" w:color="auto"/>
                  </w:divBdr>
                </w:div>
              </w:divsChild>
            </w:div>
            <w:div w:id="2030793113">
              <w:marLeft w:val="0"/>
              <w:marRight w:val="0"/>
              <w:marTop w:val="0"/>
              <w:marBottom w:val="0"/>
              <w:divBdr>
                <w:top w:val="none" w:sz="0" w:space="0" w:color="auto"/>
                <w:left w:val="none" w:sz="0" w:space="0" w:color="auto"/>
                <w:bottom w:val="none" w:sz="0" w:space="0" w:color="auto"/>
                <w:right w:val="none" w:sz="0" w:space="0" w:color="auto"/>
              </w:divBdr>
            </w:div>
          </w:divsChild>
        </w:div>
        <w:div w:id="2041927592">
          <w:marLeft w:val="0"/>
          <w:marRight w:val="0"/>
          <w:marTop w:val="0"/>
          <w:marBottom w:val="0"/>
          <w:divBdr>
            <w:top w:val="none" w:sz="0" w:space="0" w:color="auto"/>
            <w:left w:val="none" w:sz="0" w:space="0" w:color="auto"/>
            <w:bottom w:val="none" w:sz="0" w:space="0" w:color="auto"/>
            <w:right w:val="none" w:sz="0" w:space="0" w:color="auto"/>
          </w:divBdr>
          <w:divsChild>
            <w:div w:id="1658799001">
              <w:marLeft w:val="0"/>
              <w:marRight w:val="0"/>
              <w:marTop w:val="0"/>
              <w:marBottom w:val="0"/>
              <w:divBdr>
                <w:top w:val="none" w:sz="0" w:space="0" w:color="auto"/>
                <w:left w:val="none" w:sz="0" w:space="0" w:color="auto"/>
                <w:bottom w:val="none" w:sz="0" w:space="0" w:color="auto"/>
                <w:right w:val="none" w:sz="0" w:space="0" w:color="auto"/>
              </w:divBdr>
              <w:divsChild>
                <w:div w:id="1862089181">
                  <w:marLeft w:val="0"/>
                  <w:marRight w:val="0"/>
                  <w:marTop w:val="0"/>
                  <w:marBottom w:val="0"/>
                  <w:divBdr>
                    <w:top w:val="none" w:sz="0" w:space="0" w:color="auto"/>
                    <w:left w:val="none" w:sz="0" w:space="0" w:color="auto"/>
                    <w:bottom w:val="none" w:sz="0" w:space="0" w:color="auto"/>
                    <w:right w:val="none" w:sz="0" w:space="0" w:color="auto"/>
                  </w:divBdr>
                </w:div>
              </w:divsChild>
            </w:div>
            <w:div w:id="1482384281">
              <w:marLeft w:val="0"/>
              <w:marRight w:val="0"/>
              <w:marTop w:val="0"/>
              <w:marBottom w:val="0"/>
              <w:divBdr>
                <w:top w:val="none" w:sz="0" w:space="0" w:color="auto"/>
                <w:left w:val="none" w:sz="0" w:space="0" w:color="auto"/>
                <w:bottom w:val="none" w:sz="0" w:space="0" w:color="auto"/>
                <w:right w:val="none" w:sz="0" w:space="0" w:color="auto"/>
              </w:divBdr>
            </w:div>
          </w:divsChild>
        </w:div>
        <w:div w:id="1131049669">
          <w:marLeft w:val="0"/>
          <w:marRight w:val="0"/>
          <w:marTop w:val="0"/>
          <w:marBottom w:val="0"/>
          <w:divBdr>
            <w:top w:val="none" w:sz="0" w:space="0" w:color="auto"/>
            <w:left w:val="none" w:sz="0" w:space="0" w:color="auto"/>
            <w:bottom w:val="none" w:sz="0" w:space="0" w:color="auto"/>
            <w:right w:val="none" w:sz="0" w:space="0" w:color="auto"/>
          </w:divBdr>
          <w:divsChild>
            <w:div w:id="1043403564">
              <w:marLeft w:val="0"/>
              <w:marRight w:val="0"/>
              <w:marTop w:val="0"/>
              <w:marBottom w:val="0"/>
              <w:divBdr>
                <w:top w:val="none" w:sz="0" w:space="0" w:color="auto"/>
                <w:left w:val="none" w:sz="0" w:space="0" w:color="auto"/>
                <w:bottom w:val="none" w:sz="0" w:space="0" w:color="auto"/>
                <w:right w:val="none" w:sz="0" w:space="0" w:color="auto"/>
              </w:divBdr>
              <w:divsChild>
                <w:div w:id="2083670973">
                  <w:marLeft w:val="0"/>
                  <w:marRight w:val="0"/>
                  <w:marTop w:val="0"/>
                  <w:marBottom w:val="0"/>
                  <w:divBdr>
                    <w:top w:val="none" w:sz="0" w:space="0" w:color="auto"/>
                    <w:left w:val="none" w:sz="0" w:space="0" w:color="auto"/>
                    <w:bottom w:val="none" w:sz="0" w:space="0" w:color="auto"/>
                    <w:right w:val="none" w:sz="0" w:space="0" w:color="auto"/>
                  </w:divBdr>
                </w:div>
              </w:divsChild>
            </w:div>
            <w:div w:id="500896938">
              <w:marLeft w:val="0"/>
              <w:marRight w:val="0"/>
              <w:marTop w:val="0"/>
              <w:marBottom w:val="0"/>
              <w:divBdr>
                <w:top w:val="none" w:sz="0" w:space="0" w:color="auto"/>
                <w:left w:val="none" w:sz="0" w:space="0" w:color="auto"/>
                <w:bottom w:val="none" w:sz="0" w:space="0" w:color="auto"/>
                <w:right w:val="none" w:sz="0" w:space="0" w:color="auto"/>
              </w:divBdr>
            </w:div>
          </w:divsChild>
        </w:div>
        <w:div w:id="60103619">
          <w:marLeft w:val="0"/>
          <w:marRight w:val="0"/>
          <w:marTop w:val="0"/>
          <w:marBottom w:val="0"/>
          <w:divBdr>
            <w:top w:val="none" w:sz="0" w:space="0" w:color="auto"/>
            <w:left w:val="none" w:sz="0" w:space="0" w:color="auto"/>
            <w:bottom w:val="none" w:sz="0" w:space="0" w:color="auto"/>
            <w:right w:val="none" w:sz="0" w:space="0" w:color="auto"/>
          </w:divBdr>
          <w:divsChild>
            <w:div w:id="313722652">
              <w:marLeft w:val="0"/>
              <w:marRight w:val="0"/>
              <w:marTop w:val="0"/>
              <w:marBottom w:val="0"/>
              <w:divBdr>
                <w:top w:val="none" w:sz="0" w:space="0" w:color="auto"/>
                <w:left w:val="none" w:sz="0" w:space="0" w:color="auto"/>
                <w:bottom w:val="none" w:sz="0" w:space="0" w:color="auto"/>
                <w:right w:val="none" w:sz="0" w:space="0" w:color="auto"/>
              </w:divBdr>
              <w:divsChild>
                <w:div w:id="519198516">
                  <w:marLeft w:val="0"/>
                  <w:marRight w:val="0"/>
                  <w:marTop w:val="0"/>
                  <w:marBottom w:val="0"/>
                  <w:divBdr>
                    <w:top w:val="none" w:sz="0" w:space="0" w:color="auto"/>
                    <w:left w:val="none" w:sz="0" w:space="0" w:color="auto"/>
                    <w:bottom w:val="none" w:sz="0" w:space="0" w:color="auto"/>
                    <w:right w:val="none" w:sz="0" w:space="0" w:color="auto"/>
                  </w:divBdr>
                </w:div>
              </w:divsChild>
            </w:div>
            <w:div w:id="1117719920">
              <w:marLeft w:val="0"/>
              <w:marRight w:val="0"/>
              <w:marTop w:val="0"/>
              <w:marBottom w:val="0"/>
              <w:divBdr>
                <w:top w:val="none" w:sz="0" w:space="0" w:color="auto"/>
                <w:left w:val="none" w:sz="0" w:space="0" w:color="auto"/>
                <w:bottom w:val="none" w:sz="0" w:space="0" w:color="auto"/>
                <w:right w:val="none" w:sz="0" w:space="0" w:color="auto"/>
              </w:divBdr>
            </w:div>
          </w:divsChild>
        </w:div>
        <w:div w:id="1231188427">
          <w:marLeft w:val="0"/>
          <w:marRight w:val="0"/>
          <w:marTop w:val="0"/>
          <w:marBottom w:val="0"/>
          <w:divBdr>
            <w:top w:val="none" w:sz="0" w:space="0" w:color="auto"/>
            <w:left w:val="none" w:sz="0" w:space="0" w:color="auto"/>
            <w:bottom w:val="none" w:sz="0" w:space="0" w:color="auto"/>
            <w:right w:val="none" w:sz="0" w:space="0" w:color="auto"/>
          </w:divBdr>
          <w:divsChild>
            <w:div w:id="975570052">
              <w:marLeft w:val="0"/>
              <w:marRight w:val="0"/>
              <w:marTop w:val="0"/>
              <w:marBottom w:val="0"/>
              <w:divBdr>
                <w:top w:val="none" w:sz="0" w:space="0" w:color="auto"/>
                <w:left w:val="none" w:sz="0" w:space="0" w:color="auto"/>
                <w:bottom w:val="none" w:sz="0" w:space="0" w:color="auto"/>
                <w:right w:val="none" w:sz="0" w:space="0" w:color="auto"/>
              </w:divBdr>
              <w:divsChild>
                <w:div w:id="216405025">
                  <w:marLeft w:val="0"/>
                  <w:marRight w:val="0"/>
                  <w:marTop w:val="0"/>
                  <w:marBottom w:val="0"/>
                  <w:divBdr>
                    <w:top w:val="none" w:sz="0" w:space="0" w:color="auto"/>
                    <w:left w:val="none" w:sz="0" w:space="0" w:color="auto"/>
                    <w:bottom w:val="none" w:sz="0" w:space="0" w:color="auto"/>
                    <w:right w:val="none" w:sz="0" w:space="0" w:color="auto"/>
                  </w:divBdr>
                </w:div>
              </w:divsChild>
            </w:div>
            <w:div w:id="897280366">
              <w:marLeft w:val="0"/>
              <w:marRight w:val="0"/>
              <w:marTop w:val="0"/>
              <w:marBottom w:val="0"/>
              <w:divBdr>
                <w:top w:val="none" w:sz="0" w:space="0" w:color="auto"/>
                <w:left w:val="none" w:sz="0" w:space="0" w:color="auto"/>
                <w:bottom w:val="none" w:sz="0" w:space="0" w:color="auto"/>
                <w:right w:val="none" w:sz="0" w:space="0" w:color="auto"/>
              </w:divBdr>
            </w:div>
          </w:divsChild>
        </w:div>
        <w:div w:id="1814523449">
          <w:marLeft w:val="0"/>
          <w:marRight w:val="0"/>
          <w:marTop w:val="0"/>
          <w:marBottom w:val="0"/>
          <w:divBdr>
            <w:top w:val="none" w:sz="0" w:space="0" w:color="auto"/>
            <w:left w:val="none" w:sz="0" w:space="0" w:color="auto"/>
            <w:bottom w:val="none" w:sz="0" w:space="0" w:color="auto"/>
            <w:right w:val="none" w:sz="0" w:space="0" w:color="auto"/>
          </w:divBdr>
          <w:divsChild>
            <w:div w:id="92173578">
              <w:marLeft w:val="0"/>
              <w:marRight w:val="0"/>
              <w:marTop w:val="0"/>
              <w:marBottom w:val="0"/>
              <w:divBdr>
                <w:top w:val="none" w:sz="0" w:space="0" w:color="auto"/>
                <w:left w:val="none" w:sz="0" w:space="0" w:color="auto"/>
                <w:bottom w:val="none" w:sz="0" w:space="0" w:color="auto"/>
                <w:right w:val="none" w:sz="0" w:space="0" w:color="auto"/>
              </w:divBdr>
              <w:divsChild>
                <w:div w:id="570189354">
                  <w:marLeft w:val="0"/>
                  <w:marRight w:val="0"/>
                  <w:marTop w:val="0"/>
                  <w:marBottom w:val="0"/>
                  <w:divBdr>
                    <w:top w:val="none" w:sz="0" w:space="0" w:color="auto"/>
                    <w:left w:val="none" w:sz="0" w:space="0" w:color="auto"/>
                    <w:bottom w:val="none" w:sz="0" w:space="0" w:color="auto"/>
                    <w:right w:val="none" w:sz="0" w:space="0" w:color="auto"/>
                  </w:divBdr>
                </w:div>
              </w:divsChild>
            </w:div>
            <w:div w:id="992217405">
              <w:marLeft w:val="0"/>
              <w:marRight w:val="0"/>
              <w:marTop w:val="0"/>
              <w:marBottom w:val="0"/>
              <w:divBdr>
                <w:top w:val="none" w:sz="0" w:space="0" w:color="auto"/>
                <w:left w:val="none" w:sz="0" w:space="0" w:color="auto"/>
                <w:bottom w:val="none" w:sz="0" w:space="0" w:color="auto"/>
                <w:right w:val="none" w:sz="0" w:space="0" w:color="auto"/>
              </w:divBdr>
            </w:div>
          </w:divsChild>
        </w:div>
        <w:div w:id="1214586987">
          <w:marLeft w:val="0"/>
          <w:marRight w:val="0"/>
          <w:marTop w:val="0"/>
          <w:marBottom w:val="0"/>
          <w:divBdr>
            <w:top w:val="none" w:sz="0" w:space="0" w:color="auto"/>
            <w:left w:val="none" w:sz="0" w:space="0" w:color="auto"/>
            <w:bottom w:val="none" w:sz="0" w:space="0" w:color="auto"/>
            <w:right w:val="none" w:sz="0" w:space="0" w:color="auto"/>
          </w:divBdr>
          <w:divsChild>
            <w:div w:id="379666623">
              <w:marLeft w:val="0"/>
              <w:marRight w:val="0"/>
              <w:marTop w:val="0"/>
              <w:marBottom w:val="0"/>
              <w:divBdr>
                <w:top w:val="none" w:sz="0" w:space="0" w:color="auto"/>
                <w:left w:val="none" w:sz="0" w:space="0" w:color="auto"/>
                <w:bottom w:val="none" w:sz="0" w:space="0" w:color="auto"/>
                <w:right w:val="none" w:sz="0" w:space="0" w:color="auto"/>
              </w:divBdr>
              <w:divsChild>
                <w:div w:id="664165737">
                  <w:marLeft w:val="0"/>
                  <w:marRight w:val="0"/>
                  <w:marTop w:val="0"/>
                  <w:marBottom w:val="0"/>
                  <w:divBdr>
                    <w:top w:val="none" w:sz="0" w:space="0" w:color="auto"/>
                    <w:left w:val="none" w:sz="0" w:space="0" w:color="auto"/>
                    <w:bottom w:val="none" w:sz="0" w:space="0" w:color="auto"/>
                    <w:right w:val="none" w:sz="0" w:space="0" w:color="auto"/>
                  </w:divBdr>
                </w:div>
              </w:divsChild>
            </w:div>
            <w:div w:id="2135252814">
              <w:marLeft w:val="0"/>
              <w:marRight w:val="0"/>
              <w:marTop w:val="0"/>
              <w:marBottom w:val="0"/>
              <w:divBdr>
                <w:top w:val="none" w:sz="0" w:space="0" w:color="auto"/>
                <w:left w:val="none" w:sz="0" w:space="0" w:color="auto"/>
                <w:bottom w:val="none" w:sz="0" w:space="0" w:color="auto"/>
                <w:right w:val="none" w:sz="0" w:space="0" w:color="auto"/>
              </w:divBdr>
            </w:div>
          </w:divsChild>
        </w:div>
        <w:div w:id="503017256">
          <w:marLeft w:val="0"/>
          <w:marRight w:val="0"/>
          <w:marTop w:val="0"/>
          <w:marBottom w:val="0"/>
          <w:divBdr>
            <w:top w:val="none" w:sz="0" w:space="0" w:color="auto"/>
            <w:left w:val="none" w:sz="0" w:space="0" w:color="auto"/>
            <w:bottom w:val="none" w:sz="0" w:space="0" w:color="auto"/>
            <w:right w:val="none" w:sz="0" w:space="0" w:color="auto"/>
          </w:divBdr>
          <w:divsChild>
            <w:div w:id="1628929376">
              <w:marLeft w:val="0"/>
              <w:marRight w:val="0"/>
              <w:marTop w:val="0"/>
              <w:marBottom w:val="0"/>
              <w:divBdr>
                <w:top w:val="none" w:sz="0" w:space="0" w:color="auto"/>
                <w:left w:val="none" w:sz="0" w:space="0" w:color="auto"/>
                <w:bottom w:val="none" w:sz="0" w:space="0" w:color="auto"/>
                <w:right w:val="none" w:sz="0" w:space="0" w:color="auto"/>
              </w:divBdr>
              <w:divsChild>
                <w:div w:id="1075014893">
                  <w:marLeft w:val="0"/>
                  <w:marRight w:val="0"/>
                  <w:marTop w:val="0"/>
                  <w:marBottom w:val="0"/>
                  <w:divBdr>
                    <w:top w:val="none" w:sz="0" w:space="0" w:color="auto"/>
                    <w:left w:val="none" w:sz="0" w:space="0" w:color="auto"/>
                    <w:bottom w:val="none" w:sz="0" w:space="0" w:color="auto"/>
                    <w:right w:val="none" w:sz="0" w:space="0" w:color="auto"/>
                  </w:divBdr>
                </w:div>
              </w:divsChild>
            </w:div>
            <w:div w:id="114180225">
              <w:marLeft w:val="0"/>
              <w:marRight w:val="0"/>
              <w:marTop w:val="0"/>
              <w:marBottom w:val="0"/>
              <w:divBdr>
                <w:top w:val="none" w:sz="0" w:space="0" w:color="auto"/>
                <w:left w:val="none" w:sz="0" w:space="0" w:color="auto"/>
                <w:bottom w:val="none" w:sz="0" w:space="0" w:color="auto"/>
                <w:right w:val="none" w:sz="0" w:space="0" w:color="auto"/>
              </w:divBdr>
            </w:div>
          </w:divsChild>
        </w:div>
        <w:div w:id="1242522386">
          <w:marLeft w:val="0"/>
          <w:marRight w:val="0"/>
          <w:marTop w:val="0"/>
          <w:marBottom w:val="0"/>
          <w:divBdr>
            <w:top w:val="none" w:sz="0" w:space="0" w:color="auto"/>
            <w:left w:val="none" w:sz="0" w:space="0" w:color="auto"/>
            <w:bottom w:val="none" w:sz="0" w:space="0" w:color="auto"/>
            <w:right w:val="none" w:sz="0" w:space="0" w:color="auto"/>
          </w:divBdr>
          <w:divsChild>
            <w:div w:id="1612204911">
              <w:marLeft w:val="0"/>
              <w:marRight w:val="0"/>
              <w:marTop w:val="0"/>
              <w:marBottom w:val="0"/>
              <w:divBdr>
                <w:top w:val="none" w:sz="0" w:space="0" w:color="auto"/>
                <w:left w:val="none" w:sz="0" w:space="0" w:color="auto"/>
                <w:bottom w:val="none" w:sz="0" w:space="0" w:color="auto"/>
                <w:right w:val="none" w:sz="0" w:space="0" w:color="auto"/>
              </w:divBdr>
              <w:divsChild>
                <w:div w:id="1960869382">
                  <w:marLeft w:val="0"/>
                  <w:marRight w:val="0"/>
                  <w:marTop w:val="0"/>
                  <w:marBottom w:val="0"/>
                  <w:divBdr>
                    <w:top w:val="none" w:sz="0" w:space="0" w:color="auto"/>
                    <w:left w:val="none" w:sz="0" w:space="0" w:color="auto"/>
                    <w:bottom w:val="none" w:sz="0" w:space="0" w:color="auto"/>
                    <w:right w:val="none" w:sz="0" w:space="0" w:color="auto"/>
                  </w:divBdr>
                </w:div>
              </w:divsChild>
            </w:div>
            <w:div w:id="34815536">
              <w:marLeft w:val="0"/>
              <w:marRight w:val="0"/>
              <w:marTop w:val="0"/>
              <w:marBottom w:val="0"/>
              <w:divBdr>
                <w:top w:val="none" w:sz="0" w:space="0" w:color="auto"/>
                <w:left w:val="none" w:sz="0" w:space="0" w:color="auto"/>
                <w:bottom w:val="none" w:sz="0" w:space="0" w:color="auto"/>
                <w:right w:val="none" w:sz="0" w:space="0" w:color="auto"/>
              </w:divBdr>
            </w:div>
          </w:divsChild>
        </w:div>
        <w:div w:id="284242667">
          <w:marLeft w:val="0"/>
          <w:marRight w:val="0"/>
          <w:marTop w:val="0"/>
          <w:marBottom w:val="0"/>
          <w:divBdr>
            <w:top w:val="none" w:sz="0" w:space="0" w:color="auto"/>
            <w:left w:val="none" w:sz="0" w:space="0" w:color="auto"/>
            <w:bottom w:val="none" w:sz="0" w:space="0" w:color="auto"/>
            <w:right w:val="none" w:sz="0" w:space="0" w:color="auto"/>
          </w:divBdr>
          <w:divsChild>
            <w:div w:id="698512472">
              <w:marLeft w:val="0"/>
              <w:marRight w:val="0"/>
              <w:marTop w:val="0"/>
              <w:marBottom w:val="0"/>
              <w:divBdr>
                <w:top w:val="none" w:sz="0" w:space="0" w:color="auto"/>
                <w:left w:val="none" w:sz="0" w:space="0" w:color="auto"/>
                <w:bottom w:val="none" w:sz="0" w:space="0" w:color="auto"/>
                <w:right w:val="none" w:sz="0" w:space="0" w:color="auto"/>
              </w:divBdr>
              <w:divsChild>
                <w:div w:id="1498418398">
                  <w:marLeft w:val="0"/>
                  <w:marRight w:val="0"/>
                  <w:marTop w:val="0"/>
                  <w:marBottom w:val="0"/>
                  <w:divBdr>
                    <w:top w:val="none" w:sz="0" w:space="0" w:color="auto"/>
                    <w:left w:val="none" w:sz="0" w:space="0" w:color="auto"/>
                    <w:bottom w:val="none" w:sz="0" w:space="0" w:color="auto"/>
                    <w:right w:val="none" w:sz="0" w:space="0" w:color="auto"/>
                  </w:divBdr>
                </w:div>
              </w:divsChild>
            </w:div>
            <w:div w:id="227812041">
              <w:marLeft w:val="0"/>
              <w:marRight w:val="0"/>
              <w:marTop w:val="0"/>
              <w:marBottom w:val="0"/>
              <w:divBdr>
                <w:top w:val="none" w:sz="0" w:space="0" w:color="auto"/>
                <w:left w:val="none" w:sz="0" w:space="0" w:color="auto"/>
                <w:bottom w:val="none" w:sz="0" w:space="0" w:color="auto"/>
                <w:right w:val="none" w:sz="0" w:space="0" w:color="auto"/>
              </w:divBdr>
            </w:div>
          </w:divsChild>
        </w:div>
        <w:div w:id="1348755543">
          <w:marLeft w:val="0"/>
          <w:marRight w:val="0"/>
          <w:marTop w:val="0"/>
          <w:marBottom w:val="0"/>
          <w:divBdr>
            <w:top w:val="none" w:sz="0" w:space="0" w:color="auto"/>
            <w:left w:val="none" w:sz="0" w:space="0" w:color="auto"/>
            <w:bottom w:val="none" w:sz="0" w:space="0" w:color="auto"/>
            <w:right w:val="none" w:sz="0" w:space="0" w:color="auto"/>
          </w:divBdr>
          <w:divsChild>
            <w:div w:id="1754545473">
              <w:marLeft w:val="0"/>
              <w:marRight w:val="0"/>
              <w:marTop w:val="0"/>
              <w:marBottom w:val="0"/>
              <w:divBdr>
                <w:top w:val="none" w:sz="0" w:space="0" w:color="auto"/>
                <w:left w:val="none" w:sz="0" w:space="0" w:color="auto"/>
                <w:bottom w:val="none" w:sz="0" w:space="0" w:color="auto"/>
                <w:right w:val="none" w:sz="0" w:space="0" w:color="auto"/>
              </w:divBdr>
              <w:divsChild>
                <w:div w:id="1834025243">
                  <w:marLeft w:val="0"/>
                  <w:marRight w:val="0"/>
                  <w:marTop w:val="0"/>
                  <w:marBottom w:val="0"/>
                  <w:divBdr>
                    <w:top w:val="none" w:sz="0" w:space="0" w:color="auto"/>
                    <w:left w:val="none" w:sz="0" w:space="0" w:color="auto"/>
                    <w:bottom w:val="none" w:sz="0" w:space="0" w:color="auto"/>
                    <w:right w:val="none" w:sz="0" w:space="0" w:color="auto"/>
                  </w:divBdr>
                </w:div>
              </w:divsChild>
            </w:div>
            <w:div w:id="1991864246">
              <w:marLeft w:val="0"/>
              <w:marRight w:val="0"/>
              <w:marTop w:val="0"/>
              <w:marBottom w:val="0"/>
              <w:divBdr>
                <w:top w:val="none" w:sz="0" w:space="0" w:color="auto"/>
                <w:left w:val="none" w:sz="0" w:space="0" w:color="auto"/>
                <w:bottom w:val="none" w:sz="0" w:space="0" w:color="auto"/>
                <w:right w:val="none" w:sz="0" w:space="0" w:color="auto"/>
              </w:divBdr>
            </w:div>
          </w:divsChild>
        </w:div>
        <w:div w:id="670527770">
          <w:marLeft w:val="0"/>
          <w:marRight w:val="0"/>
          <w:marTop w:val="0"/>
          <w:marBottom w:val="0"/>
          <w:divBdr>
            <w:top w:val="none" w:sz="0" w:space="0" w:color="auto"/>
            <w:left w:val="none" w:sz="0" w:space="0" w:color="auto"/>
            <w:bottom w:val="none" w:sz="0" w:space="0" w:color="auto"/>
            <w:right w:val="none" w:sz="0" w:space="0" w:color="auto"/>
          </w:divBdr>
          <w:divsChild>
            <w:div w:id="1633174185">
              <w:marLeft w:val="0"/>
              <w:marRight w:val="0"/>
              <w:marTop w:val="0"/>
              <w:marBottom w:val="0"/>
              <w:divBdr>
                <w:top w:val="none" w:sz="0" w:space="0" w:color="auto"/>
                <w:left w:val="none" w:sz="0" w:space="0" w:color="auto"/>
                <w:bottom w:val="none" w:sz="0" w:space="0" w:color="auto"/>
                <w:right w:val="none" w:sz="0" w:space="0" w:color="auto"/>
              </w:divBdr>
              <w:divsChild>
                <w:div w:id="550650367">
                  <w:marLeft w:val="0"/>
                  <w:marRight w:val="0"/>
                  <w:marTop w:val="0"/>
                  <w:marBottom w:val="0"/>
                  <w:divBdr>
                    <w:top w:val="none" w:sz="0" w:space="0" w:color="auto"/>
                    <w:left w:val="none" w:sz="0" w:space="0" w:color="auto"/>
                    <w:bottom w:val="none" w:sz="0" w:space="0" w:color="auto"/>
                    <w:right w:val="none" w:sz="0" w:space="0" w:color="auto"/>
                  </w:divBdr>
                </w:div>
              </w:divsChild>
            </w:div>
            <w:div w:id="1655450304">
              <w:marLeft w:val="0"/>
              <w:marRight w:val="0"/>
              <w:marTop w:val="0"/>
              <w:marBottom w:val="0"/>
              <w:divBdr>
                <w:top w:val="none" w:sz="0" w:space="0" w:color="auto"/>
                <w:left w:val="none" w:sz="0" w:space="0" w:color="auto"/>
                <w:bottom w:val="none" w:sz="0" w:space="0" w:color="auto"/>
                <w:right w:val="none" w:sz="0" w:space="0" w:color="auto"/>
              </w:divBdr>
            </w:div>
          </w:divsChild>
        </w:div>
        <w:div w:id="798763957">
          <w:marLeft w:val="0"/>
          <w:marRight w:val="0"/>
          <w:marTop w:val="0"/>
          <w:marBottom w:val="0"/>
          <w:divBdr>
            <w:top w:val="none" w:sz="0" w:space="0" w:color="auto"/>
            <w:left w:val="none" w:sz="0" w:space="0" w:color="auto"/>
            <w:bottom w:val="none" w:sz="0" w:space="0" w:color="auto"/>
            <w:right w:val="none" w:sz="0" w:space="0" w:color="auto"/>
          </w:divBdr>
          <w:divsChild>
            <w:div w:id="187371283">
              <w:marLeft w:val="0"/>
              <w:marRight w:val="0"/>
              <w:marTop w:val="0"/>
              <w:marBottom w:val="0"/>
              <w:divBdr>
                <w:top w:val="none" w:sz="0" w:space="0" w:color="auto"/>
                <w:left w:val="none" w:sz="0" w:space="0" w:color="auto"/>
                <w:bottom w:val="none" w:sz="0" w:space="0" w:color="auto"/>
                <w:right w:val="none" w:sz="0" w:space="0" w:color="auto"/>
              </w:divBdr>
              <w:divsChild>
                <w:div w:id="517963211">
                  <w:marLeft w:val="0"/>
                  <w:marRight w:val="0"/>
                  <w:marTop w:val="0"/>
                  <w:marBottom w:val="0"/>
                  <w:divBdr>
                    <w:top w:val="none" w:sz="0" w:space="0" w:color="auto"/>
                    <w:left w:val="none" w:sz="0" w:space="0" w:color="auto"/>
                    <w:bottom w:val="none" w:sz="0" w:space="0" w:color="auto"/>
                    <w:right w:val="none" w:sz="0" w:space="0" w:color="auto"/>
                  </w:divBdr>
                </w:div>
              </w:divsChild>
            </w:div>
            <w:div w:id="1750468566">
              <w:marLeft w:val="0"/>
              <w:marRight w:val="0"/>
              <w:marTop w:val="0"/>
              <w:marBottom w:val="0"/>
              <w:divBdr>
                <w:top w:val="none" w:sz="0" w:space="0" w:color="auto"/>
                <w:left w:val="none" w:sz="0" w:space="0" w:color="auto"/>
                <w:bottom w:val="none" w:sz="0" w:space="0" w:color="auto"/>
                <w:right w:val="none" w:sz="0" w:space="0" w:color="auto"/>
              </w:divBdr>
            </w:div>
          </w:divsChild>
        </w:div>
        <w:div w:id="974145252">
          <w:marLeft w:val="0"/>
          <w:marRight w:val="0"/>
          <w:marTop w:val="0"/>
          <w:marBottom w:val="0"/>
          <w:divBdr>
            <w:top w:val="none" w:sz="0" w:space="0" w:color="auto"/>
            <w:left w:val="none" w:sz="0" w:space="0" w:color="auto"/>
            <w:bottom w:val="none" w:sz="0" w:space="0" w:color="auto"/>
            <w:right w:val="none" w:sz="0" w:space="0" w:color="auto"/>
          </w:divBdr>
          <w:divsChild>
            <w:div w:id="1197038428">
              <w:marLeft w:val="0"/>
              <w:marRight w:val="0"/>
              <w:marTop w:val="0"/>
              <w:marBottom w:val="0"/>
              <w:divBdr>
                <w:top w:val="none" w:sz="0" w:space="0" w:color="auto"/>
                <w:left w:val="none" w:sz="0" w:space="0" w:color="auto"/>
                <w:bottom w:val="none" w:sz="0" w:space="0" w:color="auto"/>
                <w:right w:val="none" w:sz="0" w:space="0" w:color="auto"/>
              </w:divBdr>
              <w:divsChild>
                <w:div w:id="1599293170">
                  <w:marLeft w:val="0"/>
                  <w:marRight w:val="0"/>
                  <w:marTop w:val="0"/>
                  <w:marBottom w:val="0"/>
                  <w:divBdr>
                    <w:top w:val="none" w:sz="0" w:space="0" w:color="auto"/>
                    <w:left w:val="none" w:sz="0" w:space="0" w:color="auto"/>
                    <w:bottom w:val="none" w:sz="0" w:space="0" w:color="auto"/>
                    <w:right w:val="none" w:sz="0" w:space="0" w:color="auto"/>
                  </w:divBdr>
                </w:div>
              </w:divsChild>
            </w:div>
            <w:div w:id="160127494">
              <w:marLeft w:val="0"/>
              <w:marRight w:val="0"/>
              <w:marTop w:val="0"/>
              <w:marBottom w:val="0"/>
              <w:divBdr>
                <w:top w:val="none" w:sz="0" w:space="0" w:color="auto"/>
                <w:left w:val="none" w:sz="0" w:space="0" w:color="auto"/>
                <w:bottom w:val="none" w:sz="0" w:space="0" w:color="auto"/>
                <w:right w:val="none" w:sz="0" w:space="0" w:color="auto"/>
              </w:divBdr>
            </w:div>
          </w:divsChild>
        </w:div>
        <w:div w:id="864833674">
          <w:marLeft w:val="0"/>
          <w:marRight w:val="0"/>
          <w:marTop w:val="0"/>
          <w:marBottom w:val="0"/>
          <w:divBdr>
            <w:top w:val="none" w:sz="0" w:space="0" w:color="auto"/>
            <w:left w:val="none" w:sz="0" w:space="0" w:color="auto"/>
            <w:bottom w:val="none" w:sz="0" w:space="0" w:color="auto"/>
            <w:right w:val="none" w:sz="0" w:space="0" w:color="auto"/>
          </w:divBdr>
          <w:divsChild>
            <w:div w:id="762839458">
              <w:marLeft w:val="0"/>
              <w:marRight w:val="0"/>
              <w:marTop w:val="0"/>
              <w:marBottom w:val="0"/>
              <w:divBdr>
                <w:top w:val="none" w:sz="0" w:space="0" w:color="auto"/>
                <w:left w:val="none" w:sz="0" w:space="0" w:color="auto"/>
                <w:bottom w:val="none" w:sz="0" w:space="0" w:color="auto"/>
                <w:right w:val="none" w:sz="0" w:space="0" w:color="auto"/>
              </w:divBdr>
              <w:divsChild>
                <w:div w:id="1115716134">
                  <w:marLeft w:val="0"/>
                  <w:marRight w:val="0"/>
                  <w:marTop w:val="0"/>
                  <w:marBottom w:val="0"/>
                  <w:divBdr>
                    <w:top w:val="none" w:sz="0" w:space="0" w:color="auto"/>
                    <w:left w:val="none" w:sz="0" w:space="0" w:color="auto"/>
                    <w:bottom w:val="none" w:sz="0" w:space="0" w:color="auto"/>
                    <w:right w:val="none" w:sz="0" w:space="0" w:color="auto"/>
                  </w:divBdr>
                </w:div>
              </w:divsChild>
            </w:div>
            <w:div w:id="559832449">
              <w:marLeft w:val="0"/>
              <w:marRight w:val="0"/>
              <w:marTop w:val="0"/>
              <w:marBottom w:val="0"/>
              <w:divBdr>
                <w:top w:val="none" w:sz="0" w:space="0" w:color="auto"/>
                <w:left w:val="none" w:sz="0" w:space="0" w:color="auto"/>
                <w:bottom w:val="none" w:sz="0" w:space="0" w:color="auto"/>
                <w:right w:val="none" w:sz="0" w:space="0" w:color="auto"/>
              </w:divBdr>
            </w:div>
          </w:divsChild>
        </w:div>
        <w:div w:id="1202285496">
          <w:marLeft w:val="0"/>
          <w:marRight w:val="0"/>
          <w:marTop w:val="0"/>
          <w:marBottom w:val="0"/>
          <w:divBdr>
            <w:top w:val="none" w:sz="0" w:space="0" w:color="auto"/>
            <w:left w:val="none" w:sz="0" w:space="0" w:color="auto"/>
            <w:bottom w:val="none" w:sz="0" w:space="0" w:color="auto"/>
            <w:right w:val="none" w:sz="0" w:space="0" w:color="auto"/>
          </w:divBdr>
          <w:divsChild>
            <w:div w:id="165561529">
              <w:marLeft w:val="0"/>
              <w:marRight w:val="0"/>
              <w:marTop w:val="0"/>
              <w:marBottom w:val="0"/>
              <w:divBdr>
                <w:top w:val="none" w:sz="0" w:space="0" w:color="auto"/>
                <w:left w:val="none" w:sz="0" w:space="0" w:color="auto"/>
                <w:bottom w:val="none" w:sz="0" w:space="0" w:color="auto"/>
                <w:right w:val="none" w:sz="0" w:space="0" w:color="auto"/>
              </w:divBdr>
              <w:divsChild>
                <w:div w:id="1492982366">
                  <w:marLeft w:val="0"/>
                  <w:marRight w:val="0"/>
                  <w:marTop w:val="0"/>
                  <w:marBottom w:val="0"/>
                  <w:divBdr>
                    <w:top w:val="none" w:sz="0" w:space="0" w:color="auto"/>
                    <w:left w:val="none" w:sz="0" w:space="0" w:color="auto"/>
                    <w:bottom w:val="none" w:sz="0" w:space="0" w:color="auto"/>
                    <w:right w:val="none" w:sz="0" w:space="0" w:color="auto"/>
                  </w:divBdr>
                </w:div>
              </w:divsChild>
            </w:div>
            <w:div w:id="2126192350">
              <w:marLeft w:val="0"/>
              <w:marRight w:val="0"/>
              <w:marTop w:val="0"/>
              <w:marBottom w:val="0"/>
              <w:divBdr>
                <w:top w:val="none" w:sz="0" w:space="0" w:color="auto"/>
                <w:left w:val="none" w:sz="0" w:space="0" w:color="auto"/>
                <w:bottom w:val="none" w:sz="0" w:space="0" w:color="auto"/>
                <w:right w:val="none" w:sz="0" w:space="0" w:color="auto"/>
              </w:divBdr>
            </w:div>
          </w:divsChild>
        </w:div>
        <w:div w:id="1075131167">
          <w:marLeft w:val="0"/>
          <w:marRight w:val="0"/>
          <w:marTop w:val="0"/>
          <w:marBottom w:val="0"/>
          <w:divBdr>
            <w:top w:val="none" w:sz="0" w:space="0" w:color="auto"/>
            <w:left w:val="none" w:sz="0" w:space="0" w:color="auto"/>
            <w:bottom w:val="none" w:sz="0" w:space="0" w:color="auto"/>
            <w:right w:val="none" w:sz="0" w:space="0" w:color="auto"/>
          </w:divBdr>
          <w:divsChild>
            <w:div w:id="858201529">
              <w:marLeft w:val="0"/>
              <w:marRight w:val="0"/>
              <w:marTop w:val="0"/>
              <w:marBottom w:val="0"/>
              <w:divBdr>
                <w:top w:val="none" w:sz="0" w:space="0" w:color="auto"/>
                <w:left w:val="none" w:sz="0" w:space="0" w:color="auto"/>
                <w:bottom w:val="none" w:sz="0" w:space="0" w:color="auto"/>
                <w:right w:val="none" w:sz="0" w:space="0" w:color="auto"/>
              </w:divBdr>
              <w:divsChild>
                <w:div w:id="152842948">
                  <w:marLeft w:val="0"/>
                  <w:marRight w:val="0"/>
                  <w:marTop w:val="0"/>
                  <w:marBottom w:val="0"/>
                  <w:divBdr>
                    <w:top w:val="none" w:sz="0" w:space="0" w:color="auto"/>
                    <w:left w:val="none" w:sz="0" w:space="0" w:color="auto"/>
                    <w:bottom w:val="none" w:sz="0" w:space="0" w:color="auto"/>
                    <w:right w:val="none" w:sz="0" w:space="0" w:color="auto"/>
                  </w:divBdr>
                </w:div>
              </w:divsChild>
            </w:div>
            <w:div w:id="1528789746">
              <w:marLeft w:val="0"/>
              <w:marRight w:val="0"/>
              <w:marTop w:val="0"/>
              <w:marBottom w:val="0"/>
              <w:divBdr>
                <w:top w:val="none" w:sz="0" w:space="0" w:color="auto"/>
                <w:left w:val="none" w:sz="0" w:space="0" w:color="auto"/>
                <w:bottom w:val="none" w:sz="0" w:space="0" w:color="auto"/>
                <w:right w:val="none" w:sz="0" w:space="0" w:color="auto"/>
              </w:divBdr>
            </w:div>
          </w:divsChild>
        </w:div>
        <w:div w:id="796919772">
          <w:marLeft w:val="0"/>
          <w:marRight w:val="0"/>
          <w:marTop w:val="0"/>
          <w:marBottom w:val="0"/>
          <w:divBdr>
            <w:top w:val="none" w:sz="0" w:space="0" w:color="auto"/>
            <w:left w:val="none" w:sz="0" w:space="0" w:color="auto"/>
            <w:bottom w:val="none" w:sz="0" w:space="0" w:color="auto"/>
            <w:right w:val="none" w:sz="0" w:space="0" w:color="auto"/>
          </w:divBdr>
          <w:divsChild>
            <w:div w:id="676159301">
              <w:marLeft w:val="0"/>
              <w:marRight w:val="0"/>
              <w:marTop w:val="0"/>
              <w:marBottom w:val="0"/>
              <w:divBdr>
                <w:top w:val="none" w:sz="0" w:space="0" w:color="auto"/>
                <w:left w:val="none" w:sz="0" w:space="0" w:color="auto"/>
                <w:bottom w:val="none" w:sz="0" w:space="0" w:color="auto"/>
                <w:right w:val="none" w:sz="0" w:space="0" w:color="auto"/>
              </w:divBdr>
              <w:divsChild>
                <w:div w:id="1271430711">
                  <w:marLeft w:val="0"/>
                  <w:marRight w:val="0"/>
                  <w:marTop w:val="0"/>
                  <w:marBottom w:val="0"/>
                  <w:divBdr>
                    <w:top w:val="none" w:sz="0" w:space="0" w:color="auto"/>
                    <w:left w:val="none" w:sz="0" w:space="0" w:color="auto"/>
                    <w:bottom w:val="none" w:sz="0" w:space="0" w:color="auto"/>
                    <w:right w:val="none" w:sz="0" w:space="0" w:color="auto"/>
                  </w:divBdr>
                </w:div>
              </w:divsChild>
            </w:div>
            <w:div w:id="100803628">
              <w:marLeft w:val="0"/>
              <w:marRight w:val="0"/>
              <w:marTop w:val="0"/>
              <w:marBottom w:val="0"/>
              <w:divBdr>
                <w:top w:val="none" w:sz="0" w:space="0" w:color="auto"/>
                <w:left w:val="none" w:sz="0" w:space="0" w:color="auto"/>
                <w:bottom w:val="none" w:sz="0" w:space="0" w:color="auto"/>
                <w:right w:val="none" w:sz="0" w:space="0" w:color="auto"/>
              </w:divBdr>
            </w:div>
          </w:divsChild>
        </w:div>
        <w:div w:id="630744207">
          <w:marLeft w:val="0"/>
          <w:marRight w:val="0"/>
          <w:marTop w:val="0"/>
          <w:marBottom w:val="0"/>
          <w:divBdr>
            <w:top w:val="none" w:sz="0" w:space="0" w:color="auto"/>
            <w:left w:val="none" w:sz="0" w:space="0" w:color="auto"/>
            <w:bottom w:val="none" w:sz="0" w:space="0" w:color="auto"/>
            <w:right w:val="none" w:sz="0" w:space="0" w:color="auto"/>
          </w:divBdr>
          <w:divsChild>
            <w:div w:id="236942725">
              <w:marLeft w:val="0"/>
              <w:marRight w:val="0"/>
              <w:marTop w:val="0"/>
              <w:marBottom w:val="0"/>
              <w:divBdr>
                <w:top w:val="none" w:sz="0" w:space="0" w:color="auto"/>
                <w:left w:val="none" w:sz="0" w:space="0" w:color="auto"/>
                <w:bottom w:val="none" w:sz="0" w:space="0" w:color="auto"/>
                <w:right w:val="none" w:sz="0" w:space="0" w:color="auto"/>
              </w:divBdr>
              <w:divsChild>
                <w:div w:id="2110465904">
                  <w:marLeft w:val="0"/>
                  <w:marRight w:val="0"/>
                  <w:marTop w:val="0"/>
                  <w:marBottom w:val="0"/>
                  <w:divBdr>
                    <w:top w:val="none" w:sz="0" w:space="0" w:color="auto"/>
                    <w:left w:val="none" w:sz="0" w:space="0" w:color="auto"/>
                    <w:bottom w:val="none" w:sz="0" w:space="0" w:color="auto"/>
                    <w:right w:val="none" w:sz="0" w:space="0" w:color="auto"/>
                  </w:divBdr>
                </w:div>
              </w:divsChild>
            </w:div>
            <w:div w:id="602539039">
              <w:marLeft w:val="0"/>
              <w:marRight w:val="0"/>
              <w:marTop w:val="0"/>
              <w:marBottom w:val="0"/>
              <w:divBdr>
                <w:top w:val="none" w:sz="0" w:space="0" w:color="auto"/>
                <w:left w:val="none" w:sz="0" w:space="0" w:color="auto"/>
                <w:bottom w:val="none" w:sz="0" w:space="0" w:color="auto"/>
                <w:right w:val="none" w:sz="0" w:space="0" w:color="auto"/>
              </w:divBdr>
            </w:div>
          </w:divsChild>
        </w:div>
        <w:div w:id="968587509">
          <w:marLeft w:val="0"/>
          <w:marRight w:val="0"/>
          <w:marTop w:val="0"/>
          <w:marBottom w:val="0"/>
          <w:divBdr>
            <w:top w:val="none" w:sz="0" w:space="0" w:color="auto"/>
            <w:left w:val="none" w:sz="0" w:space="0" w:color="auto"/>
            <w:bottom w:val="none" w:sz="0" w:space="0" w:color="auto"/>
            <w:right w:val="none" w:sz="0" w:space="0" w:color="auto"/>
          </w:divBdr>
          <w:divsChild>
            <w:div w:id="2105958697">
              <w:marLeft w:val="0"/>
              <w:marRight w:val="0"/>
              <w:marTop w:val="0"/>
              <w:marBottom w:val="0"/>
              <w:divBdr>
                <w:top w:val="none" w:sz="0" w:space="0" w:color="auto"/>
                <w:left w:val="none" w:sz="0" w:space="0" w:color="auto"/>
                <w:bottom w:val="none" w:sz="0" w:space="0" w:color="auto"/>
                <w:right w:val="none" w:sz="0" w:space="0" w:color="auto"/>
              </w:divBdr>
              <w:divsChild>
                <w:div w:id="1566912652">
                  <w:marLeft w:val="0"/>
                  <w:marRight w:val="0"/>
                  <w:marTop w:val="0"/>
                  <w:marBottom w:val="0"/>
                  <w:divBdr>
                    <w:top w:val="none" w:sz="0" w:space="0" w:color="auto"/>
                    <w:left w:val="none" w:sz="0" w:space="0" w:color="auto"/>
                    <w:bottom w:val="none" w:sz="0" w:space="0" w:color="auto"/>
                    <w:right w:val="none" w:sz="0" w:space="0" w:color="auto"/>
                  </w:divBdr>
                </w:div>
              </w:divsChild>
            </w:div>
            <w:div w:id="71776195">
              <w:marLeft w:val="0"/>
              <w:marRight w:val="0"/>
              <w:marTop w:val="0"/>
              <w:marBottom w:val="0"/>
              <w:divBdr>
                <w:top w:val="none" w:sz="0" w:space="0" w:color="auto"/>
                <w:left w:val="none" w:sz="0" w:space="0" w:color="auto"/>
                <w:bottom w:val="none" w:sz="0" w:space="0" w:color="auto"/>
                <w:right w:val="none" w:sz="0" w:space="0" w:color="auto"/>
              </w:divBdr>
            </w:div>
          </w:divsChild>
        </w:div>
        <w:div w:id="1418017721">
          <w:marLeft w:val="0"/>
          <w:marRight w:val="0"/>
          <w:marTop w:val="0"/>
          <w:marBottom w:val="0"/>
          <w:divBdr>
            <w:top w:val="none" w:sz="0" w:space="0" w:color="auto"/>
            <w:left w:val="none" w:sz="0" w:space="0" w:color="auto"/>
            <w:bottom w:val="none" w:sz="0" w:space="0" w:color="auto"/>
            <w:right w:val="none" w:sz="0" w:space="0" w:color="auto"/>
          </w:divBdr>
          <w:divsChild>
            <w:div w:id="459812175">
              <w:marLeft w:val="0"/>
              <w:marRight w:val="0"/>
              <w:marTop w:val="0"/>
              <w:marBottom w:val="0"/>
              <w:divBdr>
                <w:top w:val="none" w:sz="0" w:space="0" w:color="auto"/>
                <w:left w:val="none" w:sz="0" w:space="0" w:color="auto"/>
                <w:bottom w:val="none" w:sz="0" w:space="0" w:color="auto"/>
                <w:right w:val="none" w:sz="0" w:space="0" w:color="auto"/>
              </w:divBdr>
              <w:divsChild>
                <w:div w:id="1943995666">
                  <w:marLeft w:val="0"/>
                  <w:marRight w:val="0"/>
                  <w:marTop w:val="0"/>
                  <w:marBottom w:val="0"/>
                  <w:divBdr>
                    <w:top w:val="none" w:sz="0" w:space="0" w:color="auto"/>
                    <w:left w:val="none" w:sz="0" w:space="0" w:color="auto"/>
                    <w:bottom w:val="none" w:sz="0" w:space="0" w:color="auto"/>
                    <w:right w:val="none" w:sz="0" w:space="0" w:color="auto"/>
                  </w:divBdr>
                </w:div>
              </w:divsChild>
            </w:div>
            <w:div w:id="934216142">
              <w:marLeft w:val="0"/>
              <w:marRight w:val="0"/>
              <w:marTop w:val="0"/>
              <w:marBottom w:val="0"/>
              <w:divBdr>
                <w:top w:val="none" w:sz="0" w:space="0" w:color="auto"/>
                <w:left w:val="none" w:sz="0" w:space="0" w:color="auto"/>
                <w:bottom w:val="none" w:sz="0" w:space="0" w:color="auto"/>
                <w:right w:val="none" w:sz="0" w:space="0" w:color="auto"/>
              </w:divBdr>
            </w:div>
          </w:divsChild>
        </w:div>
        <w:div w:id="1474760999">
          <w:marLeft w:val="0"/>
          <w:marRight w:val="0"/>
          <w:marTop w:val="0"/>
          <w:marBottom w:val="0"/>
          <w:divBdr>
            <w:top w:val="none" w:sz="0" w:space="0" w:color="auto"/>
            <w:left w:val="none" w:sz="0" w:space="0" w:color="auto"/>
            <w:bottom w:val="none" w:sz="0" w:space="0" w:color="auto"/>
            <w:right w:val="none" w:sz="0" w:space="0" w:color="auto"/>
          </w:divBdr>
          <w:divsChild>
            <w:div w:id="644093703">
              <w:marLeft w:val="0"/>
              <w:marRight w:val="0"/>
              <w:marTop w:val="0"/>
              <w:marBottom w:val="0"/>
              <w:divBdr>
                <w:top w:val="none" w:sz="0" w:space="0" w:color="auto"/>
                <w:left w:val="none" w:sz="0" w:space="0" w:color="auto"/>
                <w:bottom w:val="none" w:sz="0" w:space="0" w:color="auto"/>
                <w:right w:val="none" w:sz="0" w:space="0" w:color="auto"/>
              </w:divBdr>
              <w:divsChild>
                <w:div w:id="1276641638">
                  <w:marLeft w:val="0"/>
                  <w:marRight w:val="0"/>
                  <w:marTop w:val="0"/>
                  <w:marBottom w:val="0"/>
                  <w:divBdr>
                    <w:top w:val="none" w:sz="0" w:space="0" w:color="auto"/>
                    <w:left w:val="none" w:sz="0" w:space="0" w:color="auto"/>
                    <w:bottom w:val="none" w:sz="0" w:space="0" w:color="auto"/>
                    <w:right w:val="none" w:sz="0" w:space="0" w:color="auto"/>
                  </w:divBdr>
                </w:div>
              </w:divsChild>
            </w:div>
            <w:div w:id="1763721600">
              <w:marLeft w:val="0"/>
              <w:marRight w:val="0"/>
              <w:marTop w:val="0"/>
              <w:marBottom w:val="0"/>
              <w:divBdr>
                <w:top w:val="none" w:sz="0" w:space="0" w:color="auto"/>
                <w:left w:val="none" w:sz="0" w:space="0" w:color="auto"/>
                <w:bottom w:val="none" w:sz="0" w:space="0" w:color="auto"/>
                <w:right w:val="none" w:sz="0" w:space="0" w:color="auto"/>
              </w:divBdr>
            </w:div>
          </w:divsChild>
        </w:div>
        <w:div w:id="432283975">
          <w:marLeft w:val="0"/>
          <w:marRight w:val="0"/>
          <w:marTop w:val="0"/>
          <w:marBottom w:val="0"/>
          <w:divBdr>
            <w:top w:val="none" w:sz="0" w:space="0" w:color="auto"/>
            <w:left w:val="none" w:sz="0" w:space="0" w:color="auto"/>
            <w:bottom w:val="none" w:sz="0" w:space="0" w:color="auto"/>
            <w:right w:val="none" w:sz="0" w:space="0" w:color="auto"/>
          </w:divBdr>
          <w:divsChild>
            <w:div w:id="323436393">
              <w:marLeft w:val="0"/>
              <w:marRight w:val="0"/>
              <w:marTop w:val="0"/>
              <w:marBottom w:val="0"/>
              <w:divBdr>
                <w:top w:val="none" w:sz="0" w:space="0" w:color="auto"/>
                <w:left w:val="none" w:sz="0" w:space="0" w:color="auto"/>
                <w:bottom w:val="none" w:sz="0" w:space="0" w:color="auto"/>
                <w:right w:val="none" w:sz="0" w:space="0" w:color="auto"/>
              </w:divBdr>
              <w:divsChild>
                <w:div w:id="519667144">
                  <w:marLeft w:val="0"/>
                  <w:marRight w:val="0"/>
                  <w:marTop w:val="0"/>
                  <w:marBottom w:val="0"/>
                  <w:divBdr>
                    <w:top w:val="none" w:sz="0" w:space="0" w:color="auto"/>
                    <w:left w:val="none" w:sz="0" w:space="0" w:color="auto"/>
                    <w:bottom w:val="none" w:sz="0" w:space="0" w:color="auto"/>
                    <w:right w:val="none" w:sz="0" w:space="0" w:color="auto"/>
                  </w:divBdr>
                </w:div>
              </w:divsChild>
            </w:div>
            <w:div w:id="839396195">
              <w:marLeft w:val="0"/>
              <w:marRight w:val="0"/>
              <w:marTop w:val="0"/>
              <w:marBottom w:val="0"/>
              <w:divBdr>
                <w:top w:val="none" w:sz="0" w:space="0" w:color="auto"/>
                <w:left w:val="none" w:sz="0" w:space="0" w:color="auto"/>
                <w:bottom w:val="none" w:sz="0" w:space="0" w:color="auto"/>
                <w:right w:val="none" w:sz="0" w:space="0" w:color="auto"/>
              </w:divBdr>
            </w:div>
          </w:divsChild>
        </w:div>
        <w:div w:id="2099716987">
          <w:marLeft w:val="0"/>
          <w:marRight w:val="0"/>
          <w:marTop w:val="0"/>
          <w:marBottom w:val="0"/>
          <w:divBdr>
            <w:top w:val="none" w:sz="0" w:space="0" w:color="auto"/>
            <w:left w:val="none" w:sz="0" w:space="0" w:color="auto"/>
            <w:bottom w:val="none" w:sz="0" w:space="0" w:color="auto"/>
            <w:right w:val="none" w:sz="0" w:space="0" w:color="auto"/>
          </w:divBdr>
          <w:divsChild>
            <w:div w:id="1314214889">
              <w:marLeft w:val="0"/>
              <w:marRight w:val="0"/>
              <w:marTop w:val="0"/>
              <w:marBottom w:val="0"/>
              <w:divBdr>
                <w:top w:val="none" w:sz="0" w:space="0" w:color="auto"/>
                <w:left w:val="none" w:sz="0" w:space="0" w:color="auto"/>
                <w:bottom w:val="none" w:sz="0" w:space="0" w:color="auto"/>
                <w:right w:val="none" w:sz="0" w:space="0" w:color="auto"/>
              </w:divBdr>
              <w:divsChild>
                <w:div w:id="1063604015">
                  <w:marLeft w:val="0"/>
                  <w:marRight w:val="0"/>
                  <w:marTop w:val="0"/>
                  <w:marBottom w:val="0"/>
                  <w:divBdr>
                    <w:top w:val="none" w:sz="0" w:space="0" w:color="auto"/>
                    <w:left w:val="none" w:sz="0" w:space="0" w:color="auto"/>
                    <w:bottom w:val="none" w:sz="0" w:space="0" w:color="auto"/>
                    <w:right w:val="none" w:sz="0" w:space="0" w:color="auto"/>
                  </w:divBdr>
                </w:div>
              </w:divsChild>
            </w:div>
            <w:div w:id="559511750">
              <w:marLeft w:val="0"/>
              <w:marRight w:val="0"/>
              <w:marTop w:val="0"/>
              <w:marBottom w:val="0"/>
              <w:divBdr>
                <w:top w:val="none" w:sz="0" w:space="0" w:color="auto"/>
                <w:left w:val="none" w:sz="0" w:space="0" w:color="auto"/>
                <w:bottom w:val="none" w:sz="0" w:space="0" w:color="auto"/>
                <w:right w:val="none" w:sz="0" w:space="0" w:color="auto"/>
              </w:divBdr>
            </w:div>
          </w:divsChild>
        </w:div>
        <w:div w:id="2093772871">
          <w:marLeft w:val="0"/>
          <w:marRight w:val="0"/>
          <w:marTop w:val="0"/>
          <w:marBottom w:val="0"/>
          <w:divBdr>
            <w:top w:val="none" w:sz="0" w:space="0" w:color="auto"/>
            <w:left w:val="none" w:sz="0" w:space="0" w:color="auto"/>
            <w:bottom w:val="none" w:sz="0" w:space="0" w:color="auto"/>
            <w:right w:val="none" w:sz="0" w:space="0" w:color="auto"/>
          </w:divBdr>
          <w:divsChild>
            <w:div w:id="1361513640">
              <w:marLeft w:val="0"/>
              <w:marRight w:val="0"/>
              <w:marTop w:val="0"/>
              <w:marBottom w:val="0"/>
              <w:divBdr>
                <w:top w:val="none" w:sz="0" w:space="0" w:color="auto"/>
                <w:left w:val="none" w:sz="0" w:space="0" w:color="auto"/>
                <w:bottom w:val="none" w:sz="0" w:space="0" w:color="auto"/>
                <w:right w:val="none" w:sz="0" w:space="0" w:color="auto"/>
              </w:divBdr>
              <w:divsChild>
                <w:div w:id="1210805284">
                  <w:marLeft w:val="0"/>
                  <w:marRight w:val="0"/>
                  <w:marTop w:val="0"/>
                  <w:marBottom w:val="0"/>
                  <w:divBdr>
                    <w:top w:val="none" w:sz="0" w:space="0" w:color="auto"/>
                    <w:left w:val="none" w:sz="0" w:space="0" w:color="auto"/>
                    <w:bottom w:val="none" w:sz="0" w:space="0" w:color="auto"/>
                    <w:right w:val="none" w:sz="0" w:space="0" w:color="auto"/>
                  </w:divBdr>
                </w:div>
              </w:divsChild>
            </w:div>
            <w:div w:id="642080871">
              <w:marLeft w:val="0"/>
              <w:marRight w:val="0"/>
              <w:marTop w:val="0"/>
              <w:marBottom w:val="0"/>
              <w:divBdr>
                <w:top w:val="none" w:sz="0" w:space="0" w:color="auto"/>
                <w:left w:val="none" w:sz="0" w:space="0" w:color="auto"/>
                <w:bottom w:val="none" w:sz="0" w:space="0" w:color="auto"/>
                <w:right w:val="none" w:sz="0" w:space="0" w:color="auto"/>
              </w:divBdr>
            </w:div>
          </w:divsChild>
        </w:div>
        <w:div w:id="1604150741">
          <w:marLeft w:val="0"/>
          <w:marRight w:val="0"/>
          <w:marTop w:val="0"/>
          <w:marBottom w:val="0"/>
          <w:divBdr>
            <w:top w:val="none" w:sz="0" w:space="0" w:color="auto"/>
            <w:left w:val="none" w:sz="0" w:space="0" w:color="auto"/>
            <w:bottom w:val="none" w:sz="0" w:space="0" w:color="auto"/>
            <w:right w:val="none" w:sz="0" w:space="0" w:color="auto"/>
          </w:divBdr>
          <w:divsChild>
            <w:div w:id="1163206870">
              <w:marLeft w:val="0"/>
              <w:marRight w:val="0"/>
              <w:marTop w:val="0"/>
              <w:marBottom w:val="0"/>
              <w:divBdr>
                <w:top w:val="none" w:sz="0" w:space="0" w:color="auto"/>
                <w:left w:val="none" w:sz="0" w:space="0" w:color="auto"/>
                <w:bottom w:val="none" w:sz="0" w:space="0" w:color="auto"/>
                <w:right w:val="none" w:sz="0" w:space="0" w:color="auto"/>
              </w:divBdr>
              <w:divsChild>
                <w:div w:id="2109277730">
                  <w:marLeft w:val="0"/>
                  <w:marRight w:val="0"/>
                  <w:marTop w:val="0"/>
                  <w:marBottom w:val="0"/>
                  <w:divBdr>
                    <w:top w:val="none" w:sz="0" w:space="0" w:color="auto"/>
                    <w:left w:val="none" w:sz="0" w:space="0" w:color="auto"/>
                    <w:bottom w:val="none" w:sz="0" w:space="0" w:color="auto"/>
                    <w:right w:val="none" w:sz="0" w:space="0" w:color="auto"/>
                  </w:divBdr>
                </w:div>
              </w:divsChild>
            </w:div>
            <w:div w:id="869998667">
              <w:marLeft w:val="0"/>
              <w:marRight w:val="0"/>
              <w:marTop w:val="0"/>
              <w:marBottom w:val="0"/>
              <w:divBdr>
                <w:top w:val="none" w:sz="0" w:space="0" w:color="auto"/>
                <w:left w:val="none" w:sz="0" w:space="0" w:color="auto"/>
                <w:bottom w:val="none" w:sz="0" w:space="0" w:color="auto"/>
                <w:right w:val="none" w:sz="0" w:space="0" w:color="auto"/>
              </w:divBdr>
            </w:div>
          </w:divsChild>
        </w:div>
        <w:div w:id="1940866660">
          <w:marLeft w:val="0"/>
          <w:marRight w:val="0"/>
          <w:marTop w:val="0"/>
          <w:marBottom w:val="0"/>
          <w:divBdr>
            <w:top w:val="none" w:sz="0" w:space="0" w:color="auto"/>
            <w:left w:val="none" w:sz="0" w:space="0" w:color="auto"/>
            <w:bottom w:val="none" w:sz="0" w:space="0" w:color="auto"/>
            <w:right w:val="none" w:sz="0" w:space="0" w:color="auto"/>
          </w:divBdr>
          <w:divsChild>
            <w:div w:id="1798915871">
              <w:marLeft w:val="0"/>
              <w:marRight w:val="0"/>
              <w:marTop w:val="0"/>
              <w:marBottom w:val="0"/>
              <w:divBdr>
                <w:top w:val="none" w:sz="0" w:space="0" w:color="auto"/>
                <w:left w:val="none" w:sz="0" w:space="0" w:color="auto"/>
                <w:bottom w:val="none" w:sz="0" w:space="0" w:color="auto"/>
                <w:right w:val="none" w:sz="0" w:space="0" w:color="auto"/>
              </w:divBdr>
              <w:divsChild>
                <w:div w:id="939139978">
                  <w:marLeft w:val="0"/>
                  <w:marRight w:val="0"/>
                  <w:marTop w:val="0"/>
                  <w:marBottom w:val="0"/>
                  <w:divBdr>
                    <w:top w:val="none" w:sz="0" w:space="0" w:color="auto"/>
                    <w:left w:val="none" w:sz="0" w:space="0" w:color="auto"/>
                    <w:bottom w:val="none" w:sz="0" w:space="0" w:color="auto"/>
                    <w:right w:val="none" w:sz="0" w:space="0" w:color="auto"/>
                  </w:divBdr>
                </w:div>
              </w:divsChild>
            </w:div>
            <w:div w:id="2059235722">
              <w:marLeft w:val="0"/>
              <w:marRight w:val="0"/>
              <w:marTop w:val="0"/>
              <w:marBottom w:val="0"/>
              <w:divBdr>
                <w:top w:val="none" w:sz="0" w:space="0" w:color="auto"/>
                <w:left w:val="none" w:sz="0" w:space="0" w:color="auto"/>
                <w:bottom w:val="none" w:sz="0" w:space="0" w:color="auto"/>
                <w:right w:val="none" w:sz="0" w:space="0" w:color="auto"/>
              </w:divBdr>
            </w:div>
          </w:divsChild>
        </w:div>
        <w:div w:id="1781413454">
          <w:marLeft w:val="0"/>
          <w:marRight w:val="0"/>
          <w:marTop w:val="0"/>
          <w:marBottom w:val="0"/>
          <w:divBdr>
            <w:top w:val="none" w:sz="0" w:space="0" w:color="auto"/>
            <w:left w:val="none" w:sz="0" w:space="0" w:color="auto"/>
            <w:bottom w:val="none" w:sz="0" w:space="0" w:color="auto"/>
            <w:right w:val="none" w:sz="0" w:space="0" w:color="auto"/>
          </w:divBdr>
          <w:divsChild>
            <w:div w:id="1908304094">
              <w:marLeft w:val="0"/>
              <w:marRight w:val="0"/>
              <w:marTop w:val="0"/>
              <w:marBottom w:val="0"/>
              <w:divBdr>
                <w:top w:val="none" w:sz="0" w:space="0" w:color="auto"/>
                <w:left w:val="none" w:sz="0" w:space="0" w:color="auto"/>
                <w:bottom w:val="none" w:sz="0" w:space="0" w:color="auto"/>
                <w:right w:val="none" w:sz="0" w:space="0" w:color="auto"/>
              </w:divBdr>
              <w:divsChild>
                <w:div w:id="394279836">
                  <w:marLeft w:val="0"/>
                  <w:marRight w:val="0"/>
                  <w:marTop w:val="0"/>
                  <w:marBottom w:val="0"/>
                  <w:divBdr>
                    <w:top w:val="none" w:sz="0" w:space="0" w:color="auto"/>
                    <w:left w:val="none" w:sz="0" w:space="0" w:color="auto"/>
                    <w:bottom w:val="none" w:sz="0" w:space="0" w:color="auto"/>
                    <w:right w:val="none" w:sz="0" w:space="0" w:color="auto"/>
                  </w:divBdr>
                </w:div>
              </w:divsChild>
            </w:div>
            <w:div w:id="678460050">
              <w:marLeft w:val="0"/>
              <w:marRight w:val="0"/>
              <w:marTop w:val="0"/>
              <w:marBottom w:val="0"/>
              <w:divBdr>
                <w:top w:val="none" w:sz="0" w:space="0" w:color="auto"/>
                <w:left w:val="none" w:sz="0" w:space="0" w:color="auto"/>
                <w:bottom w:val="none" w:sz="0" w:space="0" w:color="auto"/>
                <w:right w:val="none" w:sz="0" w:space="0" w:color="auto"/>
              </w:divBdr>
            </w:div>
          </w:divsChild>
        </w:div>
        <w:div w:id="378827513">
          <w:marLeft w:val="0"/>
          <w:marRight w:val="0"/>
          <w:marTop w:val="0"/>
          <w:marBottom w:val="0"/>
          <w:divBdr>
            <w:top w:val="none" w:sz="0" w:space="0" w:color="auto"/>
            <w:left w:val="none" w:sz="0" w:space="0" w:color="auto"/>
            <w:bottom w:val="none" w:sz="0" w:space="0" w:color="auto"/>
            <w:right w:val="none" w:sz="0" w:space="0" w:color="auto"/>
          </w:divBdr>
          <w:divsChild>
            <w:div w:id="456802837">
              <w:marLeft w:val="0"/>
              <w:marRight w:val="0"/>
              <w:marTop w:val="0"/>
              <w:marBottom w:val="0"/>
              <w:divBdr>
                <w:top w:val="none" w:sz="0" w:space="0" w:color="auto"/>
                <w:left w:val="none" w:sz="0" w:space="0" w:color="auto"/>
                <w:bottom w:val="none" w:sz="0" w:space="0" w:color="auto"/>
                <w:right w:val="none" w:sz="0" w:space="0" w:color="auto"/>
              </w:divBdr>
              <w:divsChild>
                <w:div w:id="2004123597">
                  <w:marLeft w:val="0"/>
                  <w:marRight w:val="0"/>
                  <w:marTop w:val="0"/>
                  <w:marBottom w:val="0"/>
                  <w:divBdr>
                    <w:top w:val="none" w:sz="0" w:space="0" w:color="auto"/>
                    <w:left w:val="none" w:sz="0" w:space="0" w:color="auto"/>
                    <w:bottom w:val="none" w:sz="0" w:space="0" w:color="auto"/>
                    <w:right w:val="none" w:sz="0" w:space="0" w:color="auto"/>
                  </w:divBdr>
                </w:div>
              </w:divsChild>
            </w:div>
            <w:div w:id="92545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2227">
      <w:bodyDiv w:val="1"/>
      <w:marLeft w:val="0"/>
      <w:marRight w:val="0"/>
      <w:marTop w:val="0"/>
      <w:marBottom w:val="0"/>
      <w:divBdr>
        <w:top w:val="none" w:sz="0" w:space="0" w:color="auto"/>
        <w:left w:val="none" w:sz="0" w:space="0" w:color="auto"/>
        <w:bottom w:val="none" w:sz="0" w:space="0" w:color="auto"/>
        <w:right w:val="none" w:sz="0" w:space="0" w:color="auto"/>
      </w:divBdr>
    </w:div>
    <w:div w:id="1402488817">
      <w:bodyDiv w:val="1"/>
      <w:marLeft w:val="0"/>
      <w:marRight w:val="0"/>
      <w:marTop w:val="0"/>
      <w:marBottom w:val="0"/>
      <w:divBdr>
        <w:top w:val="none" w:sz="0" w:space="0" w:color="auto"/>
        <w:left w:val="none" w:sz="0" w:space="0" w:color="auto"/>
        <w:bottom w:val="none" w:sz="0" w:space="0" w:color="auto"/>
        <w:right w:val="none" w:sz="0" w:space="0" w:color="auto"/>
      </w:divBdr>
    </w:div>
    <w:div w:id="1403942762">
      <w:bodyDiv w:val="1"/>
      <w:marLeft w:val="0"/>
      <w:marRight w:val="0"/>
      <w:marTop w:val="0"/>
      <w:marBottom w:val="0"/>
      <w:divBdr>
        <w:top w:val="none" w:sz="0" w:space="0" w:color="auto"/>
        <w:left w:val="none" w:sz="0" w:space="0" w:color="auto"/>
        <w:bottom w:val="none" w:sz="0" w:space="0" w:color="auto"/>
        <w:right w:val="none" w:sz="0" w:space="0" w:color="auto"/>
      </w:divBdr>
    </w:div>
    <w:div w:id="1405838681">
      <w:bodyDiv w:val="1"/>
      <w:marLeft w:val="0"/>
      <w:marRight w:val="0"/>
      <w:marTop w:val="0"/>
      <w:marBottom w:val="0"/>
      <w:divBdr>
        <w:top w:val="none" w:sz="0" w:space="0" w:color="auto"/>
        <w:left w:val="none" w:sz="0" w:space="0" w:color="auto"/>
        <w:bottom w:val="none" w:sz="0" w:space="0" w:color="auto"/>
        <w:right w:val="none" w:sz="0" w:space="0" w:color="auto"/>
      </w:divBdr>
    </w:div>
    <w:div w:id="1407193333">
      <w:bodyDiv w:val="1"/>
      <w:marLeft w:val="0"/>
      <w:marRight w:val="0"/>
      <w:marTop w:val="0"/>
      <w:marBottom w:val="0"/>
      <w:divBdr>
        <w:top w:val="none" w:sz="0" w:space="0" w:color="auto"/>
        <w:left w:val="none" w:sz="0" w:space="0" w:color="auto"/>
        <w:bottom w:val="none" w:sz="0" w:space="0" w:color="auto"/>
        <w:right w:val="none" w:sz="0" w:space="0" w:color="auto"/>
      </w:divBdr>
    </w:div>
    <w:div w:id="1407221472">
      <w:bodyDiv w:val="1"/>
      <w:marLeft w:val="0"/>
      <w:marRight w:val="0"/>
      <w:marTop w:val="0"/>
      <w:marBottom w:val="0"/>
      <w:divBdr>
        <w:top w:val="none" w:sz="0" w:space="0" w:color="auto"/>
        <w:left w:val="none" w:sz="0" w:space="0" w:color="auto"/>
        <w:bottom w:val="none" w:sz="0" w:space="0" w:color="auto"/>
        <w:right w:val="none" w:sz="0" w:space="0" w:color="auto"/>
      </w:divBdr>
    </w:div>
    <w:div w:id="1410544035">
      <w:bodyDiv w:val="1"/>
      <w:marLeft w:val="0"/>
      <w:marRight w:val="0"/>
      <w:marTop w:val="0"/>
      <w:marBottom w:val="0"/>
      <w:divBdr>
        <w:top w:val="none" w:sz="0" w:space="0" w:color="auto"/>
        <w:left w:val="none" w:sz="0" w:space="0" w:color="auto"/>
        <w:bottom w:val="none" w:sz="0" w:space="0" w:color="auto"/>
        <w:right w:val="none" w:sz="0" w:space="0" w:color="auto"/>
      </w:divBdr>
    </w:div>
    <w:div w:id="1414280865">
      <w:bodyDiv w:val="1"/>
      <w:marLeft w:val="0"/>
      <w:marRight w:val="0"/>
      <w:marTop w:val="0"/>
      <w:marBottom w:val="0"/>
      <w:divBdr>
        <w:top w:val="none" w:sz="0" w:space="0" w:color="auto"/>
        <w:left w:val="none" w:sz="0" w:space="0" w:color="auto"/>
        <w:bottom w:val="none" w:sz="0" w:space="0" w:color="auto"/>
        <w:right w:val="none" w:sz="0" w:space="0" w:color="auto"/>
      </w:divBdr>
    </w:div>
    <w:div w:id="1415737125">
      <w:bodyDiv w:val="1"/>
      <w:marLeft w:val="0"/>
      <w:marRight w:val="0"/>
      <w:marTop w:val="0"/>
      <w:marBottom w:val="0"/>
      <w:divBdr>
        <w:top w:val="none" w:sz="0" w:space="0" w:color="auto"/>
        <w:left w:val="none" w:sz="0" w:space="0" w:color="auto"/>
        <w:bottom w:val="none" w:sz="0" w:space="0" w:color="auto"/>
        <w:right w:val="none" w:sz="0" w:space="0" w:color="auto"/>
      </w:divBdr>
    </w:div>
    <w:div w:id="1420786473">
      <w:bodyDiv w:val="1"/>
      <w:marLeft w:val="0"/>
      <w:marRight w:val="0"/>
      <w:marTop w:val="0"/>
      <w:marBottom w:val="0"/>
      <w:divBdr>
        <w:top w:val="none" w:sz="0" w:space="0" w:color="auto"/>
        <w:left w:val="none" w:sz="0" w:space="0" w:color="auto"/>
        <w:bottom w:val="none" w:sz="0" w:space="0" w:color="auto"/>
        <w:right w:val="none" w:sz="0" w:space="0" w:color="auto"/>
      </w:divBdr>
    </w:div>
    <w:div w:id="1423455020">
      <w:bodyDiv w:val="1"/>
      <w:marLeft w:val="0"/>
      <w:marRight w:val="0"/>
      <w:marTop w:val="0"/>
      <w:marBottom w:val="0"/>
      <w:divBdr>
        <w:top w:val="none" w:sz="0" w:space="0" w:color="auto"/>
        <w:left w:val="none" w:sz="0" w:space="0" w:color="auto"/>
        <w:bottom w:val="none" w:sz="0" w:space="0" w:color="auto"/>
        <w:right w:val="none" w:sz="0" w:space="0" w:color="auto"/>
      </w:divBdr>
      <w:divsChild>
        <w:div w:id="1292395943">
          <w:marLeft w:val="0"/>
          <w:marRight w:val="0"/>
          <w:marTop w:val="0"/>
          <w:marBottom w:val="0"/>
          <w:divBdr>
            <w:top w:val="none" w:sz="0" w:space="0" w:color="auto"/>
            <w:left w:val="none" w:sz="0" w:space="0" w:color="auto"/>
            <w:bottom w:val="none" w:sz="0" w:space="0" w:color="auto"/>
            <w:right w:val="none" w:sz="0" w:space="0" w:color="auto"/>
          </w:divBdr>
          <w:divsChild>
            <w:div w:id="1167669425">
              <w:marLeft w:val="0"/>
              <w:marRight w:val="0"/>
              <w:marTop w:val="0"/>
              <w:marBottom w:val="0"/>
              <w:divBdr>
                <w:top w:val="none" w:sz="0" w:space="0" w:color="auto"/>
                <w:left w:val="none" w:sz="0" w:space="0" w:color="auto"/>
                <w:bottom w:val="none" w:sz="0" w:space="0" w:color="auto"/>
                <w:right w:val="none" w:sz="0" w:space="0" w:color="auto"/>
              </w:divBdr>
              <w:divsChild>
                <w:div w:id="766929802">
                  <w:marLeft w:val="0"/>
                  <w:marRight w:val="0"/>
                  <w:marTop w:val="0"/>
                  <w:marBottom w:val="0"/>
                  <w:divBdr>
                    <w:top w:val="none" w:sz="0" w:space="0" w:color="auto"/>
                    <w:left w:val="none" w:sz="0" w:space="0" w:color="auto"/>
                    <w:bottom w:val="none" w:sz="0" w:space="0" w:color="auto"/>
                    <w:right w:val="none" w:sz="0" w:space="0" w:color="auto"/>
                  </w:divBdr>
                </w:div>
              </w:divsChild>
            </w:div>
            <w:div w:id="2017265686">
              <w:marLeft w:val="0"/>
              <w:marRight w:val="0"/>
              <w:marTop w:val="0"/>
              <w:marBottom w:val="0"/>
              <w:divBdr>
                <w:top w:val="none" w:sz="0" w:space="0" w:color="auto"/>
                <w:left w:val="none" w:sz="0" w:space="0" w:color="auto"/>
                <w:bottom w:val="none" w:sz="0" w:space="0" w:color="auto"/>
                <w:right w:val="none" w:sz="0" w:space="0" w:color="auto"/>
              </w:divBdr>
            </w:div>
          </w:divsChild>
        </w:div>
        <w:div w:id="1330255058">
          <w:marLeft w:val="0"/>
          <w:marRight w:val="0"/>
          <w:marTop w:val="0"/>
          <w:marBottom w:val="0"/>
          <w:divBdr>
            <w:top w:val="none" w:sz="0" w:space="0" w:color="auto"/>
            <w:left w:val="none" w:sz="0" w:space="0" w:color="auto"/>
            <w:bottom w:val="none" w:sz="0" w:space="0" w:color="auto"/>
            <w:right w:val="none" w:sz="0" w:space="0" w:color="auto"/>
          </w:divBdr>
          <w:divsChild>
            <w:div w:id="21173840">
              <w:marLeft w:val="0"/>
              <w:marRight w:val="0"/>
              <w:marTop w:val="0"/>
              <w:marBottom w:val="0"/>
              <w:divBdr>
                <w:top w:val="none" w:sz="0" w:space="0" w:color="auto"/>
                <w:left w:val="none" w:sz="0" w:space="0" w:color="auto"/>
                <w:bottom w:val="none" w:sz="0" w:space="0" w:color="auto"/>
                <w:right w:val="none" w:sz="0" w:space="0" w:color="auto"/>
              </w:divBdr>
              <w:divsChild>
                <w:div w:id="1625498900">
                  <w:marLeft w:val="0"/>
                  <w:marRight w:val="0"/>
                  <w:marTop w:val="0"/>
                  <w:marBottom w:val="0"/>
                  <w:divBdr>
                    <w:top w:val="none" w:sz="0" w:space="0" w:color="auto"/>
                    <w:left w:val="none" w:sz="0" w:space="0" w:color="auto"/>
                    <w:bottom w:val="none" w:sz="0" w:space="0" w:color="auto"/>
                    <w:right w:val="none" w:sz="0" w:space="0" w:color="auto"/>
                  </w:divBdr>
                </w:div>
              </w:divsChild>
            </w:div>
            <w:div w:id="1989749968">
              <w:marLeft w:val="0"/>
              <w:marRight w:val="0"/>
              <w:marTop w:val="0"/>
              <w:marBottom w:val="0"/>
              <w:divBdr>
                <w:top w:val="none" w:sz="0" w:space="0" w:color="auto"/>
                <w:left w:val="none" w:sz="0" w:space="0" w:color="auto"/>
                <w:bottom w:val="none" w:sz="0" w:space="0" w:color="auto"/>
                <w:right w:val="none" w:sz="0" w:space="0" w:color="auto"/>
              </w:divBdr>
            </w:div>
          </w:divsChild>
        </w:div>
        <w:div w:id="1446459423">
          <w:marLeft w:val="0"/>
          <w:marRight w:val="0"/>
          <w:marTop w:val="0"/>
          <w:marBottom w:val="0"/>
          <w:divBdr>
            <w:top w:val="none" w:sz="0" w:space="0" w:color="auto"/>
            <w:left w:val="none" w:sz="0" w:space="0" w:color="auto"/>
            <w:bottom w:val="none" w:sz="0" w:space="0" w:color="auto"/>
            <w:right w:val="none" w:sz="0" w:space="0" w:color="auto"/>
          </w:divBdr>
          <w:divsChild>
            <w:div w:id="1590192478">
              <w:marLeft w:val="0"/>
              <w:marRight w:val="0"/>
              <w:marTop w:val="0"/>
              <w:marBottom w:val="0"/>
              <w:divBdr>
                <w:top w:val="none" w:sz="0" w:space="0" w:color="auto"/>
                <w:left w:val="none" w:sz="0" w:space="0" w:color="auto"/>
                <w:bottom w:val="none" w:sz="0" w:space="0" w:color="auto"/>
                <w:right w:val="none" w:sz="0" w:space="0" w:color="auto"/>
              </w:divBdr>
              <w:divsChild>
                <w:div w:id="1049305286">
                  <w:marLeft w:val="0"/>
                  <w:marRight w:val="0"/>
                  <w:marTop w:val="0"/>
                  <w:marBottom w:val="0"/>
                  <w:divBdr>
                    <w:top w:val="none" w:sz="0" w:space="0" w:color="auto"/>
                    <w:left w:val="none" w:sz="0" w:space="0" w:color="auto"/>
                    <w:bottom w:val="none" w:sz="0" w:space="0" w:color="auto"/>
                    <w:right w:val="none" w:sz="0" w:space="0" w:color="auto"/>
                  </w:divBdr>
                </w:div>
              </w:divsChild>
            </w:div>
            <w:div w:id="1821118414">
              <w:marLeft w:val="0"/>
              <w:marRight w:val="0"/>
              <w:marTop w:val="0"/>
              <w:marBottom w:val="0"/>
              <w:divBdr>
                <w:top w:val="none" w:sz="0" w:space="0" w:color="auto"/>
                <w:left w:val="none" w:sz="0" w:space="0" w:color="auto"/>
                <w:bottom w:val="none" w:sz="0" w:space="0" w:color="auto"/>
                <w:right w:val="none" w:sz="0" w:space="0" w:color="auto"/>
              </w:divBdr>
            </w:div>
          </w:divsChild>
        </w:div>
        <w:div w:id="1264262861">
          <w:marLeft w:val="0"/>
          <w:marRight w:val="0"/>
          <w:marTop w:val="0"/>
          <w:marBottom w:val="0"/>
          <w:divBdr>
            <w:top w:val="none" w:sz="0" w:space="0" w:color="auto"/>
            <w:left w:val="none" w:sz="0" w:space="0" w:color="auto"/>
            <w:bottom w:val="none" w:sz="0" w:space="0" w:color="auto"/>
            <w:right w:val="none" w:sz="0" w:space="0" w:color="auto"/>
          </w:divBdr>
          <w:divsChild>
            <w:div w:id="685250429">
              <w:marLeft w:val="0"/>
              <w:marRight w:val="0"/>
              <w:marTop w:val="0"/>
              <w:marBottom w:val="0"/>
              <w:divBdr>
                <w:top w:val="none" w:sz="0" w:space="0" w:color="auto"/>
                <w:left w:val="none" w:sz="0" w:space="0" w:color="auto"/>
                <w:bottom w:val="none" w:sz="0" w:space="0" w:color="auto"/>
                <w:right w:val="none" w:sz="0" w:space="0" w:color="auto"/>
              </w:divBdr>
              <w:divsChild>
                <w:div w:id="601567126">
                  <w:marLeft w:val="0"/>
                  <w:marRight w:val="0"/>
                  <w:marTop w:val="0"/>
                  <w:marBottom w:val="0"/>
                  <w:divBdr>
                    <w:top w:val="none" w:sz="0" w:space="0" w:color="auto"/>
                    <w:left w:val="none" w:sz="0" w:space="0" w:color="auto"/>
                    <w:bottom w:val="none" w:sz="0" w:space="0" w:color="auto"/>
                    <w:right w:val="none" w:sz="0" w:space="0" w:color="auto"/>
                  </w:divBdr>
                </w:div>
              </w:divsChild>
            </w:div>
            <w:div w:id="651446689">
              <w:marLeft w:val="0"/>
              <w:marRight w:val="0"/>
              <w:marTop w:val="0"/>
              <w:marBottom w:val="0"/>
              <w:divBdr>
                <w:top w:val="none" w:sz="0" w:space="0" w:color="auto"/>
                <w:left w:val="none" w:sz="0" w:space="0" w:color="auto"/>
                <w:bottom w:val="none" w:sz="0" w:space="0" w:color="auto"/>
                <w:right w:val="none" w:sz="0" w:space="0" w:color="auto"/>
              </w:divBdr>
            </w:div>
          </w:divsChild>
        </w:div>
        <w:div w:id="562639932">
          <w:marLeft w:val="0"/>
          <w:marRight w:val="0"/>
          <w:marTop w:val="0"/>
          <w:marBottom w:val="0"/>
          <w:divBdr>
            <w:top w:val="none" w:sz="0" w:space="0" w:color="auto"/>
            <w:left w:val="none" w:sz="0" w:space="0" w:color="auto"/>
            <w:bottom w:val="none" w:sz="0" w:space="0" w:color="auto"/>
            <w:right w:val="none" w:sz="0" w:space="0" w:color="auto"/>
          </w:divBdr>
          <w:divsChild>
            <w:div w:id="48724185">
              <w:marLeft w:val="0"/>
              <w:marRight w:val="0"/>
              <w:marTop w:val="0"/>
              <w:marBottom w:val="0"/>
              <w:divBdr>
                <w:top w:val="none" w:sz="0" w:space="0" w:color="auto"/>
                <w:left w:val="none" w:sz="0" w:space="0" w:color="auto"/>
                <w:bottom w:val="none" w:sz="0" w:space="0" w:color="auto"/>
                <w:right w:val="none" w:sz="0" w:space="0" w:color="auto"/>
              </w:divBdr>
              <w:divsChild>
                <w:div w:id="524909807">
                  <w:marLeft w:val="0"/>
                  <w:marRight w:val="0"/>
                  <w:marTop w:val="0"/>
                  <w:marBottom w:val="0"/>
                  <w:divBdr>
                    <w:top w:val="none" w:sz="0" w:space="0" w:color="auto"/>
                    <w:left w:val="none" w:sz="0" w:space="0" w:color="auto"/>
                    <w:bottom w:val="none" w:sz="0" w:space="0" w:color="auto"/>
                    <w:right w:val="none" w:sz="0" w:space="0" w:color="auto"/>
                  </w:divBdr>
                </w:div>
              </w:divsChild>
            </w:div>
            <w:div w:id="1493446613">
              <w:marLeft w:val="0"/>
              <w:marRight w:val="0"/>
              <w:marTop w:val="0"/>
              <w:marBottom w:val="0"/>
              <w:divBdr>
                <w:top w:val="none" w:sz="0" w:space="0" w:color="auto"/>
                <w:left w:val="none" w:sz="0" w:space="0" w:color="auto"/>
                <w:bottom w:val="none" w:sz="0" w:space="0" w:color="auto"/>
                <w:right w:val="none" w:sz="0" w:space="0" w:color="auto"/>
              </w:divBdr>
            </w:div>
          </w:divsChild>
        </w:div>
        <w:div w:id="1130391927">
          <w:marLeft w:val="0"/>
          <w:marRight w:val="0"/>
          <w:marTop w:val="0"/>
          <w:marBottom w:val="0"/>
          <w:divBdr>
            <w:top w:val="none" w:sz="0" w:space="0" w:color="auto"/>
            <w:left w:val="none" w:sz="0" w:space="0" w:color="auto"/>
            <w:bottom w:val="none" w:sz="0" w:space="0" w:color="auto"/>
            <w:right w:val="none" w:sz="0" w:space="0" w:color="auto"/>
          </w:divBdr>
          <w:divsChild>
            <w:div w:id="1101219725">
              <w:marLeft w:val="0"/>
              <w:marRight w:val="0"/>
              <w:marTop w:val="0"/>
              <w:marBottom w:val="0"/>
              <w:divBdr>
                <w:top w:val="none" w:sz="0" w:space="0" w:color="auto"/>
                <w:left w:val="none" w:sz="0" w:space="0" w:color="auto"/>
                <w:bottom w:val="none" w:sz="0" w:space="0" w:color="auto"/>
                <w:right w:val="none" w:sz="0" w:space="0" w:color="auto"/>
              </w:divBdr>
              <w:divsChild>
                <w:div w:id="1855881143">
                  <w:marLeft w:val="0"/>
                  <w:marRight w:val="0"/>
                  <w:marTop w:val="0"/>
                  <w:marBottom w:val="0"/>
                  <w:divBdr>
                    <w:top w:val="none" w:sz="0" w:space="0" w:color="auto"/>
                    <w:left w:val="none" w:sz="0" w:space="0" w:color="auto"/>
                    <w:bottom w:val="none" w:sz="0" w:space="0" w:color="auto"/>
                    <w:right w:val="none" w:sz="0" w:space="0" w:color="auto"/>
                  </w:divBdr>
                </w:div>
              </w:divsChild>
            </w:div>
            <w:div w:id="481314599">
              <w:marLeft w:val="0"/>
              <w:marRight w:val="0"/>
              <w:marTop w:val="0"/>
              <w:marBottom w:val="0"/>
              <w:divBdr>
                <w:top w:val="none" w:sz="0" w:space="0" w:color="auto"/>
                <w:left w:val="none" w:sz="0" w:space="0" w:color="auto"/>
                <w:bottom w:val="none" w:sz="0" w:space="0" w:color="auto"/>
                <w:right w:val="none" w:sz="0" w:space="0" w:color="auto"/>
              </w:divBdr>
            </w:div>
          </w:divsChild>
        </w:div>
        <w:div w:id="534126180">
          <w:marLeft w:val="0"/>
          <w:marRight w:val="0"/>
          <w:marTop w:val="0"/>
          <w:marBottom w:val="0"/>
          <w:divBdr>
            <w:top w:val="none" w:sz="0" w:space="0" w:color="auto"/>
            <w:left w:val="none" w:sz="0" w:space="0" w:color="auto"/>
            <w:bottom w:val="none" w:sz="0" w:space="0" w:color="auto"/>
            <w:right w:val="none" w:sz="0" w:space="0" w:color="auto"/>
          </w:divBdr>
          <w:divsChild>
            <w:div w:id="1045107402">
              <w:marLeft w:val="0"/>
              <w:marRight w:val="0"/>
              <w:marTop w:val="0"/>
              <w:marBottom w:val="0"/>
              <w:divBdr>
                <w:top w:val="none" w:sz="0" w:space="0" w:color="auto"/>
                <w:left w:val="none" w:sz="0" w:space="0" w:color="auto"/>
                <w:bottom w:val="none" w:sz="0" w:space="0" w:color="auto"/>
                <w:right w:val="none" w:sz="0" w:space="0" w:color="auto"/>
              </w:divBdr>
              <w:divsChild>
                <w:div w:id="356976962">
                  <w:marLeft w:val="0"/>
                  <w:marRight w:val="0"/>
                  <w:marTop w:val="0"/>
                  <w:marBottom w:val="0"/>
                  <w:divBdr>
                    <w:top w:val="none" w:sz="0" w:space="0" w:color="auto"/>
                    <w:left w:val="none" w:sz="0" w:space="0" w:color="auto"/>
                    <w:bottom w:val="none" w:sz="0" w:space="0" w:color="auto"/>
                    <w:right w:val="none" w:sz="0" w:space="0" w:color="auto"/>
                  </w:divBdr>
                </w:div>
              </w:divsChild>
            </w:div>
            <w:div w:id="1873959926">
              <w:marLeft w:val="0"/>
              <w:marRight w:val="0"/>
              <w:marTop w:val="0"/>
              <w:marBottom w:val="0"/>
              <w:divBdr>
                <w:top w:val="none" w:sz="0" w:space="0" w:color="auto"/>
                <w:left w:val="none" w:sz="0" w:space="0" w:color="auto"/>
                <w:bottom w:val="none" w:sz="0" w:space="0" w:color="auto"/>
                <w:right w:val="none" w:sz="0" w:space="0" w:color="auto"/>
              </w:divBdr>
            </w:div>
          </w:divsChild>
        </w:div>
        <w:div w:id="1143697389">
          <w:marLeft w:val="0"/>
          <w:marRight w:val="0"/>
          <w:marTop w:val="0"/>
          <w:marBottom w:val="0"/>
          <w:divBdr>
            <w:top w:val="none" w:sz="0" w:space="0" w:color="auto"/>
            <w:left w:val="none" w:sz="0" w:space="0" w:color="auto"/>
            <w:bottom w:val="none" w:sz="0" w:space="0" w:color="auto"/>
            <w:right w:val="none" w:sz="0" w:space="0" w:color="auto"/>
          </w:divBdr>
          <w:divsChild>
            <w:div w:id="1909531716">
              <w:marLeft w:val="0"/>
              <w:marRight w:val="0"/>
              <w:marTop w:val="0"/>
              <w:marBottom w:val="0"/>
              <w:divBdr>
                <w:top w:val="none" w:sz="0" w:space="0" w:color="auto"/>
                <w:left w:val="none" w:sz="0" w:space="0" w:color="auto"/>
                <w:bottom w:val="none" w:sz="0" w:space="0" w:color="auto"/>
                <w:right w:val="none" w:sz="0" w:space="0" w:color="auto"/>
              </w:divBdr>
              <w:divsChild>
                <w:div w:id="1987395811">
                  <w:marLeft w:val="0"/>
                  <w:marRight w:val="0"/>
                  <w:marTop w:val="0"/>
                  <w:marBottom w:val="0"/>
                  <w:divBdr>
                    <w:top w:val="none" w:sz="0" w:space="0" w:color="auto"/>
                    <w:left w:val="none" w:sz="0" w:space="0" w:color="auto"/>
                    <w:bottom w:val="none" w:sz="0" w:space="0" w:color="auto"/>
                    <w:right w:val="none" w:sz="0" w:space="0" w:color="auto"/>
                  </w:divBdr>
                </w:div>
              </w:divsChild>
            </w:div>
            <w:div w:id="12346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12295">
      <w:bodyDiv w:val="1"/>
      <w:marLeft w:val="0"/>
      <w:marRight w:val="0"/>
      <w:marTop w:val="0"/>
      <w:marBottom w:val="0"/>
      <w:divBdr>
        <w:top w:val="none" w:sz="0" w:space="0" w:color="auto"/>
        <w:left w:val="none" w:sz="0" w:space="0" w:color="auto"/>
        <w:bottom w:val="none" w:sz="0" w:space="0" w:color="auto"/>
        <w:right w:val="none" w:sz="0" w:space="0" w:color="auto"/>
      </w:divBdr>
    </w:div>
    <w:div w:id="1427767853">
      <w:bodyDiv w:val="1"/>
      <w:marLeft w:val="0"/>
      <w:marRight w:val="0"/>
      <w:marTop w:val="0"/>
      <w:marBottom w:val="0"/>
      <w:divBdr>
        <w:top w:val="none" w:sz="0" w:space="0" w:color="auto"/>
        <w:left w:val="none" w:sz="0" w:space="0" w:color="auto"/>
        <w:bottom w:val="none" w:sz="0" w:space="0" w:color="auto"/>
        <w:right w:val="none" w:sz="0" w:space="0" w:color="auto"/>
      </w:divBdr>
    </w:div>
    <w:div w:id="1445228847">
      <w:bodyDiv w:val="1"/>
      <w:marLeft w:val="0"/>
      <w:marRight w:val="0"/>
      <w:marTop w:val="0"/>
      <w:marBottom w:val="0"/>
      <w:divBdr>
        <w:top w:val="none" w:sz="0" w:space="0" w:color="auto"/>
        <w:left w:val="none" w:sz="0" w:space="0" w:color="auto"/>
        <w:bottom w:val="none" w:sz="0" w:space="0" w:color="auto"/>
        <w:right w:val="none" w:sz="0" w:space="0" w:color="auto"/>
      </w:divBdr>
    </w:div>
    <w:div w:id="1446266995">
      <w:bodyDiv w:val="1"/>
      <w:marLeft w:val="0"/>
      <w:marRight w:val="0"/>
      <w:marTop w:val="0"/>
      <w:marBottom w:val="0"/>
      <w:divBdr>
        <w:top w:val="none" w:sz="0" w:space="0" w:color="auto"/>
        <w:left w:val="none" w:sz="0" w:space="0" w:color="auto"/>
        <w:bottom w:val="none" w:sz="0" w:space="0" w:color="auto"/>
        <w:right w:val="none" w:sz="0" w:space="0" w:color="auto"/>
      </w:divBdr>
    </w:div>
    <w:div w:id="1449472695">
      <w:bodyDiv w:val="1"/>
      <w:marLeft w:val="0"/>
      <w:marRight w:val="0"/>
      <w:marTop w:val="0"/>
      <w:marBottom w:val="0"/>
      <w:divBdr>
        <w:top w:val="none" w:sz="0" w:space="0" w:color="auto"/>
        <w:left w:val="none" w:sz="0" w:space="0" w:color="auto"/>
        <w:bottom w:val="none" w:sz="0" w:space="0" w:color="auto"/>
        <w:right w:val="none" w:sz="0" w:space="0" w:color="auto"/>
      </w:divBdr>
      <w:divsChild>
        <w:div w:id="111871484">
          <w:marLeft w:val="446"/>
          <w:marRight w:val="0"/>
          <w:marTop w:val="0"/>
          <w:marBottom w:val="0"/>
          <w:divBdr>
            <w:top w:val="none" w:sz="0" w:space="0" w:color="auto"/>
            <w:left w:val="none" w:sz="0" w:space="0" w:color="auto"/>
            <w:bottom w:val="none" w:sz="0" w:space="0" w:color="auto"/>
            <w:right w:val="none" w:sz="0" w:space="0" w:color="auto"/>
          </w:divBdr>
        </w:div>
        <w:div w:id="1531795976">
          <w:marLeft w:val="446"/>
          <w:marRight w:val="0"/>
          <w:marTop w:val="0"/>
          <w:marBottom w:val="0"/>
          <w:divBdr>
            <w:top w:val="none" w:sz="0" w:space="0" w:color="auto"/>
            <w:left w:val="none" w:sz="0" w:space="0" w:color="auto"/>
            <w:bottom w:val="none" w:sz="0" w:space="0" w:color="auto"/>
            <w:right w:val="none" w:sz="0" w:space="0" w:color="auto"/>
          </w:divBdr>
        </w:div>
      </w:divsChild>
    </w:div>
    <w:div w:id="1453549898">
      <w:bodyDiv w:val="1"/>
      <w:marLeft w:val="0"/>
      <w:marRight w:val="0"/>
      <w:marTop w:val="0"/>
      <w:marBottom w:val="0"/>
      <w:divBdr>
        <w:top w:val="none" w:sz="0" w:space="0" w:color="auto"/>
        <w:left w:val="none" w:sz="0" w:space="0" w:color="auto"/>
        <w:bottom w:val="none" w:sz="0" w:space="0" w:color="auto"/>
        <w:right w:val="none" w:sz="0" w:space="0" w:color="auto"/>
      </w:divBdr>
    </w:div>
    <w:div w:id="1465804821">
      <w:bodyDiv w:val="1"/>
      <w:marLeft w:val="0"/>
      <w:marRight w:val="0"/>
      <w:marTop w:val="0"/>
      <w:marBottom w:val="0"/>
      <w:divBdr>
        <w:top w:val="none" w:sz="0" w:space="0" w:color="auto"/>
        <w:left w:val="none" w:sz="0" w:space="0" w:color="auto"/>
        <w:bottom w:val="none" w:sz="0" w:space="0" w:color="auto"/>
        <w:right w:val="none" w:sz="0" w:space="0" w:color="auto"/>
      </w:divBdr>
    </w:div>
    <w:div w:id="1467776888">
      <w:bodyDiv w:val="1"/>
      <w:marLeft w:val="0"/>
      <w:marRight w:val="0"/>
      <w:marTop w:val="0"/>
      <w:marBottom w:val="0"/>
      <w:divBdr>
        <w:top w:val="none" w:sz="0" w:space="0" w:color="auto"/>
        <w:left w:val="none" w:sz="0" w:space="0" w:color="auto"/>
        <w:bottom w:val="none" w:sz="0" w:space="0" w:color="auto"/>
        <w:right w:val="none" w:sz="0" w:space="0" w:color="auto"/>
      </w:divBdr>
    </w:div>
    <w:div w:id="1471509562">
      <w:bodyDiv w:val="1"/>
      <w:marLeft w:val="0"/>
      <w:marRight w:val="0"/>
      <w:marTop w:val="0"/>
      <w:marBottom w:val="0"/>
      <w:divBdr>
        <w:top w:val="none" w:sz="0" w:space="0" w:color="auto"/>
        <w:left w:val="none" w:sz="0" w:space="0" w:color="auto"/>
        <w:bottom w:val="none" w:sz="0" w:space="0" w:color="auto"/>
        <w:right w:val="none" w:sz="0" w:space="0" w:color="auto"/>
      </w:divBdr>
    </w:div>
    <w:div w:id="1478496683">
      <w:bodyDiv w:val="1"/>
      <w:marLeft w:val="0"/>
      <w:marRight w:val="0"/>
      <w:marTop w:val="0"/>
      <w:marBottom w:val="0"/>
      <w:divBdr>
        <w:top w:val="none" w:sz="0" w:space="0" w:color="auto"/>
        <w:left w:val="none" w:sz="0" w:space="0" w:color="auto"/>
        <w:bottom w:val="none" w:sz="0" w:space="0" w:color="auto"/>
        <w:right w:val="none" w:sz="0" w:space="0" w:color="auto"/>
      </w:divBdr>
    </w:div>
    <w:div w:id="1488589016">
      <w:bodyDiv w:val="1"/>
      <w:marLeft w:val="0"/>
      <w:marRight w:val="0"/>
      <w:marTop w:val="0"/>
      <w:marBottom w:val="0"/>
      <w:divBdr>
        <w:top w:val="none" w:sz="0" w:space="0" w:color="auto"/>
        <w:left w:val="none" w:sz="0" w:space="0" w:color="auto"/>
        <w:bottom w:val="none" w:sz="0" w:space="0" w:color="auto"/>
        <w:right w:val="none" w:sz="0" w:space="0" w:color="auto"/>
      </w:divBdr>
    </w:div>
    <w:div w:id="1494487324">
      <w:bodyDiv w:val="1"/>
      <w:marLeft w:val="0"/>
      <w:marRight w:val="0"/>
      <w:marTop w:val="0"/>
      <w:marBottom w:val="0"/>
      <w:divBdr>
        <w:top w:val="none" w:sz="0" w:space="0" w:color="auto"/>
        <w:left w:val="none" w:sz="0" w:space="0" w:color="auto"/>
        <w:bottom w:val="none" w:sz="0" w:space="0" w:color="auto"/>
        <w:right w:val="none" w:sz="0" w:space="0" w:color="auto"/>
      </w:divBdr>
    </w:div>
    <w:div w:id="1496989419">
      <w:bodyDiv w:val="1"/>
      <w:marLeft w:val="0"/>
      <w:marRight w:val="0"/>
      <w:marTop w:val="0"/>
      <w:marBottom w:val="0"/>
      <w:divBdr>
        <w:top w:val="none" w:sz="0" w:space="0" w:color="auto"/>
        <w:left w:val="none" w:sz="0" w:space="0" w:color="auto"/>
        <w:bottom w:val="none" w:sz="0" w:space="0" w:color="auto"/>
        <w:right w:val="none" w:sz="0" w:space="0" w:color="auto"/>
      </w:divBdr>
    </w:div>
    <w:div w:id="1500340397">
      <w:bodyDiv w:val="1"/>
      <w:marLeft w:val="0"/>
      <w:marRight w:val="0"/>
      <w:marTop w:val="0"/>
      <w:marBottom w:val="0"/>
      <w:divBdr>
        <w:top w:val="none" w:sz="0" w:space="0" w:color="auto"/>
        <w:left w:val="none" w:sz="0" w:space="0" w:color="auto"/>
        <w:bottom w:val="none" w:sz="0" w:space="0" w:color="auto"/>
        <w:right w:val="none" w:sz="0" w:space="0" w:color="auto"/>
      </w:divBdr>
    </w:div>
    <w:div w:id="1505512591">
      <w:bodyDiv w:val="1"/>
      <w:marLeft w:val="0"/>
      <w:marRight w:val="0"/>
      <w:marTop w:val="0"/>
      <w:marBottom w:val="0"/>
      <w:divBdr>
        <w:top w:val="none" w:sz="0" w:space="0" w:color="auto"/>
        <w:left w:val="none" w:sz="0" w:space="0" w:color="auto"/>
        <w:bottom w:val="none" w:sz="0" w:space="0" w:color="auto"/>
        <w:right w:val="none" w:sz="0" w:space="0" w:color="auto"/>
      </w:divBdr>
    </w:div>
    <w:div w:id="1506745062">
      <w:bodyDiv w:val="1"/>
      <w:marLeft w:val="0"/>
      <w:marRight w:val="0"/>
      <w:marTop w:val="0"/>
      <w:marBottom w:val="0"/>
      <w:divBdr>
        <w:top w:val="none" w:sz="0" w:space="0" w:color="auto"/>
        <w:left w:val="none" w:sz="0" w:space="0" w:color="auto"/>
        <w:bottom w:val="none" w:sz="0" w:space="0" w:color="auto"/>
        <w:right w:val="none" w:sz="0" w:space="0" w:color="auto"/>
      </w:divBdr>
    </w:div>
    <w:div w:id="1520196918">
      <w:bodyDiv w:val="1"/>
      <w:marLeft w:val="0"/>
      <w:marRight w:val="0"/>
      <w:marTop w:val="0"/>
      <w:marBottom w:val="0"/>
      <w:divBdr>
        <w:top w:val="none" w:sz="0" w:space="0" w:color="auto"/>
        <w:left w:val="none" w:sz="0" w:space="0" w:color="auto"/>
        <w:bottom w:val="none" w:sz="0" w:space="0" w:color="auto"/>
        <w:right w:val="none" w:sz="0" w:space="0" w:color="auto"/>
      </w:divBdr>
    </w:div>
    <w:div w:id="1522433643">
      <w:bodyDiv w:val="1"/>
      <w:marLeft w:val="0"/>
      <w:marRight w:val="0"/>
      <w:marTop w:val="0"/>
      <w:marBottom w:val="0"/>
      <w:divBdr>
        <w:top w:val="none" w:sz="0" w:space="0" w:color="auto"/>
        <w:left w:val="none" w:sz="0" w:space="0" w:color="auto"/>
        <w:bottom w:val="none" w:sz="0" w:space="0" w:color="auto"/>
        <w:right w:val="none" w:sz="0" w:space="0" w:color="auto"/>
      </w:divBdr>
    </w:div>
    <w:div w:id="1544781117">
      <w:bodyDiv w:val="1"/>
      <w:marLeft w:val="0"/>
      <w:marRight w:val="0"/>
      <w:marTop w:val="0"/>
      <w:marBottom w:val="0"/>
      <w:divBdr>
        <w:top w:val="none" w:sz="0" w:space="0" w:color="auto"/>
        <w:left w:val="none" w:sz="0" w:space="0" w:color="auto"/>
        <w:bottom w:val="none" w:sz="0" w:space="0" w:color="auto"/>
        <w:right w:val="none" w:sz="0" w:space="0" w:color="auto"/>
      </w:divBdr>
    </w:div>
    <w:div w:id="1549492442">
      <w:bodyDiv w:val="1"/>
      <w:marLeft w:val="0"/>
      <w:marRight w:val="0"/>
      <w:marTop w:val="0"/>
      <w:marBottom w:val="0"/>
      <w:divBdr>
        <w:top w:val="none" w:sz="0" w:space="0" w:color="auto"/>
        <w:left w:val="none" w:sz="0" w:space="0" w:color="auto"/>
        <w:bottom w:val="none" w:sz="0" w:space="0" w:color="auto"/>
        <w:right w:val="none" w:sz="0" w:space="0" w:color="auto"/>
      </w:divBdr>
    </w:div>
    <w:div w:id="1552229916">
      <w:bodyDiv w:val="1"/>
      <w:marLeft w:val="0"/>
      <w:marRight w:val="0"/>
      <w:marTop w:val="0"/>
      <w:marBottom w:val="0"/>
      <w:divBdr>
        <w:top w:val="none" w:sz="0" w:space="0" w:color="auto"/>
        <w:left w:val="none" w:sz="0" w:space="0" w:color="auto"/>
        <w:bottom w:val="none" w:sz="0" w:space="0" w:color="auto"/>
        <w:right w:val="none" w:sz="0" w:space="0" w:color="auto"/>
      </w:divBdr>
    </w:div>
    <w:div w:id="1553272648">
      <w:bodyDiv w:val="1"/>
      <w:marLeft w:val="0"/>
      <w:marRight w:val="0"/>
      <w:marTop w:val="0"/>
      <w:marBottom w:val="0"/>
      <w:divBdr>
        <w:top w:val="none" w:sz="0" w:space="0" w:color="auto"/>
        <w:left w:val="none" w:sz="0" w:space="0" w:color="auto"/>
        <w:bottom w:val="none" w:sz="0" w:space="0" w:color="auto"/>
        <w:right w:val="none" w:sz="0" w:space="0" w:color="auto"/>
      </w:divBdr>
    </w:div>
    <w:div w:id="1555241050">
      <w:bodyDiv w:val="1"/>
      <w:marLeft w:val="0"/>
      <w:marRight w:val="0"/>
      <w:marTop w:val="0"/>
      <w:marBottom w:val="0"/>
      <w:divBdr>
        <w:top w:val="none" w:sz="0" w:space="0" w:color="auto"/>
        <w:left w:val="none" w:sz="0" w:space="0" w:color="auto"/>
        <w:bottom w:val="none" w:sz="0" w:space="0" w:color="auto"/>
        <w:right w:val="none" w:sz="0" w:space="0" w:color="auto"/>
      </w:divBdr>
    </w:div>
    <w:div w:id="1556549855">
      <w:bodyDiv w:val="1"/>
      <w:marLeft w:val="0"/>
      <w:marRight w:val="0"/>
      <w:marTop w:val="0"/>
      <w:marBottom w:val="0"/>
      <w:divBdr>
        <w:top w:val="none" w:sz="0" w:space="0" w:color="auto"/>
        <w:left w:val="none" w:sz="0" w:space="0" w:color="auto"/>
        <w:bottom w:val="none" w:sz="0" w:space="0" w:color="auto"/>
        <w:right w:val="none" w:sz="0" w:space="0" w:color="auto"/>
      </w:divBdr>
    </w:div>
    <w:div w:id="1557165039">
      <w:bodyDiv w:val="1"/>
      <w:marLeft w:val="0"/>
      <w:marRight w:val="0"/>
      <w:marTop w:val="0"/>
      <w:marBottom w:val="0"/>
      <w:divBdr>
        <w:top w:val="none" w:sz="0" w:space="0" w:color="auto"/>
        <w:left w:val="none" w:sz="0" w:space="0" w:color="auto"/>
        <w:bottom w:val="none" w:sz="0" w:space="0" w:color="auto"/>
        <w:right w:val="none" w:sz="0" w:space="0" w:color="auto"/>
      </w:divBdr>
    </w:div>
    <w:div w:id="1560705513">
      <w:bodyDiv w:val="1"/>
      <w:marLeft w:val="0"/>
      <w:marRight w:val="0"/>
      <w:marTop w:val="0"/>
      <w:marBottom w:val="0"/>
      <w:divBdr>
        <w:top w:val="none" w:sz="0" w:space="0" w:color="auto"/>
        <w:left w:val="none" w:sz="0" w:space="0" w:color="auto"/>
        <w:bottom w:val="none" w:sz="0" w:space="0" w:color="auto"/>
        <w:right w:val="none" w:sz="0" w:space="0" w:color="auto"/>
      </w:divBdr>
    </w:div>
    <w:div w:id="1561673984">
      <w:bodyDiv w:val="1"/>
      <w:marLeft w:val="0"/>
      <w:marRight w:val="0"/>
      <w:marTop w:val="0"/>
      <w:marBottom w:val="0"/>
      <w:divBdr>
        <w:top w:val="none" w:sz="0" w:space="0" w:color="auto"/>
        <w:left w:val="none" w:sz="0" w:space="0" w:color="auto"/>
        <w:bottom w:val="none" w:sz="0" w:space="0" w:color="auto"/>
        <w:right w:val="none" w:sz="0" w:space="0" w:color="auto"/>
      </w:divBdr>
    </w:div>
    <w:div w:id="1563246810">
      <w:bodyDiv w:val="1"/>
      <w:marLeft w:val="0"/>
      <w:marRight w:val="0"/>
      <w:marTop w:val="0"/>
      <w:marBottom w:val="0"/>
      <w:divBdr>
        <w:top w:val="none" w:sz="0" w:space="0" w:color="auto"/>
        <w:left w:val="none" w:sz="0" w:space="0" w:color="auto"/>
        <w:bottom w:val="none" w:sz="0" w:space="0" w:color="auto"/>
        <w:right w:val="none" w:sz="0" w:space="0" w:color="auto"/>
      </w:divBdr>
    </w:div>
    <w:div w:id="1572891045">
      <w:bodyDiv w:val="1"/>
      <w:marLeft w:val="0"/>
      <w:marRight w:val="0"/>
      <w:marTop w:val="0"/>
      <w:marBottom w:val="0"/>
      <w:divBdr>
        <w:top w:val="none" w:sz="0" w:space="0" w:color="auto"/>
        <w:left w:val="none" w:sz="0" w:space="0" w:color="auto"/>
        <w:bottom w:val="none" w:sz="0" w:space="0" w:color="auto"/>
        <w:right w:val="none" w:sz="0" w:space="0" w:color="auto"/>
      </w:divBdr>
    </w:div>
    <w:div w:id="1576163614">
      <w:bodyDiv w:val="1"/>
      <w:marLeft w:val="0"/>
      <w:marRight w:val="0"/>
      <w:marTop w:val="0"/>
      <w:marBottom w:val="0"/>
      <w:divBdr>
        <w:top w:val="none" w:sz="0" w:space="0" w:color="auto"/>
        <w:left w:val="none" w:sz="0" w:space="0" w:color="auto"/>
        <w:bottom w:val="none" w:sz="0" w:space="0" w:color="auto"/>
        <w:right w:val="none" w:sz="0" w:space="0" w:color="auto"/>
      </w:divBdr>
    </w:div>
    <w:div w:id="1592202393">
      <w:bodyDiv w:val="1"/>
      <w:marLeft w:val="0"/>
      <w:marRight w:val="0"/>
      <w:marTop w:val="0"/>
      <w:marBottom w:val="0"/>
      <w:divBdr>
        <w:top w:val="none" w:sz="0" w:space="0" w:color="auto"/>
        <w:left w:val="none" w:sz="0" w:space="0" w:color="auto"/>
        <w:bottom w:val="none" w:sz="0" w:space="0" w:color="auto"/>
        <w:right w:val="none" w:sz="0" w:space="0" w:color="auto"/>
      </w:divBdr>
    </w:div>
    <w:div w:id="1594246308">
      <w:bodyDiv w:val="1"/>
      <w:marLeft w:val="0"/>
      <w:marRight w:val="0"/>
      <w:marTop w:val="0"/>
      <w:marBottom w:val="0"/>
      <w:divBdr>
        <w:top w:val="none" w:sz="0" w:space="0" w:color="auto"/>
        <w:left w:val="none" w:sz="0" w:space="0" w:color="auto"/>
        <w:bottom w:val="none" w:sz="0" w:space="0" w:color="auto"/>
        <w:right w:val="none" w:sz="0" w:space="0" w:color="auto"/>
      </w:divBdr>
    </w:div>
    <w:div w:id="1595363572">
      <w:bodyDiv w:val="1"/>
      <w:marLeft w:val="0"/>
      <w:marRight w:val="0"/>
      <w:marTop w:val="0"/>
      <w:marBottom w:val="0"/>
      <w:divBdr>
        <w:top w:val="none" w:sz="0" w:space="0" w:color="auto"/>
        <w:left w:val="none" w:sz="0" w:space="0" w:color="auto"/>
        <w:bottom w:val="none" w:sz="0" w:space="0" w:color="auto"/>
        <w:right w:val="none" w:sz="0" w:space="0" w:color="auto"/>
      </w:divBdr>
    </w:div>
    <w:div w:id="1595817817">
      <w:bodyDiv w:val="1"/>
      <w:marLeft w:val="0"/>
      <w:marRight w:val="0"/>
      <w:marTop w:val="0"/>
      <w:marBottom w:val="0"/>
      <w:divBdr>
        <w:top w:val="none" w:sz="0" w:space="0" w:color="auto"/>
        <w:left w:val="none" w:sz="0" w:space="0" w:color="auto"/>
        <w:bottom w:val="none" w:sz="0" w:space="0" w:color="auto"/>
        <w:right w:val="none" w:sz="0" w:space="0" w:color="auto"/>
      </w:divBdr>
    </w:div>
    <w:div w:id="1605307853">
      <w:bodyDiv w:val="1"/>
      <w:marLeft w:val="0"/>
      <w:marRight w:val="0"/>
      <w:marTop w:val="0"/>
      <w:marBottom w:val="0"/>
      <w:divBdr>
        <w:top w:val="none" w:sz="0" w:space="0" w:color="auto"/>
        <w:left w:val="none" w:sz="0" w:space="0" w:color="auto"/>
        <w:bottom w:val="none" w:sz="0" w:space="0" w:color="auto"/>
        <w:right w:val="none" w:sz="0" w:space="0" w:color="auto"/>
      </w:divBdr>
    </w:div>
    <w:div w:id="1611426149">
      <w:bodyDiv w:val="1"/>
      <w:marLeft w:val="0"/>
      <w:marRight w:val="0"/>
      <w:marTop w:val="0"/>
      <w:marBottom w:val="0"/>
      <w:divBdr>
        <w:top w:val="none" w:sz="0" w:space="0" w:color="auto"/>
        <w:left w:val="none" w:sz="0" w:space="0" w:color="auto"/>
        <w:bottom w:val="none" w:sz="0" w:space="0" w:color="auto"/>
        <w:right w:val="none" w:sz="0" w:space="0" w:color="auto"/>
      </w:divBdr>
      <w:divsChild>
        <w:div w:id="139658263">
          <w:marLeft w:val="446"/>
          <w:marRight w:val="0"/>
          <w:marTop w:val="0"/>
          <w:marBottom w:val="0"/>
          <w:divBdr>
            <w:top w:val="none" w:sz="0" w:space="0" w:color="auto"/>
            <w:left w:val="none" w:sz="0" w:space="0" w:color="auto"/>
            <w:bottom w:val="none" w:sz="0" w:space="0" w:color="auto"/>
            <w:right w:val="none" w:sz="0" w:space="0" w:color="auto"/>
          </w:divBdr>
        </w:div>
        <w:div w:id="797450566">
          <w:marLeft w:val="446"/>
          <w:marRight w:val="0"/>
          <w:marTop w:val="0"/>
          <w:marBottom w:val="0"/>
          <w:divBdr>
            <w:top w:val="none" w:sz="0" w:space="0" w:color="auto"/>
            <w:left w:val="none" w:sz="0" w:space="0" w:color="auto"/>
            <w:bottom w:val="none" w:sz="0" w:space="0" w:color="auto"/>
            <w:right w:val="none" w:sz="0" w:space="0" w:color="auto"/>
          </w:divBdr>
        </w:div>
      </w:divsChild>
    </w:div>
    <w:div w:id="1615552192">
      <w:bodyDiv w:val="1"/>
      <w:marLeft w:val="0"/>
      <w:marRight w:val="0"/>
      <w:marTop w:val="0"/>
      <w:marBottom w:val="0"/>
      <w:divBdr>
        <w:top w:val="none" w:sz="0" w:space="0" w:color="auto"/>
        <w:left w:val="none" w:sz="0" w:space="0" w:color="auto"/>
        <w:bottom w:val="none" w:sz="0" w:space="0" w:color="auto"/>
        <w:right w:val="none" w:sz="0" w:space="0" w:color="auto"/>
      </w:divBdr>
    </w:div>
    <w:div w:id="1616058574">
      <w:bodyDiv w:val="1"/>
      <w:marLeft w:val="0"/>
      <w:marRight w:val="0"/>
      <w:marTop w:val="0"/>
      <w:marBottom w:val="0"/>
      <w:divBdr>
        <w:top w:val="none" w:sz="0" w:space="0" w:color="auto"/>
        <w:left w:val="none" w:sz="0" w:space="0" w:color="auto"/>
        <w:bottom w:val="none" w:sz="0" w:space="0" w:color="auto"/>
        <w:right w:val="none" w:sz="0" w:space="0" w:color="auto"/>
      </w:divBdr>
    </w:div>
    <w:div w:id="1631979277">
      <w:bodyDiv w:val="1"/>
      <w:marLeft w:val="0"/>
      <w:marRight w:val="0"/>
      <w:marTop w:val="0"/>
      <w:marBottom w:val="0"/>
      <w:divBdr>
        <w:top w:val="none" w:sz="0" w:space="0" w:color="auto"/>
        <w:left w:val="none" w:sz="0" w:space="0" w:color="auto"/>
        <w:bottom w:val="none" w:sz="0" w:space="0" w:color="auto"/>
        <w:right w:val="none" w:sz="0" w:space="0" w:color="auto"/>
      </w:divBdr>
    </w:div>
    <w:div w:id="1636645464">
      <w:bodyDiv w:val="1"/>
      <w:marLeft w:val="0"/>
      <w:marRight w:val="0"/>
      <w:marTop w:val="0"/>
      <w:marBottom w:val="0"/>
      <w:divBdr>
        <w:top w:val="none" w:sz="0" w:space="0" w:color="auto"/>
        <w:left w:val="none" w:sz="0" w:space="0" w:color="auto"/>
        <w:bottom w:val="none" w:sz="0" w:space="0" w:color="auto"/>
        <w:right w:val="none" w:sz="0" w:space="0" w:color="auto"/>
      </w:divBdr>
    </w:div>
    <w:div w:id="1636792577">
      <w:bodyDiv w:val="1"/>
      <w:marLeft w:val="0"/>
      <w:marRight w:val="0"/>
      <w:marTop w:val="0"/>
      <w:marBottom w:val="0"/>
      <w:divBdr>
        <w:top w:val="none" w:sz="0" w:space="0" w:color="auto"/>
        <w:left w:val="none" w:sz="0" w:space="0" w:color="auto"/>
        <w:bottom w:val="none" w:sz="0" w:space="0" w:color="auto"/>
        <w:right w:val="none" w:sz="0" w:space="0" w:color="auto"/>
      </w:divBdr>
    </w:div>
    <w:div w:id="1638607965">
      <w:bodyDiv w:val="1"/>
      <w:marLeft w:val="0"/>
      <w:marRight w:val="0"/>
      <w:marTop w:val="0"/>
      <w:marBottom w:val="0"/>
      <w:divBdr>
        <w:top w:val="none" w:sz="0" w:space="0" w:color="auto"/>
        <w:left w:val="none" w:sz="0" w:space="0" w:color="auto"/>
        <w:bottom w:val="none" w:sz="0" w:space="0" w:color="auto"/>
        <w:right w:val="none" w:sz="0" w:space="0" w:color="auto"/>
      </w:divBdr>
    </w:div>
    <w:div w:id="1639455957">
      <w:bodyDiv w:val="1"/>
      <w:marLeft w:val="0"/>
      <w:marRight w:val="0"/>
      <w:marTop w:val="0"/>
      <w:marBottom w:val="0"/>
      <w:divBdr>
        <w:top w:val="none" w:sz="0" w:space="0" w:color="auto"/>
        <w:left w:val="none" w:sz="0" w:space="0" w:color="auto"/>
        <w:bottom w:val="none" w:sz="0" w:space="0" w:color="auto"/>
        <w:right w:val="none" w:sz="0" w:space="0" w:color="auto"/>
      </w:divBdr>
    </w:div>
    <w:div w:id="1642271282">
      <w:bodyDiv w:val="1"/>
      <w:marLeft w:val="0"/>
      <w:marRight w:val="0"/>
      <w:marTop w:val="0"/>
      <w:marBottom w:val="0"/>
      <w:divBdr>
        <w:top w:val="none" w:sz="0" w:space="0" w:color="auto"/>
        <w:left w:val="none" w:sz="0" w:space="0" w:color="auto"/>
        <w:bottom w:val="none" w:sz="0" w:space="0" w:color="auto"/>
        <w:right w:val="none" w:sz="0" w:space="0" w:color="auto"/>
      </w:divBdr>
    </w:div>
    <w:div w:id="1643343499">
      <w:bodyDiv w:val="1"/>
      <w:marLeft w:val="0"/>
      <w:marRight w:val="0"/>
      <w:marTop w:val="0"/>
      <w:marBottom w:val="0"/>
      <w:divBdr>
        <w:top w:val="none" w:sz="0" w:space="0" w:color="auto"/>
        <w:left w:val="none" w:sz="0" w:space="0" w:color="auto"/>
        <w:bottom w:val="none" w:sz="0" w:space="0" w:color="auto"/>
        <w:right w:val="none" w:sz="0" w:space="0" w:color="auto"/>
      </w:divBdr>
      <w:divsChild>
        <w:div w:id="999313700">
          <w:marLeft w:val="0"/>
          <w:marRight w:val="0"/>
          <w:marTop w:val="0"/>
          <w:marBottom w:val="0"/>
          <w:divBdr>
            <w:top w:val="none" w:sz="0" w:space="0" w:color="auto"/>
            <w:left w:val="none" w:sz="0" w:space="0" w:color="auto"/>
            <w:bottom w:val="none" w:sz="0" w:space="0" w:color="auto"/>
            <w:right w:val="none" w:sz="0" w:space="0" w:color="auto"/>
          </w:divBdr>
          <w:divsChild>
            <w:div w:id="530842607">
              <w:marLeft w:val="0"/>
              <w:marRight w:val="0"/>
              <w:marTop w:val="0"/>
              <w:marBottom w:val="0"/>
              <w:divBdr>
                <w:top w:val="none" w:sz="0" w:space="0" w:color="auto"/>
                <w:left w:val="none" w:sz="0" w:space="0" w:color="auto"/>
                <w:bottom w:val="none" w:sz="0" w:space="0" w:color="auto"/>
                <w:right w:val="none" w:sz="0" w:space="0" w:color="auto"/>
              </w:divBdr>
            </w:div>
            <w:div w:id="13268533">
              <w:marLeft w:val="0"/>
              <w:marRight w:val="0"/>
              <w:marTop w:val="0"/>
              <w:marBottom w:val="0"/>
              <w:divBdr>
                <w:top w:val="none" w:sz="0" w:space="0" w:color="auto"/>
                <w:left w:val="none" w:sz="0" w:space="0" w:color="auto"/>
                <w:bottom w:val="none" w:sz="0" w:space="0" w:color="auto"/>
                <w:right w:val="none" w:sz="0" w:space="0" w:color="auto"/>
              </w:divBdr>
            </w:div>
            <w:div w:id="1986003499">
              <w:marLeft w:val="0"/>
              <w:marRight w:val="0"/>
              <w:marTop w:val="0"/>
              <w:marBottom w:val="0"/>
              <w:divBdr>
                <w:top w:val="none" w:sz="0" w:space="0" w:color="auto"/>
                <w:left w:val="none" w:sz="0" w:space="0" w:color="auto"/>
                <w:bottom w:val="none" w:sz="0" w:space="0" w:color="auto"/>
                <w:right w:val="none" w:sz="0" w:space="0" w:color="auto"/>
              </w:divBdr>
            </w:div>
            <w:div w:id="775178940">
              <w:marLeft w:val="0"/>
              <w:marRight w:val="0"/>
              <w:marTop w:val="0"/>
              <w:marBottom w:val="0"/>
              <w:divBdr>
                <w:top w:val="none" w:sz="0" w:space="0" w:color="auto"/>
                <w:left w:val="none" w:sz="0" w:space="0" w:color="auto"/>
                <w:bottom w:val="none" w:sz="0" w:space="0" w:color="auto"/>
                <w:right w:val="none" w:sz="0" w:space="0" w:color="auto"/>
              </w:divBdr>
            </w:div>
            <w:div w:id="463470807">
              <w:marLeft w:val="0"/>
              <w:marRight w:val="0"/>
              <w:marTop w:val="0"/>
              <w:marBottom w:val="0"/>
              <w:divBdr>
                <w:top w:val="none" w:sz="0" w:space="0" w:color="auto"/>
                <w:left w:val="none" w:sz="0" w:space="0" w:color="auto"/>
                <w:bottom w:val="none" w:sz="0" w:space="0" w:color="auto"/>
                <w:right w:val="none" w:sz="0" w:space="0" w:color="auto"/>
              </w:divBdr>
            </w:div>
            <w:div w:id="1150440244">
              <w:marLeft w:val="0"/>
              <w:marRight w:val="0"/>
              <w:marTop w:val="0"/>
              <w:marBottom w:val="0"/>
              <w:divBdr>
                <w:top w:val="none" w:sz="0" w:space="0" w:color="auto"/>
                <w:left w:val="none" w:sz="0" w:space="0" w:color="auto"/>
                <w:bottom w:val="none" w:sz="0" w:space="0" w:color="auto"/>
                <w:right w:val="none" w:sz="0" w:space="0" w:color="auto"/>
              </w:divBdr>
            </w:div>
            <w:div w:id="554701367">
              <w:marLeft w:val="0"/>
              <w:marRight w:val="0"/>
              <w:marTop w:val="0"/>
              <w:marBottom w:val="0"/>
              <w:divBdr>
                <w:top w:val="none" w:sz="0" w:space="0" w:color="auto"/>
                <w:left w:val="none" w:sz="0" w:space="0" w:color="auto"/>
                <w:bottom w:val="none" w:sz="0" w:space="0" w:color="auto"/>
                <w:right w:val="none" w:sz="0" w:space="0" w:color="auto"/>
              </w:divBdr>
            </w:div>
            <w:div w:id="1240138948">
              <w:marLeft w:val="0"/>
              <w:marRight w:val="0"/>
              <w:marTop w:val="0"/>
              <w:marBottom w:val="0"/>
              <w:divBdr>
                <w:top w:val="none" w:sz="0" w:space="0" w:color="auto"/>
                <w:left w:val="none" w:sz="0" w:space="0" w:color="auto"/>
                <w:bottom w:val="none" w:sz="0" w:space="0" w:color="auto"/>
                <w:right w:val="none" w:sz="0" w:space="0" w:color="auto"/>
              </w:divBdr>
            </w:div>
            <w:div w:id="1847623376">
              <w:marLeft w:val="0"/>
              <w:marRight w:val="0"/>
              <w:marTop w:val="0"/>
              <w:marBottom w:val="0"/>
              <w:divBdr>
                <w:top w:val="none" w:sz="0" w:space="0" w:color="auto"/>
                <w:left w:val="none" w:sz="0" w:space="0" w:color="auto"/>
                <w:bottom w:val="none" w:sz="0" w:space="0" w:color="auto"/>
                <w:right w:val="none" w:sz="0" w:space="0" w:color="auto"/>
              </w:divBdr>
            </w:div>
            <w:div w:id="716666379">
              <w:marLeft w:val="0"/>
              <w:marRight w:val="0"/>
              <w:marTop w:val="0"/>
              <w:marBottom w:val="0"/>
              <w:divBdr>
                <w:top w:val="none" w:sz="0" w:space="0" w:color="auto"/>
                <w:left w:val="none" w:sz="0" w:space="0" w:color="auto"/>
                <w:bottom w:val="none" w:sz="0" w:space="0" w:color="auto"/>
                <w:right w:val="none" w:sz="0" w:space="0" w:color="auto"/>
              </w:divBdr>
            </w:div>
            <w:div w:id="900944057">
              <w:marLeft w:val="0"/>
              <w:marRight w:val="0"/>
              <w:marTop w:val="0"/>
              <w:marBottom w:val="0"/>
              <w:divBdr>
                <w:top w:val="none" w:sz="0" w:space="0" w:color="auto"/>
                <w:left w:val="none" w:sz="0" w:space="0" w:color="auto"/>
                <w:bottom w:val="none" w:sz="0" w:space="0" w:color="auto"/>
                <w:right w:val="none" w:sz="0" w:space="0" w:color="auto"/>
              </w:divBdr>
            </w:div>
            <w:div w:id="1474719158">
              <w:marLeft w:val="0"/>
              <w:marRight w:val="0"/>
              <w:marTop w:val="0"/>
              <w:marBottom w:val="0"/>
              <w:divBdr>
                <w:top w:val="none" w:sz="0" w:space="0" w:color="auto"/>
                <w:left w:val="none" w:sz="0" w:space="0" w:color="auto"/>
                <w:bottom w:val="none" w:sz="0" w:space="0" w:color="auto"/>
                <w:right w:val="none" w:sz="0" w:space="0" w:color="auto"/>
              </w:divBdr>
            </w:div>
            <w:div w:id="1987052486">
              <w:marLeft w:val="0"/>
              <w:marRight w:val="0"/>
              <w:marTop w:val="0"/>
              <w:marBottom w:val="0"/>
              <w:divBdr>
                <w:top w:val="none" w:sz="0" w:space="0" w:color="auto"/>
                <w:left w:val="none" w:sz="0" w:space="0" w:color="auto"/>
                <w:bottom w:val="none" w:sz="0" w:space="0" w:color="auto"/>
                <w:right w:val="none" w:sz="0" w:space="0" w:color="auto"/>
              </w:divBdr>
            </w:div>
            <w:div w:id="1475291832">
              <w:marLeft w:val="0"/>
              <w:marRight w:val="0"/>
              <w:marTop w:val="0"/>
              <w:marBottom w:val="0"/>
              <w:divBdr>
                <w:top w:val="none" w:sz="0" w:space="0" w:color="auto"/>
                <w:left w:val="none" w:sz="0" w:space="0" w:color="auto"/>
                <w:bottom w:val="none" w:sz="0" w:space="0" w:color="auto"/>
                <w:right w:val="none" w:sz="0" w:space="0" w:color="auto"/>
              </w:divBdr>
            </w:div>
            <w:div w:id="1453132775">
              <w:marLeft w:val="0"/>
              <w:marRight w:val="0"/>
              <w:marTop w:val="0"/>
              <w:marBottom w:val="0"/>
              <w:divBdr>
                <w:top w:val="none" w:sz="0" w:space="0" w:color="auto"/>
                <w:left w:val="none" w:sz="0" w:space="0" w:color="auto"/>
                <w:bottom w:val="none" w:sz="0" w:space="0" w:color="auto"/>
                <w:right w:val="none" w:sz="0" w:space="0" w:color="auto"/>
              </w:divBdr>
            </w:div>
            <w:div w:id="638610868">
              <w:marLeft w:val="0"/>
              <w:marRight w:val="0"/>
              <w:marTop w:val="0"/>
              <w:marBottom w:val="0"/>
              <w:divBdr>
                <w:top w:val="none" w:sz="0" w:space="0" w:color="auto"/>
                <w:left w:val="none" w:sz="0" w:space="0" w:color="auto"/>
                <w:bottom w:val="none" w:sz="0" w:space="0" w:color="auto"/>
                <w:right w:val="none" w:sz="0" w:space="0" w:color="auto"/>
              </w:divBdr>
            </w:div>
            <w:div w:id="883254856">
              <w:marLeft w:val="0"/>
              <w:marRight w:val="0"/>
              <w:marTop w:val="0"/>
              <w:marBottom w:val="0"/>
              <w:divBdr>
                <w:top w:val="none" w:sz="0" w:space="0" w:color="auto"/>
                <w:left w:val="none" w:sz="0" w:space="0" w:color="auto"/>
                <w:bottom w:val="none" w:sz="0" w:space="0" w:color="auto"/>
                <w:right w:val="none" w:sz="0" w:space="0" w:color="auto"/>
              </w:divBdr>
            </w:div>
            <w:div w:id="165173154">
              <w:marLeft w:val="0"/>
              <w:marRight w:val="0"/>
              <w:marTop w:val="0"/>
              <w:marBottom w:val="0"/>
              <w:divBdr>
                <w:top w:val="none" w:sz="0" w:space="0" w:color="auto"/>
                <w:left w:val="none" w:sz="0" w:space="0" w:color="auto"/>
                <w:bottom w:val="none" w:sz="0" w:space="0" w:color="auto"/>
                <w:right w:val="none" w:sz="0" w:space="0" w:color="auto"/>
              </w:divBdr>
            </w:div>
            <w:div w:id="86467478">
              <w:marLeft w:val="0"/>
              <w:marRight w:val="0"/>
              <w:marTop w:val="0"/>
              <w:marBottom w:val="0"/>
              <w:divBdr>
                <w:top w:val="none" w:sz="0" w:space="0" w:color="auto"/>
                <w:left w:val="none" w:sz="0" w:space="0" w:color="auto"/>
                <w:bottom w:val="none" w:sz="0" w:space="0" w:color="auto"/>
                <w:right w:val="none" w:sz="0" w:space="0" w:color="auto"/>
              </w:divBdr>
            </w:div>
            <w:div w:id="547957219">
              <w:marLeft w:val="0"/>
              <w:marRight w:val="0"/>
              <w:marTop w:val="0"/>
              <w:marBottom w:val="0"/>
              <w:divBdr>
                <w:top w:val="none" w:sz="0" w:space="0" w:color="auto"/>
                <w:left w:val="none" w:sz="0" w:space="0" w:color="auto"/>
                <w:bottom w:val="none" w:sz="0" w:space="0" w:color="auto"/>
                <w:right w:val="none" w:sz="0" w:space="0" w:color="auto"/>
              </w:divBdr>
            </w:div>
            <w:div w:id="2144301457">
              <w:marLeft w:val="0"/>
              <w:marRight w:val="0"/>
              <w:marTop w:val="0"/>
              <w:marBottom w:val="0"/>
              <w:divBdr>
                <w:top w:val="none" w:sz="0" w:space="0" w:color="auto"/>
                <w:left w:val="none" w:sz="0" w:space="0" w:color="auto"/>
                <w:bottom w:val="none" w:sz="0" w:space="0" w:color="auto"/>
                <w:right w:val="none" w:sz="0" w:space="0" w:color="auto"/>
              </w:divBdr>
            </w:div>
            <w:div w:id="1964120040">
              <w:marLeft w:val="0"/>
              <w:marRight w:val="0"/>
              <w:marTop w:val="0"/>
              <w:marBottom w:val="0"/>
              <w:divBdr>
                <w:top w:val="none" w:sz="0" w:space="0" w:color="auto"/>
                <w:left w:val="none" w:sz="0" w:space="0" w:color="auto"/>
                <w:bottom w:val="none" w:sz="0" w:space="0" w:color="auto"/>
                <w:right w:val="none" w:sz="0" w:space="0" w:color="auto"/>
              </w:divBdr>
            </w:div>
            <w:div w:id="843861947">
              <w:marLeft w:val="0"/>
              <w:marRight w:val="0"/>
              <w:marTop w:val="0"/>
              <w:marBottom w:val="0"/>
              <w:divBdr>
                <w:top w:val="none" w:sz="0" w:space="0" w:color="auto"/>
                <w:left w:val="none" w:sz="0" w:space="0" w:color="auto"/>
                <w:bottom w:val="none" w:sz="0" w:space="0" w:color="auto"/>
                <w:right w:val="none" w:sz="0" w:space="0" w:color="auto"/>
              </w:divBdr>
            </w:div>
            <w:div w:id="1394432204">
              <w:marLeft w:val="0"/>
              <w:marRight w:val="0"/>
              <w:marTop w:val="0"/>
              <w:marBottom w:val="0"/>
              <w:divBdr>
                <w:top w:val="none" w:sz="0" w:space="0" w:color="auto"/>
                <w:left w:val="none" w:sz="0" w:space="0" w:color="auto"/>
                <w:bottom w:val="none" w:sz="0" w:space="0" w:color="auto"/>
                <w:right w:val="none" w:sz="0" w:space="0" w:color="auto"/>
              </w:divBdr>
            </w:div>
            <w:div w:id="759108075">
              <w:marLeft w:val="0"/>
              <w:marRight w:val="0"/>
              <w:marTop w:val="0"/>
              <w:marBottom w:val="0"/>
              <w:divBdr>
                <w:top w:val="none" w:sz="0" w:space="0" w:color="auto"/>
                <w:left w:val="none" w:sz="0" w:space="0" w:color="auto"/>
                <w:bottom w:val="none" w:sz="0" w:space="0" w:color="auto"/>
                <w:right w:val="none" w:sz="0" w:space="0" w:color="auto"/>
              </w:divBdr>
            </w:div>
            <w:div w:id="8875312">
              <w:marLeft w:val="0"/>
              <w:marRight w:val="0"/>
              <w:marTop w:val="0"/>
              <w:marBottom w:val="0"/>
              <w:divBdr>
                <w:top w:val="none" w:sz="0" w:space="0" w:color="auto"/>
                <w:left w:val="none" w:sz="0" w:space="0" w:color="auto"/>
                <w:bottom w:val="none" w:sz="0" w:space="0" w:color="auto"/>
                <w:right w:val="none" w:sz="0" w:space="0" w:color="auto"/>
              </w:divBdr>
            </w:div>
            <w:div w:id="1778057659">
              <w:marLeft w:val="0"/>
              <w:marRight w:val="0"/>
              <w:marTop w:val="0"/>
              <w:marBottom w:val="0"/>
              <w:divBdr>
                <w:top w:val="none" w:sz="0" w:space="0" w:color="auto"/>
                <w:left w:val="none" w:sz="0" w:space="0" w:color="auto"/>
                <w:bottom w:val="none" w:sz="0" w:space="0" w:color="auto"/>
                <w:right w:val="none" w:sz="0" w:space="0" w:color="auto"/>
              </w:divBdr>
            </w:div>
            <w:div w:id="2030989439">
              <w:marLeft w:val="0"/>
              <w:marRight w:val="0"/>
              <w:marTop w:val="0"/>
              <w:marBottom w:val="0"/>
              <w:divBdr>
                <w:top w:val="none" w:sz="0" w:space="0" w:color="auto"/>
                <w:left w:val="none" w:sz="0" w:space="0" w:color="auto"/>
                <w:bottom w:val="none" w:sz="0" w:space="0" w:color="auto"/>
                <w:right w:val="none" w:sz="0" w:space="0" w:color="auto"/>
              </w:divBdr>
            </w:div>
            <w:div w:id="1545798118">
              <w:marLeft w:val="0"/>
              <w:marRight w:val="0"/>
              <w:marTop w:val="0"/>
              <w:marBottom w:val="0"/>
              <w:divBdr>
                <w:top w:val="none" w:sz="0" w:space="0" w:color="auto"/>
                <w:left w:val="none" w:sz="0" w:space="0" w:color="auto"/>
                <w:bottom w:val="none" w:sz="0" w:space="0" w:color="auto"/>
                <w:right w:val="none" w:sz="0" w:space="0" w:color="auto"/>
              </w:divBdr>
            </w:div>
            <w:div w:id="1648709349">
              <w:marLeft w:val="0"/>
              <w:marRight w:val="0"/>
              <w:marTop w:val="0"/>
              <w:marBottom w:val="0"/>
              <w:divBdr>
                <w:top w:val="none" w:sz="0" w:space="0" w:color="auto"/>
                <w:left w:val="none" w:sz="0" w:space="0" w:color="auto"/>
                <w:bottom w:val="none" w:sz="0" w:space="0" w:color="auto"/>
                <w:right w:val="none" w:sz="0" w:space="0" w:color="auto"/>
              </w:divBdr>
            </w:div>
            <w:div w:id="1292446162">
              <w:marLeft w:val="0"/>
              <w:marRight w:val="0"/>
              <w:marTop w:val="0"/>
              <w:marBottom w:val="0"/>
              <w:divBdr>
                <w:top w:val="none" w:sz="0" w:space="0" w:color="auto"/>
                <w:left w:val="none" w:sz="0" w:space="0" w:color="auto"/>
                <w:bottom w:val="none" w:sz="0" w:space="0" w:color="auto"/>
                <w:right w:val="none" w:sz="0" w:space="0" w:color="auto"/>
              </w:divBdr>
            </w:div>
            <w:div w:id="1675185737">
              <w:marLeft w:val="0"/>
              <w:marRight w:val="0"/>
              <w:marTop w:val="0"/>
              <w:marBottom w:val="0"/>
              <w:divBdr>
                <w:top w:val="none" w:sz="0" w:space="0" w:color="auto"/>
                <w:left w:val="none" w:sz="0" w:space="0" w:color="auto"/>
                <w:bottom w:val="none" w:sz="0" w:space="0" w:color="auto"/>
                <w:right w:val="none" w:sz="0" w:space="0" w:color="auto"/>
              </w:divBdr>
            </w:div>
            <w:div w:id="1599437184">
              <w:marLeft w:val="0"/>
              <w:marRight w:val="0"/>
              <w:marTop w:val="0"/>
              <w:marBottom w:val="0"/>
              <w:divBdr>
                <w:top w:val="none" w:sz="0" w:space="0" w:color="auto"/>
                <w:left w:val="none" w:sz="0" w:space="0" w:color="auto"/>
                <w:bottom w:val="none" w:sz="0" w:space="0" w:color="auto"/>
                <w:right w:val="none" w:sz="0" w:space="0" w:color="auto"/>
              </w:divBdr>
            </w:div>
            <w:div w:id="1199201352">
              <w:marLeft w:val="0"/>
              <w:marRight w:val="0"/>
              <w:marTop w:val="0"/>
              <w:marBottom w:val="0"/>
              <w:divBdr>
                <w:top w:val="none" w:sz="0" w:space="0" w:color="auto"/>
                <w:left w:val="none" w:sz="0" w:space="0" w:color="auto"/>
                <w:bottom w:val="none" w:sz="0" w:space="0" w:color="auto"/>
                <w:right w:val="none" w:sz="0" w:space="0" w:color="auto"/>
              </w:divBdr>
            </w:div>
            <w:div w:id="1618683211">
              <w:marLeft w:val="0"/>
              <w:marRight w:val="0"/>
              <w:marTop w:val="0"/>
              <w:marBottom w:val="0"/>
              <w:divBdr>
                <w:top w:val="none" w:sz="0" w:space="0" w:color="auto"/>
                <w:left w:val="none" w:sz="0" w:space="0" w:color="auto"/>
                <w:bottom w:val="none" w:sz="0" w:space="0" w:color="auto"/>
                <w:right w:val="none" w:sz="0" w:space="0" w:color="auto"/>
              </w:divBdr>
            </w:div>
            <w:div w:id="1336881371">
              <w:marLeft w:val="0"/>
              <w:marRight w:val="0"/>
              <w:marTop w:val="0"/>
              <w:marBottom w:val="0"/>
              <w:divBdr>
                <w:top w:val="none" w:sz="0" w:space="0" w:color="auto"/>
                <w:left w:val="none" w:sz="0" w:space="0" w:color="auto"/>
                <w:bottom w:val="none" w:sz="0" w:space="0" w:color="auto"/>
                <w:right w:val="none" w:sz="0" w:space="0" w:color="auto"/>
              </w:divBdr>
            </w:div>
            <w:div w:id="1798530205">
              <w:marLeft w:val="0"/>
              <w:marRight w:val="0"/>
              <w:marTop w:val="0"/>
              <w:marBottom w:val="0"/>
              <w:divBdr>
                <w:top w:val="none" w:sz="0" w:space="0" w:color="auto"/>
                <w:left w:val="none" w:sz="0" w:space="0" w:color="auto"/>
                <w:bottom w:val="none" w:sz="0" w:space="0" w:color="auto"/>
                <w:right w:val="none" w:sz="0" w:space="0" w:color="auto"/>
              </w:divBdr>
            </w:div>
            <w:div w:id="2138405182">
              <w:marLeft w:val="0"/>
              <w:marRight w:val="0"/>
              <w:marTop w:val="0"/>
              <w:marBottom w:val="0"/>
              <w:divBdr>
                <w:top w:val="none" w:sz="0" w:space="0" w:color="auto"/>
                <w:left w:val="none" w:sz="0" w:space="0" w:color="auto"/>
                <w:bottom w:val="none" w:sz="0" w:space="0" w:color="auto"/>
                <w:right w:val="none" w:sz="0" w:space="0" w:color="auto"/>
              </w:divBdr>
            </w:div>
            <w:div w:id="1950431438">
              <w:marLeft w:val="0"/>
              <w:marRight w:val="0"/>
              <w:marTop w:val="0"/>
              <w:marBottom w:val="0"/>
              <w:divBdr>
                <w:top w:val="none" w:sz="0" w:space="0" w:color="auto"/>
                <w:left w:val="none" w:sz="0" w:space="0" w:color="auto"/>
                <w:bottom w:val="none" w:sz="0" w:space="0" w:color="auto"/>
                <w:right w:val="none" w:sz="0" w:space="0" w:color="auto"/>
              </w:divBdr>
            </w:div>
            <w:div w:id="1189871864">
              <w:marLeft w:val="0"/>
              <w:marRight w:val="0"/>
              <w:marTop w:val="0"/>
              <w:marBottom w:val="0"/>
              <w:divBdr>
                <w:top w:val="none" w:sz="0" w:space="0" w:color="auto"/>
                <w:left w:val="none" w:sz="0" w:space="0" w:color="auto"/>
                <w:bottom w:val="none" w:sz="0" w:space="0" w:color="auto"/>
                <w:right w:val="none" w:sz="0" w:space="0" w:color="auto"/>
              </w:divBdr>
            </w:div>
            <w:div w:id="1033725719">
              <w:marLeft w:val="0"/>
              <w:marRight w:val="0"/>
              <w:marTop w:val="0"/>
              <w:marBottom w:val="0"/>
              <w:divBdr>
                <w:top w:val="none" w:sz="0" w:space="0" w:color="auto"/>
                <w:left w:val="none" w:sz="0" w:space="0" w:color="auto"/>
                <w:bottom w:val="none" w:sz="0" w:space="0" w:color="auto"/>
                <w:right w:val="none" w:sz="0" w:space="0" w:color="auto"/>
              </w:divBdr>
            </w:div>
            <w:div w:id="79759185">
              <w:marLeft w:val="0"/>
              <w:marRight w:val="0"/>
              <w:marTop w:val="0"/>
              <w:marBottom w:val="0"/>
              <w:divBdr>
                <w:top w:val="none" w:sz="0" w:space="0" w:color="auto"/>
                <w:left w:val="none" w:sz="0" w:space="0" w:color="auto"/>
                <w:bottom w:val="none" w:sz="0" w:space="0" w:color="auto"/>
                <w:right w:val="none" w:sz="0" w:space="0" w:color="auto"/>
              </w:divBdr>
            </w:div>
            <w:div w:id="634215762">
              <w:marLeft w:val="0"/>
              <w:marRight w:val="0"/>
              <w:marTop w:val="0"/>
              <w:marBottom w:val="0"/>
              <w:divBdr>
                <w:top w:val="none" w:sz="0" w:space="0" w:color="auto"/>
                <w:left w:val="none" w:sz="0" w:space="0" w:color="auto"/>
                <w:bottom w:val="none" w:sz="0" w:space="0" w:color="auto"/>
                <w:right w:val="none" w:sz="0" w:space="0" w:color="auto"/>
              </w:divBdr>
            </w:div>
            <w:div w:id="1179269289">
              <w:marLeft w:val="0"/>
              <w:marRight w:val="0"/>
              <w:marTop w:val="0"/>
              <w:marBottom w:val="0"/>
              <w:divBdr>
                <w:top w:val="none" w:sz="0" w:space="0" w:color="auto"/>
                <w:left w:val="none" w:sz="0" w:space="0" w:color="auto"/>
                <w:bottom w:val="none" w:sz="0" w:space="0" w:color="auto"/>
                <w:right w:val="none" w:sz="0" w:space="0" w:color="auto"/>
              </w:divBdr>
            </w:div>
            <w:div w:id="1098672956">
              <w:marLeft w:val="0"/>
              <w:marRight w:val="0"/>
              <w:marTop w:val="0"/>
              <w:marBottom w:val="0"/>
              <w:divBdr>
                <w:top w:val="none" w:sz="0" w:space="0" w:color="auto"/>
                <w:left w:val="none" w:sz="0" w:space="0" w:color="auto"/>
                <w:bottom w:val="none" w:sz="0" w:space="0" w:color="auto"/>
                <w:right w:val="none" w:sz="0" w:space="0" w:color="auto"/>
              </w:divBdr>
            </w:div>
            <w:div w:id="118106752">
              <w:marLeft w:val="0"/>
              <w:marRight w:val="0"/>
              <w:marTop w:val="0"/>
              <w:marBottom w:val="0"/>
              <w:divBdr>
                <w:top w:val="none" w:sz="0" w:space="0" w:color="auto"/>
                <w:left w:val="none" w:sz="0" w:space="0" w:color="auto"/>
                <w:bottom w:val="none" w:sz="0" w:space="0" w:color="auto"/>
                <w:right w:val="none" w:sz="0" w:space="0" w:color="auto"/>
              </w:divBdr>
            </w:div>
            <w:div w:id="113600649">
              <w:marLeft w:val="0"/>
              <w:marRight w:val="0"/>
              <w:marTop w:val="0"/>
              <w:marBottom w:val="0"/>
              <w:divBdr>
                <w:top w:val="none" w:sz="0" w:space="0" w:color="auto"/>
                <w:left w:val="none" w:sz="0" w:space="0" w:color="auto"/>
                <w:bottom w:val="none" w:sz="0" w:space="0" w:color="auto"/>
                <w:right w:val="none" w:sz="0" w:space="0" w:color="auto"/>
              </w:divBdr>
            </w:div>
            <w:div w:id="88738392">
              <w:marLeft w:val="0"/>
              <w:marRight w:val="0"/>
              <w:marTop w:val="0"/>
              <w:marBottom w:val="0"/>
              <w:divBdr>
                <w:top w:val="none" w:sz="0" w:space="0" w:color="auto"/>
                <w:left w:val="none" w:sz="0" w:space="0" w:color="auto"/>
                <w:bottom w:val="none" w:sz="0" w:space="0" w:color="auto"/>
                <w:right w:val="none" w:sz="0" w:space="0" w:color="auto"/>
              </w:divBdr>
            </w:div>
            <w:div w:id="1385135313">
              <w:marLeft w:val="0"/>
              <w:marRight w:val="0"/>
              <w:marTop w:val="0"/>
              <w:marBottom w:val="0"/>
              <w:divBdr>
                <w:top w:val="none" w:sz="0" w:space="0" w:color="auto"/>
                <w:left w:val="none" w:sz="0" w:space="0" w:color="auto"/>
                <w:bottom w:val="none" w:sz="0" w:space="0" w:color="auto"/>
                <w:right w:val="none" w:sz="0" w:space="0" w:color="auto"/>
              </w:divBdr>
            </w:div>
            <w:div w:id="363988750">
              <w:marLeft w:val="0"/>
              <w:marRight w:val="0"/>
              <w:marTop w:val="0"/>
              <w:marBottom w:val="0"/>
              <w:divBdr>
                <w:top w:val="none" w:sz="0" w:space="0" w:color="auto"/>
                <w:left w:val="none" w:sz="0" w:space="0" w:color="auto"/>
                <w:bottom w:val="none" w:sz="0" w:space="0" w:color="auto"/>
                <w:right w:val="none" w:sz="0" w:space="0" w:color="auto"/>
              </w:divBdr>
            </w:div>
            <w:div w:id="805271404">
              <w:marLeft w:val="0"/>
              <w:marRight w:val="0"/>
              <w:marTop w:val="0"/>
              <w:marBottom w:val="0"/>
              <w:divBdr>
                <w:top w:val="none" w:sz="0" w:space="0" w:color="auto"/>
                <w:left w:val="none" w:sz="0" w:space="0" w:color="auto"/>
                <w:bottom w:val="none" w:sz="0" w:space="0" w:color="auto"/>
                <w:right w:val="none" w:sz="0" w:space="0" w:color="auto"/>
              </w:divBdr>
            </w:div>
            <w:div w:id="315693249">
              <w:marLeft w:val="0"/>
              <w:marRight w:val="0"/>
              <w:marTop w:val="0"/>
              <w:marBottom w:val="0"/>
              <w:divBdr>
                <w:top w:val="none" w:sz="0" w:space="0" w:color="auto"/>
                <w:left w:val="none" w:sz="0" w:space="0" w:color="auto"/>
                <w:bottom w:val="none" w:sz="0" w:space="0" w:color="auto"/>
                <w:right w:val="none" w:sz="0" w:space="0" w:color="auto"/>
              </w:divBdr>
            </w:div>
            <w:div w:id="815417516">
              <w:marLeft w:val="0"/>
              <w:marRight w:val="0"/>
              <w:marTop w:val="0"/>
              <w:marBottom w:val="0"/>
              <w:divBdr>
                <w:top w:val="none" w:sz="0" w:space="0" w:color="auto"/>
                <w:left w:val="none" w:sz="0" w:space="0" w:color="auto"/>
                <w:bottom w:val="none" w:sz="0" w:space="0" w:color="auto"/>
                <w:right w:val="none" w:sz="0" w:space="0" w:color="auto"/>
              </w:divBdr>
            </w:div>
            <w:div w:id="400252326">
              <w:marLeft w:val="0"/>
              <w:marRight w:val="0"/>
              <w:marTop w:val="0"/>
              <w:marBottom w:val="0"/>
              <w:divBdr>
                <w:top w:val="none" w:sz="0" w:space="0" w:color="auto"/>
                <w:left w:val="none" w:sz="0" w:space="0" w:color="auto"/>
                <w:bottom w:val="none" w:sz="0" w:space="0" w:color="auto"/>
                <w:right w:val="none" w:sz="0" w:space="0" w:color="auto"/>
              </w:divBdr>
            </w:div>
            <w:div w:id="1145194544">
              <w:marLeft w:val="0"/>
              <w:marRight w:val="0"/>
              <w:marTop w:val="0"/>
              <w:marBottom w:val="0"/>
              <w:divBdr>
                <w:top w:val="none" w:sz="0" w:space="0" w:color="auto"/>
                <w:left w:val="none" w:sz="0" w:space="0" w:color="auto"/>
                <w:bottom w:val="none" w:sz="0" w:space="0" w:color="auto"/>
                <w:right w:val="none" w:sz="0" w:space="0" w:color="auto"/>
              </w:divBdr>
            </w:div>
            <w:div w:id="872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7574">
      <w:bodyDiv w:val="1"/>
      <w:marLeft w:val="0"/>
      <w:marRight w:val="0"/>
      <w:marTop w:val="0"/>
      <w:marBottom w:val="0"/>
      <w:divBdr>
        <w:top w:val="none" w:sz="0" w:space="0" w:color="auto"/>
        <w:left w:val="none" w:sz="0" w:space="0" w:color="auto"/>
        <w:bottom w:val="none" w:sz="0" w:space="0" w:color="auto"/>
        <w:right w:val="none" w:sz="0" w:space="0" w:color="auto"/>
      </w:divBdr>
    </w:div>
    <w:div w:id="1656490632">
      <w:bodyDiv w:val="1"/>
      <w:marLeft w:val="0"/>
      <w:marRight w:val="0"/>
      <w:marTop w:val="0"/>
      <w:marBottom w:val="0"/>
      <w:divBdr>
        <w:top w:val="none" w:sz="0" w:space="0" w:color="auto"/>
        <w:left w:val="none" w:sz="0" w:space="0" w:color="auto"/>
        <w:bottom w:val="none" w:sz="0" w:space="0" w:color="auto"/>
        <w:right w:val="none" w:sz="0" w:space="0" w:color="auto"/>
      </w:divBdr>
    </w:div>
    <w:div w:id="1664704538">
      <w:bodyDiv w:val="1"/>
      <w:marLeft w:val="0"/>
      <w:marRight w:val="0"/>
      <w:marTop w:val="0"/>
      <w:marBottom w:val="0"/>
      <w:divBdr>
        <w:top w:val="none" w:sz="0" w:space="0" w:color="auto"/>
        <w:left w:val="none" w:sz="0" w:space="0" w:color="auto"/>
        <w:bottom w:val="none" w:sz="0" w:space="0" w:color="auto"/>
        <w:right w:val="none" w:sz="0" w:space="0" w:color="auto"/>
      </w:divBdr>
    </w:div>
    <w:div w:id="1670331856">
      <w:bodyDiv w:val="1"/>
      <w:marLeft w:val="0"/>
      <w:marRight w:val="0"/>
      <w:marTop w:val="0"/>
      <w:marBottom w:val="0"/>
      <w:divBdr>
        <w:top w:val="none" w:sz="0" w:space="0" w:color="auto"/>
        <w:left w:val="none" w:sz="0" w:space="0" w:color="auto"/>
        <w:bottom w:val="none" w:sz="0" w:space="0" w:color="auto"/>
        <w:right w:val="none" w:sz="0" w:space="0" w:color="auto"/>
      </w:divBdr>
    </w:div>
    <w:div w:id="1672366777">
      <w:bodyDiv w:val="1"/>
      <w:marLeft w:val="0"/>
      <w:marRight w:val="0"/>
      <w:marTop w:val="0"/>
      <w:marBottom w:val="0"/>
      <w:divBdr>
        <w:top w:val="none" w:sz="0" w:space="0" w:color="auto"/>
        <w:left w:val="none" w:sz="0" w:space="0" w:color="auto"/>
        <w:bottom w:val="none" w:sz="0" w:space="0" w:color="auto"/>
        <w:right w:val="none" w:sz="0" w:space="0" w:color="auto"/>
      </w:divBdr>
    </w:div>
    <w:div w:id="1674798629">
      <w:bodyDiv w:val="1"/>
      <w:marLeft w:val="0"/>
      <w:marRight w:val="0"/>
      <w:marTop w:val="0"/>
      <w:marBottom w:val="0"/>
      <w:divBdr>
        <w:top w:val="none" w:sz="0" w:space="0" w:color="auto"/>
        <w:left w:val="none" w:sz="0" w:space="0" w:color="auto"/>
        <w:bottom w:val="none" w:sz="0" w:space="0" w:color="auto"/>
        <w:right w:val="none" w:sz="0" w:space="0" w:color="auto"/>
      </w:divBdr>
    </w:div>
    <w:div w:id="1675037300">
      <w:bodyDiv w:val="1"/>
      <w:marLeft w:val="0"/>
      <w:marRight w:val="0"/>
      <w:marTop w:val="0"/>
      <w:marBottom w:val="0"/>
      <w:divBdr>
        <w:top w:val="none" w:sz="0" w:space="0" w:color="auto"/>
        <w:left w:val="none" w:sz="0" w:space="0" w:color="auto"/>
        <w:bottom w:val="none" w:sz="0" w:space="0" w:color="auto"/>
        <w:right w:val="none" w:sz="0" w:space="0" w:color="auto"/>
      </w:divBdr>
      <w:divsChild>
        <w:div w:id="491876406">
          <w:marLeft w:val="0"/>
          <w:marRight w:val="0"/>
          <w:marTop w:val="0"/>
          <w:marBottom w:val="0"/>
          <w:divBdr>
            <w:top w:val="none" w:sz="0" w:space="0" w:color="auto"/>
            <w:left w:val="none" w:sz="0" w:space="0" w:color="auto"/>
            <w:bottom w:val="none" w:sz="0" w:space="0" w:color="auto"/>
            <w:right w:val="none" w:sz="0" w:space="0" w:color="auto"/>
          </w:divBdr>
          <w:divsChild>
            <w:div w:id="776023034">
              <w:marLeft w:val="0"/>
              <w:marRight w:val="0"/>
              <w:marTop w:val="0"/>
              <w:marBottom w:val="0"/>
              <w:divBdr>
                <w:top w:val="none" w:sz="0" w:space="0" w:color="auto"/>
                <w:left w:val="none" w:sz="0" w:space="0" w:color="auto"/>
                <w:bottom w:val="none" w:sz="0" w:space="0" w:color="auto"/>
                <w:right w:val="none" w:sz="0" w:space="0" w:color="auto"/>
              </w:divBdr>
              <w:divsChild>
                <w:div w:id="1408188525">
                  <w:marLeft w:val="0"/>
                  <w:marRight w:val="0"/>
                  <w:marTop w:val="0"/>
                  <w:marBottom w:val="0"/>
                  <w:divBdr>
                    <w:top w:val="none" w:sz="0" w:space="0" w:color="auto"/>
                    <w:left w:val="none" w:sz="0" w:space="0" w:color="auto"/>
                    <w:bottom w:val="none" w:sz="0" w:space="0" w:color="auto"/>
                    <w:right w:val="none" w:sz="0" w:space="0" w:color="auto"/>
                  </w:divBdr>
                </w:div>
              </w:divsChild>
            </w:div>
            <w:div w:id="1031760617">
              <w:marLeft w:val="0"/>
              <w:marRight w:val="0"/>
              <w:marTop w:val="0"/>
              <w:marBottom w:val="0"/>
              <w:divBdr>
                <w:top w:val="none" w:sz="0" w:space="0" w:color="auto"/>
                <w:left w:val="none" w:sz="0" w:space="0" w:color="auto"/>
                <w:bottom w:val="none" w:sz="0" w:space="0" w:color="auto"/>
                <w:right w:val="none" w:sz="0" w:space="0" w:color="auto"/>
              </w:divBdr>
            </w:div>
          </w:divsChild>
        </w:div>
        <w:div w:id="1099302360">
          <w:marLeft w:val="0"/>
          <w:marRight w:val="0"/>
          <w:marTop w:val="0"/>
          <w:marBottom w:val="0"/>
          <w:divBdr>
            <w:top w:val="none" w:sz="0" w:space="0" w:color="auto"/>
            <w:left w:val="none" w:sz="0" w:space="0" w:color="auto"/>
            <w:bottom w:val="none" w:sz="0" w:space="0" w:color="auto"/>
            <w:right w:val="none" w:sz="0" w:space="0" w:color="auto"/>
          </w:divBdr>
          <w:divsChild>
            <w:div w:id="540751651">
              <w:marLeft w:val="0"/>
              <w:marRight w:val="0"/>
              <w:marTop w:val="0"/>
              <w:marBottom w:val="0"/>
              <w:divBdr>
                <w:top w:val="none" w:sz="0" w:space="0" w:color="auto"/>
                <w:left w:val="none" w:sz="0" w:space="0" w:color="auto"/>
                <w:bottom w:val="none" w:sz="0" w:space="0" w:color="auto"/>
                <w:right w:val="none" w:sz="0" w:space="0" w:color="auto"/>
              </w:divBdr>
              <w:divsChild>
                <w:div w:id="1588687367">
                  <w:marLeft w:val="0"/>
                  <w:marRight w:val="0"/>
                  <w:marTop w:val="0"/>
                  <w:marBottom w:val="0"/>
                  <w:divBdr>
                    <w:top w:val="none" w:sz="0" w:space="0" w:color="auto"/>
                    <w:left w:val="none" w:sz="0" w:space="0" w:color="auto"/>
                    <w:bottom w:val="none" w:sz="0" w:space="0" w:color="auto"/>
                    <w:right w:val="none" w:sz="0" w:space="0" w:color="auto"/>
                  </w:divBdr>
                </w:div>
              </w:divsChild>
            </w:div>
            <w:div w:id="1283728438">
              <w:marLeft w:val="0"/>
              <w:marRight w:val="0"/>
              <w:marTop w:val="0"/>
              <w:marBottom w:val="0"/>
              <w:divBdr>
                <w:top w:val="none" w:sz="0" w:space="0" w:color="auto"/>
                <w:left w:val="none" w:sz="0" w:space="0" w:color="auto"/>
                <w:bottom w:val="none" w:sz="0" w:space="0" w:color="auto"/>
                <w:right w:val="none" w:sz="0" w:space="0" w:color="auto"/>
              </w:divBdr>
            </w:div>
          </w:divsChild>
        </w:div>
        <w:div w:id="647634197">
          <w:marLeft w:val="0"/>
          <w:marRight w:val="0"/>
          <w:marTop w:val="0"/>
          <w:marBottom w:val="0"/>
          <w:divBdr>
            <w:top w:val="none" w:sz="0" w:space="0" w:color="auto"/>
            <w:left w:val="none" w:sz="0" w:space="0" w:color="auto"/>
            <w:bottom w:val="none" w:sz="0" w:space="0" w:color="auto"/>
            <w:right w:val="none" w:sz="0" w:space="0" w:color="auto"/>
          </w:divBdr>
          <w:divsChild>
            <w:div w:id="1798912884">
              <w:marLeft w:val="0"/>
              <w:marRight w:val="0"/>
              <w:marTop w:val="0"/>
              <w:marBottom w:val="0"/>
              <w:divBdr>
                <w:top w:val="none" w:sz="0" w:space="0" w:color="auto"/>
                <w:left w:val="none" w:sz="0" w:space="0" w:color="auto"/>
                <w:bottom w:val="none" w:sz="0" w:space="0" w:color="auto"/>
                <w:right w:val="none" w:sz="0" w:space="0" w:color="auto"/>
              </w:divBdr>
              <w:divsChild>
                <w:div w:id="646711499">
                  <w:marLeft w:val="0"/>
                  <w:marRight w:val="0"/>
                  <w:marTop w:val="0"/>
                  <w:marBottom w:val="0"/>
                  <w:divBdr>
                    <w:top w:val="none" w:sz="0" w:space="0" w:color="auto"/>
                    <w:left w:val="none" w:sz="0" w:space="0" w:color="auto"/>
                    <w:bottom w:val="none" w:sz="0" w:space="0" w:color="auto"/>
                    <w:right w:val="none" w:sz="0" w:space="0" w:color="auto"/>
                  </w:divBdr>
                </w:div>
              </w:divsChild>
            </w:div>
            <w:div w:id="1533764135">
              <w:marLeft w:val="0"/>
              <w:marRight w:val="0"/>
              <w:marTop w:val="0"/>
              <w:marBottom w:val="0"/>
              <w:divBdr>
                <w:top w:val="none" w:sz="0" w:space="0" w:color="auto"/>
                <w:left w:val="none" w:sz="0" w:space="0" w:color="auto"/>
                <w:bottom w:val="none" w:sz="0" w:space="0" w:color="auto"/>
                <w:right w:val="none" w:sz="0" w:space="0" w:color="auto"/>
              </w:divBdr>
            </w:div>
          </w:divsChild>
        </w:div>
        <w:div w:id="717895868">
          <w:marLeft w:val="0"/>
          <w:marRight w:val="0"/>
          <w:marTop w:val="0"/>
          <w:marBottom w:val="0"/>
          <w:divBdr>
            <w:top w:val="none" w:sz="0" w:space="0" w:color="auto"/>
            <w:left w:val="none" w:sz="0" w:space="0" w:color="auto"/>
            <w:bottom w:val="none" w:sz="0" w:space="0" w:color="auto"/>
            <w:right w:val="none" w:sz="0" w:space="0" w:color="auto"/>
          </w:divBdr>
          <w:divsChild>
            <w:div w:id="1077434855">
              <w:marLeft w:val="0"/>
              <w:marRight w:val="0"/>
              <w:marTop w:val="0"/>
              <w:marBottom w:val="0"/>
              <w:divBdr>
                <w:top w:val="none" w:sz="0" w:space="0" w:color="auto"/>
                <w:left w:val="none" w:sz="0" w:space="0" w:color="auto"/>
                <w:bottom w:val="none" w:sz="0" w:space="0" w:color="auto"/>
                <w:right w:val="none" w:sz="0" w:space="0" w:color="auto"/>
              </w:divBdr>
              <w:divsChild>
                <w:div w:id="1333723731">
                  <w:marLeft w:val="0"/>
                  <w:marRight w:val="0"/>
                  <w:marTop w:val="0"/>
                  <w:marBottom w:val="0"/>
                  <w:divBdr>
                    <w:top w:val="none" w:sz="0" w:space="0" w:color="auto"/>
                    <w:left w:val="none" w:sz="0" w:space="0" w:color="auto"/>
                    <w:bottom w:val="none" w:sz="0" w:space="0" w:color="auto"/>
                    <w:right w:val="none" w:sz="0" w:space="0" w:color="auto"/>
                  </w:divBdr>
                </w:div>
              </w:divsChild>
            </w:div>
            <w:div w:id="99447660">
              <w:marLeft w:val="0"/>
              <w:marRight w:val="0"/>
              <w:marTop w:val="0"/>
              <w:marBottom w:val="0"/>
              <w:divBdr>
                <w:top w:val="none" w:sz="0" w:space="0" w:color="auto"/>
                <w:left w:val="none" w:sz="0" w:space="0" w:color="auto"/>
                <w:bottom w:val="none" w:sz="0" w:space="0" w:color="auto"/>
                <w:right w:val="none" w:sz="0" w:space="0" w:color="auto"/>
              </w:divBdr>
            </w:div>
          </w:divsChild>
        </w:div>
        <w:div w:id="1761944605">
          <w:marLeft w:val="0"/>
          <w:marRight w:val="0"/>
          <w:marTop w:val="0"/>
          <w:marBottom w:val="0"/>
          <w:divBdr>
            <w:top w:val="none" w:sz="0" w:space="0" w:color="auto"/>
            <w:left w:val="none" w:sz="0" w:space="0" w:color="auto"/>
            <w:bottom w:val="none" w:sz="0" w:space="0" w:color="auto"/>
            <w:right w:val="none" w:sz="0" w:space="0" w:color="auto"/>
          </w:divBdr>
          <w:divsChild>
            <w:div w:id="395204151">
              <w:marLeft w:val="0"/>
              <w:marRight w:val="0"/>
              <w:marTop w:val="0"/>
              <w:marBottom w:val="0"/>
              <w:divBdr>
                <w:top w:val="none" w:sz="0" w:space="0" w:color="auto"/>
                <w:left w:val="none" w:sz="0" w:space="0" w:color="auto"/>
                <w:bottom w:val="none" w:sz="0" w:space="0" w:color="auto"/>
                <w:right w:val="none" w:sz="0" w:space="0" w:color="auto"/>
              </w:divBdr>
              <w:divsChild>
                <w:div w:id="391196416">
                  <w:marLeft w:val="0"/>
                  <w:marRight w:val="0"/>
                  <w:marTop w:val="0"/>
                  <w:marBottom w:val="0"/>
                  <w:divBdr>
                    <w:top w:val="none" w:sz="0" w:space="0" w:color="auto"/>
                    <w:left w:val="none" w:sz="0" w:space="0" w:color="auto"/>
                    <w:bottom w:val="none" w:sz="0" w:space="0" w:color="auto"/>
                    <w:right w:val="none" w:sz="0" w:space="0" w:color="auto"/>
                  </w:divBdr>
                </w:div>
              </w:divsChild>
            </w:div>
            <w:div w:id="636764734">
              <w:marLeft w:val="0"/>
              <w:marRight w:val="0"/>
              <w:marTop w:val="0"/>
              <w:marBottom w:val="0"/>
              <w:divBdr>
                <w:top w:val="none" w:sz="0" w:space="0" w:color="auto"/>
                <w:left w:val="none" w:sz="0" w:space="0" w:color="auto"/>
                <w:bottom w:val="none" w:sz="0" w:space="0" w:color="auto"/>
                <w:right w:val="none" w:sz="0" w:space="0" w:color="auto"/>
              </w:divBdr>
            </w:div>
          </w:divsChild>
        </w:div>
        <w:div w:id="2029678777">
          <w:marLeft w:val="0"/>
          <w:marRight w:val="0"/>
          <w:marTop w:val="0"/>
          <w:marBottom w:val="0"/>
          <w:divBdr>
            <w:top w:val="none" w:sz="0" w:space="0" w:color="auto"/>
            <w:left w:val="none" w:sz="0" w:space="0" w:color="auto"/>
            <w:bottom w:val="none" w:sz="0" w:space="0" w:color="auto"/>
            <w:right w:val="none" w:sz="0" w:space="0" w:color="auto"/>
          </w:divBdr>
          <w:divsChild>
            <w:div w:id="1269002738">
              <w:marLeft w:val="0"/>
              <w:marRight w:val="0"/>
              <w:marTop w:val="0"/>
              <w:marBottom w:val="0"/>
              <w:divBdr>
                <w:top w:val="none" w:sz="0" w:space="0" w:color="auto"/>
                <w:left w:val="none" w:sz="0" w:space="0" w:color="auto"/>
                <w:bottom w:val="none" w:sz="0" w:space="0" w:color="auto"/>
                <w:right w:val="none" w:sz="0" w:space="0" w:color="auto"/>
              </w:divBdr>
              <w:divsChild>
                <w:div w:id="63188724">
                  <w:marLeft w:val="0"/>
                  <w:marRight w:val="0"/>
                  <w:marTop w:val="0"/>
                  <w:marBottom w:val="0"/>
                  <w:divBdr>
                    <w:top w:val="none" w:sz="0" w:space="0" w:color="auto"/>
                    <w:left w:val="none" w:sz="0" w:space="0" w:color="auto"/>
                    <w:bottom w:val="none" w:sz="0" w:space="0" w:color="auto"/>
                    <w:right w:val="none" w:sz="0" w:space="0" w:color="auto"/>
                  </w:divBdr>
                </w:div>
              </w:divsChild>
            </w:div>
            <w:div w:id="9571782">
              <w:marLeft w:val="0"/>
              <w:marRight w:val="0"/>
              <w:marTop w:val="0"/>
              <w:marBottom w:val="0"/>
              <w:divBdr>
                <w:top w:val="none" w:sz="0" w:space="0" w:color="auto"/>
                <w:left w:val="none" w:sz="0" w:space="0" w:color="auto"/>
                <w:bottom w:val="none" w:sz="0" w:space="0" w:color="auto"/>
                <w:right w:val="none" w:sz="0" w:space="0" w:color="auto"/>
              </w:divBdr>
            </w:div>
          </w:divsChild>
        </w:div>
        <w:div w:id="1347096680">
          <w:marLeft w:val="0"/>
          <w:marRight w:val="0"/>
          <w:marTop w:val="0"/>
          <w:marBottom w:val="0"/>
          <w:divBdr>
            <w:top w:val="none" w:sz="0" w:space="0" w:color="auto"/>
            <w:left w:val="none" w:sz="0" w:space="0" w:color="auto"/>
            <w:bottom w:val="none" w:sz="0" w:space="0" w:color="auto"/>
            <w:right w:val="none" w:sz="0" w:space="0" w:color="auto"/>
          </w:divBdr>
          <w:divsChild>
            <w:div w:id="1402555149">
              <w:marLeft w:val="0"/>
              <w:marRight w:val="0"/>
              <w:marTop w:val="0"/>
              <w:marBottom w:val="0"/>
              <w:divBdr>
                <w:top w:val="none" w:sz="0" w:space="0" w:color="auto"/>
                <w:left w:val="none" w:sz="0" w:space="0" w:color="auto"/>
                <w:bottom w:val="none" w:sz="0" w:space="0" w:color="auto"/>
                <w:right w:val="none" w:sz="0" w:space="0" w:color="auto"/>
              </w:divBdr>
              <w:divsChild>
                <w:div w:id="1445224567">
                  <w:marLeft w:val="0"/>
                  <w:marRight w:val="0"/>
                  <w:marTop w:val="0"/>
                  <w:marBottom w:val="0"/>
                  <w:divBdr>
                    <w:top w:val="none" w:sz="0" w:space="0" w:color="auto"/>
                    <w:left w:val="none" w:sz="0" w:space="0" w:color="auto"/>
                    <w:bottom w:val="none" w:sz="0" w:space="0" w:color="auto"/>
                    <w:right w:val="none" w:sz="0" w:space="0" w:color="auto"/>
                  </w:divBdr>
                </w:div>
              </w:divsChild>
            </w:div>
            <w:div w:id="1535272462">
              <w:marLeft w:val="0"/>
              <w:marRight w:val="0"/>
              <w:marTop w:val="0"/>
              <w:marBottom w:val="0"/>
              <w:divBdr>
                <w:top w:val="none" w:sz="0" w:space="0" w:color="auto"/>
                <w:left w:val="none" w:sz="0" w:space="0" w:color="auto"/>
                <w:bottom w:val="none" w:sz="0" w:space="0" w:color="auto"/>
                <w:right w:val="none" w:sz="0" w:space="0" w:color="auto"/>
              </w:divBdr>
            </w:div>
          </w:divsChild>
        </w:div>
        <w:div w:id="1357392561">
          <w:marLeft w:val="0"/>
          <w:marRight w:val="0"/>
          <w:marTop w:val="0"/>
          <w:marBottom w:val="0"/>
          <w:divBdr>
            <w:top w:val="none" w:sz="0" w:space="0" w:color="auto"/>
            <w:left w:val="none" w:sz="0" w:space="0" w:color="auto"/>
            <w:bottom w:val="none" w:sz="0" w:space="0" w:color="auto"/>
            <w:right w:val="none" w:sz="0" w:space="0" w:color="auto"/>
          </w:divBdr>
          <w:divsChild>
            <w:div w:id="1990478621">
              <w:marLeft w:val="0"/>
              <w:marRight w:val="0"/>
              <w:marTop w:val="0"/>
              <w:marBottom w:val="0"/>
              <w:divBdr>
                <w:top w:val="none" w:sz="0" w:space="0" w:color="auto"/>
                <w:left w:val="none" w:sz="0" w:space="0" w:color="auto"/>
                <w:bottom w:val="none" w:sz="0" w:space="0" w:color="auto"/>
                <w:right w:val="none" w:sz="0" w:space="0" w:color="auto"/>
              </w:divBdr>
              <w:divsChild>
                <w:div w:id="1953053326">
                  <w:marLeft w:val="0"/>
                  <w:marRight w:val="0"/>
                  <w:marTop w:val="0"/>
                  <w:marBottom w:val="0"/>
                  <w:divBdr>
                    <w:top w:val="none" w:sz="0" w:space="0" w:color="auto"/>
                    <w:left w:val="none" w:sz="0" w:space="0" w:color="auto"/>
                    <w:bottom w:val="none" w:sz="0" w:space="0" w:color="auto"/>
                    <w:right w:val="none" w:sz="0" w:space="0" w:color="auto"/>
                  </w:divBdr>
                </w:div>
              </w:divsChild>
            </w:div>
            <w:div w:id="601575151">
              <w:marLeft w:val="0"/>
              <w:marRight w:val="0"/>
              <w:marTop w:val="0"/>
              <w:marBottom w:val="0"/>
              <w:divBdr>
                <w:top w:val="none" w:sz="0" w:space="0" w:color="auto"/>
                <w:left w:val="none" w:sz="0" w:space="0" w:color="auto"/>
                <w:bottom w:val="none" w:sz="0" w:space="0" w:color="auto"/>
                <w:right w:val="none" w:sz="0" w:space="0" w:color="auto"/>
              </w:divBdr>
            </w:div>
          </w:divsChild>
        </w:div>
        <w:div w:id="1110248049">
          <w:marLeft w:val="0"/>
          <w:marRight w:val="0"/>
          <w:marTop w:val="0"/>
          <w:marBottom w:val="0"/>
          <w:divBdr>
            <w:top w:val="none" w:sz="0" w:space="0" w:color="auto"/>
            <w:left w:val="none" w:sz="0" w:space="0" w:color="auto"/>
            <w:bottom w:val="none" w:sz="0" w:space="0" w:color="auto"/>
            <w:right w:val="none" w:sz="0" w:space="0" w:color="auto"/>
          </w:divBdr>
          <w:divsChild>
            <w:div w:id="986666678">
              <w:marLeft w:val="0"/>
              <w:marRight w:val="0"/>
              <w:marTop w:val="0"/>
              <w:marBottom w:val="0"/>
              <w:divBdr>
                <w:top w:val="none" w:sz="0" w:space="0" w:color="auto"/>
                <w:left w:val="none" w:sz="0" w:space="0" w:color="auto"/>
                <w:bottom w:val="none" w:sz="0" w:space="0" w:color="auto"/>
                <w:right w:val="none" w:sz="0" w:space="0" w:color="auto"/>
              </w:divBdr>
              <w:divsChild>
                <w:div w:id="909003402">
                  <w:marLeft w:val="0"/>
                  <w:marRight w:val="0"/>
                  <w:marTop w:val="0"/>
                  <w:marBottom w:val="0"/>
                  <w:divBdr>
                    <w:top w:val="none" w:sz="0" w:space="0" w:color="auto"/>
                    <w:left w:val="none" w:sz="0" w:space="0" w:color="auto"/>
                    <w:bottom w:val="none" w:sz="0" w:space="0" w:color="auto"/>
                    <w:right w:val="none" w:sz="0" w:space="0" w:color="auto"/>
                  </w:divBdr>
                </w:div>
              </w:divsChild>
            </w:div>
            <w:div w:id="678118436">
              <w:marLeft w:val="0"/>
              <w:marRight w:val="0"/>
              <w:marTop w:val="0"/>
              <w:marBottom w:val="0"/>
              <w:divBdr>
                <w:top w:val="none" w:sz="0" w:space="0" w:color="auto"/>
                <w:left w:val="none" w:sz="0" w:space="0" w:color="auto"/>
                <w:bottom w:val="none" w:sz="0" w:space="0" w:color="auto"/>
                <w:right w:val="none" w:sz="0" w:space="0" w:color="auto"/>
              </w:divBdr>
            </w:div>
          </w:divsChild>
        </w:div>
        <w:div w:id="714934686">
          <w:marLeft w:val="0"/>
          <w:marRight w:val="0"/>
          <w:marTop w:val="0"/>
          <w:marBottom w:val="0"/>
          <w:divBdr>
            <w:top w:val="none" w:sz="0" w:space="0" w:color="auto"/>
            <w:left w:val="none" w:sz="0" w:space="0" w:color="auto"/>
            <w:bottom w:val="none" w:sz="0" w:space="0" w:color="auto"/>
            <w:right w:val="none" w:sz="0" w:space="0" w:color="auto"/>
          </w:divBdr>
          <w:divsChild>
            <w:div w:id="966815831">
              <w:marLeft w:val="0"/>
              <w:marRight w:val="0"/>
              <w:marTop w:val="0"/>
              <w:marBottom w:val="0"/>
              <w:divBdr>
                <w:top w:val="none" w:sz="0" w:space="0" w:color="auto"/>
                <w:left w:val="none" w:sz="0" w:space="0" w:color="auto"/>
                <w:bottom w:val="none" w:sz="0" w:space="0" w:color="auto"/>
                <w:right w:val="none" w:sz="0" w:space="0" w:color="auto"/>
              </w:divBdr>
              <w:divsChild>
                <w:div w:id="229772894">
                  <w:marLeft w:val="0"/>
                  <w:marRight w:val="0"/>
                  <w:marTop w:val="0"/>
                  <w:marBottom w:val="0"/>
                  <w:divBdr>
                    <w:top w:val="none" w:sz="0" w:space="0" w:color="auto"/>
                    <w:left w:val="none" w:sz="0" w:space="0" w:color="auto"/>
                    <w:bottom w:val="none" w:sz="0" w:space="0" w:color="auto"/>
                    <w:right w:val="none" w:sz="0" w:space="0" w:color="auto"/>
                  </w:divBdr>
                </w:div>
              </w:divsChild>
            </w:div>
            <w:div w:id="1407074847">
              <w:marLeft w:val="0"/>
              <w:marRight w:val="0"/>
              <w:marTop w:val="0"/>
              <w:marBottom w:val="0"/>
              <w:divBdr>
                <w:top w:val="none" w:sz="0" w:space="0" w:color="auto"/>
                <w:left w:val="none" w:sz="0" w:space="0" w:color="auto"/>
                <w:bottom w:val="none" w:sz="0" w:space="0" w:color="auto"/>
                <w:right w:val="none" w:sz="0" w:space="0" w:color="auto"/>
              </w:divBdr>
            </w:div>
          </w:divsChild>
        </w:div>
        <w:div w:id="613829191">
          <w:marLeft w:val="0"/>
          <w:marRight w:val="0"/>
          <w:marTop w:val="0"/>
          <w:marBottom w:val="0"/>
          <w:divBdr>
            <w:top w:val="none" w:sz="0" w:space="0" w:color="auto"/>
            <w:left w:val="none" w:sz="0" w:space="0" w:color="auto"/>
            <w:bottom w:val="none" w:sz="0" w:space="0" w:color="auto"/>
            <w:right w:val="none" w:sz="0" w:space="0" w:color="auto"/>
          </w:divBdr>
          <w:divsChild>
            <w:div w:id="717389064">
              <w:marLeft w:val="0"/>
              <w:marRight w:val="0"/>
              <w:marTop w:val="0"/>
              <w:marBottom w:val="0"/>
              <w:divBdr>
                <w:top w:val="none" w:sz="0" w:space="0" w:color="auto"/>
                <w:left w:val="none" w:sz="0" w:space="0" w:color="auto"/>
                <w:bottom w:val="none" w:sz="0" w:space="0" w:color="auto"/>
                <w:right w:val="none" w:sz="0" w:space="0" w:color="auto"/>
              </w:divBdr>
              <w:divsChild>
                <w:div w:id="112677972">
                  <w:marLeft w:val="0"/>
                  <w:marRight w:val="0"/>
                  <w:marTop w:val="0"/>
                  <w:marBottom w:val="0"/>
                  <w:divBdr>
                    <w:top w:val="none" w:sz="0" w:space="0" w:color="auto"/>
                    <w:left w:val="none" w:sz="0" w:space="0" w:color="auto"/>
                    <w:bottom w:val="none" w:sz="0" w:space="0" w:color="auto"/>
                    <w:right w:val="none" w:sz="0" w:space="0" w:color="auto"/>
                  </w:divBdr>
                </w:div>
              </w:divsChild>
            </w:div>
            <w:div w:id="1217620303">
              <w:marLeft w:val="0"/>
              <w:marRight w:val="0"/>
              <w:marTop w:val="0"/>
              <w:marBottom w:val="0"/>
              <w:divBdr>
                <w:top w:val="none" w:sz="0" w:space="0" w:color="auto"/>
                <w:left w:val="none" w:sz="0" w:space="0" w:color="auto"/>
                <w:bottom w:val="none" w:sz="0" w:space="0" w:color="auto"/>
                <w:right w:val="none" w:sz="0" w:space="0" w:color="auto"/>
              </w:divBdr>
            </w:div>
          </w:divsChild>
        </w:div>
        <w:div w:id="2134640326">
          <w:marLeft w:val="0"/>
          <w:marRight w:val="0"/>
          <w:marTop w:val="0"/>
          <w:marBottom w:val="0"/>
          <w:divBdr>
            <w:top w:val="none" w:sz="0" w:space="0" w:color="auto"/>
            <w:left w:val="none" w:sz="0" w:space="0" w:color="auto"/>
            <w:bottom w:val="none" w:sz="0" w:space="0" w:color="auto"/>
            <w:right w:val="none" w:sz="0" w:space="0" w:color="auto"/>
          </w:divBdr>
          <w:divsChild>
            <w:div w:id="1114906343">
              <w:marLeft w:val="0"/>
              <w:marRight w:val="0"/>
              <w:marTop w:val="0"/>
              <w:marBottom w:val="0"/>
              <w:divBdr>
                <w:top w:val="none" w:sz="0" w:space="0" w:color="auto"/>
                <w:left w:val="none" w:sz="0" w:space="0" w:color="auto"/>
                <w:bottom w:val="none" w:sz="0" w:space="0" w:color="auto"/>
                <w:right w:val="none" w:sz="0" w:space="0" w:color="auto"/>
              </w:divBdr>
              <w:divsChild>
                <w:div w:id="962658756">
                  <w:marLeft w:val="0"/>
                  <w:marRight w:val="0"/>
                  <w:marTop w:val="0"/>
                  <w:marBottom w:val="0"/>
                  <w:divBdr>
                    <w:top w:val="none" w:sz="0" w:space="0" w:color="auto"/>
                    <w:left w:val="none" w:sz="0" w:space="0" w:color="auto"/>
                    <w:bottom w:val="none" w:sz="0" w:space="0" w:color="auto"/>
                    <w:right w:val="none" w:sz="0" w:space="0" w:color="auto"/>
                  </w:divBdr>
                </w:div>
              </w:divsChild>
            </w:div>
            <w:div w:id="279073698">
              <w:marLeft w:val="0"/>
              <w:marRight w:val="0"/>
              <w:marTop w:val="0"/>
              <w:marBottom w:val="0"/>
              <w:divBdr>
                <w:top w:val="none" w:sz="0" w:space="0" w:color="auto"/>
                <w:left w:val="none" w:sz="0" w:space="0" w:color="auto"/>
                <w:bottom w:val="none" w:sz="0" w:space="0" w:color="auto"/>
                <w:right w:val="none" w:sz="0" w:space="0" w:color="auto"/>
              </w:divBdr>
            </w:div>
          </w:divsChild>
        </w:div>
        <w:div w:id="1776703740">
          <w:marLeft w:val="0"/>
          <w:marRight w:val="0"/>
          <w:marTop w:val="0"/>
          <w:marBottom w:val="0"/>
          <w:divBdr>
            <w:top w:val="none" w:sz="0" w:space="0" w:color="auto"/>
            <w:left w:val="none" w:sz="0" w:space="0" w:color="auto"/>
            <w:bottom w:val="none" w:sz="0" w:space="0" w:color="auto"/>
            <w:right w:val="none" w:sz="0" w:space="0" w:color="auto"/>
          </w:divBdr>
          <w:divsChild>
            <w:div w:id="1723139930">
              <w:marLeft w:val="0"/>
              <w:marRight w:val="0"/>
              <w:marTop w:val="0"/>
              <w:marBottom w:val="0"/>
              <w:divBdr>
                <w:top w:val="none" w:sz="0" w:space="0" w:color="auto"/>
                <w:left w:val="none" w:sz="0" w:space="0" w:color="auto"/>
                <w:bottom w:val="none" w:sz="0" w:space="0" w:color="auto"/>
                <w:right w:val="none" w:sz="0" w:space="0" w:color="auto"/>
              </w:divBdr>
              <w:divsChild>
                <w:div w:id="1803762808">
                  <w:marLeft w:val="0"/>
                  <w:marRight w:val="0"/>
                  <w:marTop w:val="0"/>
                  <w:marBottom w:val="0"/>
                  <w:divBdr>
                    <w:top w:val="none" w:sz="0" w:space="0" w:color="auto"/>
                    <w:left w:val="none" w:sz="0" w:space="0" w:color="auto"/>
                    <w:bottom w:val="none" w:sz="0" w:space="0" w:color="auto"/>
                    <w:right w:val="none" w:sz="0" w:space="0" w:color="auto"/>
                  </w:divBdr>
                </w:div>
              </w:divsChild>
            </w:div>
            <w:div w:id="430860788">
              <w:marLeft w:val="0"/>
              <w:marRight w:val="0"/>
              <w:marTop w:val="0"/>
              <w:marBottom w:val="0"/>
              <w:divBdr>
                <w:top w:val="none" w:sz="0" w:space="0" w:color="auto"/>
                <w:left w:val="none" w:sz="0" w:space="0" w:color="auto"/>
                <w:bottom w:val="none" w:sz="0" w:space="0" w:color="auto"/>
                <w:right w:val="none" w:sz="0" w:space="0" w:color="auto"/>
              </w:divBdr>
            </w:div>
          </w:divsChild>
        </w:div>
        <w:div w:id="401292738">
          <w:marLeft w:val="0"/>
          <w:marRight w:val="0"/>
          <w:marTop w:val="0"/>
          <w:marBottom w:val="0"/>
          <w:divBdr>
            <w:top w:val="none" w:sz="0" w:space="0" w:color="auto"/>
            <w:left w:val="none" w:sz="0" w:space="0" w:color="auto"/>
            <w:bottom w:val="none" w:sz="0" w:space="0" w:color="auto"/>
            <w:right w:val="none" w:sz="0" w:space="0" w:color="auto"/>
          </w:divBdr>
          <w:divsChild>
            <w:div w:id="1833443340">
              <w:marLeft w:val="0"/>
              <w:marRight w:val="0"/>
              <w:marTop w:val="0"/>
              <w:marBottom w:val="0"/>
              <w:divBdr>
                <w:top w:val="none" w:sz="0" w:space="0" w:color="auto"/>
                <w:left w:val="none" w:sz="0" w:space="0" w:color="auto"/>
                <w:bottom w:val="none" w:sz="0" w:space="0" w:color="auto"/>
                <w:right w:val="none" w:sz="0" w:space="0" w:color="auto"/>
              </w:divBdr>
              <w:divsChild>
                <w:div w:id="759257564">
                  <w:marLeft w:val="0"/>
                  <w:marRight w:val="0"/>
                  <w:marTop w:val="0"/>
                  <w:marBottom w:val="0"/>
                  <w:divBdr>
                    <w:top w:val="none" w:sz="0" w:space="0" w:color="auto"/>
                    <w:left w:val="none" w:sz="0" w:space="0" w:color="auto"/>
                    <w:bottom w:val="none" w:sz="0" w:space="0" w:color="auto"/>
                    <w:right w:val="none" w:sz="0" w:space="0" w:color="auto"/>
                  </w:divBdr>
                </w:div>
              </w:divsChild>
            </w:div>
            <w:div w:id="180751375">
              <w:marLeft w:val="0"/>
              <w:marRight w:val="0"/>
              <w:marTop w:val="0"/>
              <w:marBottom w:val="0"/>
              <w:divBdr>
                <w:top w:val="none" w:sz="0" w:space="0" w:color="auto"/>
                <w:left w:val="none" w:sz="0" w:space="0" w:color="auto"/>
                <w:bottom w:val="none" w:sz="0" w:space="0" w:color="auto"/>
                <w:right w:val="none" w:sz="0" w:space="0" w:color="auto"/>
              </w:divBdr>
            </w:div>
          </w:divsChild>
        </w:div>
        <w:div w:id="1519346194">
          <w:marLeft w:val="0"/>
          <w:marRight w:val="0"/>
          <w:marTop w:val="0"/>
          <w:marBottom w:val="0"/>
          <w:divBdr>
            <w:top w:val="none" w:sz="0" w:space="0" w:color="auto"/>
            <w:left w:val="none" w:sz="0" w:space="0" w:color="auto"/>
            <w:bottom w:val="none" w:sz="0" w:space="0" w:color="auto"/>
            <w:right w:val="none" w:sz="0" w:space="0" w:color="auto"/>
          </w:divBdr>
          <w:divsChild>
            <w:div w:id="906577852">
              <w:marLeft w:val="0"/>
              <w:marRight w:val="0"/>
              <w:marTop w:val="0"/>
              <w:marBottom w:val="0"/>
              <w:divBdr>
                <w:top w:val="none" w:sz="0" w:space="0" w:color="auto"/>
                <w:left w:val="none" w:sz="0" w:space="0" w:color="auto"/>
                <w:bottom w:val="none" w:sz="0" w:space="0" w:color="auto"/>
                <w:right w:val="none" w:sz="0" w:space="0" w:color="auto"/>
              </w:divBdr>
              <w:divsChild>
                <w:div w:id="610086209">
                  <w:marLeft w:val="0"/>
                  <w:marRight w:val="0"/>
                  <w:marTop w:val="0"/>
                  <w:marBottom w:val="0"/>
                  <w:divBdr>
                    <w:top w:val="none" w:sz="0" w:space="0" w:color="auto"/>
                    <w:left w:val="none" w:sz="0" w:space="0" w:color="auto"/>
                    <w:bottom w:val="none" w:sz="0" w:space="0" w:color="auto"/>
                    <w:right w:val="none" w:sz="0" w:space="0" w:color="auto"/>
                  </w:divBdr>
                </w:div>
              </w:divsChild>
            </w:div>
            <w:div w:id="31732952">
              <w:marLeft w:val="0"/>
              <w:marRight w:val="0"/>
              <w:marTop w:val="0"/>
              <w:marBottom w:val="0"/>
              <w:divBdr>
                <w:top w:val="none" w:sz="0" w:space="0" w:color="auto"/>
                <w:left w:val="none" w:sz="0" w:space="0" w:color="auto"/>
                <w:bottom w:val="none" w:sz="0" w:space="0" w:color="auto"/>
                <w:right w:val="none" w:sz="0" w:space="0" w:color="auto"/>
              </w:divBdr>
            </w:div>
          </w:divsChild>
        </w:div>
        <w:div w:id="1559587586">
          <w:marLeft w:val="0"/>
          <w:marRight w:val="0"/>
          <w:marTop w:val="0"/>
          <w:marBottom w:val="0"/>
          <w:divBdr>
            <w:top w:val="none" w:sz="0" w:space="0" w:color="auto"/>
            <w:left w:val="none" w:sz="0" w:space="0" w:color="auto"/>
            <w:bottom w:val="none" w:sz="0" w:space="0" w:color="auto"/>
            <w:right w:val="none" w:sz="0" w:space="0" w:color="auto"/>
          </w:divBdr>
          <w:divsChild>
            <w:div w:id="1321080893">
              <w:marLeft w:val="0"/>
              <w:marRight w:val="0"/>
              <w:marTop w:val="0"/>
              <w:marBottom w:val="0"/>
              <w:divBdr>
                <w:top w:val="none" w:sz="0" w:space="0" w:color="auto"/>
                <w:left w:val="none" w:sz="0" w:space="0" w:color="auto"/>
                <w:bottom w:val="none" w:sz="0" w:space="0" w:color="auto"/>
                <w:right w:val="none" w:sz="0" w:space="0" w:color="auto"/>
              </w:divBdr>
              <w:divsChild>
                <w:div w:id="351103452">
                  <w:marLeft w:val="0"/>
                  <w:marRight w:val="0"/>
                  <w:marTop w:val="0"/>
                  <w:marBottom w:val="0"/>
                  <w:divBdr>
                    <w:top w:val="none" w:sz="0" w:space="0" w:color="auto"/>
                    <w:left w:val="none" w:sz="0" w:space="0" w:color="auto"/>
                    <w:bottom w:val="none" w:sz="0" w:space="0" w:color="auto"/>
                    <w:right w:val="none" w:sz="0" w:space="0" w:color="auto"/>
                  </w:divBdr>
                </w:div>
              </w:divsChild>
            </w:div>
            <w:div w:id="18128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84913">
      <w:bodyDiv w:val="1"/>
      <w:marLeft w:val="0"/>
      <w:marRight w:val="0"/>
      <w:marTop w:val="0"/>
      <w:marBottom w:val="0"/>
      <w:divBdr>
        <w:top w:val="none" w:sz="0" w:space="0" w:color="auto"/>
        <w:left w:val="none" w:sz="0" w:space="0" w:color="auto"/>
        <w:bottom w:val="none" w:sz="0" w:space="0" w:color="auto"/>
        <w:right w:val="none" w:sz="0" w:space="0" w:color="auto"/>
      </w:divBdr>
    </w:div>
    <w:div w:id="1684015653">
      <w:bodyDiv w:val="1"/>
      <w:marLeft w:val="0"/>
      <w:marRight w:val="0"/>
      <w:marTop w:val="0"/>
      <w:marBottom w:val="0"/>
      <w:divBdr>
        <w:top w:val="none" w:sz="0" w:space="0" w:color="auto"/>
        <w:left w:val="none" w:sz="0" w:space="0" w:color="auto"/>
        <w:bottom w:val="none" w:sz="0" w:space="0" w:color="auto"/>
        <w:right w:val="none" w:sz="0" w:space="0" w:color="auto"/>
      </w:divBdr>
    </w:div>
    <w:div w:id="1692681386">
      <w:bodyDiv w:val="1"/>
      <w:marLeft w:val="0"/>
      <w:marRight w:val="0"/>
      <w:marTop w:val="0"/>
      <w:marBottom w:val="0"/>
      <w:divBdr>
        <w:top w:val="none" w:sz="0" w:space="0" w:color="auto"/>
        <w:left w:val="none" w:sz="0" w:space="0" w:color="auto"/>
        <w:bottom w:val="none" w:sz="0" w:space="0" w:color="auto"/>
        <w:right w:val="none" w:sz="0" w:space="0" w:color="auto"/>
      </w:divBdr>
    </w:div>
    <w:div w:id="1693920866">
      <w:bodyDiv w:val="1"/>
      <w:marLeft w:val="0"/>
      <w:marRight w:val="0"/>
      <w:marTop w:val="0"/>
      <w:marBottom w:val="0"/>
      <w:divBdr>
        <w:top w:val="none" w:sz="0" w:space="0" w:color="auto"/>
        <w:left w:val="none" w:sz="0" w:space="0" w:color="auto"/>
        <w:bottom w:val="none" w:sz="0" w:space="0" w:color="auto"/>
        <w:right w:val="none" w:sz="0" w:space="0" w:color="auto"/>
      </w:divBdr>
    </w:div>
    <w:div w:id="1696953847">
      <w:bodyDiv w:val="1"/>
      <w:marLeft w:val="0"/>
      <w:marRight w:val="0"/>
      <w:marTop w:val="0"/>
      <w:marBottom w:val="0"/>
      <w:divBdr>
        <w:top w:val="none" w:sz="0" w:space="0" w:color="auto"/>
        <w:left w:val="none" w:sz="0" w:space="0" w:color="auto"/>
        <w:bottom w:val="none" w:sz="0" w:space="0" w:color="auto"/>
        <w:right w:val="none" w:sz="0" w:space="0" w:color="auto"/>
      </w:divBdr>
      <w:divsChild>
        <w:div w:id="143934557">
          <w:marLeft w:val="0"/>
          <w:marRight w:val="0"/>
          <w:marTop w:val="0"/>
          <w:marBottom w:val="0"/>
          <w:divBdr>
            <w:top w:val="none" w:sz="0" w:space="0" w:color="auto"/>
            <w:left w:val="none" w:sz="0" w:space="0" w:color="auto"/>
            <w:bottom w:val="none" w:sz="0" w:space="0" w:color="auto"/>
            <w:right w:val="none" w:sz="0" w:space="0" w:color="auto"/>
          </w:divBdr>
          <w:divsChild>
            <w:div w:id="1714961866">
              <w:marLeft w:val="0"/>
              <w:marRight w:val="0"/>
              <w:marTop w:val="0"/>
              <w:marBottom w:val="0"/>
              <w:divBdr>
                <w:top w:val="none" w:sz="0" w:space="0" w:color="auto"/>
                <w:left w:val="none" w:sz="0" w:space="0" w:color="auto"/>
                <w:bottom w:val="none" w:sz="0" w:space="0" w:color="auto"/>
                <w:right w:val="none" w:sz="0" w:space="0" w:color="auto"/>
              </w:divBdr>
              <w:divsChild>
                <w:div w:id="430517631">
                  <w:marLeft w:val="0"/>
                  <w:marRight w:val="0"/>
                  <w:marTop w:val="0"/>
                  <w:marBottom w:val="0"/>
                  <w:divBdr>
                    <w:top w:val="none" w:sz="0" w:space="0" w:color="auto"/>
                    <w:left w:val="none" w:sz="0" w:space="0" w:color="auto"/>
                    <w:bottom w:val="none" w:sz="0" w:space="0" w:color="auto"/>
                    <w:right w:val="none" w:sz="0" w:space="0" w:color="auto"/>
                  </w:divBdr>
                </w:div>
              </w:divsChild>
            </w:div>
            <w:div w:id="195704469">
              <w:marLeft w:val="0"/>
              <w:marRight w:val="0"/>
              <w:marTop w:val="0"/>
              <w:marBottom w:val="0"/>
              <w:divBdr>
                <w:top w:val="none" w:sz="0" w:space="0" w:color="auto"/>
                <w:left w:val="none" w:sz="0" w:space="0" w:color="auto"/>
                <w:bottom w:val="none" w:sz="0" w:space="0" w:color="auto"/>
                <w:right w:val="none" w:sz="0" w:space="0" w:color="auto"/>
              </w:divBdr>
            </w:div>
          </w:divsChild>
        </w:div>
        <w:div w:id="1447964136">
          <w:marLeft w:val="0"/>
          <w:marRight w:val="0"/>
          <w:marTop w:val="0"/>
          <w:marBottom w:val="0"/>
          <w:divBdr>
            <w:top w:val="none" w:sz="0" w:space="0" w:color="auto"/>
            <w:left w:val="none" w:sz="0" w:space="0" w:color="auto"/>
            <w:bottom w:val="none" w:sz="0" w:space="0" w:color="auto"/>
            <w:right w:val="none" w:sz="0" w:space="0" w:color="auto"/>
          </w:divBdr>
          <w:divsChild>
            <w:div w:id="2032022646">
              <w:marLeft w:val="0"/>
              <w:marRight w:val="0"/>
              <w:marTop w:val="0"/>
              <w:marBottom w:val="0"/>
              <w:divBdr>
                <w:top w:val="none" w:sz="0" w:space="0" w:color="auto"/>
                <w:left w:val="none" w:sz="0" w:space="0" w:color="auto"/>
                <w:bottom w:val="none" w:sz="0" w:space="0" w:color="auto"/>
                <w:right w:val="none" w:sz="0" w:space="0" w:color="auto"/>
              </w:divBdr>
              <w:divsChild>
                <w:div w:id="1106268048">
                  <w:marLeft w:val="0"/>
                  <w:marRight w:val="0"/>
                  <w:marTop w:val="0"/>
                  <w:marBottom w:val="0"/>
                  <w:divBdr>
                    <w:top w:val="none" w:sz="0" w:space="0" w:color="auto"/>
                    <w:left w:val="none" w:sz="0" w:space="0" w:color="auto"/>
                    <w:bottom w:val="none" w:sz="0" w:space="0" w:color="auto"/>
                    <w:right w:val="none" w:sz="0" w:space="0" w:color="auto"/>
                  </w:divBdr>
                </w:div>
              </w:divsChild>
            </w:div>
            <w:div w:id="530647300">
              <w:marLeft w:val="0"/>
              <w:marRight w:val="0"/>
              <w:marTop w:val="0"/>
              <w:marBottom w:val="0"/>
              <w:divBdr>
                <w:top w:val="none" w:sz="0" w:space="0" w:color="auto"/>
                <w:left w:val="none" w:sz="0" w:space="0" w:color="auto"/>
                <w:bottom w:val="none" w:sz="0" w:space="0" w:color="auto"/>
                <w:right w:val="none" w:sz="0" w:space="0" w:color="auto"/>
              </w:divBdr>
            </w:div>
          </w:divsChild>
        </w:div>
        <w:div w:id="806552730">
          <w:marLeft w:val="0"/>
          <w:marRight w:val="0"/>
          <w:marTop w:val="0"/>
          <w:marBottom w:val="0"/>
          <w:divBdr>
            <w:top w:val="none" w:sz="0" w:space="0" w:color="auto"/>
            <w:left w:val="none" w:sz="0" w:space="0" w:color="auto"/>
            <w:bottom w:val="none" w:sz="0" w:space="0" w:color="auto"/>
            <w:right w:val="none" w:sz="0" w:space="0" w:color="auto"/>
          </w:divBdr>
          <w:divsChild>
            <w:div w:id="596522753">
              <w:marLeft w:val="0"/>
              <w:marRight w:val="0"/>
              <w:marTop w:val="0"/>
              <w:marBottom w:val="0"/>
              <w:divBdr>
                <w:top w:val="none" w:sz="0" w:space="0" w:color="auto"/>
                <w:left w:val="none" w:sz="0" w:space="0" w:color="auto"/>
                <w:bottom w:val="none" w:sz="0" w:space="0" w:color="auto"/>
                <w:right w:val="none" w:sz="0" w:space="0" w:color="auto"/>
              </w:divBdr>
              <w:divsChild>
                <w:div w:id="889462283">
                  <w:marLeft w:val="0"/>
                  <w:marRight w:val="0"/>
                  <w:marTop w:val="0"/>
                  <w:marBottom w:val="0"/>
                  <w:divBdr>
                    <w:top w:val="none" w:sz="0" w:space="0" w:color="auto"/>
                    <w:left w:val="none" w:sz="0" w:space="0" w:color="auto"/>
                    <w:bottom w:val="none" w:sz="0" w:space="0" w:color="auto"/>
                    <w:right w:val="none" w:sz="0" w:space="0" w:color="auto"/>
                  </w:divBdr>
                </w:div>
              </w:divsChild>
            </w:div>
            <w:div w:id="905070124">
              <w:marLeft w:val="0"/>
              <w:marRight w:val="0"/>
              <w:marTop w:val="0"/>
              <w:marBottom w:val="0"/>
              <w:divBdr>
                <w:top w:val="none" w:sz="0" w:space="0" w:color="auto"/>
                <w:left w:val="none" w:sz="0" w:space="0" w:color="auto"/>
                <w:bottom w:val="none" w:sz="0" w:space="0" w:color="auto"/>
                <w:right w:val="none" w:sz="0" w:space="0" w:color="auto"/>
              </w:divBdr>
            </w:div>
          </w:divsChild>
        </w:div>
        <w:div w:id="176816723">
          <w:marLeft w:val="0"/>
          <w:marRight w:val="0"/>
          <w:marTop w:val="0"/>
          <w:marBottom w:val="0"/>
          <w:divBdr>
            <w:top w:val="none" w:sz="0" w:space="0" w:color="auto"/>
            <w:left w:val="none" w:sz="0" w:space="0" w:color="auto"/>
            <w:bottom w:val="none" w:sz="0" w:space="0" w:color="auto"/>
            <w:right w:val="none" w:sz="0" w:space="0" w:color="auto"/>
          </w:divBdr>
          <w:divsChild>
            <w:div w:id="521869057">
              <w:marLeft w:val="0"/>
              <w:marRight w:val="0"/>
              <w:marTop w:val="0"/>
              <w:marBottom w:val="0"/>
              <w:divBdr>
                <w:top w:val="none" w:sz="0" w:space="0" w:color="auto"/>
                <w:left w:val="none" w:sz="0" w:space="0" w:color="auto"/>
                <w:bottom w:val="none" w:sz="0" w:space="0" w:color="auto"/>
                <w:right w:val="none" w:sz="0" w:space="0" w:color="auto"/>
              </w:divBdr>
              <w:divsChild>
                <w:div w:id="2130935140">
                  <w:marLeft w:val="0"/>
                  <w:marRight w:val="0"/>
                  <w:marTop w:val="0"/>
                  <w:marBottom w:val="0"/>
                  <w:divBdr>
                    <w:top w:val="none" w:sz="0" w:space="0" w:color="auto"/>
                    <w:left w:val="none" w:sz="0" w:space="0" w:color="auto"/>
                    <w:bottom w:val="none" w:sz="0" w:space="0" w:color="auto"/>
                    <w:right w:val="none" w:sz="0" w:space="0" w:color="auto"/>
                  </w:divBdr>
                </w:div>
              </w:divsChild>
            </w:div>
            <w:div w:id="92477886">
              <w:marLeft w:val="0"/>
              <w:marRight w:val="0"/>
              <w:marTop w:val="0"/>
              <w:marBottom w:val="0"/>
              <w:divBdr>
                <w:top w:val="none" w:sz="0" w:space="0" w:color="auto"/>
                <w:left w:val="none" w:sz="0" w:space="0" w:color="auto"/>
                <w:bottom w:val="none" w:sz="0" w:space="0" w:color="auto"/>
                <w:right w:val="none" w:sz="0" w:space="0" w:color="auto"/>
              </w:divBdr>
            </w:div>
          </w:divsChild>
        </w:div>
        <w:div w:id="526606471">
          <w:marLeft w:val="0"/>
          <w:marRight w:val="0"/>
          <w:marTop w:val="0"/>
          <w:marBottom w:val="0"/>
          <w:divBdr>
            <w:top w:val="none" w:sz="0" w:space="0" w:color="auto"/>
            <w:left w:val="none" w:sz="0" w:space="0" w:color="auto"/>
            <w:bottom w:val="none" w:sz="0" w:space="0" w:color="auto"/>
            <w:right w:val="none" w:sz="0" w:space="0" w:color="auto"/>
          </w:divBdr>
          <w:divsChild>
            <w:div w:id="755597181">
              <w:marLeft w:val="0"/>
              <w:marRight w:val="0"/>
              <w:marTop w:val="0"/>
              <w:marBottom w:val="0"/>
              <w:divBdr>
                <w:top w:val="none" w:sz="0" w:space="0" w:color="auto"/>
                <w:left w:val="none" w:sz="0" w:space="0" w:color="auto"/>
                <w:bottom w:val="none" w:sz="0" w:space="0" w:color="auto"/>
                <w:right w:val="none" w:sz="0" w:space="0" w:color="auto"/>
              </w:divBdr>
              <w:divsChild>
                <w:div w:id="551042574">
                  <w:marLeft w:val="0"/>
                  <w:marRight w:val="0"/>
                  <w:marTop w:val="0"/>
                  <w:marBottom w:val="0"/>
                  <w:divBdr>
                    <w:top w:val="none" w:sz="0" w:space="0" w:color="auto"/>
                    <w:left w:val="none" w:sz="0" w:space="0" w:color="auto"/>
                    <w:bottom w:val="none" w:sz="0" w:space="0" w:color="auto"/>
                    <w:right w:val="none" w:sz="0" w:space="0" w:color="auto"/>
                  </w:divBdr>
                </w:div>
              </w:divsChild>
            </w:div>
            <w:div w:id="433475123">
              <w:marLeft w:val="0"/>
              <w:marRight w:val="0"/>
              <w:marTop w:val="0"/>
              <w:marBottom w:val="0"/>
              <w:divBdr>
                <w:top w:val="none" w:sz="0" w:space="0" w:color="auto"/>
                <w:left w:val="none" w:sz="0" w:space="0" w:color="auto"/>
                <w:bottom w:val="none" w:sz="0" w:space="0" w:color="auto"/>
                <w:right w:val="none" w:sz="0" w:space="0" w:color="auto"/>
              </w:divBdr>
            </w:div>
          </w:divsChild>
        </w:div>
        <w:div w:id="974216709">
          <w:marLeft w:val="0"/>
          <w:marRight w:val="0"/>
          <w:marTop w:val="0"/>
          <w:marBottom w:val="0"/>
          <w:divBdr>
            <w:top w:val="none" w:sz="0" w:space="0" w:color="auto"/>
            <w:left w:val="none" w:sz="0" w:space="0" w:color="auto"/>
            <w:bottom w:val="none" w:sz="0" w:space="0" w:color="auto"/>
            <w:right w:val="none" w:sz="0" w:space="0" w:color="auto"/>
          </w:divBdr>
          <w:divsChild>
            <w:div w:id="1242636388">
              <w:marLeft w:val="0"/>
              <w:marRight w:val="0"/>
              <w:marTop w:val="0"/>
              <w:marBottom w:val="0"/>
              <w:divBdr>
                <w:top w:val="none" w:sz="0" w:space="0" w:color="auto"/>
                <w:left w:val="none" w:sz="0" w:space="0" w:color="auto"/>
                <w:bottom w:val="none" w:sz="0" w:space="0" w:color="auto"/>
                <w:right w:val="none" w:sz="0" w:space="0" w:color="auto"/>
              </w:divBdr>
              <w:divsChild>
                <w:div w:id="914558842">
                  <w:marLeft w:val="0"/>
                  <w:marRight w:val="0"/>
                  <w:marTop w:val="0"/>
                  <w:marBottom w:val="0"/>
                  <w:divBdr>
                    <w:top w:val="none" w:sz="0" w:space="0" w:color="auto"/>
                    <w:left w:val="none" w:sz="0" w:space="0" w:color="auto"/>
                    <w:bottom w:val="none" w:sz="0" w:space="0" w:color="auto"/>
                    <w:right w:val="none" w:sz="0" w:space="0" w:color="auto"/>
                  </w:divBdr>
                </w:div>
              </w:divsChild>
            </w:div>
            <w:div w:id="498542626">
              <w:marLeft w:val="0"/>
              <w:marRight w:val="0"/>
              <w:marTop w:val="0"/>
              <w:marBottom w:val="0"/>
              <w:divBdr>
                <w:top w:val="none" w:sz="0" w:space="0" w:color="auto"/>
                <w:left w:val="none" w:sz="0" w:space="0" w:color="auto"/>
                <w:bottom w:val="none" w:sz="0" w:space="0" w:color="auto"/>
                <w:right w:val="none" w:sz="0" w:space="0" w:color="auto"/>
              </w:divBdr>
            </w:div>
          </w:divsChild>
        </w:div>
        <w:div w:id="130945235">
          <w:marLeft w:val="0"/>
          <w:marRight w:val="0"/>
          <w:marTop w:val="0"/>
          <w:marBottom w:val="0"/>
          <w:divBdr>
            <w:top w:val="none" w:sz="0" w:space="0" w:color="auto"/>
            <w:left w:val="none" w:sz="0" w:space="0" w:color="auto"/>
            <w:bottom w:val="none" w:sz="0" w:space="0" w:color="auto"/>
            <w:right w:val="none" w:sz="0" w:space="0" w:color="auto"/>
          </w:divBdr>
          <w:divsChild>
            <w:div w:id="1844663570">
              <w:marLeft w:val="0"/>
              <w:marRight w:val="0"/>
              <w:marTop w:val="0"/>
              <w:marBottom w:val="0"/>
              <w:divBdr>
                <w:top w:val="none" w:sz="0" w:space="0" w:color="auto"/>
                <w:left w:val="none" w:sz="0" w:space="0" w:color="auto"/>
                <w:bottom w:val="none" w:sz="0" w:space="0" w:color="auto"/>
                <w:right w:val="none" w:sz="0" w:space="0" w:color="auto"/>
              </w:divBdr>
              <w:divsChild>
                <w:div w:id="415369112">
                  <w:marLeft w:val="0"/>
                  <w:marRight w:val="0"/>
                  <w:marTop w:val="0"/>
                  <w:marBottom w:val="0"/>
                  <w:divBdr>
                    <w:top w:val="none" w:sz="0" w:space="0" w:color="auto"/>
                    <w:left w:val="none" w:sz="0" w:space="0" w:color="auto"/>
                    <w:bottom w:val="none" w:sz="0" w:space="0" w:color="auto"/>
                    <w:right w:val="none" w:sz="0" w:space="0" w:color="auto"/>
                  </w:divBdr>
                </w:div>
              </w:divsChild>
            </w:div>
            <w:div w:id="589704025">
              <w:marLeft w:val="0"/>
              <w:marRight w:val="0"/>
              <w:marTop w:val="0"/>
              <w:marBottom w:val="0"/>
              <w:divBdr>
                <w:top w:val="none" w:sz="0" w:space="0" w:color="auto"/>
                <w:left w:val="none" w:sz="0" w:space="0" w:color="auto"/>
                <w:bottom w:val="none" w:sz="0" w:space="0" w:color="auto"/>
                <w:right w:val="none" w:sz="0" w:space="0" w:color="auto"/>
              </w:divBdr>
            </w:div>
          </w:divsChild>
        </w:div>
        <w:div w:id="1365592534">
          <w:marLeft w:val="0"/>
          <w:marRight w:val="0"/>
          <w:marTop w:val="0"/>
          <w:marBottom w:val="0"/>
          <w:divBdr>
            <w:top w:val="none" w:sz="0" w:space="0" w:color="auto"/>
            <w:left w:val="none" w:sz="0" w:space="0" w:color="auto"/>
            <w:bottom w:val="none" w:sz="0" w:space="0" w:color="auto"/>
            <w:right w:val="none" w:sz="0" w:space="0" w:color="auto"/>
          </w:divBdr>
          <w:divsChild>
            <w:div w:id="1757288676">
              <w:marLeft w:val="0"/>
              <w:marRight w:val="0"/>
              <w:marTop w:val="0"/>
              <w:marBottom w:val="0"/>
              <w:divBdr>
                <w:top w:val="none" w:sz="0" w:space="0" w:color="auto"/>
                <w:left w:val="none" w:sz="0" w:space="0" w:color="auto"/>
                <w:bottom w:val="none" w:sz="0" w:space="0" w:color="auto"/>
                <w:right w:val="none" w:sz="0" w:space="0" w:color="auto"/>
              </w:divBdr>
              <w:divsChild>
                <w:div w:id="2060204375">
                  <w:marLeft w:val="0"/>
                  <w:marRight w:val="0"/>
                  <w:marTop w:val="0"/>
                  <w:marBottom w:val="0"/>
                  <w:divBdr>
                    <w:top w:val="none" w:sz="0" w:space="0" w:color="auto"/>
                    <w:left w:val="none" w:sz="0" w:space="0" w:color="auto"/>
                    <w:bottom w:val="none" w:sz="0" w:space="0" w:color="auto"/>
                    <w:right w:val="none" w:sz="0" w:space="0" w:color="auto"/>
                  </w:divBdr>
                </w:div>
              </w:divsChild>
            </w:div>
            <w:div w:id="1843353134">
              <w:marLeft w:val="0"/>
              <w:marRight w:val="0"/>
              <w:marTop w:val="0"/>
              <w:marBottom w:val="0"/>
              <w:divBdr>
                <w:top w:val="none" w:sz="0" w:space="0" w:color="auto"/>
                <w:left w:val="none" w:sz="0" w:space="0" w:color="auto"/>
                <w:bottom w:val="none" w:sz="0" w:space="0" w:color="auto"/>
                <w:right w:val="none" w:sz="0" w:space="0" w:color="auto"/>
              </w:divBdr>
            </w:div>
          </w:divsChild>
        </w:div>
        <w:div w:id="57897688">
          <w:marLeft w:val="0"/>
          <w:marRight w:val="0"/>
          <w:marTop w:val="0"/>
          <w:marBottom w:val="0"/>
          <w:divBdr>
            <w:top w:val="none" w:sz="0" w:space="0" w:color="auto"/>
            <w:left w:val="none" w:sz="0" w:space="0" w:color="auto"/>
            <w:bottom w:val="none" w:sz="0" w:space="0" w:color="auto"/>
            <w:right w:val="none" w:sz="0" w:space="0" w:color="auto"/>
          </w:divBdr>
          <w:divsChild>
            <w:div w:id="1467699407">
              <w:marLeft w:val="0"/>
              <w:marRight w:val="0"/>
              <w:marTop w:val="0"/>
              <w:marBottom w:val="0"/>
              <w:divBdr>
                <w:top w:val="none" w:sz="0" w:space="0" w:color="auto"/>
                <w:left w:val="none" w:sz="0" w:space="0" w:color="auto"/>
                <w:bottom w:val="none" w:sz="0" w:space="0" w:color="auto"/>
                <w:right w:val="none" w:sz="0" w:space="0" w:color="auto"/>
              </w:divBdr>
              <w:divsChild>
                <w:div w:id="1067992475">
                  <w:marLeft w:val="0"/>
                  <w:marRight w:val="0"/>
                  <w:marTop w:val="0"/>
                  <w:marBottom w:val="0"/>
                  <w:divBdr>
                    <w:top w:val="none" w:sz="0" w:space="0" w:color="auto"/>
                    <w:left w:val="none" w:sz="0" w:space="0" w:color="auto"/>
                    <w:bottom w:val="none" w:sz="0" w:space="0" w:color="auto"/>
                    <w:right w:val="none" w:sz="0" w:space="0" w:color="auto"/>
                  </w:divBdr>
                </w:div>
              </w:divsChild>
            </w:div>
            <w:div w:id="1096554257">
              <w:marLeft w:val="0"/>
              <w:marRight w:val="0"/>
              <w:marTop w:val="0"/>
              <w:marBottom w:val="0"/>
              <w:divBdr>
                <w:top w:val="none" w:sz="0" w:space="0" w:color="auto"/>
                <w:left w:val="none" w:sz="0" w:space="0" w:color="auto"/>
                <w:bottom w:val="none" w:sz="0" w:space="0" w:color="auto"/>
                <w:right w:val="none" w:sz="0" w:space="0" w:color="auto"/>
              </w:divBdr>
            </w:div>
          </w:divsChild>
        </w:div>
        <w:div w:id="1815950724">
          <w:marLeft w:val="0"/>
          <w:marRight w:val="0"/>
          <w:marTop w:val="0"/>
          <w:marBottom w:val="0"/>
          <w:divBdr>
            <w:top w:val="none" w:sz="0" w:space="0" w:color="auto"/>
            <w:left w:val="none" w:sz="0" w:space="0" w:color="auto"/>
            <w:bottom w:val="none" w:sz="0" w:space="0" w:color="auto"/>
            <w:right w:val="none" w:sz="0" w:space="0" w:color="auto"/>
          </w:divBdr>
          <w:divsChild>
            <w:div w:id="1309550441">
              <w:marLeft w:val="0"/>
              <w:marRight w:val="0"/>
              <w:marTop w:val="0"/>
              <w:marBottom w:val="0"/>
              <w:divBdr>
                <w:top w:val="none" w:sz="0" w:space="0" w:color="auto"/>
                <w:left w:val="none" w:sz="0" w:space="0" w:color="auto"/>
                <w:bottom w:val="none" w:sz="0" w:space="0" w:color="auto"/>
                <w:right w:val="none" w:sz="0" w:space="0" w:color="auto"/>
              </w:divBdr>
              <w:divsChild>
                <w:div w:id="1766539864">
                  <w:marLeft w:val="0"/>
                  <w:marRight w:val="0"/>
                  <w:marTop w:val="0"/>
                  <w:marBottom w:val="0"/>
                  <w:divBdr>
                    <w:top w:val="none" w:sz="0" w:space="0" w:color="auto"/>
                    <w:left w:val="none" w:sz="0" w:space="0" w:color="auto"/>
                    <w:bottom w:val="none" w:sz="0" w:space="0" w:color="auto"/>
                    <w:right w:val="none" w:sz="0" w:space="0" w:color="auto"/>
                  </w:divBdr>
                </w:div>
              </w:divsChild>
            </w:div>
            <w:div w:id="620595">
              <w:marLeft w:val="0"/>
              <w:marRight w:val="0"/>
              <w:marTop w:val="0"/>
              <w:marBottom w:val="0"/>
              <w:divBdr>
                <w:top w:val="none" w:sz="0" w:space="0" w:color="auto"/>
                <w:left w:val="none" w:sz="0" w:space="0" w:color="auto"/>
                <w:bottom w:val="none" w:sz="0" w:space="0" w:color="auto"/>
                <w:right w:val="none" w:sz="0" w:space="0" w:color="auto"/>
              </w:divBdr>
            </w:div>
          </w:divsChild>
        </w:div>
        <w:div w:id="1476222903">
          <w:marLeft w:val="0"/>
          <w:marRight w:val="0"/>
          <w:marTop w:val="0"/>
          <w:marBottom w:val="0"/>
          <w:divBdr>
            <w:top w:val="none" w:sz="0" w:space="0" w:color="auto"/>
            <w:left w:val="none" w:sz="0" w:space="0" w:color="auto"/>
            <w:bottom w:val="none" w:sz="0" w:space="0" w:color="auto"/>
            <w:right w:val="none" w:sz="0" w:space="0" w:color="auto"/>
          </w:divBdr>
          <w:divsChild>
            <w:div w:id="2084570582">
              <w:marLeft w:val="0"/>
              <w:marRight w:val="0"/>
              <w:marTop w:val="0"/>
              <w:marBottom w:val="0"/>
              <w:divBdr>
                <w:top w:val="none" w:sz="0" w:space="0" w:color="auto"/>
                <w:left w:val="none" w:sz="0" w:space="0" w:color="auto"/>
                <w:bottom w:val="none" w:sz="0" w:space="0" w:color="auto"/>
                <w:right w:val="none" w:sz="0" w:space="0" w:color="auto"/>
              </w:divBdr>
              <w:divsChild>
                <w:div w:id="365522955">
                  <w:marLeft w:val="0"/>
                  <w:marRight w:val="0"/>
                  <w:marTop w:val="0"/>
                  <w:marBottom w:val="0"/>
                  <w:divBdr>
                    <w:top w:val="none" w:sz="0" w:space="0" w:color="auto"/>
                    <w:left w:val="none" w:sz="0" w:space="0" w:color="auto"/>
                    <w:bottom w:val="none" w:sz="0" w:space="0" w:color="auto"/>
                    <w:right w:val="none" w:sz="0" w:space="0" w:color="auto"/>
                  </w:divBdr>
                </w:div>
              </w:divsChild>
            </w:div>
            <w:div w:id="2104033916">
              <w:marLeft w:val="0"/>
              <w:marRight w:val="0"/>
              <w:marTop w:val="0"/>
              <w:marBottom w:val="0"/>
              <w:divBdr>
                <w:top w:val="none" w:sz="0" w:space="0" w:color="auto"/>
                <w:left w:val="none" w:sz="0" w:space="0" w:color="auto"/>
                <w:bottom w:val="none" w:sz="0" w:space="0" w:color="auto"/>
                <w:right w:val="none" w:sz="0" w:space="0" w:color="auto"/>
              </w:divBdr>
            </w:div>
          </w:divsChild>
        </w:div>
        <w:div w:id="31922632">
          <w:marLeft w:val="0"/>
          <w:marRight w:val="0"/>
          <w:marTop w:val="0"/>
          <w:marBottom w:val="0"/>
          <w:divBdr>
            <w:top w:val="none" w:sz="0" w:space="0" w:color="auto"/>
            <w:left w:val="none" w:sz="0" w:space="0" w:color="auto"/>
            <w:bottom w:val="none" w:sz="0" w:space="0" w:color="auto"/>
            <w:right w:val="none" w:sz="0" w:space="0" w:color="auto"/>
          </w:divBdr>
          <w:divsChild>
            <w:div w:id="1585413186">
              <w:marLeft w:val="0"/>
              <w:marRight w:val="0"/>
              <w:marTop w:val="0"/>
              <w:marBottom w:val="0"/>
              <w:divBdr>
                <w:top w:val="none" w:sz="0" w:space="0" w:color="auto"/>
                <w:left w:val="none" w:sz="0" w:space="0" w:color="auto"/>
                <w:bottom w:val="none" w:sz="0" w:space="0" w:color="auto"/>
                <w:right w:val="none" w:sz="0" w:space="0" w:color="auto"/>
              </w:divBdr>
              <w:divsChild>
                <w:div w:id="150147322">
                  <w:marLeft w:val="0"/>
                  <w:marRight w:val="0"/>
                  <w:marTop w:val="0"/>
                  <w:marBottom w:val="0"/>
                  <w:divBdr>
                    <w:top w:val="none" w:sz="0" w:space="0" w:color="auto"/>
                    <w:left w:val="none" w:sz="0" w:space="0" w:color="auto"/>
                    <w:bottom w:val="none" w:sz="0" w:space="0" w:color="auto"/>
                    <w:right w:val="none" w:sz="0" w:space="0" w:color="auto"/>
                  </w:divBdr>
                </w:div>
              </w:divsChild>
            </w:div>
            <w:div w:id="313797645">
              <w:marLeft w:val="0"/>
              <w:marRight w:val="0"/>
              <w:marTop w:val="0"/>
              <w:marBottom w:val="0"/>
              <w:divBdr>
                <w:top w:val="none" w:sz="0" w:space="0" w:color="auto"/>
                <w:left w:val="none" w:sz="0" w:space="0" w:color="auto"/>
                <w:bottom w:val="none" w:sz="0" w:space="0" w:color="auto"/>
                <w:right w:val="none" w:sz="0" w:space="0" w:color="auto"/>
              </w:divBdr>
            </w:div>
          </w:divsChild>
        </w:div>
        <w:div w:id="2062364766">
          <w:marLeft w:val="0"/>
          <w:marRight w:val="0"/>
          <w:marTop w:val="0"/>
          <w:marBottom w:val="0"/>
          <w:divBdr>
            <w:top w:val="none" w:sz="0" w:space="0" w:color="auto"/>
            <w:left w:val="none" w:sz="0" w:space="0" w:color="auto"/>
            <w:bottom w:val="none" w:sz="0" w:space="0" w:color="auto"/>
            <w:right w:val="none" w:sz="0" w:space="0" w:color="auto"/>
          </w:divBdr>
          <w:divsChild>
            <w:div w:id="424886978">
              <w:marLeft w:val="0"/>
              <w:marRight w:val="0"/>
              <w:marTop w:val="0"/>
              <w:marBottom w:val="0"/>
              <w:divBdr>
                <w:top w:val="none" w:sz="0" w:space="0" w:color="auto"/>
                <w:left w:val="none" w:sz="0" w:space="0" w:color="auto"/>
                <w:bottom w:val="none" w:sz="0" w:space="0" w:color="auto"/>
                <w:right w:val="none" w:sz="0" w:space="0" w:color="auto"/>
              </w:divBdr>
              <w:divsChild>
                <w:div w:id="327052610">
                  <w:marLeft w:val="0"/>
                  <w:marRight w:val="0"/>
                  <w:marTop w:val="0"/>
                  <w:marBottom w:val="0"/>
                  <w:divBdr>
                    <w:top w:val="none" w:sz="0" w:space="0" w:color="auto"/>
                    <w:left w:val="none" w:sz="0" w:space="0" w:color="auto"/>
                    <w:bottom w:val="none" w:sz="0" w:space="0" w:color="auto"/>
                    <w:right w:val="none" w:sz="0" w:space="0" w:color="auto"/>
                  </w:divBdr>
                </w:div>
              </w:divsChild>
            </w:div>
            <w:div w:id="520321793">
              <w:marLeft w:val="0"/>
              <w:marRight w:val="0"/>
              <w:marTop w:val="0"/>
              <w:marBottom w:val="0"/>
              <w:divBdr>
                <w:top w:val="none" w:sz="0" w:space="0" w:color="auto"/>
                <w:left w:val="none" w:sz="0" w:space="0" w:color="auto"/>
                <w:bottom w:val="none" w:sz="0" w:space="0" w:color="auto"/>
                <w:right w:val="none" w:sz="0" w:space="0" w:color="auto"/>
              </w:divBdr>
            </w:div>
          </w:divsChild>
        </w:div>
        <w:div w:id="1747262085">
          <w:marLeft w:val="0"/>
          <w:marRight w:val="0"/>
          <w:marTop w:val="0"/>
          <w:marBottom w:val="0"/>
          <w:divBdr>
            <w:top w:val="none" w:sz="0" w:space="0" w:color="auto"/>
            <w:left w:val="none" w:sz="0" w:space="0" w:color="auto"/>
            <w:bottom w:val="none" w:sz="0" w:space="0" w:color="auto"/>
            <w:right w:val="none" w:sz="0" w:space="0" w:color="auto"/>
          </w:divBdr>
          <w:divsChild>
            <w:div w:id="1088624816">
              <w:marLeft w:val="0"/>
              <w:marRight w:val="0"/>
              <w:marTop w:val="0"/>
              <w:marBottom w:val="0"/>
              <w:divBdr>
                <w:top w:val="none" w:sz="0" w:space="0" w:color="auto"/>
                <w:left w:val="none" w:sz="0" w:space="0" w:color="auto"/>
                <w:bottom w:val="none" w:sz="0" w:space="0" w:color="auto"/>
                <w:right w:val="none" w:sz="0" w:space="0" w:color="auto"/>
              </w:divBdr>
              <w:divsChild>
                <w:div w:id="390159368">
                  <w:marLeft w:val="0"/>
                  <w:marRight w:val="0"/>
                  <w:marTop w:val="0"/>
                  <w:marBottom w:val="0"/>
                  <w:divBdr>
                    <w:top w:val="none" w:sz="0" w:space="0" w:color="auto"/>
                    <w:left w:val="none" w:sz="0" w:space="0" w:color="auto"/>
                    <w:bottom w:val="none" w:sz="0" w:space="0" w:color="auto"/>
                    <w:right w:val="none" w:sz="0" w:space="0" w:color="auto"/>
                  </w:divBdr>
                </w:div>
              </w:divsChild>
            </w:div>
            <w:div w:id="7749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078">
      <w:bodyDiv w:val="1"/>
      <w:marLeft w:val="0"/>
      <w:marRight w:val="0"/>
      <w:marTop w:val="0"/>
      <w:marBottom w:val="0"/>
      <w:divBdr>
        <w:top w:val="none" w:sz="0" w:space="0" w:color="auto"/>
        <w:left w:val="none" w:sz="0" w:space="0" w:color="auto"/>
        <w:bottom w:val="none" w:sz="0" w:space="0" w:color="auto"/>
        <w:right w:val="none" w:sz="0" w:space="0" w:color="auto"/>
      </w:divBdr>
    </w:div>
    <w:div w:id="1705785009">
      <w:bodyDiv w:val="1"/>
      <w:marLeft w:val="0"/>
      <w:marRight w:val="0"/>
      <w:marTop w:val="0"/>
      <w:marBottom w:val="0"/>
      <w:divBdr>
        <w:top w:val="none" w:sz="0" w:space="0" w:color="auto"/>
        <w:left w:val="none" w:sz="0" w:space="0" w:color="auto"/>
        <w:bottom w:val="none" w:sz="0" w:space="0" w:color="auto"/>
        <w:right w:val="none" w:sz="0" w:space="0" w:color="auto"/>
      </w:divBdr>
    </w:div>
    <w:div w:id="1706715602">
      <w:bodyDiv w:val="1"/>
      <w:marLeft w:val="0"/>
      <w:marRight w:val="0"/>
      <w:marTop w:val="0"/>
      <w:marBottom w:val="0"/>
      <w:divBdr>
        <w:top w:val="none" w:sz="0" w:space="0" w:color="auto"/>
        <w:left w:val="none" w:sz="0" w:space="0" w:color="auto"/>
        <w:bottom w:val="none" w:sz="0" w:space="0" w:color="auto"/>
        <w:right w:val="none" w:sz="0" w:space="0" w:color="auto"/>
      </w:divBdr>
    </w:div>
    <w:div w:id="1710185783">
      <w:bodyDiv w:val="1"/>
      <w:marLeft w:val="0"/>
      <w:marRight w:val="0"/>
      <w:marTop w:val="0"/>
      <w:marBottom w:val="0"/>
      <w:divBdr>
        <w:top w:val="none" w:sz="0" w:space="0" w:color="auto"/>
        <w:left w:val="none" w:sz="0" w:space="0" w:color="auto"/>
        <w:bottom w:val="none" w:sz="0" w:space="0" w:color="auto"/>
        <w:right w:val="none" w:sz="0" w:space="0" w:color="auto"/>
      </w:divBdr>
    </w:div>
    <w:div w:id="1718356450">
      <w:bodyDiv w:val="1"/>
      <w:marLeft w:val="0"/>
      <w:marRight w:val="0"/>
      <w:marTop w:val="0"/>
      <w:marBottom w:val="0"/>
      <w:divBdr>
        <w:top w:val="none" w:sz="0" w:space="0" w:color="auto"/>
        <w:left w:val="none" w:sz="0" w:space="0" w:color="auto"/>
        <w:bottom w:val="none" w:sz="0" w:space="0" w:color="auto"/>
        <w:right w:val="none" w:sz="0" w:space="0" w:color="auto"/>
      </w:divBdr>
    </w:div>
    <w:div w:id="1720744970">
      <w:bodyDiv w:val="1"/>
      <w:marLeft w:val="0"/>
      <w:marRight w:val="0"/>
      <w:marTop w:val="0"/>
      <w:marBottom w:val="0"/>
      <w:divBdr>
        <w:top w:val="none" w:sz="0" w:space="0" w:color="auto"/>
        <w:left w:val="none" w:sz="0" w:space="0" w:color="auto"/>
        <w:bottom w:val="none" w:sz="0" w:space="0" w:color="auto"/>
        <w:right w:val="none" w:sz="0" w:space="0" w:color="auto"/>
      </w:divBdr>
    </w:div>
    <w:div w:id="1728144668">
      <w:bodyDiv w:val="1"/>
      <w:marLeft w:val="0"/>
      <w:marRight w:val="0"/>
      <w:marTop w:val="0"/>
      <w:marBottom w:val="0"/>
      <w:divBdr>
        <w:top w:val="none" w:sz="0" w:space="0" w:color="auto"/>
        <w:left w:val="none" w:sz="0" w:space="0" w:color="auto"/>
        <w:bottom w:val="none" w:sz="0" w:space="0" w:color="auto"/>
        <w:right w:val="none" w:sz="0" w:space="0" w:color="auto"/>
      </w:divBdr>
    </w:div>
    <w:div w:id="1732532766">
      <w:bodyDiv w:val="1"/>
      <w:marLeft w:val="0"/>
      <w:marRight w:val="0"/>
      <w:marTop w:val="0"/>
      <w:marBottom w:val="0"/>
      <w:divBdr>
        <w:top w:val="none" w:sz="0" w:space="0" w:color="auto"/>
        <w:left w:val="none" w:sz="0" w:space="0" w:color="auto"/>
        <w:bottom w:val="none" w:sz="0" w:space="0" w:color="auto"/>
        <w:right w:val="none" w:sz="0" w:space="0" w:color="auto"/>
      </w:divBdr>
      <w:divsChild>
        <w:div w:id="309792685">
          <w:marLeft w:val="979"/>
          <w:marRight w:val="0"/>
          <w:marTop w:val="0"/>
          <w:marBottom w:val="0"/>
          <w:divBdr>
            <w:top w:val="none" w:sz="0" w:space="0" w:color="auto"/>
            <w:left w:val="none" w:sz="0" w:space="0" w:color="auto"/>
            <w:bottom w:val="none" w:sz="0" w:space="0" w:color="auto"/>
            <w:right w:val="none" w:sz="0" w:space="0" w:color="auto"/>
          </w:divBdr>
        </w:div>
        <w:div w:id="543054969">
          <w:marLeft w:val="979"/>
          <w:marRight w:val="0"/>
          <w:marTop w:val="0"/>
          <w:marBottom w:val="0"/>
          <w:divBdr>
            <w:top w:val="none" w:sz="0" w:space="0" w:color="auto"/>
            <w:left w:val="none" w:sz="0" w:space="0" w:color="auto"/>
            <w:bottom w:val="none" w:sz="0" w:space="0" w:color="auto"/>
            <w:right w:val="none" w:sz="0" w:space="0" w:color="auto"/>
          </w:divBdr>
        </w:div>
        <w:div w:id="627124000">
          <w:marLeft w:val="360"/>
          <w:marRight w:val="0"/>
          <w:marTop w:val="0"/>
          <w:marBottom w:val="0"/>
          <w:divBdr>
            <w:top w:val="none" w:sz="0" w:space="0" w:color="auto"/>
            <w:left w:val="none" w:sz="0" w:space="0" w:color="auto"/>
            <w:bottom w:val="none" w:sz="0" w:space="0" w:color="auto"/>
            <w:right w:val="none" w:sz="0" w:space="0" w:color="auto"/>
          </w:divBdr>
        </w:div>
        <w:div w:id="746147378">
          <w:marLeft w:val="979"/>
          <w:marRight w:val="0"/>
          <w:marTop w:val="0"/>
          <w:marBottom w:val="0"/>
          <w:divBdr>
            <w:top w:val="none" w:sz="0" w:space="0" w:color="auto"/>
            <w:left w:val="none" w:sz="0" w:space="0" w:color="auto"/>
            <w:bottom w:val="none" w:sz="0" w:space="0" w:color="auto"/>
            <w:right w:val="none" w:sz="0" w:space="0" w:color="auto"/>
          </w:divBdr>
        </w:div>
        <w:div w:id="862862746">
          <w:marLeft w:val="979"/>
          <w:marRight w:val="0"/>
          <w:marTop w:val="0"/>
          <w:marBottom w:val="0"/>
          <w:divBdr>
            <w:top w:val="none" w:sz="0" w:space="0" w:color="auto"/>
            <w:left w:val="none" w:sz="0" w:space="0" w:color="auto"/>
            <w:bottom w:val="none" w:sz="0" w:space="0" w:color="auto"/>
            <w:right w:val="none" w:sz="0" w:space="0" w:color="auto"/>
          </w:divBdr>
        </w:div>
        <w:div w:id="1092238445">
          <w:marLeft w:val="979"/>
          <w:marRight w:val="0"/>
          <w:marTop w:val="0"/>
          <w:marBottom w:val="0"/>
          <w:divBdr>
            <w:top w:val="none" w:sz="0" w:space="0" w:color="auto"/>
            <w:left w:val="none" w:sz="0" w:space="0" w:color="auto"/>
            <w:bottom w:val="none" w:sz="0" w:space="0" w:color="auto"/>
            <w:right w:val="none" w:sz="0" w:space="0" w:color="auto"/>
          </w:divBdr>
        </w:div>
        <w:div w:id="1279525819">
          <w:marLeft w:val="979"/>
          <w:marRight w:val="0"/>
          <w:marTop w:val="0"/>
          <w:marBottom w:val="0"/>
          <w:divBdr>
            <w:top w:val="none" w:sz="0" w:space="0" w:color="auto"/>
            <w:left w:val="none" w:sz="0" w:space="0" w:color="auto"/>
            <w:bottom w:val="none" w:sz="0" w:space="0" w:color="auto"/>
            <w:right w:val="none" w:sz="0" w:space="0" w:color="auto"/>
          </w:divBdr>
        </w:div>
        <w:div w:id="1760128615">
          <w:marLeft w:val="979"/>
          <w:marRight w:val="0"/>
          <w:marTop w:val="0"/>
          <w:marBottom w:val="0"/>
          <w:divBdr>
            <w:top w:val="none" w:sz="0" w:space="0" w:color="auto"/>
            <w:left w:val="none" w:sz="0" w:space="0" w:color="auto"/>
            <w:bottom w:val="none" w:sz="0" w:space="0" w:color="auto"/>
            <w:right w:val="none" w:sz="0" w:space="0" w:color="auto"/>
          </w:divBdr>
        </w:div>
        <w:div w:id="2061391522">
          <w:marLeft w:val="979"/>
          <w:marRight w:val="0"/>
          <w:marTop w:val="0"/>
          <w:marBottom w:val="0"/>
          <w:divBdr>
            <w:top w:val="none" w:sz="0" w:space="0" w:color="auto"/>
            <w:left w:val="none" w:sz="0" w:space="0" w:color="auto"/>
            <w:bottom w:val="none" w:sz="0" w:space="0" w:color="auto"/>
            <w:right w:val="none" w:sz="0" w:space="0" w:color="auto"/>
          </w:divBdr>
        </w:div>
      </w:divsChild>
    </w:div>
    <w:div w:id="1736853417">
      <w:bodyDiv w:val="1"/>
      <w:marLeft w:val="0"/>
      <w:marRight w:val="0"/>
      <w:marTop w:val="0"/>
      <w:marBottom w:val="0"/>
      <w:divBdr>
        <w:top w:val="none" w:sz="0" w:space="0" w:color="auto"/>
        <w:left w:val="none" w:sz="0" w:space="0" w:color="auto"/>
        <w:bottom w:val="none" w:sz="0" w:space="0" w:color="auto"/>
        <w:right w:val="none" w:sz="0" w:space="0" w:color="auto"/>
      </w:divBdr>
    </w:div>
    <w:div w:id="1739400298">
      <w:bodyDiv w:val="1"/>
      <w:marLeft w:val="0"/>
      <w:marRight w:val="0"/>
      <w:marTop w:val="0"/>
      <w:marBottom w:val="0"/>
      <w:divBdr>
        <w:top w:val="none" w:sz="0" w:space="0" w:color="auto"/>
        <w:left w:val="none" w:sz="0" w:space="0" w:color="auto"/>
        <w:bottom w:val="none" w:sz="0" w:space="0" w:color="auto"/>
        <w:right w:val="none" w:sz="0" w:space="0" w:color="auto"/>
      </w:divBdr>
    </w:div>
    <w:div w:id="1740713593">
      <w:bodyDiv w:val="1"/>
      <w:marLeft w:val="0"/>
      <w:marRight w:val="0"/>
      <w:marTop w:val="0"/>
      <w:marBottom w:val="0"/>
      <w:divBdr>
        <w:top w:val="none" w:sz="0" w:space="0" w:color="auto"/>
        <w:left w:val="none" w:sz="0" w:space="0" w:color="auto"/>
        <w:bottom w:val="none" w:sz="0" w:space="0" w:color="auto"/>
        <w:right w:val="none" w:sz="0" w:space="0" w:color="auto"/>
      </w:divBdr>
    </w:div>
    <w:div w:id="1741361803">
      <w:bodyDiv w:val="1"/>
      <w:marLeft w:val="0"/>
      <w:marRight w:val="0"/>
      <w:marTop w:val="0"/>
      <w:marBottom w:val="0"/>
      <w:divBdr>
        <w:top w:val="none" w:sz="0" w:space="0" w:color="auto"/>
        <w:left w:val="none" w:sz="0" w:space="0" w:color="auto"/>
        <w:bottom w:val="none" w:sz="0" w:space="0" w:color="auto"/>
        <w:right w:val="none" w:sz="0" w:space="0" w:color="auto"/>
      </w:divBdr>
    </w:div>
    <w:div w:id="1750688268">
      <w:bodyDiv w:val="1"/>
      <w:marLeft w:val="0"/>
      <w:marRight w:val="0"/>
      <w:marTop w:val="0"/>
      <w:marBottom w:val="0"/>
      <w:divBdr>
        <w:top w:val="none" w:sz="0" w:space="0" w:color="auto"/>
        <w:left w:val="none" w:sz="0" w:space="0" w:color="auto"/>
        <w:bottom w:val="none" w:sz="0" w:space="0" w:color="auto"/>
        <w:right w:val="none" w:sz="0" w:space="0" w:color="auto"/>
      </w:divBdr>
    </w:div>
    <w:div w:id="1752316859">
      <w:bodyDiv w:val="1"/>
      <w:marLeft w:val="0"/>
      <w:marRight w:val="0"/>
      <w:marTop w:val="0"/>
      <w:marBottom w:val="0"/>
      <w:divBdr>
        <w:top w:val="none" w:sz="0" w:space="0" w:color="auto"/>
        <w:left w:val="none" w:sz="0" w:space="0" w:color="auto"/>
        <w:bottom w:val="none" w:sz="0" w:space="0" w:color="auto"/>
        <w:right w:val="none" w:sz="0" w:space="0" w:color="auto"/>
      </w:divBdr>
    </w:div>
    <w:div w:id="1755515869">
      <w:bodyDiv w:val="1"/>
      <w:marLeft w:val="0"/>
      <w:marRight w:val="0"/>
      <w:marTop w:val="0"/>
      <w:marBottom w:val="0"/>
      <w:divBdr>
        <w:top w:val="none" w:sz="0" w:space="0" w:color="auto"/>
        <w:left w:val="none" w:sz="0" w:space="0" w:color="auto"/>
        <w:bottom w:val="none" w:sz="0" w:space="0" w:color="auto"/>
        <w:right w:val="none" w:sz="0" w:space="0" w:color="auto"/>
      </w:divBdr>
    </w:div>
    <w:div w:id="1759592786">
      <w:bodyDiv w:val="1"/>
      <w:marLeft w:val="0"/>
      <w:marRight w:val="0"/>
      <w:marTop w:val="0"/>
      <w:marBottom w:val="0"/>
      <w:divBdr>
        <w:top w:val="none" w:sz="0" w:space="0" w:color="auto"/>
        <w:left w:val="none" w:sz="0" w:space="0" w:color="auto"/>
        <w:bottom w:val="none" w:sz="0" w:space="0" w:color="auto"/>
        <w:right w:val="none" w:sz="0" w:space="0" w:color="auto"/>
      </w:divBdr>
    </w:div>
    <w:div w:id="1763911942">
      <w:bodyDiv w:val="1"/>
      <w:marLeft w:val="0"/>
      <w:marRight w:val="0"/>
      <w:marTop w:val="0"/>
      <w:marBottom w:val="0"/>
      <w:divBdr>
        <w:top w:val="none" w:sz="0" w:space="0" w:color="auto"/>
        <w:left w:val="none" w:sz="0" w:space="0" w:color="auto"/>
        <w:bottom w:val="none" w:sz="0" w:space="0" w:color="auto"/>
        <w:right w:val="none" w:sz="0" w:space="0" w:color="auto"/>
      </w:divBdr>
    </w:div>
    <w:div w:id="1780417969">
      <w:bodyDiv w:val="1"/>
      <w:marLeft w:val="0"/>
      <w:marRight w:val="0"/>
      <w:marTop w:val="0"/>
      <w:marBottom w:val="0"/>
      <w:divBdr>
        <w:top w:val="none" w:sz="0" w:space="0" w:color="auto"/>
        <w:left w:val="none" w:sz="0" w:space="0" w:color="auto"/>
        <w:bottom w:val="none" w:sz="0" w:space="0" w:color="auto"/>
        <w:right w:val="none" w:sz="0" w:space="0" w:color="auto"/>
      </w:divBdr>
    </w:div>
    <w:div w:id="1781609653">
      <w:bodyDiv w:val="1"/>
      <w:marLeft w:val="0"/>
      <w:marRight w:val="0"/>
      <w:marTop w:val="0"/>
      <w:marBottom w:val="0"/>
      <w:divBdr>
        <w:top w:val="none" w:sz="0" w:space="0" w:color="auto"/>
        <w:left w:val="none" w:sz="0" w:space="0" w:color="auto"/>
        <w:bottom w:val="none" w:sz="0" w:space="0" w:color="auto"/>
        <w:right w:val="none" w:sz="0" w:space="0" w:color="auto"/>
      </w:divBdr>
      <w:divsChild>
        <w:div w:id="953293814">
          <w:marLeft w:val="274"/>
          <w:marRight w:val="0"/>
          <w:marTop w:val="0"/>
          <w:marBottom w:val="0"/>
          <w:divBdr>
            <w:top w:val="none" w:sz="0" w:space="0" w:color="auto"/>
            <w:left w:val="none" w:sz="0" w:space="0" w:color="auto"/>
            <w:bottom w:val="none" w:sz="0" w:space="0" w:color="auto"/>
            <w:right w:val="none" w:sz="0" w:space="0" w:color="auto"/>
          </w:divBdr>
        </w:div>
        <w:div w:id="1051422199">
          <w:marLeft w:val="274"/>
          <w:marRight w:val="0"/>
          <w:marTop w:val="0"/>
          <w:marBottom w:val="0"/>
          <w:divBdr>
            <w:top w:val="none" w:sz="0" w:space="0" w:color="auto"/>
            <w:left w:val="none" w:sz="0" w:space="0" w:color="auto"/>
            <w:bottom w:val="none" w:sz="0" w:space="0" w:color="auto"/>
            <w:right w:val="none" w:sz="0" w:space="0" w:color="auto"/>
          </w:divBdr>
        </w:div>
        <w:div w:id="1307200400">
          <w:marLeft w:val="274"/>
          <w:marRight w:val="0"/>
          <w:marTop w:val="0"/>
          <w:marBottom w:val="0"/>
          <w:divBdr>
            <w:top w:val="none" w:sz="0" w:space="0" w:color="auto"/>
            <w:left w:val="none" w:sz="0" w:space="0" w:color="auto"/>
            <w:bottom w:val="none" w:sz="0" w:space="0" w:color="auto"/>
            <w:right w:val="none" w:sz="0" w:space="0" w:color="auto"/>
          </w:divBdr>
        </w:div>
        <w:div w:id="1994604853">
          <w:marLeft w:val="274"/>
          <w:marRight w:val="0"/>
          <w:marTop w:val="0"/>
          <w:marBottom w:val="0"/>
          <w:divBdr>
            <w:top w:val="none" w:sz="0" w:space="0" w:color="auto"/>
            <w:left w:val="none" w:sz="0" w:space="0" w:color="auto"/>
            <w:bottom w:val="none" w:sz="0" w:space="0" w:color="auto"/>
            <w:right w:val="none" w:sz="0" w:space="0" w:color="auto"/>
          </w:divBdr>
        </w:div>
      </w:divsChild>
    </w:div>
    <w:div w:id="1784107393">
      <w:bodyDiv w:val="1"/>
      <w:marLeft w:val="0"/>
      <w:marRight w:val="0"/>
      <w:marTop w:val="0"/>
      <w:marBottom w:val="0"/>
      <w:divBdr>
        <w:top w:val="none" w:sz="0" w:space="0" w:color="auto"/>
        <w:left w:val="none" w:sz="0" w:space="0" w:color="auto"/>
        <w:bottom w:val="none" w:sz="0" w:space="0" w:color="auto"/>
        <w:right w:val="none" w:sz="0" w:space="0" w:color="auto"/>
      </w:divBdr>
    </w:div>
    <w:div w:id="1789548883">
      <w:bodyDiv w:val="1"/>
      <w:marLeft w:val="0"/>
      <w:marRight w:val="0"/>
      <w:marTop w:val="0"/>
      <w:marBottom w:val="0"/>
      <w:divBdr>
        <w:top w:val="none" w:sz="0" w:space="0" w:color="auto"/>
        <w:left w:val="none" w:sz="0" w:space="0" w:color="auto"/>
        <w:bottom w:val="none" w:sz="0" w:space="0" w:color="auto"/>
        <w:right w:val="none" w:sz="0" w:space="0" w:color="auto"/>
      </w:divBdr>
    </w:div>
    <w:div w:id="1790465707">
      <w:bodyDiv w:val="1"/>
      <w:marLeft w:val="0"/>
      <w:marRight w:val="0"/>
      <w:marTop w:val="0"/>
      <w:marBottom w:val="0"/>
      <w:divBdr>
        <w:top w:val="none" w:sz="0" w:space="0" w:color="auto"/>
        <w:left w:val="none" w:sz="0" w:space="0" w:color="auto"/>
        <w:bottom w:val="none" w:sz="0" w:space="0" w:color="auto"/>
        <w:right w:val="none" w:sz="0" w:space="0" w:color="auto"/>
      </w:divBdr>
      <w:divsChild>
        <w:div w:id="266235710">
          <w:marLeft w:val="360"/>
          <w:marRight w:val="0"/>
          <w:marTop w:val="77"/>
          <w:marBottom w:val="0"/>
          <w:divBdr>
            <w:top w:val="none" w:sz="0" w:space="0" w:color="auto"/>
            <w:left w:val="none" w:sz="0" w:space="0" w:color="auto"/>
            <w:bottom w:val="none" w:sz="0" w:space="0" w:color="auto"/>
            <w:right w:val="none" w:sz="0" w:space="0" w:color="auto"/>
          </w:divBdr>
        </w:div>
        <w:div w:id="319651595">
          <w:marLeft w:val="1080"/>
          <w:marRight w:val="0"/>
          <w:marTop w:val="77"/>
          <w:marBottom w:val="0"/>
          <w:divBdr>
            <w:top w:val="none" w:sz="0" w:space="0" w:color="auto"/>
            <w:left w:val="none" w:sz="0" w:space="0" w:color="auto"/>
            <w:bottom w:val="none" w:sz="0" w:space="0" w:color="auto"/>
            <w:right w:val="none" w:sz="0" w:space="0" w:color="auto"/>
          </w:divBdr>
        </w:div>
        <w:div w:id="726535304">
          <w:marLeft w:val="360"/>
          <w:marRight w:val="0"/>
          <w:marTop w:val="77"/>
          <w:marBottom w:val="0"/>
          <w:divBdr>
            <w:top w:val="none" w:sz="0" w:space="0" w:color="auto"/>
            <w:left w:val="none" w:sz="0" w:space="0" w:color="auto"/>
            <w:bottom w:val="none" w:sz="0" w:space="0" w:color="auto"/>
            <w:right w:val="none" w:sz="0" w:space="0" w:color="auto"/>
          </w:divBdr>
        </w:div>
        <w:div w:id="964195249">
          <w:marLeft w:val="360"/>
          <w:marRight w:val="0"/>
          <w:marTop w:val="77"/>
          <w:marBottom w:val="0"/>
          <w:divBdr>
            <w:top w:val="none" w:sz="0" w:space="0" w:color="auto"/>
            <w:left w:val="none" w:sz="0" w:space="0" w:color="auto"/>
            <w:bottom w:val="none" w:sz="0" w:space="0" w:color="auto"/>
            <w:right w:val="none" w:sz="0" w:space="0" w:color="auto"/>
          </w:divBdr>
        </w:div>
        <w:div w:id="1045911406">
          <w:marLeft w:val="1080"/>
          <w:marRight w:val="0"/>
          <w:marTop w:val="77"/>
          <w:marBottom w:val="0"/>
          <w:divBdr>
            <w:top w:val="none" w:sz="0" w:space="0" w:color="auto"/>
            <w:left w:val="none" w:sz="0" w:space="0" w:color="auto"/>
            <w:bottom w:val="none" w:sz="0" w:space="0" w:color="auto"/>
            <w:right w:val="none" w:sz="0" w:space="0" w:color="auto"/>
          </w:divBdr>
        </w:div>
        <w:div w:id="1451047893">
          <w:marLeft w:val="360"/>
          <w:marRight w:val="0"/>
          <w:marTop w:val="77"/>
          <w:marBottom w:val="0"/>
          <w:divBdr>
            <w:top w:val="none" w:sz="0" w:space="0" w:color="auto"/>
            <w:left w:val="none" w:sz="0" w:space="0" w:color="auto"/>
            <w:bottom w:val="none" w:sz="0" w:space="0" w:color="auto"/>
            <w:right w:val="none" w:sz="0" w:space="0" w:color="auto"/>
          </w:divBdr>
        </w:div>
        <w:div w:id="1459253833">
          <w:marLeft w:val="1080"/>
          <w:marRight w:val="0"/>
          <w:marTop w:val="77"/>
          <w:marBottom w:val="0"/>
          <w:divBdr>
            <w:top w:val="none" w:sz="0" w:space="0" w:color="auto"/>
            <w:left w:val="none" w:sz="0" w:space="0" w:color="auto"/>
            <w:bottom w:val="none" w:sz="0" w:space="0" w:color="auto"/>
            <w:right w:val="none" w:sz="0" w:space="0" w:color="auto"/>
          </w:divBdr>
        </w:div>
        <w:div w:id="1724401338">
          <w:marLeft w:val="360"/>
          <w:marRight w:val="0"/>
          <w:marTop w:val="77"/>
          <w:marBottom w:val="0"/>
          <w:divBdr>
            <w:top w:val="none" w:sz="0" w:space="0" w:color="auto"/>
            <w:left w:val="none" w:sz="0" w:space="0" w:color="auto"/>
            <w:bottom w:val="none" w:sz="0" w:space="0" w:color="auto"/>
            <w:right w:val="none" w:sz="0" w:space="0" w:color="auto"/>
          </w:divBdr>
        </w:div>
        <w:div w:id="1725328176">
          <w:marLeft w:val="1080"/>
          <w:marRight w:val="0"/>
          <w:marTop w:val="77"/>
          <w:marBottom w:val="0"/>
          <w:divBdr>
            <w:top w:val="none" w:sz="0" w:space="0" w:color="auto"/>
            <w:left w:val="none" w:sz="0" w:space="0" w:color="auto"/>
            <w:bottom w:val="none" w:sz="0" w:space="0" w:color="auto"/>
            <w:right w:val="none" w:sz="0" w:space="0" w:color="auto"/>
          </w:divBdr>
        </w:div>
        <w:div w:id="1838228091">
          <w:marLeft w:val="360"/>
          <w:marRight w:val="0"/>
          <w:marTop w:val="77"/>
          <w:marBottom w:val="0"/>
          <w:divBdr>
            <w:top w:val="none" w:sz="0" w:space="0" w:color="auto"/>
            <w:left w:val="none" w:sz="0" w:space="0" w:color="auto"/>
            <w:bottom w:val="none" w:sz="0" w:space="0" w:color="auto"/>
            <w:right w:val="none" w:sz="0" w:space="0" w:color="auto"/>
          </w:divBdr>
        </w:div>
        <w:div w:id="2122334384">
          <w:marLeft w:val="1080"/>
          <w:marRight w:val="0"/>
          <w:marTop w:val="77"/>
          <w:marBottom w:val="0"/>
          <w:divBdr>
            <w:top w:val="none" w:sz="0" w:space="0" w:color="auto"/>
            <w:left w:val="none" w:sz="0" w:space="0" w:color="auto"/>
            <w:bottom w:val="none" w:sz="0" w:space="0" w:color="auto"/>
            <w:right w:val="none" w:sz="0" w:space="0" w:color="auto"/>
          </w:divBdr>
        </w:div>
      </w:divsChild>
    </w:div>
    <w:div w:id="1791438481">
      <w:bodyDiv w:val="1"/>
      <w:marLeft w:val="0"/>
      <w:marRight w:val="0"/>
      <w:marTop w:val="0"/>
      <w:marBottom w:val="0"/>
      <w:divBdr>
        <w:top w:val="none" w:sz="0" w:space="0" w:color="auto"/>
        <w:left w:val="none" w:sz="0" w:space="0" w:color="auto"/>
        <w:bottom w:val="none" w:sz="0" w:space="0" w:color="auto"/>
        <w:right w:val="none" w:sz="0" w:space="0" w:color="auto"/>
      </w:divBdr>
      <w:divsChild>
        <w:div w:id="1943996296">
          <w:marLeft w:val="0"/>
          <w:marRight w:val="0"/>
          <w:marTop w:val="0"/>
          <w:marBottom w:val="0"/>
          <w:divBdr>
            <w:top w:val="none" w:sz="0" w:space="0" w:color="auto"/>
            <w:left w:val="none" w:sz="0" w:space="0" w:color="auto"/>
            <w:bottom w:val="none" w:sz="0" w:space="0" w:color="auto"/>
            <w:right w:val="none" w:sz="0" w:space="0" w:color="auto"/>
          </w:divBdr>
          <w:divsChild>
            <w:div w:id="337318029">
              <w:marLeft w:val="0"/>
              <w:marRight w:val="0"/>
              <w:marTop w:val="0"/>
              <w:marBottom w:val="0"/>
              <w:divBdr>
                <w:top w:val="none" w:sz="0" w:space="0" w:color="auto"/>
                <w:left w:val="none" w:sz="0" w:space="0" w:color="auto"/>
                <w:bottom w:val="none" w:sz="0" w:space="0" w:color="auto"/>
                <w:right w:val="none" w:sz="0" w:space="0" w:color="auto"/>
              </w:divBdr>
              <w:divsChild>
                <w:div w:id="1447122503">
                  <w:marLeft w:val="0"/>
                  <w:marRight w:val="0"/>
                  <w:marTop w:val="0"/>
                  <w:marBottom w:val="0"/>
                  <w:divBdr>
                    <w:top w:val="none" w:sz="0" w:space="0" w:color="auto"/>
                    <w:left w:val="none" w:sz="0" w:space="0" w:color="auto"/>
                    <w:bottom w:val="none" w:sz="0" w:space="0" w:color="auto"/>
                    <w:right w:val="none" w:sz="0" w:space="0" w:color="auto"/>
                  </w:divBdr>
                </w:div>
              </w:divsChild>
            </w:div>
            <w:div w:id="2025129764">
              <w:marLeft w:val="0"/>
              <w:marRight w:val="0"/>
              <w:marTop w:val="0"/>
              <w:marBottom w:val="0"/>
              <w:divBdr>
                <w:top w:val="none" w:sz="0" w:space="0" w:color="auto"/>
                <w:left w:val="none" w:sz="0" w:space="0" w:color="auto"/>
                <w:bottom w:val="none" w:sz="0" w:space="0" w:color="auto"/>
                <w:right w:val="none" w:sz="0" w:space="0" w:color="auto"/>
              </w:divBdr>
            </w:div>
          </w:divsChild>
        </w:div>
        <w:div w:id="1217817584">
          <w:marLeft w:val="0"/>
          <w:marRight w:val="0"/>
          <w:marTop w:val="0"/>
          <w:marBottom w:val="0"/>
          <w:divBdr>
            <w:top w:val="none" w:sz="0" w:space="0" w:color="auto"/>
            <w:left w:val="none" w:sz="0" w:space="0" w:color="auto"/>
            <w:bottom w:val="none" w:sz="0" w:space="0" w:color="auto"/>
            <w:right w:val="none" w:sz="0" w:space="0" w:color="auto"/>
          </w:divBdr>
          <w:divsChild>
            <w:div w:id="217401144">
              <w:marLeft w:val="0"/>
              <w:marRight w:val="0"/>
              <w:marTop w:val="0"/>
              <w:marBottom w:val="0"/>
              <w:divBdr>
                <w:top w:val="none" w:sz="0" w:space="0" w:color="auto"/>
                <w:left w:val="none" w:sz="0" w:space="0" w:color="auto"/>
                <w:bottom w:val="none" w:sz="0" w:space="0" w:color="auto"/>
                <w:right w:val="none" w:sz="0" w:space="0" w:color="auto"/>
              </w:divBdr>
              <w:divsChild>
                <w:div w:id="1855961">
                  <w:marLeft w:val="0"/>
                  <w:marRight w:val="0"/>
                  <w:marTop w:val="0"/>
                  <w:marBottom w:val="0"/>
                  <w:divBdr>
                    <w:top w:val="none" w:sz="0" w:space="0" w:color="auto"/>
                    <w:left w:val="none" w:sz="0" w:space="0" w:color="auto"/>
                    <w:bottom w:val="none" w:sz="0" w:space="0" w:color="auto"/>
                    <w:right w:val="none" w:sz="0" w:space="0" w:color="auto"/>
                  </w:divBdr>
                </w:div>
              </w:divsChild>
            </w:div>
            <w:div w:id="1565335282">
              <w:marLeft w:val="0"/>
              <w:marRight w:val="0"/>
              <w:marTop w:val="0"/>
              <w:marBottom w:val="0"/>
              <w:divBdr>
                <w:top w:val="none" w:sz="0" w:space="0" w:color="auto"/>
                <w:left w:val="none" w:sz="0" w:space="0" w:color="auto"/>
                <w:bottom w:val="none" w:sz="0" w:space="0" w:color="auto"/>
                <w:right w:val="none" w:sz="0" w:space="0" w:color="auto"/>
              </w:divBdr>
            </w:div>
          </w:divsChild>
        </w:div>
        <w:div w:id="1326322825">
          <w:marLeft w:val="0"/>
          <w:marRight w:val="0"/>
          <w:marTop w:val="0"/>
          <w:marBottom w:val="0"/>
          <w:divBdr>
            <w:top w:val="none" w:sz="0" w:space="0" w:color="auto"/>
            <w:left w:val="none" w:sz="0" w:space="0" w:color="auto"/>
            <w:bottom w:val="none" w:sz="0" w:space="0" w:color="auto"/>
            <w:right w:val="none" w:sz="0" w:space="0" w:color="auto"/>
          </w:divBdr>
          <w:divsChild>
            <w:div w:id="1126238579">
              <w:marLeft w:val="0"/>
              <w:marRight w:val="0"/>
              <w:marTop w:val="0"/>
              <w:marBottom w:val="0"/>
              <w:divBdr>
                <w:top w:val="none" w:sz="0" w:space="0" w:color="auto"/>
                <w:left w:val="none" w:sz="0" w:space="0" w:color="auto"/>
                <w:bottom w:val="none" w:sz="0" w:space="0" w:color="auto"/>
                <w:right w:val="none" w:sz="0" w:space="0" w:color="auto"/>
              </w:divBdr>
              <w:divsChild>
                <w:div w:id="252934681">
                  <w:marLeft w:val="0"/>
                  <w:marRight w:val="0"/>
                  <w:marTop w:val="0"/>
                  <w:marBottom w:val="0"/>
                  <w:divBdr>
                    <w:top w:val="none" w:sz="0" w:space="0" w:color="auto"/>
                    <w:left w:val="none" w:sz="0" w:space="0" w:color="auto"/>
                    <w:bottom w:val="none" w:sz="0" w:space="0" w:color="auto"/>
                    <w:right w:val="none" w:sz="0" w:space="0" w:color="auto"/>
                  </w:divBdr>
                </w:div>
              </w:divsChild>
            </w:div>
            <w:div w:id="2048600496">
              <w:marLeft w:val="0"/>
              <w:marRight w:val="0"/>
              <w:marTop w:val="0"/>
              <w:marBottom w:val="0"/>
              <w:divBdr>
                <w:top w:val="none" w:sz="0" w:space="0" w:color="auto"/>
                <w:left w:val="none" w:sz="0" w:space="0" w:color="auto"/>
                <w:bottom w:val="none" w:sz="0" w:space="0" w:color="auto"/>
                <w:right w:val="none" w:sz="0" w:space="0" w:color="auto"/>
              </w:divBdr>
            </w:div>
          </w:divsChild>
        </w:div>
        <w:div w:id="1351764298">
          <w:marLeft w:val="0"/>
          <w:marRight w:val="0"/>
          <w:marTop w:val="0"/>
          <w:marBottom w:val="0"/>
          <w:divBdr>
            <w:top w:val="none" w:sz="0" w:space="0" w:color="auto"/>
            <w:left w:val="none" w:sz="0" w:space="0" w:color="auto"/>
            <w:bottom w:val="none" w:sz="0" w:space="0" w:color="auto"/>
            <w:right w:val="none" w:sz="0" w:space="0" w:color="auto"/>
          </w:divBdr>
          <w:divsChild>
            <w:div w:id="1135218826">
              <w:marLeft w:val="0"/>
              <w:marRight w:val="0"/>
              <w:marTop w:val="0"/>
              <w:marBottom w:val="0"/>
              <w:divBdr>
                <w:top w:val="none" w:sz="0" w:space="0" w:color="auto"/>
                <w:left w:val="none" w:sz="0" w:space="0" w:color="auto"/>
                <w:bottom w:val="none" w:sz="0" w:space="0" w:color="auto"/>
                <w:right w:val="none" w:sz="0" w:space="0" w:color="auto"/>
              </w:divBdr>
              <w:divsChild>
                <w:div w:id="1731491199">
                  <w:marLeft w:val="0"/>
                  <w:marRight w:val="0"/>
                  <w:marTop w:val="0"/>
                  <w:marBottom w:val="0"/>
                  <w:divBdr>
                    <w:top w:val="none" w:sz="0" w:space="0" w:color="auto"/>
                    <w:left w:val="none" w:sz="0" w:space="0" w:color="auto"/>
                    <w:bottom w:val="none" w:sz="0" w:space="0" w:color="auto"/>
                    <w:right w:val="none" w:sz="0" w:space="0" w:color="auto"/>
                  </w:divBdr>
                </w:div>
              </w:divsChild>
            </w:div>
            <w:div w:id="191042673">
              <w:marLeft w:val="0"/>
              <w:marRight w:val="0"/>
              <w:marTop w:val="0"/>
              <w:marBottom w:val="0"/>
              <w:divBdr>
                <w:top w:val="none" w:sz="0" w:space="0" w:color="auto"/>
                <w:left w:val="none" w:sz="0" w:space="0" w:color="auto"/>
                <w:bottom w:val="none" w:sz="0" w:space="0" w:color="auto"/>
                <w:right w:val="none" w:sz="0" w:space="0" w:color="auto"/>
              </w:divBdr>
            </w:div>
          </w:divsChild>
        </w:div>
        <w:div w:id="764036369">
          <w:marLeft w:val="0"/>
          <w:marRight w:val="0"/>
          <w:marTop w:val="0"/>
          <w:marBottom w:val="0"/>
          <w:divBdr>
            <w:top w:val="none" w:sz="0" w:space="0" w:color="auto"/>
            <w:left w:val="none" w:sz="0" w:space="0" w:color="auto"/>
            <w:bottom w:val="none" w:sz="0" w:space="0" w:color="auto"/>
            <w:right w:val="none" w:sz="0" w:space="0" w:color="auto"/>
          </w:divBdr>
          <w:divsChild>
            <w:div w:id="1743991297">
              <w:marLeft w:val="0"/>
              <w:marRight w:val="0"/>
              <w:marTop w:val="0"/>
              <w:marBottom w:val="0"/>
              <w:divBdr>
                <w:top w:val="none" w:sz="0" w:space="0" w:color="auto"/>
                <w:left w:val="none" w:sz="0" w:space="0" w:color="auto"/>
                <w:bottom w:val="none" w:sz="0" w:space="0" w:color="auto"/>
                <w:right w:val="none" w:sz="0" w:space="0" w:color="auto"/>
              </w:divBdr>
              <w:divsChild>
                <w:div w:id="708649939">
                  <w:marLeft w:val="0"/>
                  <w:marRight w:val="0"/>
                  <w:marTop w:val="0"/>
                  <w:marBottom w:val="0"/>
                  <w:divBdr>
                    <w:top w:val="none" w:sz="0" w:space="0" w:color="auto"/>
                    <w:left w:val="none" w:sz="0" w:space="0" w:color="auto"/>
                    <w:bottom w:val="none" w:sz="0" w:space="0" w:color="auto"/>
                    <w:right w:val="none" w:sz="0" w:space="0" w:color="auto"/>
                  </w:divBdr>
                </w:div>
              </w:divsChild>
            </w:div>
            <w:div w:id="1794708185">
              <w:marLeft w:val="0"/>
              <w:marRight w:val="0"/>
              <w:marTop w:val="0"/>
              <w:marBottom w:val="0"/>
              <w:divBdr>
                <w:top w:val="none" w:sz="0" w:space="0" w:color="auto"/>
                <w:left w:val="none" w:sz="0" w:space="0" w:color="auto"/>
                <w:bottom w:val="none" w:sz="0" w:space="0" w:color="auto"/>
                <w:right w:val="none" w:sz="0" w:space="0" w:color="auto"/>
              </w:divBdr>
            </w:div>
          </w:divsChild>
        </w:div>
        <w:div w:id="91317825">
          <w:marLeft w:val="0"/>
          <w:marRight w:val="0"/>
          <w:marTop w:val="0"/>
          <w:marBottom w:val="0"/>
          <w:divBdr>
            <w:top w:val="none" w:sz="0" w:space="0" w:color="auto"/>
            <w:left w:val="none" w:sz="0" w:space="0" w:color="auto"/>
            <w:bottom w:val="none" w:sz="0" w:space="0" w:color="auto"/>
            <w:right w:val="none" w:sz="0" w:space="0" w:color="auto"/>
          </w:divBdr>
          <w:divsChild>
            <w:div w:id="1327980091">
              <w:marLeft w:val="0"/>
              <w:marRight w:val="0"/>
              <w:marTop w:val="0"/>
              <w:marBottom w:val="0"/>
              <w:divBdr>
                <w:top w:val="none" w:sz="0" w:space="0" w:color="auto"/>
                <w:left w:val="none" w:sz="0" w:space="0" w:color="auto"/>
                <w:bottom w:val="none" w:sz="0" w:space="0" w:color="auto"/>
                <w:right w:val="none" w:sz="0" w:space="0" w:color="auto"/>
              </w:divBdr>
              <w:divsChild>
                <w:div w:id="1111784288">
                  <w:marLeft w:val="0"/>
                  <w:marRight w:val="0"/>
                  <w:marTop w:val="0"/>
                  <w:marBottom w:val="0"/>
                  <w:divBdr>
                    <w:top w:val="none" w:sz="0" w:space="0" w:color="auto"/>
                    <w:left w:val="none" w:sz="0" w:space="0" w:color="auto"/>
                    <w:bottom w:val="none" w:sz="0" w:space="0" w:color="auto"/>
                    <w:right w:val="none" w:sz="0" w:space="0" w:color="auto"/>
                  </w:divBdr>
                </w:div>
              </w:divsChild>
            </w:div>
            <w:div w:id="521556257">
              <w:marLeft w:val="0"/>
              <w:marRight w:val="0"/>
              <w:marTop w:val="0"/>
              <w:marBottom w:val="0"/>
              <w:divBdr>
                <w:top w:val="none" w:sz="0" w:space="0" w:color="auto"/>
                <w:left w:val="none" w:sz="0" w:space="0" w:color="auto"/>
                <w:bottom w:val="none" w:sz="0" w:space="0" w:color="auto"/>
                <w:right w:val="none" w:sz="0" w:space="0" w:color="auto"/>
              </w:divBdr>
            </w:div>
          </w:divsChild>
        </w:div>
        <w:div w:id="689259615">
          <w:marLeft w:val="0"/>
          <w:marRight w:val="0"/>
          <w:marTop w:val="0"/>
          <w:marBottom w:val="0"/>
          <w:divBdr>
            <w:top w:val="none" w:sz="0" w:space="0" w:color="auto"/>
            <w:left w:val="none" w:sz="0" w:space="0" w:color="auto"/>
            <w:bottom w:val="none" w:sz="0" w:space="0" w:color="auto"/>
            <w:right w:val="none" w:sz="0" w:space="0" w:color="auto"/>
          </w:divBdr>
          <w:divsChild>
            <w:div w:id="1071388949">
              <w:marLeft w:val="0"/>
              <w:marRight w:val="0"/>
              <w:marTop w:val="0"/>
              <w:marBottom w:val="0"/>
              <w:divBdr>
                <w:top w:val="none" w:sz="0" w:space="0" w:color="auto"/>
                <w:left w:val="none" w:sz="0" w:space="0" w:color="auto"/>
                <w:bottom w:val="none" w:sz="0" w:space="0" w:color="auto"/>
                <w:right w:val="none" w:sz="0" w:space="0" w:color="auto"/>
              </w:divBdr>
              <w:divsChild>
                <w:div w:id="1758282702">
                  <w:marLeft w:val="0"/>
                  <w:marRight w:val="0"/>
                  <w:marTop w:val="0"/>
                  <w:marBottom w:val="0"/>
                  <w:divBdr>
                    <w:top w:val="none" w:sz="0" w:space="0" w:color="auto"/>
                    <w:left w:val="none" w:sz="0" w:space="0" w:color="auto"/>
                    <w:bottom w:val="none" w:sz="0" w:space="0" w:color="auto"/>
                    <w:right w:val="none" w:sz="0" w:space="0" w:color="auto"/>
                  </w:divBdr>
                </w:div>
              </w:divsChild>
            </w:div>
            <w:div w:id="968827937">
              <w:marLeft w:val="0"/>
              <w:marRight w:val="0"/>
              <w:marTop w:val="0"/>
              <w:marBottom w:val="0"/>
              <w:divBdr>
                <w:top w:val="none" w:sz="0" w:space="0" w:color="auto"/>
                <w:left w:val="none" w:sz="0" w:space="0" w:color="auto"/>
                <w:bottom w:val="none" w:sz="0" w:space="0" w:color="auto"/>
                <w:right w:val="none" w:sz="0" w:space="0" w:color="auto"/>
              </w:divBdr>
            </w:div>
          </w:divsChild>
        </w:div>
        <w:div w:id="906957135">
          <w:marLeft w:val="0"/>
          <w:marRight w:val="0"/>
          <w:marTop w:val="0"/>
          <w:marBottom w:val="0"/>
          <w:divBdr>
            <w:top w:val="none" w:sz="0" w:space="0" w:color="auto"/>
            <w:left w:val="none" w:sz="0" w:space="0" w:color="auto"/>
            <w:bottom w:val="none" w:sz="0" w:space="0" w:color="auto"/>
            <w:right w:val="none" w:sz="0" w:space="0" w:color="auto"/>
          </w:divBdr>
          <w:divsChild>
            <w:div w:id="1638795897">
              <w:marLeft w:val="0"/>
              <w:marRight w:val="0"/>
              <w:marTop w:val="0"/>
              <w:marBottom w:val="0"/>
              <w:divBdr>
                <w:top w:val="none" w:sz="0" w:space="0" w:color="auto"/>
                <w:left w:val="none" w:sz="0" w:space="0" w:color="auto"/>
                <w:bottom w:val="none" w:sz="0" w:space="0" w:color="auto"/>
                <w:right w:val="none" w:sz="0" w:space="0" w:color="auto"/>
              </w:divBdr>
              <w:divsChild>
                <w:div w:id="1976642595">
                  <w:marLeft w:val="0"/>
                  <w:marRight w:val="0"/>
                  <w:marTop w:val="0"/>
                  <w:marBottom w:val="0"/>
                  <w:divBdr>
                    <w:top w:val="none" w:sz="0" w:space="0" w:color="auto"/>
                    <w:left w:val="none" w:sz="0" w:space="0" w:color="auto"/>
                    <w:bottom w:val="none" w:sz="0" w:space="0" w:color="auto"/>
                    <w:right w:val="none" w:sz="0" w:space="0" w:color="auto"/>
                  </w:divBdr>
                </w:div>
              </w:divsChild>
            </w:div>
            <w:div w:id="1544295273">
              <w:marLeft w:val="0"/>
              <w:marRight w:val="0"/>
              <w:marTop w:val="0"/>
              <w:marBottom w:val="0"/>
              <w:divBdr>
                <w:top w:val="none" w:sz="0" w:space="0" w:color="auto"/>
                <w:left w:val="none" w:sz="0" w:space="0" w:color="auto"/>
                <w:bottom w:val="none" w:sz="0" w:space="0" w:color="auto"/>
                <w:right w:val="none" w:sz="0" w:space="0" w:color="auto"/>
              </w:divBdr>
            </w:div>
          </w:divsChild>
        </w:div>
        <w:div w:id="1408454888">
          <w:marLeft w:val="0"/>
          <w:marRight w:val="0"/>
          <w:marTop w:val="0"/>
          <w:marBottom w:val="0"/>
          <w:divBdr>
            <w:top w:val="none" w:sz="0" w:space="0" w:color="auto"/>
            <w:left w:val="none" w:sz="0" w:space="0" w:color="auto"/>
            <w:bottom w:val="none" w:sz="0" w:space="0" w:color="auto"/>
            <w:right w:val="none" w:sz="0" w:space="0" w:color="auto"/>
          </w:divBdr>
          <w:divsChild>
            <w:div w:id="2082749685">
              <w:marLeft w:val="0"/>
              <w:marRight w:val="0"/>
              <w:marTop w:val="0"/>
              <w:marBottom w:val="0"/>
              <w:divBdr>
                <w:top w:val="none" w:sz="0" w:space="0" w:color="auto"/>
                <w:left w:val="none" w:sz="0" w:space="0" w:color="auto"/>
                <w:bottom w:val="none" w:sz="0" w:space="0" w:color="auto"/>
                <w:right w:val="none" w:sz="0" w:space="0" w:color="auto"/>
              </w:divBdr>
              <w:divsChild>
                <w:div w:id="992415898">
                  <w:marLeft w:val="0"/>
                  <w:marRight w:val="0"/>
                  <w:marTop w:val="0"/>
                  <w:marBottom w:val="0"/>
                  <w:divBdr>
                    <w:top w:val="none" w:sz="0" w:space="0" w:color="auto"/>
                    <w:left w:val="none" w:sz="0" w:space="0" w:color="auto"/>
                    <w:bottom w:val="none" w:sz="0" w:space="0" w:color="auto"/>
                    <w:right w:val="none" w:sz="0" w:space="0" w:color="auto"/>
                  </w:divBdr>
                </w:div>
              </w:divsChild>
            </w:div>
            <w:div w:id="339240075">
              <w:marLeft w:val="0"/>
              <w:marRight w:val="0"/>
              <w:marTop w:val="0"/>
              <w:marBottom w:val="0"/>
              <w:divBdr>
                <w:top w:val="none" w:sz="0" w:space="0" w:color="auto"/>
                <w:left w:val="none" w:sz="0" w:space="0" w:color="auto"/>
                <w:bottom w:val="none" w:sz="0" w:space="0" w:color="auto"/>
                <w:right w:val="none" w:sz="0" w:space="0" w:color="auto"/>
              </w:divBdr>
            </w:div>
          </w:divsChild>
        </w:div>
        <w:div w:id="1918443516">
          <w:marLeft w:val="0"/>
          <w:marRight w:val="0"/>
          <w:marTop w:val="0"/>
          <w:marBottom w:val="0"/>
          <w:divBdr>
            <w:top w:val="none" w:sz="0" w:space="0" w:color="auto"/>
            <w:left w:val="none" w:sz="0" w:space="0" w:color="auto"/>
            <w:bottom w:val="none" w:sz="0" w:space="0" w:color="auto"/>
            <w:right w:val="none" w:sz="0" w:space="0" w:color="auto"/>
          </w:divBdr>
          <w:divsChild>
            <w:div w:id="818763053">
              <w:marLeft w:val="0"/>
              <w:marRight w:val="0"/>
              <w:marTop w:val="0"/>
              <w:marBottom w:val="0"/>
              <w:divBdr>
                <w:top w:val="none" w:sz="0" w:space="0" w:color="auto"/>
                <w:left w:val="none" w:sz="0" w:space="0" w:color="auto"/>
                <w:bottom w:val="none" w:sz="0" w:space="0" w:color="auto"/>
                <w:right w:val="none" w:sz="0" w:space="0" w:color="auto"/>
              </w:divBdr>
              <w:divsChild>
                <w:div w:id="940256811">
                  <w:marLeft w:val="0"/>
                  <w:marRight w:val="0"/>
                  <w:marTop w:val="0"/>
                  <w:marBottom w:val="0"/>
                  <w:divBdr>
                    <w:top w:val="none" w:sz="0" w:space="0" w:color="auto"/>
                    <w:left w:val="none" w:sz="0" w:space="0" w:color="auto"/>
                    <w:bottom w:val="none" w:sz="0" w:space="0" w:color="auto"/>
                    <w:right w:val="none" w:sz="0" w:space="0" w:color="auto"/>
                  </w:divBdr>
                </w:div>
              </w:divsChild>
            </w:div>
            <w:div w:id="1219248402">
              <w:marLeft w:val="0"/>
              <w:marRight w:val="0"/>
              <w:marTop w:val="0"/>
              <w:marBottom w:val="0"/>
              <w:divBdr>
                <w:top w:val="none" w:sz="0" w:space="0" w:color="auto"/>
                <w:left w:val="none" w:sz="0" w:space="0" w:color="auto"/>
                <w:bottom w:val="none" w:sz="0" w:space="0" w:color="auto"/>
                <w:right w:val="none" w:sz="0" w:space="0" w:color="auto"/>
              </w:divBdr>
            </w:div>
          </w:divsChild>
        </w:div>
        <w:div w:id="1207912241">
          <w:marLeft w:val="0"/>
          <w:marRight w:val="0"/>
          <w:marTop w:val="0"/>
          <w:marBottom w:val="0"/>
          <w:divBdr>
            <w:top w:val="none" w:sz="0" w:space="0" w:color="auto"/>
            <w:left w:val="none" w:sz="0" w:space="0" w:color="auto"/>
            <w:bottom w:val="none" w:sz="0" w:space="0" w:color="auto"/>
            <w:right w:val="none" w:sz="0" w:space="0" w:color="auto"/>
          </w:divBdr>
          <w:divsChild>
            <w:div w:id="1360594045">
              <w:marLeft w:val="0"/>
              <w:marRight w:val="0"/>
              <w:marTop w:val="0"/>
              <w:marBottom w:val="0"/>
              <w:divBdr>
                <w:top w:val="none" w:sz="0" w:space="0" w:color="auto"/>
                <w:left w:val="none" w:sz="0" w:space="0" w:color="auto"/>
                <w:bottom w:val="none" w:sz="0" w:space="0" w:color="auto"/>
                <w:right w:val="none" w:sz="0" w:space="0" w:color="auto"/>
              </w:divBdr>
              <w:divsChild>
                <w:div w:id="943999684">
                  <w:marLeft w:val="0"/>
                  <w:marRight w:val="0"/>
                  <w:marTop w:val="0"/>
                  <w:marBottom w:val="0"/>
                  <w:divBdr>
                    <w:top w:val="none" w:sz="0" w:space="0" w:color="auto"/>
                    <w:left w:val="none" w:sz="0" w:space="0" w:color="auto"/>
                    <w:bottom w:val="none" w:sz="0" w:space="0" w:color="auto"/>
                    <w:right w:val="none" w:sz="0" w:space="0" w:color="auto"/>
                  </w:divBdr>
                </w:div>
              </w:divsChild>
            </w:div>
            <w:div w:id="1197741046">
              <w:marLeft w:val="0"/>
              <w:marRight w:val="0"/>
              <w:marTop w:val="0"/>
              <w:marBottom w:val="0"/>
              <w:divBdr>
                <w:top w:val="none" w:sz="0" w:space="0" w:color="auto"/>
                <w:left w:val="none" w:sz="0" w:space="0" w:color="auto"/>
                <w:bottom w:val="none" w:sz="0" w:space="0" w:color="auto"/>
                <w:right w:val="none" w:sz="0" w:space="0" w:color="auto"/>
              </w:divBdr>
            </w:div>
          </w:divsChild>
        </w:div>
        <w:div w:id="270937307">
          <w:marLeft w:val="0"/>
          <w:marRight w:val="0"/>
          <w:marTop w:val="0"/>
          <w:marBottom w:val="0"/>
          <w:divBdr>
            <w:top w:val="none" w:sz="0" w:space="0" w:color="auto"/>
            <w:left w:val="none" w:sz="0" w:space="0" w:color="auto"/>
            <w:bottom w:val="none" w:sz="0" w:space="0" w:color="auto"/>
            <w:right w:val="none" w:sz="0" w:space="0" w:color="auto"/>
          </w:divBdr>
          <w:divsChild>
            <w:div w:id="465657833">
              <w:marLeft w:val="0"/>
              <w:marRight w:val="0"/>
              <w:marTop w:val="0"/>
              <w:marBottom w:val="0"/>
              <w:divBdr>
                <w:top w:val="none" w:sz="0" w:space="0" w:color="auto"/>
                <w:left w:val="none" w:sz="0" w:space="0" w:color="auto"/>
                <w:bottom w:val="none" w:sz="0" w:space="0" w:color="auto"/>
                <w:right w:val="none" w:sz="0" w:space="0" w:color="auto"/>
              </w:divBdr>
              <w:divsChild>
                <w:div w:id="1185629053">
                  <w:marLeft w:val="0"/>
                  <w:marRight w:val="0"/>
                  <w:marTop w:val="0"/>
                  <w:marBottom w:val="0"/>
                  <w:divBdr>
                    <w:top w:val="none" w:sz="0" w:space="0" w:color="auto"/>
                    <w:left w:val="none" w:sz="0" w:space="0" w:color="auto"/>
                    <w:bottom w:val="none" w:sz="0" w:space="0" w:color="auto"/>
                    <w:right w:val="none" w:sz="0" w:space="0" w:color="auto"/>
                  </w:divBdr>
                </w:div>
              </w:divsChild>
            </w:div>
            <w:div w:id="217401456">
              <w:marLeft w:val="0"/>
              <w:marRight w:val="0"/>
              <w:marTop w:val="0"/>
              <w:marBottom w:val="0"/>
              <w:divBdr>
                <w:top w:val="none" w:sz="0" w:space="0" w:color="auto"/>
                <w:left w:val="none" w:sz="0" w:space="0" w:color="auto"/>
                <w:bottom w:val="none" w:sz="0" w:space="0" w:color="auto"/>
                <w:right w:val="none" w:sz="0" w:space="0" w:color="auto"/>
              </w:divBdr>
            </w:div>
          </w:divsChild>
        </w:div>
        <w:div w:id="127672404">
          <w:marLeft w:val="0"/>
          <w:marRight w:val="0"/>
          <w:marTop w:val="0"/>
          <w:marBottom w:val="0"/>
          <w:divBdr>
            <w:top w:val="none" w:sz="0" w:space="0" w:color="auto"/>
            <w:left w:val="none" w:sz="0" w:space="0" w:color="auto"/>
            <w:bottom w:val="none" w:sz="0" w:space="0" w:color="auto"/>
            <w:right w:val="none" w:sz="0" w:space="0" w:color="auto"/>
          </w:divBdr>
          <w:divsChild>
            <w:div w:id="402261581">
              <w:marLeft w:val="0"/>
              <w:marRight w:val="0"/>
              <w:marTop w:val="0"/>
              <w:marBottom w:val="0"/>
              <w:divBdr>
                <w:top w:val="none" w:sz="0" w:space="0" w:color="auto"/>
                <w:left w:val="none" w:sz="0" w:space="0" w:color="auto"/>
                <w:bottom w:val="none" w:sz="0" w:space="0" w:color="auto"/>
                <w:right w:val="none" w:sz="0" w:space="0" w:color="auto"/>
              </w:divBdr>
              <w:divsChild>
                <w:div w:id="1014451886">
                  <w:marLeft w:val="0"/>
                  <w:marRight w:val="0"/>
                  <w:marTop w:val="0"/>
                  <w:marBottom w:val="0"/>
                  <w:divBdr>
                    <w:top w:val="none" w:sz="0" w:space="0" w:color="auto"/>
                    <w:left w:val="none" w:sz="0" w:space="0" w:color="auto"/>
                    <w:bottom w:val="none" w:sz="0" w:space="0" w:color="auto"/>
                    <w:right w:val="none" w:sz="0" w:space="0" w:color="auto"/>
                  </w:divBdr>
                </w:div>
              </w:divsChild>
            </w:div>
            <w:div w:id="1309507546">
              <w:marLeft w:val="0"/>
              <w:marRight w:val="0"/>
              <w:marTop w:val="0"/>
              <w:marBottom w:val="0"/>
              <w:divBdr>
                <w:top w:val="none" w:sz="0" w:space="0" w:color="auto"/>
                <w:left w:val="none" w:sz="0" w:space="0" w:color="auto"/>
                <w:bottom w:val="none" w:sz="0" w:space="0" w:color="auto"/>
                <w:right w:val="none" w:sz="0" w:space="0" w:color="auto"/>
              </w:divBdr>
            </w:div>
          </w:divsChild>
        </w:div>
        <w:div w:id="553345692">
          <w:marLeft w:val="0"/>
          <w:marRight w:val="0"/>
          <w:marTop w:val="0"/>
          <w:marBottom w:val="0"/>
          <w:divBdr>
            <w:top w:val="none" w:sz="0" w:space="0" w:color="auto"/>
            <w:left w:val="none" w:sz="0" w:space="0" w:color="auto"/>
            <w:bottom w:val="none" w:sz="0" w:space="0" w:color="auto"/>
            <w:right w:val="none" w:sz="0" w:space="0" w:color="auto"/>
          </w:divBdr>
          <w:divsChild>
            <w:div w:id="1612516956">
              <w:marLeft w:val="0"/>
              <w:marRight w:val="0"/>
              <w:marTop w:val="0"/>
              <w:marBottom w:val="0"/>
              <w:divBdr>
                <w:top w:val="none" w:sz="0" w:space="0" w:color="auto"/>
                <w:left w:val="none" w:sz="0" w:space="0" w:color="auto"/>
                <w:bottom w:val="none" w:sz="0" w:space="0" w:color="auto"/>
                <w:right w:val="none" w:sz="0" w:space="0" w:color="auto"/>
              </w:divBdr>
              <w:divsChild>
                <w:div w:id="35199877">
                  <w:marLeft w:val="0"/>
                  <w:marRight w:val="0"/>
                  <w:marTop w:val="0"/>
                  <w:marBottom w:val="0"/>
                  <w:divBdr>
                    <w:top w:val="none" w:sz="0" w:space="0" w:color="auto"/>
                    <w:left w:val="none" w:sz="0" w:space="0" w:color="auto"/>
                    <w:bottom w:val="none" w:sz="0" w:space="0" w:color="auto"/>
                    <w:right w:val="none" w:sz="0" w:space="0" w:color="auto"/>
                  </w:divBdr>
                </w:div>
              </w:divsChild>
            </w:div>
            <w:div w:id="1835757990">
              <w:marLeft w:val="0"/>
              <w:marRight w:val="0"/>
              <w:marTop w:val="0"/>
              <w:marBottom w:val="0"/>
              <w:divBdr>
                <w:top w:val="none" w:sz="0" w:space="0" w:color="auto"/>
                <w:left w:val="none" w:sz="0" w:space="0" w:color="auto"/>
                <w:bottom w:val="none" w:sz="0" w:space="0" w:color="auto"/>
                <w:right w:val="none" w:sz="0" w:space="0" w:color="auto"/>
              </w:divBdr>
            </w:div>
          </w:divsChild>
        </w:div>
        <w:div w:id="1831292662">
          <w:marLeft w:val="0"/>
          <w:marRight w:val="0"/>
          <w:marTop w:val="0"/>
          <w:marBottom w:val="0"/>
          <w:divBdr>
            <w:top w:val="none" w:sz="0" w:space="0" w:color="auto"/>
            <w:left w:val="none" w:sz="0" w:space="0" w:color="auto"/>
            <w:bottom w:val="none" w:sz="0" w:space="0" w:color="auto"/>
            <w:right w:val="none" w:sz="0" w:space="0" w:color="auto"/>
          </w:divBdr>
          <w:divsChild>
            <w:div w:id="898134101">
              <w:marLeft w:val="0"/>
              <w:marRight w:val="0"/>
              <w:marTop w:val="0"/>
              <w:marBottom w:val="0"/>
              <w:divBdr>
                <w:top w:val="none" w:sz="0" w:space="0" w:color="auto"/>
                <w:left w:val="none" w:sz="0" w:space="0" w:color="auto"/>
                <w:bottom w:val="none" w:sz="0" w:space="0" w:color="auto"/>
                <w:right w:val="none" w:sz="0" w:space="0" w:color="auto"/>
              </w:divBdr>
              <w:divsChild>
                <w:div w:id="1136601979">
                  <w:marLeft w:val="0"/>
                  <w:marRight w:val="0"/>
                  <w:marTop w:val="0"/>
                  <w:marBottom w:val="0"/>
                  <w:divBdr>
                    <w:top w:val="none" w:sz="0" w:space="0" w:color="auto"/>
                    <w:left w:val="none" w:sz="0" w:space="0" w:color="auto"/>
                    <w:bottom w:val="none" w:sz="0" w:space="0" w:color="auto"/>
                    <w:right w:val="none" w:sz="0" w:space="0" w:color="auto"/>
                  </w:divBdr>
                </w:div>
              </w:divsChild>
            </w:div>
            <w:div w:id="189876942">
              <w:marLeft w:val="0"/>
              <w:marRight w:val="0"/>
              <w:marTop w:val="0"/>
              <w:marBottom w:val="0"/>
              <w:divBdr>
                <w:top w:val="none" w:sz="0" w:space="0" w:color="auto"/>
                <w:left w:val="none" w:sz="0" w:space="0" w:color="auto"/>
                <w:bottom w:val="none" w:sz="0" w:space="0" w:color="auto"/>
                <w:right w:val="none" w:sz="0" w:space="0" w:color="auto"/>
              </w:divBdr>
            </w:div>
          </w:divsChild>
        </w:div>
        <w:div w:id="2108502816">
          <w:marLeft w:val="0"/>
          <w:marRight w:val="0"/>
          <w:marTop w:val="0"/>
          <w:marBottom w:val="0"/>
          <w:divBdr>
            <w:top w:val="none" w:sz="0" w:space="0" w:color="auto"/>
            <w:left w:val="none" w:sz="0" w:space="0" w:color="auto"/>
            <w:bottom w:val="none" w:sz="0" w:space="0" w:color="auto"/>
            <w:right w:val="none" w:sz="0" w:space="0" w:color="auto"/>
          </w:divBdr>
          <w:divsChild>
            <w:div w:id="357396682">
              <w:marLeft w:val="0"/>
              <w:marRight w:val="0"/>
              <w:marTop w:val="0"/>
              <w:marBottom w:val="0"/>
              <w:divBdr>
                <w:top w:val="none" w:sz="0" w:space="0" w:color="auto"/>
                <w:left w:val="none" w:sz="0" w:space="0" w:color="auto"/>
                <w:bottom w:val="none" w:sz="0" w:space="0" w:color="auto"/>
                <w:right w:val="none" w:sz="0" w:space="0" w:color="auto"/>
              </w:divBdr>
              <w:divsChild>
                <w:div w:id="1377392737">
                  <w:marLeft w:val="0"/>
                  <w:marRight w:val="0"/>
                  <w:marTop w:val="0"/>
                  <w:marBottom w:val="0"/>
                  <w:divBdr>
                    <w:top w:val="none" w:sz="0" w:space="0" w:color="auto"/>
                    <w:left w:val="none" w:sz="0" w:space="0" w:color="auto"/>
                    <w:bottom w:val="none" w:sz="0" w:space="0" w:color="auto"/>
                    <w:right w:val="none" w:sz="0" w:space="0" w:color="auto"/>
                  </w:divBdr>
                </w:div>
              </w:divsChild>
            </w:div>
            <w:div w:id="272131206">
              <w:marLeft w:val="0"/>
              <w:marRight w:val="0"/>
              <w:marTop w:val="0"/>
              <w:marBottom w:val="0"/>
              <w:divBdr>
                <w:top w:val="none" w:sz="0" w:space="0" w:color="auto"/>
                <w:left w:val="none" w:sz="0" w:space="0" w:color="auto"/>
                <w:bottom w:val="none" w:sz="0" w:space="0" w:color="auto"/>
                <w:right w:val="none" w:sz="0" w:space="0" w:color="auto"/>
              </w:divBdr>
            </w:div>
          </w:divsChild>
        </w:div>
        <w:div w:id="2109885137">
          <w:marLeft w:val="0"/>
          <w:marRight w:val="0"/>
          <w:marTop w:val="0"/>
          <w:marBottom w:val="0"/>
          <w:divBdr>
            <w:top w:val="none" w:sz="0" w:space="0" w:color="auto"/>
            <w:left w:val="none" w:sz="0" w:space="0" w:color="auto"/>
            <w:bottom w:val="none" w:sz="0" w:space="0" w:color="auto"/>
            <w:right w:val="none" w:sz="0" w:space="0" w:color="auto"/>
          </w:divBdr>
          <w:divsChild>
            <w:div w:id="240066451">
              <w:marLeft w:val="0"/>
              <w:marRight w:val="0"/>
              <w:marTop w:val="0"/>
              <w:marBottom w:val="0"/>
              <w:divBdr>
                <w:top w:val="none" w:sz="0" w:space="0" w:color="auto"/>
                <w:left w:val="none" w:sz="0" w:space="0" w:color="auto"/>
                <w:bottom w:val="none" w:sz="0" w:space="0" w:color="auto"/>
                <w:right w:val="none" w:sz="0" w:space="0" w:color="auto"/>
              </w:divBdr>
              <w:divsChild>
                <w:div w:id="336428114">
                  <w:marLeft w:val="0"/>
                  <w:marRight w:val="0"/>
                  <w:marTop w:val="0"/>
                  <w:marBottom w:val="0"/>
                  <w:divBdr>
                    <w:top w:val="none" w:sz="0" w:space="0" w:color="auto"/>
                    <w:left w:val="none" w:sz="0" w:space="0" w:color="auto"/>
                    <w:bottom w:val="none" w:sz="0" w:space="0" w:color="auto"/>
                    <w:right w:val="none" w:sz="0" w:space="0" w:color="auto"/>
                  </w:divBdr>
                </w:div>
              </w:divsChild>
            </w:div>
            <w:div w:id="1465655822">
              <w:marLeft w:val="0"/>
              <w:marRight w:val="0"/>
              <w:marTop w:val="0"/>
              <w:marBottom w:val="0"/>
              <w:divBdr>
                <w:top w:val="none" w:sz="0" w:space="0" w:color="auto"/>
                <w:left w:val="none" w:sz="0" w:space="0" w:color="auto"/>
                <w:bottom w:val="none" w:sz="0" w:space="0" w:color="auto"/>
                <w:right w:val="none" w:sz="0" w:space="0" w:color="auto"/>
              </w:divBdr>
            </w:div>
          </w:divsChild>
        </w:div>
        <w:div w:id="1437018324">
          <w:marLeft w:val="0"/>
          <w:marRight w:val="0"/>
          <w:marTop w:val="0"/>
          <w:marBottom w:val="0"/>
          <w:divBdr>
            <w:top w:val="none" w:sz="0" w:space="0" w:color="auto"/>
            <w:left w:val="none" w:sz="0" w:space="0" w:color="auto"/>
            <w:bottom w:val="none" w:sz="0" w:space="0" w:color="auto"/>
            <w:right w:val="none" w:sz="0" w:space="0" w:color="auto"/>
          </w:divBdr>
          <w:divsChild>
            <w:div w:id="2072534224">
              <w:marLeft w:val="0"/>
              <w:marRight w:val="0"/>
              <w:marTop w:val="0"/>
              <w:marBottom w:val="0"/>
              <w:divBdr>
                <w:top w:val="none" w:sz="0" w:space="0" w:color="auto"/>
                <w:left w:val="none" w:sz="0" w:space="0" w:color="auto"/>
                <w:bottom w:val="none" w:sz="0" w:space="0" w:color="auto"/>
                <w:right w:val="none" w:sz="0" w:space="0" w:color="auto"/>
              </w:divBdr>
              <w:divsChild>
                <w:div w:id="199318421">
                  <w:marLeft w:val="0"/>
                  <w:marRight w:val="0"/>
                  <w:marTop w:val="0"/>
                  <w:marBottom w:val="0"/>
                  <w:divBdr>
                    <w:top w:val="none" w:sz="0" w:space="0" w:color="auto"/>
                    <w:left w:val="none" w:sz="0" w:space="0" w:color="auto"/>
                    <w:bottom w:val="none" w:sz="0" w:space="0" w:color="auto"/>
                    <w:right w:val="none" w:sz="0" w:space="0" w:color="auto"/>
                  </w:divBdr>
                </w:div>
              </w:divsChild>
            </w:div>
            <w:div w:id="1085347634">
              <w:marLeft w:val="0"/>
              <w:marRight w:val="0"/>
              <w:marTop w:val="0"/>
              <w:marBottom w:val="0"/>
              <w:divBdr>
                <w:top w:val="none" w:sz="0" w:space="0" w:color="auto"/>
                <w:left w:val="none" w:sz="0" w:space="0" w:color="auto"/>
                <w:bottom w:val="none" w:sz="0" w:space="0" w:color="auto"/>
                <w:right w:val="none" w:sz="0" w:space="0" w:color="auto"/>
              </w:divBdr>
            </w:div>
          </w:divsChild>
        </w:div>
        <w:div w:id="1731421072">
          <w:marLeft w:val="0"/>
          <w:marRight w:val="0"/>
          <w:marTop w:val="0"/>
          <w:marBottom w:val="0"/>
          <w:divBdr>
            <w:top w:val="none" w:sz="0" w:space="0" w:color="auto"/>
            <w:left w:val="none" w:sz="0" w:space="0" w:color="auto"/>
            <w:bottom w:val="none" w:sz="0" w:space="0" w:color="auto"/>
            <w:right w:val="none" w:sz="0" w:space="0" w:color="auto"/>
          </w:divBdr>
          <w:divsChild>
            <w:div w:id="590310831">
              <w:marLeft w:val="0"/>
              <w:marRight w:val="0"/>
              <w:marTop w:val="0"/>
              <w:marBottom w:val="0"/>
              <w:divBdr>
                <w:top w:val="none" w:sz="0" w:space="0" w:color="auto"/>
                <w:left w:val="none" w:sz="0" w:space="0" w:color="auto"/>
                <w:bottom w:val="none" w:sz="0" w:space="0" w:color="auto"/>
                <w:right w:val="none" w:sz="0" w:space="0" w:color="auto"/>
              </w:divBdr>
              <w:divsChild>
                <w:div w:id="1583684564">
                  <w:marLeft w:val="0"/>
                  <w:marRight w:val="0"/>
                  <w:marTop w:val="0"/>
                  <w:marBottom w:val="0"/>
                  <w:divBdr>
                    <w:top w:val="none" w:sz="0" w:space="0" w:color="auto"/>
                    <w:left w:val="none" w:sz="0" w:space="0" w:color="auto"/>
                    <w:bottom w:val="none" w:sz="0" w:space="0" w:color="auto"/>
                    <w:right w:val="none" w:sz="0" w:space="0" w:color="auto"/>
                  </w:divBdr>
                </w:div>
              </w:divsChild>
            </w:div>
            <w:div w:id="74985394">
              <w:marLeft w:val="0"/>
              <w:marRight w:val="0"/>
              <w:marTop w:val="0"/>
              <w:marBottom w:val="0"/>
              <w:divBdr>
                <w:top w:val="none" w:sz="0" w:space="0" w:color="auto"/>
                <w:left w:val="none" w:sz="0" w:space="0" w:color="auto"/>
                <w:bottom w:val="none" w:sz="0" w:space="0" w:color="auto"/>
                <w:right w:val="none" w:sz="0" w:space="0" w:color="auto"/>
              </w:divBdr>
            </w:div>
          </w:divsChild>
        </w:div>
        <w:div w:id="164324644">
          <w:marLeft w:val="0"/>
          <w:marRight w:val="0"/>
          <w:marTop w:val="0"/>
          <w:marBottom w:val="0"/>
          <w:divBdr>
            <w:top w:val="none" w:sz="0" w:space="0" w:color="auto"/>
            <w:left w:val="none" w:sz="0" w:space="0" w:color="auto"/>
            <w:bottom w:val="none" w:sz="0" w:space="0" w:color="auto"/>
            <w:right w:val="none" w:sz="0" w:space="0" w:color="auto"/>
          </w:divBdr>
          <w:divsChild>
            <w:div w:id="1030645843">
              <w:marLeft w:val="0"/>
              <w:marRight w:val="0"/>
              <w:marTop w:val="0"/>
              <w:marBottom w:val="0"/>
              <w:divBdr>
                <w:top w:val="none" w:sz="0" w:space="0" w:color="auto"/>
                <w:left w:val="none" w:sz="0" w:space="0" w:color="auto"/>
                <w:bottom w:val="none" w:sz="0" w:space="0" w:color="auto"/>
                <w:right w:val="none" w:sz="0" w:space="0" w:color="auto"/>
              </w:divBdr>
              <w:divsChild>
                <w:div w:id="499006833">
                  <w:marLeft w:val="0"/>
                  <w:marRight w:val="0"/>
                  <w:marTop w:val="0"/>
                  <w:marBottom w:val="0"/>
                  <w:divBdr>
                    <w:top w:val="none" w:sz="0" w:space="0" w:color="auto"/>
                    <w:left w:val="none" w:sz="0" w:space="0" w:color="auto"/>
                    <w:bottom w:val="none" w:sz="0" w:space="0" w:color="auto"/>
                    <w:right w:val="none" w:sz="0" w:space="0" w:color="auto"/>
                  </w:divBdr>
                </w:div>
              </w:divsChild>
            </w:div>
            <w:div w:id="1648507925">
              <w:marLeft w:val="0"/>
              <w:marRight w:val="0"/>
              <w:marTop w:val="0"/>
              <w:marBottom w:val="0"/>
              <w:divBdr>
                <w:top w:val="none" w:sz="0" w:space="0" w:color="auto"/>
                <w:left w:val="none" w:sz="0" w:space="0" w:color="auto"/>
                <w:bottom w:val="none" w:sz="0" w:space="0" w:color="auto"/>
                <w:right w:val="none" w:sz="0" w:space="0" w:color="auto"/>
              </w:divBdr>
            </w:div>
          </w:divsChild>
        </w:div>
        <w:div w:id="1071850073">
          <w:marLeft w:val="0"/>
          <w:marRight w:val="0"/>
          <w:marTop w:val="0"/>
          <w:marBottom w:val="0"/>
          <w:divBdr>
            <w:top w:val="none" w:sz="0" w:space="0" w:color="auto"/>
            <w:left w:val="none" w:sz="0" w:space="0" w:color="auto"/>
            <w:bottom w:val="none" w:sz="0" w:space="0" w:color="auto"/>
            <w:right w:val="none" w:sz="0" w:space="0" w:color="auto"/>
          </w:divBdr>
          <w:divsChild>
            <w:div w:id="1279946284">
              <w:marLeft w:val="0"/>
              <w:marRight w:val="0"/>
              <w:marTop w:val="0"/>
              <w:marBottom w:val="0"/>
              <w:divBdr>
                <w:top w:val="none" w:sz="0" w:space="0" w:color="auto"/>
                <w:left w:val="none" w:sz="0" w:space="0" w:color="auto"/>
                <w:bottom w:val="none" w:sz="0" w:space="0" w:color="auto"/>
                <w:right w:val="none" w:sz="0" w:space="0" w:color="auto"/>
              </w:divBdr>
              <w:divsChild>
                <w:div w:id="1634753474">
                  <w:marLeft w:val="0"/>
                  <w:marRight w:val="0"/>
                  <w:marTop w:val="0"/>
                  <w:marBottom w:val="0"/>
                  <w:divBdr>
                    <w:top w:val="none" w:sz="0" w:space="0" w:color="auto"/>
                    <w:left w:val="none" w:sz="0" w:space="0" w:color="auto"/>
                    <w:bottom w:val="none" w:sz="0" w:space="0" w:color="auto"/>
                    <w:right w:val="none" w:sz="0" w:space="0" w:color="auto"/>
                  </w:divBdr>
                </w:div>
              </w:divsChild>
            </w:div>
            <w:div w:id="943462587">
              <w:marLeft w:val="0"/>
              <w:marRight w:val="0"/>
              <w:marTop w:val="0"/>
              <w:marBottom w:val="0"/>
              <w:divBdr>
                <w:top w:val="none" w:sz="0" w:space="0" w:color="auto"/>
                <w:left w:val="none" w:sz="0" w:space="0" w:color="auto"/>
                <w:bottom w:val="none" w:sz="0" w:space="0" w:color="auto"/>
                <w:right w:val="none" w:sz="0" w:space="0" w:color="auto"/>
              </w:divBdr>
            </w:div>
          </w:divsChild>
        </w:div>
        <w:div w:id="1417479429">
          <w:marLeft w:val="0"/>
          <w:marRight w:val="0"/>
          <w:marTop w:val="0"/>
          <w:marBottom w:val="0"/>
          <w:divBdr>
            <w:top w:val="none" w:sz="0" w:space="0" w:color="auto"/>
            <w:left w:val="none" w:sz="0" w:space="0" w:color="auto"/>
            <w:bottom w:val="none" w:sz="0" w:space="0" w:color="auto"/>
            <w:right w:val="none" w:sz="0" w:space="0" w:color="auto"/>
          </w:divBdr>
          <w:divsChild>
            <w:div w:id="2084063622">
              <w:marLeft w:val="0"/>
              <w:marRight w:val="0"/>
              <w:marTop w:val="0"/>
              <w:marBottom w:val="0"/>
              <w:divBdr>
                <w:top w:val="none" w:sz="0" w:space="0" w:color="auto"/>
                <w:left w:val="none" w:sz="0" w:space="0" w:color="auto"/>
                <w:bottom w:val="none" w:sz="0" w:space="0" w:color="auto"/>
                <w:right w:val="none" w:sz="0" w:space="0" w:color="auto"/>
              </w:divBdr>
              <w:divsChild>
                <w:div w:id="29456422">
                  <w:marLeft w:val="0"/>
                  <w:marRight w:val="0"/>
                  <w:marTop w:val="0"/>
                  <w:marBottom w:val="0"/>
                  <w:divBdr>
                    <w:top w:val="none" w:sz="0" w:space="0" w:color="auto"/>
                    <w:left w:val="none" w:sz="0" w:space="0" w:color="auto"/>
                    <w:bottom w:val="none" w:sz="0" w:space="0" w:color="auto"/>
                    <w:right w:val="none" w:sz="0" w:space="0" w:color="auto"/>
                  </w:divBdr>
                </w:div>
              </w:divsChild>
            </w:div>
            <w:div w:id="630328653">
              <w:marLeft w:val="0"/>
              <w:marRight w:val="0"/>
              <w:marTop w:val="0"/>
              <w:marBottom w:val="0"/>
              <w:divBdr>
                <w:top w:val="none" w:sz="0" w:space="0" w:color="auto"/>
                <w:left w:val="none" w:sz="0" w:space="0" w:color="auto"/>
                <w:bottom w:val="none" w:sz="0" w:space="0" w:color="auto"/>
                <w:right w:val="none" w:sz="0" w:space="0" w:color="auto"/>
              </w:divBdr>
            </w:div>
          </w:divsChild>
        </w:div>
        <w:div w:id="17315450">
          <w:marLeft w:val="0"/>
          <w:marRight w:val="0"/>
          <w:marTop w:val="0"/>
          <w:marBottom w:val="0"/>
          <w:divBdr>
            <w:top w:val="none" w:sz="0" w:space="0" w:color="auto"/>
            <w:left w:val="none" w:sz="0" w:space="0" w:color="auto"/>
            <w:bottom w:val="none" w:sz="0" w:space="0" w:color="auto"/>
            <w:right w:val="none" w:sz="0" w:space="0" w:color="auto"/>
          </w:divBdr>
          <w:divsChild>
            <w:div w:id="1774670633">
              <w:marLeft w:val="0"/>
              <w:marRight w:val="0"/>
              <w:marTop w:val="0"/>
              <w:marBottom w:val="0"/>
              <w:divBdr>
                <w:top w:val="none" w:sz="0" w:space="0" w:color="auto"/>
                <w:left w:val="none" w:sz="0" w:space="0" w:color="auto"/>
                <w:bottom w:val="none" w:sz="0" w:space="0" w:color="auto"/>
                <w:right w:val="none" w:sz="0" w:space="0" w:color="auto"/>
              </w:divBdr>
              <w:divsChild>
                <w:div w:id="1832136049">
                  <w:marLeft w:val="0"/>
                  <w:marRight w:val="0"/>
                  <w:marTop w:val="0"/>
                  <w:marBottom w:val="0"/>
                  <w:divBdr>
                    <w:top w:val="none" w:sz="0" w:space="0" w:color="auto"/>
                    <w:left w:val="none" w:sz="0" w:space="0" w:color="auto"/>
                    <w:bottom w:val="none" w:sz="0" w:space="0" w:color="auto"/>
                    <w:right w:val="none" w:sz="0" w:space="0" w:color="auto"/>
                  </w:divBdr>
                </w:div>
              </w:divsChild>
            </w:div>
            <w:div w:id="2029986475">
              <w:marLeft w:val="0"/>
              <w:marRight w:val="0"/>
              <w:marTop w:val="0"/>
              <w:marBottom w:val="0"/>
              <w:divBdr>
                <w:top w:val="none" w:sz="0" w:space="0" w:color="auto"/>
                <w:left w:val="none" w:sz="0" w:space="0" w:color="auto"/>
                <w:bottom w:val="none" w:sz="0" w:space="0" w:color="auto"/>
                <w:right w:val="none" w:sz="0" w:space="0" w:color="auto"/>
              </w:divBdr>
            </w:div>
          </w:divsChild>
        </w:div>
        <w:div w:id="1449157105">
          <w:marLeft w:val="0"/>
          <w:marRight w:val="0"/>
          <w:marTop w:val="0"/>
          <w:marBottom w:val="0"/>
          <w:divBdr>
            <w:top w:val="none" w:sz="0" w:space="0" w:color="auto"/>
            <w:left w:val="none" w:sz="0" w:space="0" w:color="auto"/>
            <w:bottom w:val="none" w:sz="0" w:space="0" w:color="auto"/>
            <w:right w:val="none" w:sz="0" w:space="0" w:color="auto"/>
          </w:divBdr>
          <w:divsChild>
            <w:div w:id="1898928943">
              <w:marLeft w:val="0"/>
              <w:marRight w:val="0"/>
              <w:marTop w:val="0"/>
              <w:marBottom w:val="0"/>
              <w:divBdr>
                <w:top w:val="none" w:sz="0" w:space="0" w:color="auto"/>
                <w:left w:val="none" w:sz="0" w:space="0" w:color="auto"/>
                <w:bottom w:val="none" w:sz="0" w:space="0" w:color="auto"/>
                <w:right w:val="none" w:sz="0" w:space="0" w:color="auto"/>
              </w:divBdr>
              <w:divsChild>
                <w:div w:id="1873418471">
                  <w:marLeft w:val="0"/>
                  <w:marRight w:val="0"/>
                  <w:marTop w:val="0"/>
                  <w:marBottom w:val="0"/>
                  <w:divBdr>
                    <w:top w:val="none" w:sz="0" w:space="0" w:color="auto"/>
                    <w:left w:val="none" w:sz="0" w:space="0" w:color="auto"/>
                    <w:bottom w:val="none" w:sz="0" w:space="0" w:color="auto"/>
                    <w:right w:val="none" w:sz="0" w:space="0" w:color="auto"/>
                  </w:divBdr>
                </w:div>
              </w:divsChild>
            </w:div>
            <w:div w:id="975454054">
              <w:marLeft w:val="0"/>
              <w:marRight w:val="0"/>
              <w:marTop w:val="0"/>
              <w:marBottom w:val="0"/>
              <w:divBdr>
                <w:top w:val="none" w:sz="0" w:space="0" w:color="auto"/>
                <w:left w:val="none" w:sz="0" w:space="0" w:color="auto"/>
                <w:bottom w:val="none" w:sz="0" w:space="0" w:color="auto"/>
                <w:right w:val="none" w:sz="0" w:space="0" w:color="auto"/>
              </w:divBdr>
            </w:div>
          </w:divsChild>
        </w:div>
        <w:div w:id="2064133215">
          <w:marLeft w:val="0"/>
          <w:marRight w:val="0"/>
          <w:marTop w:val="0"/>
          <w:marBottom w:val="0"/>
          <w:divBdr>
            <w:top w:val="none" w:sz="0" w:space="0" w:color="auto"/>
            <w:left w:val="none" w:sz="0" w:space="0" w:color="auto"/>
            <w:bottom w:val="none" w:sz="0" w:space="0" w:color="auto"/>
            <w:right w:val="none" w:sz="0" w:space="0" w:color="auto"/>
          </w:divBdr>
          <w:divsChild>
            <w:div w:id="116724697">
              <w:marLeft w:val="0"/>
              <w:marRight w:val="0"/>
              <w:marTop w:val="0"/>
              <w:marBottom w:val="0"/>
              <w:divBdr>
                <w:top w:val="none" w:sz="0" w:space="0" w:color="auto"/>
                <w:left w:val="none" w:sz="0" w:space="0" w:color="auto"/>
                <w:bottom w:val="none" w:sz="0" w:space="0" w:color="auto"/>
                <w:right w:val="none" w:sz="0" w:space="0" w:color="auto"/>
              </w:divBdr>
              <w:divsChild>
                <w:div w:id="1702709683">
                  <w:marLeft w:val="0"/>
                  <w:marRight w:val="0"/>
                  <w:marTop w:val="0"/>
                  <w:marBottom w:val="0"/>
                  <w:divBdr>
                    <w:top w:val="none" w:sz="0" w:space="0" w:color="auto"/>
                    <w:left w:val="none" w:sz="0" w:space="0" w:color="auto"/>
                    <w:bottom w:val="none" w:sz="0" w:space="0" w:color="auto"/>
                    <w:right w:val="none" w:sz="0" w:space="0" w:color="auto"/>
                  </w:divBdr>
                </w:div>
              </w:divsChild>
            </w:div>
            <w:div w:id="1784884627">
              <w:marLeft w:val="0"/>
              <w:marRight w:val="0"/>
              <w:marTop w:val="0"/>
              <w:marBottom w:val="0"/>
              <w:divBdr>
                <w:top w:val="none" w:sz="0" w:space="0" w:color="auto"/>
                <w:left w:val="none" w:sz="0" w:space="0" w:color="auto"/>
                <w:bottom w:val="none" w:sz="0" w:space="0" w:color="auto"/>
                <w:right w:val="none" w:sz="0" w:space="0" w:color="auto"/>
              </w:divBdr>
            </w:div>
          </w:divsChild>
        </w:div>
        <w:div w:id="1106848042">
          <w:marLeft w:val="0"/>
          <w:marRight w:val="0"/>
          <w:marTop w:val="0"/>
          <w:marBottom w:val="0"/>
          <w:divBdr>
            <w:top w:val="none" w:sz="0" w:space="0" w:color="auto"/>
            <w:left w:val="none" w:sz="0" w:space="0" w:color="auto"/>
            <w:bottom w:val="none" w:sz="0" w:space="0" w:color="auto"/>
            <w:right w:val="none" w:sz="0" w:space="0" w:color="auto"/>
          </w:divBdr>
          <w:divsChild>
            <w:div w:id="1761876710">
              <w:marLeft w:val="0"/>
              <w:marRight w:val="0"/>
              <w:marTop w:val="0"/>
              <w:marBottom w:val="0"/>
              <w:divBdr>
                <w:top w:val="none" w:sz="0" w:space="0" w:color="auto"/>
                <w:left w:val="none" w:sz="0" w:space="0" w:color="auto"/>
                <w:bottom w:val="none" w:sz="0" w:space="0" w:color="auto"/>
                <w:right w:val="none" w:sz="0" w:space="0" w:color="auto"/>
              </w:divBdr>
              <w:divsChild>
                <w:div w:id="1087965461">
                  <w:marLeft w:val="0"/>
                  <w:marRight w:val="0"/>
                  <w:marTop w:val="0"/>
                  <w:marBottom w:val="0"/>
                  <w:divBdr>
                    <w:top w:val="none" w:sz="0" w:space="0" w:color="auto"/>
                    <w:left w:val="none" w:sz="0" w:space="0" w:color="auto"/>
                    <w:bottom w:val="none" w:sz="0" w:space="0" w:color="auto"/>
                    <w:right w:val="none" w:sz="0" w:space="0" w:color="auto"/>
                  </w:divBdr>
                </w:div>
              </w:divsChild>
            </w:div>
            <w:div w:id="92939779">
              <w:marLeft w:val="0"/>
              <w:marRight w:val="0"/>
              <w:marTop w:val="0"/>
              <w:marBottom w:val="0"/>
              <w:divBdr>
                <w:top w:val="none" w:sz="0" w:space="0" w:color="auto"/>
                <w:left w:val="none" w:sz="0" w:space="0" w:color="auto"/>
                <w:bottom w:val="none" w:sz="0" w:space="0" w:color="auto"/>
                <w:right w:val="none" w:sz="0" w:space="0" w:color="auto"/>
              </w:divBdr>
            </w:div>
          </w:divsChild>
        </w:div>
        <w:div w:id="1389650418">
          <w:marLeft w:val="0"/>
          <w:marRight w:val="0"/>
          <w:marTop w:val="0"/>
          <w:marBottom w:val="0"/>
          <w:divBdr>
            <w:top w:val="none" w:sz="0" w:space="0" w:color="auto"/>
            <w:left w:val="none" w:sz="0" w:space="0" w:color="auto"/>
            <w:bottom w:val="none" w:sz="0" w:space="0" w:color="auto"/>
            <w:right w:val="none" w:sz="0" w:space="0" w:color="auto"/>
          </w:divBdr>
          <w:divsChild>
            <w:div w:id="1166675530">
              <w:marLeft w:val="0"/>
              <w:marRight w:val="0"/>
              <w:marTop w:val="0"/>
              <w:marBottom w:val="0"/>
              <w:divBdr>
                <w:top w:val="none" w:sz="0" w:space="0" w:color="auto"/>
                <w:left w:val="none" w:sz="0" w:space="0" w:color="auto"/>
                <w:bottom w:val="none" w:sz="0" w:space="0" w:color="auto"/>
                <w:right w:val="none" w:sz="0" w:space="0" w:color="auto"/>
              </w:divBdr>
              <w:divsChild>
                <w:div w:id="606738128">
                  <w:marLeft w:val="0"/>
                  <w:marRight w:val="0"/>
                  <w:marTop w:val="0"/>
                  <w:marBottom w:val="0"/>
                  <w:divBdr>
                    <w:top w:val="none" w:sz="0" w:space="0" w:color="auto"/>
                    <w:left w:val="none" w:sz="0" w:space="0" w:color="auto"/>
                    <w:bottom w:val="none" w:sz="0" w:space="0" w:color="auto"/>
                    <w:right w:val="none" w:sz="0" w:space="0" w:color="auto"/>
                  </w:divBdr>
                </w:div>
              </w:divsChild>
            </w:div>
            <w:div w:id="1018701715">
              <w:marLeft w:val="0"/>
              <w:marRight w:val="0"/>
              <w:marTop w:val="0"/>
              <w:marBottom w:val="0"/>
              <w:divBdr>
                <w:top w:val="none" w:sz="0" w:space="0" w:color="auto"/>
                <w:left w:val="none" w:sz="0" w:space="0" w:color="auto"/>
                <w:bottom w:val="none" w:sz="0" w:space="0" w:color="auto"/>
                <w:right w:val="none" w:sz="0" w:space="0" w:color="auto"/>
              </w:divBdr>
            </w:div>
          </w:divsChild>
        </w:div>
        <w:div w:id="1131366688">
          <w:marLeft w:val="0"/>
          <w:marRight w:val="0"/>
          <w:marTop w:val="0"/>
          <w:marBottom w:val="0"/>
          <w:divBdr>
            <w:top w:val="none" w:sz="0" w:space="0" w:color="auto"/>
            <w:left w:val="none" w:sz="0" w:space="0" w:color="auto"/>
            <w:bottom w:val="none" w:sz="0" w:space="0" w:color="auto"/>
            <w:right w:val="none" w:sz="0" w:space="0" w:color="auto"/>
          </w:divBdr>
          <w:divsChild>
            <w:div w:id="950670707">
              <w:marLeft w:val="0"/>
              <w:marRight w:val="0"/>
              <w:marTop w:val="0"/>
              <w:marBottom w:val="0"/>
              <w:divBdr>
                <w:top w:val="none" w:sz="0" w:space="0" w:color="auto"/>
                <w:left w:val="none" w:sz="0" w:space="0" w:color="auto"/>
                <w:bottom w:val="none" w:sz="0" w:space="0" w:color="auto"/>
                <w:right w:val="none" w:sz="0" w:space="0" w:color="auto"/>
              </w:divBdr>
              <w:divsChild>
                <w:div w:id="1598706475">
                  <w:marLeft w:val="0"/>
                  <w:marRight w:val="0"/>
                  <w:marTop w:val="0"/>
                  <w:marBottom w:val="0"/>
                  <w:divBdr>
                    <w:top w:val="none" w:sz="0" w:space="0" w:color="auto"/>
                    <w:left w:val="none" w:sz="0" w:space="0" w:color="auto"/>
                    <w:bottom w:val="none" w:sz="0" w:space="0" w:color="auto"/>
                    <w:right w:val="none" w:sz="0" w:space="0" w:color="auto"/>
                  </w:divBdr>
                </w:div>
              </w:divsChild>
            </w:div>
            <w:div w:id="1986154710">
              <w:marLeft w:val="0"/>
              <w:marRight w:val="0"/>
              <w:marTop w:val="0"/>
              <w:marBottom w:val="0"/>
              <w:divBdr>
                <w:top w:val="none" w:sz="0" w:space="0" w:color="auto"/>
                <w:left w:val="none" w:sz="0" w:space="0" w:color="auto"/>
                <w:bottom w:val="none" w:sz="0" w:space="0" w:color="auto"/>
                <w:right w:val="none" w:sz="0" w:space="0" w:color="auto"/>
              </w:divBdr>
            </w:div>
          </w:divsChild>
        </w:div>
        <w:div w:id="1865241035">
          <w:marLeft w:val="0"/>
          <w:marRight w:val="0"/>
          <w:marTop w:val="0"/>
          <w:marBottom w:val="0"/>
          <w:divBdr>
            <w:top w:val="none" w:sz="0" w:space="0" w:color="auto"/>
            <w:left w:val="none" w:sz="0" w:space="0" w:color="auto"/>
            <w:bottom w:val="none" w:sz="0" w:space="0" w:color="auto"/>
            <w:right w:val="none" w:sz="0" w:space="0" w:color="auto"/>
          </w:divBdr>
          <w:divsChild>
            <w:div w:id="2024354366">
              <w:marLeft w:val="0"/>
              <w:marRight w:val="0"/>
              <w:marTop w:val="0"/>
              <w:marBottom w:val="0"/>
              <w:divBdr>
                <w:top w:val="none" w:sz="0" w:space="0" w:color="auto"/>
                <w:left w:val="none" w:sz="0" w:space="0" w:color="auto"/>
                <w:bottom w:val="none" w:sz="0" w:space="0" w:color="auto"/>
                <w:right w:val="none" w:sz="0" w:space="0" w:color="auto"/>
              </w:divBdr>
              <w:divsChild>
                <w:div w:id="509028191">
                  <w:marLeft w:val="0"/>
                  <w:marRight w:val="0"/>
                  <w:marTop w:val="0"/>
                  <w:marBottom w:val="0"/>
                  <w:divBdr>
                    <w:top w:val="none" w:sz="0" w:space="0" w:color="auto"/>
                    <w:left w:val="none" w:sz="0" w:space="0" w:color="auto"/>
                    <w:bottom w:val="none" w:sz="0" w:space="0" w:color="auto"/>
                    <w:right w:val="none" w:sz="0" w:space="0" w:color="auto"/>
                  </w:divBdr>
                </w:div>
              </w:divsChild>
            </w:div>
            <w:div w:id="287393253">
              <w:marLeft w:val="0"/>
              <w:marRight w:val="0"/>
              <w:marTop w:val="0"/>
              <w:marBottom w:val="0"/>
              <w:divBdr>
                <w:top w:val="none" w:sz="0" w:space="0" w:color="auto"/>
                <w:left w:val="none" w:sz="0" w:space="0" w:color="auto"/>
                <w:bottom w:val="none" w:sz="0" w:space="0" w:color="auto"/>
                <w:right w:val="none" w:sz="0" w:space="0" w:color="auto"/>
              </w:divBdr>
            </w:div>
          </w:divsChild>
        </w:div>
        <w:div w:id="103506037">
          <w:marLeft w:val="0"/>
          <w:marRight w:val="0"/>
          <w:marTop w:val="0"/>
          <w:marBottom w:val="0"/>
          <w:divBdr>
            <w:top w:val="none" w:sz="0" w:space="0" w:color="auto"/>
            <w:left w:val="none" w:sz="0" w:space="0" w:color="auto"/>
            <w:bottom w:val="none" w:sz="0" w:space="0" w:color="auto"/>
            <w:right w:val="none" w:sz="0" w:space="0" w:color="auto"/>
          </w:divBdr>
          <w:divsChild>
            <w:div w:id="1482115573">
              <w:marLeft w:val="0"/>
              <w:marRight w:val="0"/>
              <w:marTop w:val="0"/>
              <w:marBottom w:val="0"/>
              <w:divBdr>
                <w:top w:val="none" w:sz="0" w:space="0" w:color="auto"/>
                <w:left w:val="none" w:sz="0" w:space="0" w:color="auto"/>
                <w:bottom w:val="none" w:sz="0" w:space="0" w:color="auto"/>
                <w:right w:val="none" w:sz="0" w:space="0" w:color="auto"/>
              </w:divBdr>
              <w:divsChild>
                <w:div w:id="1184199597">
                  <w:marLeft w:val="0"/>
                  <w:marRight w:val="0"/>
                  <w:marTop w:val="0"/>
                  <w:marBottom w:val="0"/>
                  <w:divBdr>
                    <w:top w:val="none" w:sz="0" w:space="0" w:color="auto"/>
                    <w:left w:val="none" w:sz="0" w:space="0" w:color="auto"/>
                    <w:bottom w:val="none" w:sz="0" w:space="0" w:color="auto"/>
                    <w:right w:val="none" w:sz="0" w:space="0" w:color="auto"/>
                  </w:divBdr>
                </w:div>
              </w:divsChild>
            </w:div>
            <w:div w:id="1762750485">
              <w:marLeft w:val="0"/>
              <w:marRight w:val="0"/>
              <w:marTop w:val="0"/>
              <w:marBottom w:val="0"/>
              <w:divBdr>
                <w:top w:val="none" w:sz="0" w:space="0" w:color="auto"/>
                <w:left w:val="none" w:sz="0" w:space="0" w:color="auto"/>
                <w:bottom w:val="none" w:sz="0" w:space="0" w:color="auto"/>
                <w:right w:val="none" w:sz="0" w:space="0" w:color="auto"/>
              </w:divBdr>
            </w:div>
          </w:divsChild>
        </w:div>
        <w:div w:id="517308393">
          <w:marLeft w:val="0"/>
          <w:marRight w:val="0"/>
          <w:marTop w:val="0"/>
          <w:marBottom w:val="0"/>
          <w:divBdr>
            <w:top w:val="none" w:sz="0" w:space="0" w:color="auto"/>
            <w:left w:val="none" w:sz="0" w:space="0" w:color="auto"/>
            <w:bottom w:val="none" w:sz="0" w:space="0" w:color="auto"/>
            <w:right w:val="none" w:sz="0" w:space="0" w:color="auto"/>
          </w:divBdr>
          <w:divsChild>
            <w:div w:id="1952125233">
              <w:marLeft w:val="0"/>
              <w:marRight w:val="0"/>
              <w:marTop w:val="0"/>
              <w:marBottom w:val="0"/>
              <w:divBdr>
                <w:top w:val="none" w:sz="0" w:space="0" w:color="auto"/>
                <w:left w:val="none" w:sz="0" w:space="0" w:color="auto"/>
                <w:bottom w:val="none" w:sz="0" w:space="0" w:color="auto"/>
                <w:right w:val="none" w:sz="0" w:space="0" w:color="auto"/>
              </w:divBdr>
              <w:divsChild>
                <w:div w:id="400641509">
                  <w:marLeft w:val="0"/>
                  <w:marRight w:val="0"/>
                  <w:marTop w:val="0"/>
                  <w:marBottom w:val="0"/>
                  <w:divBdr>
                    <w:top w:val="none" w:sz="0" w:space="0" w:color="auto"/>
                    <w:left w:val="none" w:sz="0" w:space="0" w:color="auto"/>
                    <w:bottom w:val="none" w:sz="0" w:space="0" w:color="auto"/>
                    <w:right w:val="none" w:sz="0" w:space="0" w:color="auto"/>
                  </w:divBdr>
                </w:div>
              </w:divsChild>
            </w:div>
            <w:div w:id="208542689">
              <w:marLeft w:val="0"/>
              <w:marRight w:val="0"/>
              <w:marTop w:val="0"/>
              <w:marBottom w:val="0"/>
              <w:divBdr>
                <w:top w:val="none" w:sz="0" w:space="0" w:color="auto"/>
                <w:left w:val="none" w:sz="0" w:space="0" w:color="auto"/>
                <w:bottom w:val="none" w:sz="0" w:space="0" w:color="auto"/>
                <w:right w:val="none" w:sz="0" w:space="0" w:color="auto"/>
              </w:divBdr>
            </w:div>
          </w:divsChild>
        </w:div>
        <w:div w:id="1305311309">
          <w:marLeft w:val="0"/>
          <w:marRight w:val="0"/>
          <w:marTop w:val="0"/>
          <w:marBottom w:val="0"/>
          <w:divBdr>
            <w:top w:val="none" w:sz="0" w:space="0" w:color="auto"/>
            <w:left w:val="none" w:sz="0" w:space="0" w:color="auto"/>
            <w:bottom w:val="none" w:sz="0" w:space="0" w:color="auto"/>
            <w:right w:val="none" w:sz="0" w:space="0" w:color="auto"/>
          </w:divBdr>
          <w:divsChild>
            <w:div w:id="419915364">
              <w:marLeft w:val="0"/>
              <w:marRight w:val="0"/>
              <w:marTop w:val="0"/>
              <w:marBottom w:val="0"/>
              <w:divBdr>
                <w:top w:val="none" w:sz="0" w:space="0" w:color="auto"/>
                <w:left w:val="none" w:sz="0" w:space="0" w:color="auto"/>
                <w:bottom w:val="none" w:sz="0" w:space="0" w:color="auto"/>
                <w:right w:val="none" w:sz="0" w:space="0" w:color="auto"/>
              </w:divBdr>
              <w:divsChild>
                <w:div w:id="1782265086">
                  <w:marLeft w:val="0"/>
                  <w:marRight w:val="0"/>
                  <w:marTop w:val="0"/>
                  <w:marBottom w:val="0"/>
                  <w:divBdr>
                    <w:top w:val="none" w:sz="0" w:space="0" w:color="auto"/>
                    <w:left w:val="none" w:sz="0" w:space="0" w:color="auto"/>
                    <w:bottom w:val="none" w:sz="0" w:space="0" w:color="auto"/>
                    <w:right w:val="none" w:sz="0" w:space="0" w:color="auto"/>
                  </w:divBdr>
                </w:div>
              </w:divsChild>
            </w:div>
            <w:div w:id="617420557">
              <w:marLeft w:val="0"/>
              <w:marRight w:val="0"/>
              <w:marTop w:val="0"/>
              <w:marBottom w:val="0"/>
              <w:divBdr>
                <w:top w:val="none" w:sz="0" w:space="0" w:color="auto"/>
                <w:left w:val="none" w:sz="0" w:space="0" w:color="auto"/>
                <w:bottom w:val="none" w:sz="0" w:space="0" w:color="auto"/>
                <w:right w:val="none" w:sz="0" w:space="0" w:color="auto"/>
              </w:divBdr>
            </w:div>
          </w:divsChild>
        </w:div>
        <w:div w:id="1161001888">
          <w:marLeft w:val="0"/>
          <w:marRight w:val="0"/>
          <w:marTop w:val="0"/>
          <w:marBottom w:val="0"/>
          <w:divBdr>
            <w:top w:val="none" w:sz="0" w:space="0" w:color="auto"/>
            <w:left w:val="none" w:sz="0" w:space="0" w:color="auto"/>
            <w:bottom w:val="none" w:sz="0" w:space="0" w:color="auto"/>
            <w:right w:val="none" w:sz="0" w:space="0" w:color="auto"/>
          </w:divBdr>
          <w:divsChild>
            <w:div w:id="1809011017">
              <w:marLeft w:val="0"/>
              <w:marRight w:val="0"/>
              <w:marTop w:val="0"/>
              <w:marBottom w:val="0"/>
              <w:divBdr>
                <w:top w:val="none" w:sz="0" w:space="0" w:color="auto"/>
                <w:left w:val="none" w:sz="0" w:space="0" w:color="auto"/>
                <w:bottom w:val="none" w:sz="0" w:space="0" w:color="auto"/>
                <w:right w:val="none" w:sz="0" w:space="0" w:color="auto"/>
              </w:divBdr>
              <w:divsChild>
                <w:div w:id="398332732">
                  <w:marLeft w:val="0"/>
                  <w:marRight w:val="0"/>
                  <w:marTop w:val="0"/>
                  <w:marBottom w:val="0"/>
                  <w:divBdr>
                    <w:top w:val="none" w:sz="0" w:space="0" w:color="auto"/>
                    <w:left w:val="none" w:sz="0" w:space="0" w:color="auto"/>
                    <w:bottom w:val="none" w:sz="0" w:space="0" w:color="auto"/>
                    <w:right w:val="none" w:sz="0" w:space="0" w:color="auto"/>
                  </w:divBdr>
                </w:div>
              </w:divsChild>
            </w:div>
            <w:div w:id="1793788794">
              <w:marLeft w:val="0"/>
              <w:marRight w:val="0"/>
              <w:marTop w:val="0"/>
              <w:marBottom w:val="0"/>
              <w:divBdr>
                <w:top w:val="none" w:sz="0" w:space="0" w:color="auto"/>
                <w:left w:val="none" w:sz="0" w:space="0" w:color="auto"/>
                <w:bottom w:val="none" w:sz="0" w:space="0" w:color="auto"/>
                <w:right w:val="none" w:sz="0" w:space="0" w:color="auto"/>
              </w:divBdr>
            </w:div>
          </w:divsChild>
        </w:div>
        <w:div w:id="1995719725">
          <w:marLeft w:val="0"/>
          <w:marRight w:val="0"/>
          <w:marTop w:val="0"/>
          <w:marBottom w:val="0"/>
          <w:divBdr>
            <w:top w:val="none" w:sz="0" w:space="0" w:color="auto"/>
            <w:left w:val="none" w:sz="0" w:space="0" w:color="auto"/>
            <w:bottom w:val="none" w:sz="0" w:space="0" w:color="auto"/>
            <w:right w:val="none" w:sz="0" w:space="0" w:color="auto"/>
          </w:divBdr>
          <w:divsChild>
            <w:div w:id="45763639">
              <w:marLeft w:val="0"/>
              <w:marRight w:val="0"/>
              <w:marTop w:val="0"/>
              <w:marBottom w:val="0"/>
              <w:divBdr>
                <w:top w:val="none" w:sz="0" w:space="0" w:color="auto"/>
                <w:left w:val="none" w:sz="0" w:space="0" w:color="auto"/>
                <w:bottom w:val="none" w:sz="0" w:space="0" w:color="auto"/>
                <w:right w:val="none" w:sz="0" w:space="0" w:color="auto"/>
              </w:divBdr>
              <w:divsChild>
                <w:div w:id="1069696562">
                  <w:marLeft w:val="0"/>
                  <w:marRight w:val="0"/>
                  <w:marTop w:val="0"/>
                  <w:marBottom w:val="0"/>
                  <w:divBdr>
                    <w:top w:val="none" w:sz="0" w:space="0" w:color="auto"/>
                    <w:left w:val="none" w:sz="0" w:space="0" w:color="auto"/>
                    <w:bottom w:val="none" w:sz="0" w:space="0" w:color="auto"/>
                    <w:right w:val="none" w:sz="0" w:space="0" w:color="auto"/>
                  </w:divBdr>
                </w:div>
              </w:divsChild>
            </w:div>
            <w:div w:id="198859592">
              <w:marLeft w:val="0"/>
              <w:marRight w:val="0"/>
              <w:marTop w:val="0"/>
              <w:marBottom w:val="0"/>
              <w:divBdr>
                <w:top w:val="none" w:sz="0" w:space="0" w:color="auto"/>
                <w:left w:val="none" w:sz="0" w:space="0" w:color="auto"/>
                <w:bottom w:val="none" w:sz="0" w:space="0" w:color="auto"/>
                <w:right w:val="none" w:sz="0" w:space="0" w:color="auto"/>
              </w:divBdr>
            </w:div>
          </w:divsChild>
        </w:div>
        <w:div w:id="2118527639">
          <w:marLeft w:val="0"/>
          <w:marRight w:val="0"/>
          <w:marTop w:val="0"/>
          <w:marBottom w:val="0"/>
          <w:divBdr>
            <w:top w:val="none" w:sz="0" w:space="0" w:color="auto"/>
            <w:left w:val="none" w:sz="0" w:space="0" w:color="auto"/>
            <w:bottom w:val="none" w:sz="0" w:space="0" w:color="auto"/>
            <w:right w:val="none" w:sz="0" w:space="0" w:color="auto"/>
          </w:divBdr>
          <w:divsChild>
            <w:div w:id="344478533">
              <w:marLeft w:val="0"/>
              <w:marRight w:val="0"/>
              <w:marTop w:val="0"/>
              <w:marBottom w:val="0"/>
              <w:divBdr>
                <w:top w:val="none" w:sz="0" w:space="0" w:color="auto"/>
                <w:left w:val="none" w:sz="0" w:space="0" w:color="auto"/>
                <w:bottom w:val="none" w:sz="0" w:space="0" w:color="auto"/>
                <w:right w:val="none" w:sz="0" w:space="0" w:color="auto"/>
              </w:divBdr>
              <w:divsChild>
                <w:div w:id="293565622">
                  <w:marLeft w:val="0"/>
                  <w:marRight w:val="0"/>
                  <w:marTop w:val="0"/>
                  <w:marBottom w:val="0"/>
                  <w:divBdr>
                    <w:top w:val="none" w:sz="0" w:space="0" w:color="auto"/>
                    <w:left w:val="none" w:sz="0" w:space="0" w:color="auto"/>
                    <w:bottom w:val="none" w:sz="0" w:space="0" w:color="auto"/>
                    <w:right w:val="none" w:sz="0" w:space="0" w:color="auto"/>
                  </w:divBdr>
                </w:div>
              </w:divsChild>
            </w:div>
            <w:div w:id="535393622">
              <w:marLeft w:val="0"/>
              <w:marRight w:val="0"/>
              <w:marTop w:val="0"/>
              <w:marBottom w:val="0"/>
              <w:divBdr>
                <w:top w:val="none" w:sz="0" w:space="0" w:color="auto"/>
                <w:left w:val="none" w:sz="0" w:space="0" w:color="auto"/>
                <w:bottom w:val="none" w:sz="0" w:space="0" w:color="auto"/>
                <w:right w:val="none" w:sz="0" w:space="0" w:color="auto"/>
              </w:divBdr>
            </w:div>
          </w:divsChild>
        </w:div>
        <w:div w:id="308369564">
          <w:marLeft w:val="0"/>
          <w:marRight w:val="0"/>
          <w:marTop w:val="0"/>
          <w:marBottom w:val="0"/>
          <w:divBdr>
            <w:top w:val="none" w:sz="0" w:space="0" w:color="auto"/>
            <w:left w:val="none" w:sz="0" w:space="0" w:color="auto"/>
            <w:bottom w:val="none" w:sz="0" w:space="0" w:color="auto"/>
            <w:right w:val="none" w:sz="0" w:space="0" w:color="auto"/>
          </w:divBdr>
          <w:divsChild>
            <w:div w:id="221403575">
              <w:marLeft w:val="0"/>
              <w:marRight w:val="0"/>
              <w:marTop w:val="0"/>
              <w:marBottom w:val="0"/>
              <w:divBdr>
                <w:top w:val="none" w:sz="0" w:space="0" w:color="auto"/>
                <w:left w:val="none" w:sz="0" w:space="0" w:color="auto"/>
                <w:bottom w:val="none" w:sz="0" w:space="0" w:color="auto"/>
                <w:right w:val="none" w:sz="0" w:space="0" w:color="auto"/>
              </w:divBdr>
              <w:divsChild>
                <w:div w:id="1237397945">
                  <w:marLeft w:val="0"/>
                  <w:marRight w:val="0"/>
                  <w:marTop w:val="0"/>
                  <w:marBottom w:val="0"/>
                  <w:divBdr>
                    <w:top w:val="none" w:sz="0" w:space="0" w:color="auto"/>
                    <w:left w:val="none" w:sz="0" w:space="0" w:color="auto"/>
                    <w:bottom w:val="none" w:sz="0" w:space="0" w:color="auto"/>
                    <w:right w:val="none" w:sz="0" w:space="0" w:color="auto"/>
                  </w:divBdr>
                </w:div>
              </w:divsChild>
            </w:div>
            <w:div w:id="1705131950">
              <w:marLeft w:val="0"/>
              <w:marRight w:val="0"/>
              <w:marTop w:val="0"/>
              <w:marBottom w:val="0"/>
              <w:divBdr>
                <w:top w:val="none" w:sz="0" w:space="0" w:color="auto"/>
                <w:left w:val="none" w:sz="0" w:space="0" w:color="auto"/>
                <w:bottom w:val="none" w:sz="0" w:space="0" w:color="auto"/>
                <w:right w:val="none" w:sz="0" w:space="0" w:color="auto"/>
              </w:divBdr>
            </w:div>
          </w:divsChild>
        </w:div>
        <w:div w:id="456685504">
          <w:marLeft w:val="0"/>
          <w:marRight w:val="0"/>
          <w:marTop w:val="0"/>
          <w:marBottom w:val="0"/>
          <w:divBdr>
            <w:top w:val="none" w:sz="0" w:space="0" w:color="auto"/>
            <w:left w:val="none" w:sz="0" w:space="0" w:color="auto"/>
            <w:bottom w:val="none" w:sz="0" w:space="0" w:color="auto"/>
            <w:right w:val="none" w:sz="0" w:space="0" w:color="auto"/>
          </w:divBdr>
          <w:divsChild>
            <w:div w:id="1668704355">
              <w:marLeft w:val="0"/>
              <w:marRight w:val="0"/>
              <w:marTop w:val="0"/>
              <w:marBottom w:val="0"/>
              <w:divBdr>
                <w:top w:val="none" w:sz="0" w:space="0" w:color="auto"/>
                <w:left w:val="none" w:sz="0" w:space="0" w:color="auto"/>
                <w:bottom w:val="none" w:sz="0" w:space="0" w:color="auto"/>
                <w:right w:val="none" w:sz="0" w:space="0" w:color="auto"/>
              </w:divBdr>
              <w:divsChild>
                <w:div w:id="1326979593">
                  <w:marLeft w:val="0"/>
                  <w:marRight w:val="0"/>
                  <w:marTop w:val="0"/>
                  <w:marBottom w:val="0"/>
                  <w:divBdr>
                    <w:top w:val="none" w:sz="0" w:space="0" w:color="auto"/>
                    <w:left w:val="none" w:sz="0" w:space="0" w:color="auto"/>
                    <w:bottom w:val="none" w:sz="0" w:space="0" w:color="auto"/>
                    <w:right w:val="none" w:sz="0" w:space="0" w:color="auto"/>
                  </w:divBdr>
                </w:div>
              </w:divsChild>
            </w:div>
            <w:div w:id="1047068733">
              <w:marLeft w:val="0"/>
              <w:marRight w:val="0"/>
              <w:marTop w:val="0"/>
              <w:marBottom w:val="0"/>
              <w:divBdr>
                <w:top w:val="none" w:sz="0" w:space="0" w:color="auto"/>
                <w:left w:val="none" w:sz="0" w:space="0" w:color="auto"/>
                <w:bottom w:val="none" w:sz="0" w:space="0" w:color="auto"/>
                <w:right w:val="none" w:sz="0" w:space="0" w:color="auto"/>
              </w:divBdr>
            </w:div>
          </w:divsChild>
        </w:div>
        <w:div w:id="334191476">
          <w:marLeft w:val="0"/>
          <w:marRight w:val="0"/>
          <w:marTop w:val="0"/>
          <w:marBottom w:val="0"/>
          <w:divBdr>
            <w:top w:val="none" w:sz="0" w:space="0" w:color="auto"/>
            <w:left w:val="none" w:sz="0" w:space="0" w:color="auto"/>
            <w:bottom w:val="none" w:sz="0" w:space="0" w:color="auto"/>
            <w:right w:val="none" w:sz="0" w:space="0" w:color="auto"/>
          </w:divBdr>
          <w:divsChild>
            <w:div w:id="1370954945">
              <w:marLeft w:val="0"/>
              <w:marRight w:val="0"/>
              <w:marTop w:val="0"/>
              <w:marBottom w:val="0"/>
              <w:divBdr>
                <w:top w:val="none" w:sz="0" w:space="0" w:color="auto"/>
                <w:left w:val="none" w:sz="0" w:space="0" w:color="auto"/>
                <w:bottom w:val="none" w:sz="0" w:space="0" w:color="auto"/>
                <w:right w:val="none" w:sz="0" w:space="0" w:color="auto"/>
              </w:divBdr>
              <w:divsChild>
                <w:div w:id="2064406386">
                  <w:marLeft w:val="0"/>
                  <w:marRight w:val="0"/>
                  <w:marTop w:val="0"/>
                  <w:marBottom w:val="0"/>
                  <w:divBdr>
                    <w:top w:val="none" w:sz="0" w:space="0" w:color="auto"/>
                    <w:left w:val="none" w:sz="0" w:space="0" w:color="auto"/>
                    <w:bottom w:val="none" w:sz="0" w:space="0" w:color="auto"/>
                    <w:right w:val="none" w:sz="0" w:space="0" w:color="auto"/>
                  </w:divBdr>
                </w:div>
              </w:divsChild>
            </w:div>
            <w:div w:id="672221356">
              <w:marLeft w:val="0"/>
              <w:marRight w:val="0"/>
              <w:marTop w:val="0"/>
              <w:marBottom w:val="0"/>
              <w:divBdr>
                <w:top w:val="none" w:sz="0" w:space="0" w:color="auto"/>
                <w:left w:val="none" w:sz="0" w:space="0" w:color="auto"/>
                <w:bottom w:val="none" w:sz="0" w:space="0" w:color="auto"/>
                <w:right w:val="none" w:sz="0" w:space="0" w:color="auto"/>
              </w:divBdr>
            </w:div>
          </w:divsChild>
        </w:div>
        <w:div w:id="1180852554">
          <w:marLeft w:val="0"/>
          <w:marRight w:val="0"/>
          <w:marTop w:val="0"/>
          <w:marBottom w:val="0"/>
          <w:divBdr>
            <w:top w:val="none" w:sz="0" w:space="0" w:color="auto"/>
            <w:left w:val="none" w:sz="0" w:space="0" w:color="auto"/>
            <w:bottom w:val="none" w:sz="0" w:space="0" w:color="auto"/>
            <w:right w:val="none" w:sz="0" w:space="0" w:color="auto"/>
          </w:divBdr>
          <w:divsChild>
            <w:div w:id="36197945">
              <w:marLeft w:val="0"/>
              <w:marRight w:val="0"/>
              <w:marTop w:val="0"/>
              <w:marBottom w:val="0"/>
              <w:divBdr>
                <w:top w:val="none" w:sz="0" w:space="0" w:color="auto"/>
                <w:left w:val="none" w:sz="0" w:space="0" w:color="auto"/>
                <w:bottom w:val="none" w:sz="0" w:space="0" w:color="auto"/>
                <w:right w:val="none" w:sz="0" w:space="0" w:color="auto"/>
              </w:divBdr>
              <w:divsChild>
                <w:div w:id="337344367">
                  <w:marLeft w:val="0"/>
                  <w:marRight w:val="0"/>
                  <w:marTop w:val="0"/>
                  <w:marBottom w:val="0"/>
                  <w:divBdr>
                    <w:top w:val="none" w:sz="0" w:space="0" w:color="auto"/>
                    <w:left w:val="none" w:sz="0" w:space="0" w:color="auto"/>
                    <w:bottom w:val="none" w:sz="0" w:space="0" w:color="auto"/>
                    <w:right w:val="none" w:sz="0" w:space="0" w:color="auto"/>
                  </w:divBdr>
                </w:div>
              </w:divsChild>
            </w:div>
            <w:div w:id="2061050827">
              <w:marLeft w:val="0"/>
              <w:marRight w:val="0"/>
              <w:marTop w:val="0"/>
              <w:marBottom w:val="0"/>
              <w:divBdr>
                <w:top w:val="none" w:sz="0" w:space="0" w:color="auto"/>
                <w:left w:val="none" w:sz="0" w:space="0" w:color="auto"/>
                <w:bottom w:val="none" w:sz="0" w:space="0" w:color="auto"/>
                <w:right w:val="none" w:sz="0" w:space="0" w:color="auto"/>
              </w:divBdr>
            </w:div>
          </w:divsChild>
        </w:div>
        <w:div w:id="1379164124">
          <w:marLeft w:val="0"/>
          <w:marRight w:val="0"/>
          <w:marTop w:val="0"/>
          <w:marBottom w:val="0"/>
          <w:divBdr>
            <w:top w:val="none" w:sz="0" w:space="0" w:color="auto"/>
            <w:left w:val="none" w:sz="0" w:space="0" w:color="auto"/>
            <w:bottom w:val="none" w:sz="0" w:space="0" w:color="auto"/>
            <w:right w:val="none" w:sz="0" w:space="0" w:color="auto"/>
          </w:divBdr>
          <w:divsChild>
            <w:div w:id="807556794">
              <w:marLeft w:val="0"/>
              <w:marRight w:val="0"/>
              <w:marTop w:val="0"/>
              <w:marBottom w:val="0"/>
              <w:divBdr>
                <w:top w:val="none" w:sz="0" w:space="0" w:color="auto"/>
                <w:left w:val="none" w:sz="0" w:space="0" w:color="auto"/>
                <w:bottom w:val="none" w:sz="0" w:space="0" w:color="auto"/>
                <w:right w:val="none" w:sz="0" w:space="0" w:color="auto"/>
              </w:divBdr>
              <w:divsChild>
                <w:div w:id="908340986">
                  <w:marLeft w:val="0"/>
                  <w:marRight w:val="0"/>
                  <w:marTop w:val="0"/>
                  <w:marBottom w:val="0"/>
                  <w:divBdr>
                    <w:top w:val="none" w:sz="0" w:space="0" w:color="auto"/>
                    <w:left w:val="none" w:sz="0" w:space="0" w:color="auto"/>
                    <w:bottom w:val="none" w:sz="0" w:space="0" w:color="auto"/>
                    <w:right w:val="none" w:sz="0" w:space="0" w:color="auto"/>
                  </w:divBdr>
                </w:div>
              </w:divsChild>
            </w:div>
            <w:div w:id="1063989333">
              <w:marLeft w:val="0"/>
              <w:marRight w:val="0"/>
              <w:marTop w:val="0"/>
              <w:marBottom w:val="0"/>
              <w:divBdr>
                <w:top w:val="none" w:sz="0" w:space="0" w:color="auto"/>
                <w:left w:val="none" w:sz="0" w:space="0" w:color="auto"/>
                <w:bottom w:val="none" w:sz="0" w:space="0" w:color="auto"/>
                <w:right w:val="none" w:sz="0" w:space="0" w:color="auto"/>
              </w:divBdr>
            </w:div>
          </w:divsChild>
        </w:div>
        <w:div w:id="360789128">
          <w:marLeft w:val="0"/>
          <w:marRight w:val="0"/>
          <w:marTop w:val="0"/>
          <w:marBottom w:val="0"/>
          <w:divBdr>
            <w:top w:val="none" w:sz="0" w:space="0" w:color="auto"/>
            <w:left w:val="none" w:sz="0" w:space="0" w:color="auto"/>
            <w:bottom w:val="none" w:sz="0" w:space="0" w:color="auto"/>
            <w:right w:val="none" w:sz="0" w:space="0" w:color="auto"/>
          </w:divBdr>
          <w:divsChild>
            <w:div w:id="2105765118">
              <w:marLeft w:val="0"/>
              <w:marRight w:val="0"/>
              <w:marTop w:val="0"/>
              <w:marBottom w:val="0"/>
              <w:divBdr>
                <w:top w:val="none" w:sz="0" w:space="0" w:color="auto"/>
                <w:left w:val="none" w:sz="0" w:space="0" w:color="auto"/>
                <w:bottom w:val="none" w:sz="0" w:space="0" w:color="auto"/>
                <w:right w:val="none" w:sz="0" w:space="0" w:color="auto"/>
              </w:divBdr>
              <w:divsChild>
                <w:div w:id="568997548">
                  <w:marLeft w:val="0"/>
                  <w:marRight w:val="0"/>
                  <w:marTop w:val="0"/>
                  <w:marBottom w:val="0"/>
                  <w:divBdr>
                    <w:top w:val="none" w:sz="0" w:space="0" w:color="auto"/>
                    <w:left w:val="none" w:sz="0" w:space="0" w:color="auto"/>
                    <w:bottom w:val="none" w:sz="0" w:space="0" w:color="auto"/>
                    <w:right w:val="none" w:sz="0" w:space="0" w:color="auto"/>
                  </w:divBdr>
                </w:div>
              </w:divsChild>
            </w:div>
            <w:div w:id="19543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33836">
      <w:bodyDiv w:val="1"/>
      <w:marLeft w:val="0"/>
      <w:marRight w:val="0"/>
      <w:marTop w:val="0"/>
      <w:marBottom w:val="0"/>
      <w:divBdr>
        <w:top w:val="none" w:sz="0" w:space="0" w:color="auto"/>
        <w:left w:val="none" w:sz="0" w:space="0" w:color="auto"/>
        <w:bottom w:val="none" w:sz="0" w:space="0" w:color="auto"/>
        <w:right w:val="none" w:sz="0" w:space="0" w:color="auto"/>
      </w:divBdr>
    </w:div>
    <w:div w:id="1802534355">
      <w:bodyDiv w:val="1"/>
      <w:marLeft w:val="0"/>
      <w:marRight w:val="0"/>
      <w:marTop w:val="0"/>
      <w:marBottom w:val="0"/>
      <w:divBdr>
        <w:top w:val="none" w:sz="0" w:space="0" w:color="auto"/>
        <w:left w:val="none" w:sz="0" w:space="0" w:color="auto"/>
        <w:bottom w:val="none" w:sz="0" w:space="0" w:color="auto"/>
        <w:right w:val="none" w:sz="0" w:space="0" w:color="auto"/>
      </w:divBdr>
    </w:div>
    <w:div w:id="1807158965">
      <w:bodyDiv w:val="1"/>
      <w:marLeft w:val="0"/>
      <w:marRight w:val="0"/>
      <w:marTop w:val="0"/>
      <w:marBottom w:val="0"/>
      <w:divBdr>
        <w:top w:val="none" w:sz="0" w:space="0" w:color="auto"/>
        <w:left w:val="none" w:sz="0" w:space="0" w:color="auto"/>
        <w:bottom w:val="none" w:sz="0" w:space="0" w:color="auto"/>
        <w:right w:val="none" w:sz="0" w:space="0" w:color="auto"/>
      </w:divBdr>
    </w:div>
    <w:div w:id="1811247137">
      <w:bodyDiv w:val="1"/>
      <w:marLeft w:val="0"/>
      <w:marRight w:val="0"/>
      <w:marTop w:val="0"/>
      <w:marBottom w:val="0"/>
      <w:divBdr>
        <w:top w:val="none" w:sz="0" w:space="0" w:color="auto"/>
        <w:left w:val="none" w:sz="0" w:space="0" w:color="auto"/>
        <w:bottom w:val="none" w:sz="0" w:space="0" w:color="auto"/>
        <w:right w:val="none" w:sz="0" w:space="0" w:color="auto"/>
      </w:divBdr>
    </w:div>
    <w:div w:id="1813866281">
      <w:bodyDiv w:val="1"/>
      <w:marLeft w:val="0"/>
      <w:marRight w:val="0"/>
      <w:marTop w:val="0"/>
      <w:marBottom w:val="0"/>
      <w:divBdr>
        <w:top w:val="none" w:sz="0" w:space="0" w:color="auto"/>
        <w:left w:val="none" w:sz="0" w:space="0" w:color="auto"/>
        <w:bottom w:val="none" w:sz="0" w:space="0" w:color="auto"/>
        <w:right w:val="none" w:sz="0" w:space="0" w:color="auto"/>
      </w:divBdr>
    </w:div>
    <w:div w:id="1815487472">
      <w:bodyDiv w:val="1"/>
      <w:marLeft w:val="0"/>
      <w:marRight w:val="0"/>
      <w:marTop w:val="0"/>
      <w:marBottom w:val="0"/>
      <w:divBdr>
        <w:top w:val="none" w:sz="0" w:space="0" w:color="auto"/>
        <w:left w:val="none" w:sz="0" w:space="0" w:color="auto"/>
        <w:bottom w:val="none" w:sz="0" w:space="0" w:color="auto"/>
        <w:right w:val="none" w:sz="0" w:space="0" w:color="auto"/>
      </w:divBdr>
    </w:div>
    <w:div w:id="1817263010">
      <w:bodyDiv w:val="1"/>
      <w:marLeft w:val="0"/>
      <w:marRight w:val="0"/>
      <w:marTop w:val="0"/>
      <w:marBottom w:val="0"/>
      <w:divBdr>
        <w:top w:val="none" w:sz="0" w:space="0" w:color="auto"/>
        <w:left w:val="none" w:sz="0" w:space="0" w:color="auto"/>
        <w:bottom w:val="none" w:sz="0" w:space="0" w:color="auto"/>
        <w:right w:val="none" w:sz="0" w:space="0" w:color="auto"/>
      </w:divBdr>
    </w:div>
    <w:div w:id="1833326072">
      <w:bodyDiv w:val="1"/>
      <w:marLeft w:val="0"/>
      <w:marRight w:val="0"/>
      <w:marTop w:val="0"/>
      <w:marBottom w:val="0"/>
      <w:divBdr>
        <w:top w:val="none" w:sz="0" w:space="0" w:color="auto"/>
        <w:left w:val="none" w:sz="0" w:space="0" w:color="auto"/>
        <w:bottom w:val="none" w:sz="0" w:space="0" w:color="auto"/>
        <w:right w:val="none" w:sz="0" w:space="0" w:color="auto"/>
      </w:divBdr>
    </w:div>
    <w:div w:id="1835224588">
      <w:bodyDiv w:val="1"/>
      <w:marLeft w:val="0"/>
      <w:marRight w:val="0"/>
      <w:marTop w:val="0"/>
      <w:marBottom w:val="0"/>
      <w:divBdr>
        <w:top w:val="none" w:sz="0" w:space="0" w:color="auto"/>
        <w:left w:val="none" w:sz="0" w:space="0" w:color="auto"/>
        <w:bottom w:val="none" w:sz="0" w:space="0" w:color="auto"/>
        <w:right w:val="none" w:sz="0" w:space="0" w:color="auto"/>
      </w:divBdr>
    </w:div>
    <w:div w:id="1835340257">
      <w:bodyDiv w:val="1"/>
      <w:marLeft w:val="0"/>
      <w:marRight w:val="0"/>
      <w:marTop w:val="0"/>
      <w:marBottom w:val="0"/>
      <w:divBdr>
        <w:top w:val="none" w:sz="0" w:space="0" w:color="auto"/>
        <w:left w:val="none" w:sz="0" w:space="0" w:color="auto"/>
        <w:bottom w:val="none" w:sz="0" w:space="0" w:color="auto"/>
        <w:right w:val="none" w:sz="0" w:space="0" w:color="auto"/>
      </w:divBdr>
    </w:div>
    <w:div w:id="1835685798">
      <w:bodyDiv w:val="1"/>
      <w:marLeft w:val="0"/>
      <w:marRight w:val="0"/>
      <w:marTop w:val="0"/>
      <w:marBottom w:val="0"/>
      <w:divBdr>
        <w:top w:val="none" w:sz="0" w:space="0" w:color="auto"/>
        <w:left w:val="none" w:sz="0" w:space="0" w:color="auto"/>
        <w:bottom w:val="none" w:sz="0" w:space="0" w:color="auto"/>
        <w:right w:val="none" w:sz="0" w:space="0" w:color="auto"/>
      </w:divBdr>
    </w:div>
    <w:div w:id="1856723487">
      <w:bodyDiv w:val="1"/>
      <w:marLeft w:val="0"/>
      <w:marRight w:val="0"/>
      <w:marTop w:val="0"/>
      <w:marBottom w:val="0"/>
      <w:divBdr>
        <w:top w:val="none" w:sz="0" w:space="0" w:color="auto"/>
        <w:left w:val="none" w:sz="0" w:space="0" w:color="auto"/>
        <w:bottom w:val="none" w:sz="0" w:space="0" w:color="auto"/>
        <w:right w:val="none" w:sz="0" w:space="0" w:color="auto"/>
      </w:divBdr>
    </w:div>
    <w:div w:id="1861237105">
      <w:bodyDiv w:val="1"/>
      <w:marLeft w:val="0"/>
      <w:marRight w:val="0"/>
      <w:marTop w:val="0"/>
      <w:marBottom w:val="0"/>
      <w:divBdr>
        <w:top w:val="none" w:sz="0" w:space="0" w:color="auto"/>
        <w:left w:val="none" w:sz="0" w:space="0" w:color="auto"/>
        <w:bottom w:val="none" w:sz="0" w:space="0" w:color="auto"/>
        <w:right w:val="none" w:sz="0" w:space="0" w:color="auto"/>
      </w:divBdr>
    </w:div>
    <w:div w:id="1871142715">
      <w:bodyDiv w:val="1"/>
      <w:marLeft w:val="0"/>
      <w:marRight w:val="0"/>
      <w:marTop w:val="0"/>
      <w:marBottom w:val="0"/>
      <w:divBdr>
        <w:top w:val="none" w:sz="0" w:space="0" w:color="auto"/>
        <w:left w:val="none" w:sz="0" w:space="0" w:color="auto"/>
        <w:bottom w:val="none" w:sz="0" w:space="0" w:color="auto"/>
        <w:right w:val="none" w:sz="0" w:space="0" w:color="auto"/>
      </w:divBdr>
    </w:div>
    <w:div w:id="1879854797">
      <w:bodyDiv w:val="1"/>
      <w:marLeft w:val="0"/>
      <w:marRight w:val="0"/>
      <w:marTop w:val="0"/>
      <w:marBottom w:val="0"/>
      <w:divBdr>
        <w:top w:val="none" w:sz="0" w:space="0" w:color="auto"/>
        <w:left w:val="none" w:sz="0" w:space="0" w:color="auto"/>
        <w:bottom w:val="none" w:sz="0" w:space="0" w:color="auto"/>
        <w:right w:val="none" w:sz="0" w:space="0" w:color="auto"/>
      </w:divBdr>
    </w:div>
    <w:div w:id="1882204209">
      <w:bodyDiv w:val="1"/>
      <w:marLeft w:val="0"/>
      <w:marRight w:val="0"/>
      <w:marTop w:val="0"/>
      <w:marBottom w:val="0"/>
      <w:divBdr>
        <w:top w:val="none" w:sz="0" w:space="0" w:color="auto"/>
        <w:left w:val="none" w:sz="0" w:space="0" w:color="auto"/>
        <w:bottom w:val="none" w:sz="0" w:space="0" w:color="auto"/>
        <w:right w:val="none" w:sz="0" w:space="0" w:color="auto"/>
      </w:divBdr>
    </w:div>
    <w:div w:id="1885866092">
      <w:bodyDiv w:val="1"/>
      <w:marLeft w:val="0"/>
      <w:marRight w:val="0"/>
      <w:marTop w:val="0"/>
      <w:marBottom w:val="0"/>
      <w:divBdr>
        <w:top w:val="none" w:sz="0" w:space="0" w:color="auto"/>
        <w:left w:val="none" w:sz="0" w:space="0" w:color="auto"/>
        <w:bottom w:val="none" w:sz="0" w:space="0" w:color="auto"/>
        <w:right w:val="none" w:sz="0" w:space="0" w:color="auto"/>
      </w:divBdr>
    </w:div>
    <w:div w:id="1905136507">
      <w:bodyDiv w:val="1"/>
      <w:marLeft w:val="0"/>
      <w:marRight w:val="0"/>
      <w:marTop w:val="0"/>
      <w:marBottom w:val="0"/>
      <w:divBdr>
        <w:top w:val="none" w:sz="0" w:space="0" w:color="auto"/>
        <w:left w:val="none" w:sz="0" w:space="0" w:color="auto"/>
        <w:bottom w:val="none" w:sz="0" w:space="0" w:color="auto"/>
        <w:right w:val="none" w:sz="0" w:space="0" w:color="auto"/>
      </w:divBdr>
    </w:div>
    <w:div w:id="1905214653">
      <w:bodyDiv w:val="1"/>
      <w:marLeft w:val="0"/>
      <w:marRight w:val="0"/>
      <w:marTop w:val="0"/>
      <w:marBottom w:val="0"/>
      <w:divBdr>
        <w:top w:val="none" w:sz="0" w:space="0" w:color="auto"/>
        <w:left w:val="none" w:sz="0" w:space="0" w:color="auto"/>
        <w:bottom w:val="none" w:sz="0" w:space="0" w:color="auto"/>
        <w:right w:val="none" w:sz="0" w:space="0" w:color="auto"/>
      </w:divBdr>
    </w:div>
    <w:div w:id="1906795556">
      <w:bodyDiv w:val="1"/>
      <w:marLeft w:val="0"/>
      <w:marRight w:val="0"/>
      <w:marTop w:val="0"/>
      <w:marBottom w:val="0"/>
      <w:divBdr>
        <w:top w:val="none" w:sz="0" w:space="0" w:color="auto"/>
        <w:left w:val="none" w:sz="0" w:space="0" w:color="auto"/>
        <w:bottom w:val="none" w:sz="0" w:space="0" w:color="auto"/>
        <w:right w:val="none" w:sz="0" w:space="0" w:color="auto"/>
      </w:divBdr>
      <w:divsChild>
        <w:div w:id="355736679">
          <w:marLeft w:val="446"/>
          <w:marRight w:val="0"/>
          <w:marTop w:val="0"/>
          <w:marBottom w:val="0"/>
          <w:divBdr>
            <w:top w:val="none" w:sz="0" w:space="0" w:color="auto"/>
            <w:left w:val="none" w:sz="0" w:space="0" w:color="auto"/>
            <w:bottom w:val="none" w:sz="0" w:space="0" w:color="auto"/>
            <w:right w:val="none" w:sz="0" w:space="0" w:color="auto"/>
          </w:divBdr>
        </w:div>
        <w:div w:id="377899494">
          <w:marLeft w:val="446"/>
          <w:marRight w:val="0"/>
          <w:marTop w:val="0"/>
          <w:marBottom w:val="0"/>
          <w:divBdr>
            <w:top w:val="none" w:sz="0" w:space="0" w:color="auto"/>
            <w:left w:val="none" w:sz="0" w:space="0" w:color="auto"/>
            <w:bottom w:val="none" w:sz="0" w:space="0" w:color="auto"/>
            <w:right w:val="none" w:sz="0" w:space="0" w:color="auto"/>
          </w:divBdr>
        </w:div>
        <w:div w:id="1046875666">
          <w:marLeft w:val="446"/>
          <w:marRight w:val="0"/>
          <w:marTop w:val="0"/>
          <w:marBottom w:val="0"/>
          <w:divBdr>
            <w:top w:val="none" w:sz="0" w:space="0" w:color="auto"/>
            <w:left w:val="none" w:sz="0" w:space="0" w:color="auto"/>
            <w:bottom w:val="none" w:sz="0" w:space="0" w:color="auto"/>
            <w:right w:val="none" w:sz="0" w:space="0" w:color="auto"/>
          </w:divBdr>
        </w:div>
        <w:div w:id="1217005528">
          <w:marLeft w:val="446"/>
          <w:marRight w:val="0"/>
          <w:marTop w:val="0"/>
          <w:marBottom w:val="0"/>
          <w:divBdr>
            <w:top w:val="none" w:sz="0" w:space="0" w:color="auto"/>
            <w:left w:val="none" w:sz="0" w:space="0" w:color="auto"/>
            <w:bottom w:val="none" w:sz="0" w:space="0" w:color="auto"/>
            <w:right w:val="none" w:sz="0" w:space="0" w:color="auto"/>
          </w:divBdr>
        </w:div>
        <w:div w:id="1415321226">
          <w:marLeft w:val="446"/>
          <w:marRight w:val="0"/>
          <w:marTop w:val="0"/>
          <w:marBottom w:val="0"/>
          <w:divBdr>
            <w:top w:val="none" w:sz="0" w:space="0" w:color="auto"/>
            <w:left w:val="none" w:sz="0" w:space="0" w:color="auto"/>
            <w:bottom w:val="none" w:sz="0" w:space="0" w:color="auto"/>
            <w:right w:val="none" w:sz="0" w:space="0" w:color="auto"/>
          </w:divBdr>
        </w:div>
        <w:div w:id="1671249039">
          <w:marLeft w:val="446"/>
          <w:marRight w:val="0"/>
          <w:marTop w:val="0"/>
          <w:marBottom w:val="0"/>
          <w:divBdr>
            <w:top w:val="none" w:sz="0" w:space="0" w:color="auto"/>
            <w:left w:val="none" w:sz="0" w:space="0" w:color="auto"/>
            <w:bottom w:val="none" w:sz="0" w:space="0" w:color="auto"/>
            <w:right w:val="none" w:sz="0" w:space="0" w:color="auto"/>
          </w:divBdr>
        </w:div>
        <w:div w:id="1813595714">
          <w:marLeft w:val="446"/>
          <w:marRight w:val="0"/>
          <w:marTop w:val="0"/>
          <w:marBottom w:val="0"/>
          <w:divBdr>
            <w:top w:val="none" w:sz="0" w:space="0" w:color="auto"/>
            <w:left w:val="none" w:sz="0" w:space="0" w:color="auto"/>
            <w:bottom w:val="none" w:sz="0" w:space="0" w:color="auto"/>
            <w:right w:val="none" w:sz="0" w:space="0" w:color="auto"/>
          </w:divBdr>
        </w:div>
        <w:div w:id="2003268834">
          <w:marLeft w:val="446"/>
          <w:marRight w:val="0"/>
          <w:marTop w:val="0"/>
          <w:marBottom w:val="0"/>
          <w:divBdr>
            <w:top w:val="none" w:sz="0" w:space="0" w:color="auto"/>
            <w:left w:val="none" w:sz="0" w:space="0" w:color="auto"/>
            <w:bottom w:val="none" w:sz="0" w:space="0" w:color="auto"/>
            <w:right w:val="none" w:sz="0" w:space="0" w:color="auto"/>
          </w:divBdr>
        </w:div>
      </w:divsChild>
    </w:div>
    <w:div w:id="1916234790">
      <w:bodyDiv w:val="1"/>
      <w:marLeft w:val="0"/>
      <w:marRight w:val="0"/>
      <w:marTop w:val="0"/>
      <w:marBottom w:val="0"/>
      <w:divBdr>
        <w:top w:val="none" w:sz="0" w:space="0" w:color="auto"/>
        <w:left w:val="none" w:sz="0" w:space="0" w:color="auto"/>
        <w:bottom w:val="none" w:sz="0" w:space="0" w:color="auto"/>
        <w:right w:val="none" w:sz="0" w:space="0" w:color="auto"/>
      </w:divBdr>
    </w:div>
    <w:div w:id="1925800513">
      <w:bodyDiv w:val="1"/>
      <w:marLeft w:val="0"/>
      <w:marRight w:val="0"/>
      <w:marTop w:val="0"/>
      <w:marBottom w:val="0"/>
      <w:divBdr>
        <w:top w:val="none" w:sz="0" w:space="0" w:color="auto"/>
        <w:left w:val="none" w:sz="0" w:space="0" w:color="auto"/>
        <w:bottom w:val="none" w:sz="0" w:space="0" w:color="auto"/>
        <w:right w:val="none" w:sz="0" w:space="0" w:color="auto"/>
      </w:divBdr>
    </w:div>
    <w:div w:id="1932351563">
      <w:bodyDiv w:val="1"/>
      <w:marLeft w:val="0"/>
      <w:marRight w:val="0"/>
      <w:marTop w:val="0"/>
      <w:marBottom w:val="0"/>
      <w:divBdr>
        <w:top w:val="none" w:sz="0" w:space="0" w:color="auto"/>
        <w:left w:val="none" w:sz="0" w:space="0" w:color="auto"/>
        <w:bottom w:val="none" w:sz="0" w:space="0" w:color="auto"/>
        <w:right w:val="none" w:sz="0" w:space="0" w:color="auto"/>
      </w:divBdr>
    </w:div>
    <w:div w:id="1935279862">
      <w:bodyDiv w:val="1"/>
      <w:marLeft w:val="0"/>
      <w:marRight w:val="0"/>
      <w:marTop w:val="0"/>
      <w:marBottom w:val="0"/>
      <w:divBdr>
        <w:top w:val="none" w:sz="0" w:space="0" w:color="auto"/>
        <w:left w:val="none" w:sz="0" w:space="0" w:color="auto"/>
        <w:bottom w:val="none" w:sz="0" w:space="0" w:color="auto"/>
        <w:right w:val="none" w:sz="0" w:space="0" w:color="auto"/>
      </w:divBdr>
    </w:div>
    <w:div w:id="1936672754">
      <w:bodyDiv w:val="1"/>
      <w:marLeft w:val="0"/>
      <w:marRight w:val="0"/>
      <w:marTop w:val="0"/>
      <w:marBottom w:val="0"/>
      <w:divBdr>
        <w:top w:val="none" w:sz="0" w:space="0" w:color="auto"/>
        <w:left w:val="none" w:sz="0" w:space="0" w:color="auto"/>
        <w:bottom w:val="none" w:sz="0" w:space="0" w:color="auto"/>
        <w:right w:val="none" w:sz="0" w:space="0" w:color="auto"/>
      </w:divBdr>
    </w:div>
    <w:div w:id="1939098103">
      <w:bodyDiv w:val="1"/>
      <w:marLeft w:val="0"/>
      <w:marRight w:val="0"/>
      <w:marTop w:val="0"/>
      <w:marBottom w:val="0"/>
      <w:divBdr>
        <w:top w:val="none" w:sz="0" w:space="0" w:color="auto"/>
        <w:left w:val="none" w:sz="0" w:space="0" w:color="auto"/>
        <w:bottom w:val="none" w:sz="0" w:space="0" w:color="auto"/>
        <w:right w:val="none" w:sz="0" w:space="0" w:color="auto"/>
      </w:divBdr>
    </w:div>
    <w:div w:id="1951547042">
      <w:bodyDiv w:val="1"/>
      <w:marLeft w:val="0"/>
      <w:marRight w:val="0"/>
      <w:marTop w:val="0"/>
      <w:marBottom w:val="0"/>
      <w:divBdr>
        <w:top w:val="none" w:sz="0" w:space="0" w:color="auto"/>
        <w:left w:val="none" w:sz="0" w:space="0" w:color="auto"/>
        <w:bottom w:val="none" w:sz="0" w:space="0" w:color="auto"/>
        <w:right w:val="none" w:sz="0" w:space="0" w:color="auto"/>
      </w:divBdr>
    </w:div>
    <w:div w:id="1952398202">
      <w:bodyDiv w:val="1"/>
      <w:marLeft w:val="0"/>
      <w:marRight w:val="0"/>
      <w:marTop w:val="0"/>
      <w:marBottom w:val="0"/>
      <w:divBdr>
        <w:top w:val="none" w:sz="0" w:space="0" w:color="auto"/>
        <w:left w:val="none" w:sz="0" w:space="0" w:color="auto"/>
        <w:bottom w:val="none" w:sz="0" w:space="0" w:color="auto"/>
        <w:right w:val="none" w:sz="0" w:space="0" w:color="auto"/>
      </w:divBdr>
    </w:div>
    <w:div w:id="1959143771">
      <w:bodyDiv w:val="1"/>
      <w:marLeft w:val="0"/>
      <w:marRight w:val="0"/>
      <w:marTop w:val="0"/>
      <w:marBottom w:val="0"/>
      <w:divBdr>
        <w:top w:val="none" w:sz="0" w:space="0" w:color="auto"/>
        <w:left w:val="none" w:sz="0" w:space="0" w:color="auto"/>
        <w:bottom w:val="none" w:sz="0" w:space="0" w:color="auto"/>
        <w:right w:val="none" w:sz="0" w:space="0" w:color="auto"/>
      </w:divBdr>
    </w:div>
    <w:div w:id="1960333936">
      <w:bodyDiv w:val="1"/>
      <w:marLeft w:val="0"/>
      <w:marRight w:val="0"/>
      <w:marTop w:val="0"/>
      <w:marBottom w:val="0"/>
      <w:divBdr>
        <w:top w:val="none" w:sz="0" w:space="0" w:color="auto"/>
        <w:left w:val="none" w:sz="0" w:space="0" w:color="auto"/>
        <w:bottom w:val="none" w:sz="0" w:space="0" w:color="auto"/>
        <w:right w:val="none" w:sz="0" w:space="0" w:color="auto"/>
      </w:divBdr>
    </w:div>
    <w:div w:id="1961496234">
      <w:bodyDiv w:val="1"/>
      <w:marLeft w:val="0"/>
      <w:marRight w:val="0"/>
      <w:marTop w:val="0"/>
      <w:marBottom w:val="0"/>
      <w:divBdr>
        <w:top w:val="none" w:sz="0" w:space="0" w:color="auto"/>
        <w:left w:val="none" w:sz="0" w:space="0" w:color="auto"/>
        <w:bottom w:val="none" w:sz="0" w:space="0" w:color="auto"/>
        <w:right w:val="none" w:sz="0" w:space="0" w:color="auto"/>
      </w:divBdr>
    </w:div>
    <w:div w:id="1967614955">
      <w:bodyDiv w:val="1"/>
      <w:marLeft w:val="0"/>
      <w:marRight w:val="0"/>
      <w:marTop w:val="0"/>
      <w:marBottom w:val="0"/>
      <w:divBdr>
        <w:top w:val="none" w:sz="0" w:space="0" w:color="auto"/>
        <w:left w:val="none" w:sz="0" w:space="0" w:color="auto"/>
        <w:bottom w:val="none" w:sz="0" w:space="0" w:color="auto"/>
        <w:right w:val="none" w:sz="0" w:space="0" w:color="auto"/>
      </w:divBdr>
    </w:div>
    <w:div w:id="1979609055">
      <w:bodyDiv w:val="1"/>
      <w:marLeft w:val="0"/>
      <w:marRight w:val="0"/>
      <w:marTop w:val="0"/>
      <w:marBottom w:val="0"/>
      <w:divBdr>
        <w:top w:val="none" w:sz="0" w:space="0" w:color="auto"/>
        <w:left w:val="none" w:sz="0" w:space="0" w:color="auto"/>
        <w:bottom w:val="none" w:sz="0" w:space="0" w:color="auto"/>
        <w:right w:val="none" w:sz="0" w:space="0" w:color="auto"/>
      </w:divBdr>
    </w:div>
    <w:div w:id="1980962052">
      <w:bodyDiv w:val="1"/>
      <w:marLeft w:val="0"/>
      <w:marRight w:val="0"/>
      <w:marTop w:val="0"/>
      <w:marBottom w:val="0"/>
      <w:divBdr>
        <w:top w:val="none" w:sz="0" w:space="0" w:color="auto"/>
        <w:left w:val="none" w:sz="0" w:space="0" w:color="auto"/>
        <w:bottom w:val="none" w:sz="0" w:space="0" w:color="auto"/>
        <w:right w:val="none" w:sz="0" w:space="0" w:color="auto"/>
      </w:divBdr>
    </w:div>
    <w:div w:id="1985041599">
      <w:bodyDiv w:val="1"/>
      <w:marLeft w:val="0"/>
      <w:marRight w:val="0"/>
      <w:marTop w:val="0"/>
      <w:marBottom w:val="0"/>
      <w:divBdr>
        <w:top w:val="none" w:sz="0" w:space="0" w:color="auto"/>
        <w:left w:val="none" w:sz="0" w:space="0" w:color="auto"/>
        <w:bottom w:val="none" w:sz="0" w:space="0" w:color="auto"/>
        <w:right w:val="none" w:sz="0" w:space="0" w:color="auto"/>
      </w:divBdr>
    </w:div>
    <w:div w:id="1985043034">
      <w:bodyDiv w:val="1"/>
      <w:marLeft w:val="0"/>
      <w:marRight w:val="0"/>
      <w:marTop w:val="0"/>
      <w:marBottom w:val="0"/>
      <w:divBdr>
        <w:top w:val="none" w:sz="0" w:space="0" w:color="auto"/>
        <w:left w:val="none" w:sz="0" w:space="0" w:color="auto"/>
        <w:bottom w:val="none" w:sz="0" w:space="0" w:color="auto"/>
        <w:right w:val="none" w:sz="0" w:space="0" w:color="auto"/>
      </w:divBdr>
    </w:div>
    <w:div w:id="1991980559">
      <w:bodyDiv w:val="1"/>
      <w:marLeft w:val="0"/>
      <w:marRight w:val="0"/>
      <w:marTop w:val="0"/>
      <w:marBottom w:val="0"/>
      <w:divBdr>
        <w:top w:val="none" w:sz="0" w:space="0" w:color="auto"/>
        <w:left w:val="none" w:sz="0" w:space="0" w:color="auto"/>
        <w:bottom w:val="none" w:sz="0" w:space="0" w:color="auto"/>
        <w:right w:val="none" w:sz="0" w:space="0" w:color="auto"/>
      </w:divBdr>
    </w:div>
    <w:div w:id="2000840860">
      <w:bodyDiv w:val="1"/>
      <w:marLeft w:val="0"/>
      <w:marRight w:val="0"/>
      <w:marTop w:val="0"/>
      <w:marBottom w:val="0"/>
      <w:divBdr>
        <w:top w:val="none" w:sz="0" w:space="0" w:color="auto"/>
        <w:left w:val="none" w:sz="0" w:space="0" w:color="auto"/>
        <w:bottom w:val="none" w:sz="0" w:space="0" w:color="auto"/>
        <w:right w:val="none" w:sz="0" w:space="0" w:color="auto"/>
      </w:divBdr>
    </w:div>
    <w:div w:id="2002350581">
      <w:bodyDiv w:val="1"/>
      <w:marLeft w:val="0"/>
      <w:marRight w:val="0"/>
      <w:marTop w:val="0"/>
      <w:marBottom w:val="0"/>
      <w:divBdr>
        <w:top w:val="none" w:sz="0" w:space="0" w:color="auto"/>
        <w:left w:val="none" w:sz="0" w:space="0" w:color="auto"/>
        <w:bottom w:val="none" w:sz="0" w:space="0" w:color="auto"/>
        <w:right w:val="none" w:sz="0" w:space="0" w:color="auto"/>
      </w:divBdr>
    </w:div>
    <w:div w:id="2013755874">
      <w:bodyDiv w:val="1"/>
      <w:marLeft w:val="0"/>
      <w:marRight w:val="0"/>
      <w:marTop w:val="0"/>
      <w:marBottom w:val="0"/>
      <w:divBdr>
        <w:top w:val="none" w:sz="0" w:space="0" w:color="auto"/>
        <w:left w:val="none" w:sz="0" w:space="0" w:color="auto"/>
        <w:bottom w:val="none" w:sz="0" w:space="0" w:color="auto"/>
        <w:right w:val="none" w:sz="0" w:space="0" w:color="auto"/>
      </w:divBdr>
      <w:divsChild>
        <w:div w:id="570122914">
          <w:marLeft w:val="0"/>
          <w:marRight w:val="0"/>
          <w:marTop w:val="0"/>
          <w:marBottom w:val="0"/>
          <w:divBdr>
            <w:top w:val="none" w:sz="0" w:space="0" w:color="auto"/>
            <w:left w:val="none" w:sz="0" w:space="0" w:color="auto"/>
            <w:bottom w:val="none" w:sz="0" w:space="0" w:color="auto"/>
            <w:right w:val="none" w:sz="0" w:space="0" w:color="auto"/>
          </w:divBdr>
          <w:divsChild>
            <w:div w:id="803737705">
              <w:marLeft w:val="0"/>
              <w:marRight w:val="0"/>
              <w:marTop w:val="0"/>
              <w:marBottom w:val="0"/>
              <w:divBdr>
                <w:top w:val="none" w:sz="0" w:space="0" w:color="auto"/>
                <w:left w:val="none" w:sz="0" w:space="0" w:color="auto"/>
                <w:bottom w:val="none" w:sz="0" w:space="0" w:color="auto"/>
                <w:right w:val="none" w:sz="0" w:space="0" w:color="auto"/>
              </w:divBdr>
            </w:div>
            <w:div w:id="1106970740">
              <w:marLeft w:val="0"/>
              <w:marRight w:val="0"/>
              <w:marTop w:val="0"/>
              <w:marBottom w:val="0"/>
              <w:divBdr>
                <w:top w:val="none" w:sz="0" w:space="0" w:color="auto"/>
                <w:left w:val="none" w:sz="0" w:space="0" w:color="auto"/>
                <w:bottom w:val="none" w:sz="0" w:space="0" w:color="auto"/>
                <w:right w:val="none" w:sz="0" w:space="0" w:color="auto"/>
              </w:divBdr>
            </w:div>
            <w:div w:id="165730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1677">
      <w:bodyDiv w:val="1"/>
      <w:marLeft w:val="0"/>
      <w:marRight w:val="0"/>
      <w:marTop w:val="0"/>
      <w:marBottom w:val="0"/>
      <w:divBdr>
        <w:top w:val="none" w:sz="0" w:space="0" w:color="auto"/>
        <w:left w:val="none" w:sz="0" w:space="0" w:color="auto"/>
        <w:bottom w:val="none" w:sz="0" w:space="0" w:color="auto"/>
        <w:right w:val="none" w:sz="0" w:space="0" w:color="auto"/>
      </w:divBdr>
    </w:div>
    <w:div w:id="2016883420">
      <w:bodyDiv w:val="1"/>
      <w:marLeft w:val="0"/>
      <w:marRight w:val="0"/>
      <w:marTop w:val="0"/>
      <w:marBottom w:val="0"/>
      <w:divBdr>
        <w:top w:val="none" w:sz="0" w:space="0" w:color="auto"/>
        <w:left w:val="none" w:sz="0" w:space="0" w:color="auto"/>
        <w:bottom w:val="none" w:sz="0" w:space="0" w:color="auto"/>
        <w:right w:val="none" w:sz="0" w:space="0" w:color="auto"/>
      </w:divBdr>
    </w:div>
    <w:div w:id="2036225090">
      <w:bodyDiv w:val="1"/>
      <w:marLeft w:val="0"/>
      <w:marRight w:val="0"/>
      <w:marTop w:val="0"/>
      <w:marBottom w:val="0"/>
      <w:divBdr>
        <w:top w:val="none" w:sz="0" w:space="0" w:color="auto"/>
        <w:left w:val="none" w:sz="0" w:space="0" w:color="auto"/>
        <w:bottom w:val="none" w:sz="0" w:space="0" w:color="auto"/>
        <w:right w:val="none" w:sz="0" w:space="0" w:color="auto"/>
      </w:divBdr>
    </w:div>
    <w:div w:id="2047094577">
      <w:bodyDiv w:val="1"/>
      <w:marLeft w:val="0"/>
      <w:marRight w:val="0"/>
      <w:marTop w:val="0"/>
      <w:marBottom w:val="0"/>
      <w:divBdr>
        <w:top w:val="none" w:sz="0" w:space="0" w:color="auto"/>
        <w:left w:val="none" w:sz="0" w:space="0" w:color="auto"/>
        <w:bottom w:val="none" w:sz="0" w:space="0" w:color="auto"/>
        <w:right w:val="none" w:sz="0" w:space="0" w:color="auto"/>
      </w:divBdr>
    </w:div>
    <w:div w:id="2048096800">
      <w:bodyDiv w:val="1"/>
      <w:marLeft w:val="0"/>
      <w:marRight w:val="0"/>
      <w:marTop w:val="0"/>
      <w:marBottom w:val="0"/>
      <w:divBdr>
        <w:top w:val="none" w:sz="0" w:space="0" w:color="auto"/>
        <w:left w:val="none" w:sz="0" w:space="0" w:color="auto"/>
        <w:bottom w:val="none" w:sz="0" w:space="0" w:color="auto"/>
        <w:right w:val="none" w:sz="0" w:space="0" w:color="auto"/>
      </w:divBdr>
    </w:div>
    <w:div w:id="2048790773">
      <w:bodyDiv w:val="1"/>
      <w:marLeft w:val="0"/>
      <w:marRight w:val="0"/>
      <w:marTop w:val="0"/>
      <w:marBottom w:val="0"/>
      <w:divBdr>
        <w:top w:val="none" w:sz="0" w:space="0" w:color="auto"/>
        <w:left w:val="none" w:sz="0" w:space="0" w:color="auto"/>
        <w:bottom w:val="none" w:sz="0" w:space="0" w:color="auto"/>
        <w:right w:val="none" w:sz="0" w:space="0" w:color="auto"/>
      </w:divBdr>
    </w:div>
    <w:div w:id="2051805353">
      <w:bodyDiv w:val="1"/>
      <w:marLeft w:val="0"/>
      <w:marRight w:val="0"/>
      <w:marTop w:val="0"/>
      <w:marBottom w:val="0"/>
      <w:divBdr>
        <w:top w:val="none" w:sz="0" w:space="0" w:color="auto"/>
        <w:left w:val="none" w:sz="0" w:space="0" w:color="auto"/>
        <w:bottom w:val="none" w:sz="0" w:space="0" w:color="auto"/>
        <w:right w:val="none" w:sz="0" w:space="0" w:color="auto"/>
      </w:divBdr>
    </w:div>
    <w:div w:id="2055108333">
      <w:bodyDiv w:val="1"/>
      <w:marLeft w:val="0"/>
      <w:marRight w:val="0"/>
      <w:marTop w:val="0"/>
      <w:marBottom w:val="0"/>
      <w:divBdr>
        <w:top w:val="none" w:sz="0" w:space="0" w:color="auto"/>
        <w:left w:val="none" w:sz="0" w:space="0" w:color="auto"/>
        <w:bottom w:val="none" w:sz="0" w:space="0" w:color="auto"/>
        <w:right w:val="none" w:sz="0" w:space="0" w:color="auto"/>
      </w:divBdr>
    </w:div>
    <w:div w:id="2065524539">
      <w:bodyDiv w:val="1"/>
      <w:marLeft w:val="0"/>
      <w:marRight w:val="0"/>
      <w:marTop w:val="0"/>
      <w:marBottom w:val="0"/>
      <w:divBdr>
        <w:top w:val="none" w:sz="0" w:space="0" w:color="auto"/>
        <w:left w:val="none" w:sz="0" w:space="0" w:color="auto"/>
        <w:bottom w:val="none" w:sz="0" w:space="0" w:color="auto"/>
        <w:right w:val="none" w:sz="0" w:space="0" w:color="auto"/>
      </w:divBdr>
      <w:divsChild>
        <w:div w:id="887912041">
          <w:marLeft w:val="274"/>
          <w:marRight w:val="0"/>
          <w:marTop w:val="48"/>
          <w:marBottom w:val="0"/>
          <w:divBdr>
            <w:top w:val="none" w:sz="0" w:space="0" w:color="auto"/>
            <w:left w:val="none" w:sz="0" w:space="0" w:color="auto"/>
            <w:bottom w:val="none" w:sz="0" w:space="0" w:color="auto"/>
            <w:right w:val="none" w:sz="0" w:space="0" w:color="auto"/>
          </w:divBdr>
        </w:div>
        <w:div w:id="238752195">
          <w:marLeft w:val="274"/>
          <w:marRight w:val="0"/>
          <w:marTop w:val="48"/>
          <w:marBottom w:val="0"/>
          <w:divBdr>
            <w:top w:val="none" w:sz="0" w:space="0" w:color="auto"/>
            <w:left w:val="none" w:sz="0" w:space="0" w:color="auto"/>
            <w:bottom w:val="none" w:sz="0" w:space="0" w:color="auto"/>
            <w:right w:val="none" w:sz="0" w:space="0" w:color="auto"/>
          </w:divBdr>
        </w:div>
        <w:div w:id="394789265">
          <w:marLeft w:val="274"/>
          <w:marRight w:val="0"/>
          <w:marTop w:val="48"/>
          <w:marBottom w:val="0"/>
          <w:divBdr>
            <w:top w:val="none" w:sz="0" w:space="0" w:color="auto"/>
            <w:left w:val="none" w:sz="0" w:space="0" w:color="auto"/>
            <w:bottom w:val="none" w:sz="0" w:space="0" w:color="auto"/>
            <w:right w:val="none" w:sz="0" w:space="0" w:color="auto"/>
          </w:divBdr>
        </w:div>
        <w:div w:id="2055960254">
          <w:marLeft w:val="274"/>
          <w:marRight w:val="0"/>
          <w:marTop w:val="48"/>
          <w:marBottom w:val="0"/>
          <w:divBdr>
            <w:top w:val="none" w:sz="0" w:space="0" w:color="auto"/>
            <w:left w:val="none" w:sz="0" w:space="0" w:color="auto"/>
            <w:bottom w:val="none" w:sz="0" w:space="0" w:color="auto"/>
            <w:right w:val="none" w:sz="0" w:space="0" w:color="auto"/>
          </w:divBdr>
        </w:div>
      </w:divsChild>
    </w:div>
    <w:div w:id="2067946184">
      <w:bodyDiv w:val="1"/>
      <w:marLeft w:val="0"/>
      <w:marRight w:val="0"/>
      <w:marTop w:val="0"/>
      <w:marBottom w:val="0"/>
      <w:divBdr>
        <w:top w:val="none" w:sz="0" w:space="0" w:color="auto"/>
        <w:left w:val="none" w:sz="0" w:space="0" w:color="auto"/>
        <w:bottom w:val="none" w:sz="0" w:space="0" w:color="auto"/>
        <w:right w:val="none" w:sz="0" w:space="0" w:color="auto"/>
      </w:divBdr>
    </w:div>
    <w:div w:id="2076928377">
      <w:bodyDiv w:val="1"/>
      <w:marLeft w:val="0"/>
      <w:marRight w:val="0"/>
      <w:marTop w:val="0"/>
      <w:marBottom w:val="0"/>
      <w:divBdr>
        <w:top w:val="none" w:sz="0" w:space="0" w:color="auto"/>
        <w:left w:val="none" w:sz="0" w:space="0" w:color="auto"/>
        <w:bottom w:val="none" w:sz="0" w:space="0" w:color="auto"/>
        <w:right w:val="none" w:sz="0" w:space="0" w:color="auto"/>
      </w:divBdr>
    </w:div>
    <w:div w:id="2083215859">
      <w:bodyDiv w:val="1"/>
      <w:marLeft w:val="0"/>
      <w:marRight w:val="0"/>
      <w:marTop w:val="0"/>
      <w:marBottom w:val="0"/>
      <w:divBdr>
        <w:top w:val="none" w:sz="0" w:space="0" w:color="auto"/>
        <w:left w:val="none" w:sz="0" w:space="0" w:color="auto"/>
        <w:bottom w:val="none" w:sz="0" w:space="0" w:color="auto"/>
        <w:right w:val="none" w:sz="0" w:space="0" w:color="auto"/>
      </w:divBdr>
    </w:div>
    <w:div w:id="2085563571">
      <w:bodyDiv w:val="1"/>
      <w:marLeft w:val="0"/>
      <w:marRight w:val="0"/>
      <w:marTop w:val="0"/>
      <w:marBottom w:val="0"/>
      <w:divBdr>
        <w:top w:val="none" w:sz="0" w:space="0" w:color="auto"/>
        <w:left w:val="none" w:sz="0" w:space="0" w:color="auto"/>
        <w:bottom w:val="none" w:sz="0" w:space="0" w:color="auto"/>
        <w:right w:val="none" w:sz="0" w:space="0" w:color="auto"/>
      </w:divBdr>
      <w:divsChild>
        <w:div w:id="998265159">
          <w:marLeft w:val="0"/>
          <w:marRight w:val="0"/>
          <w:marTop w:val="0"/>
          <w:marBottom w:val="0"/>
          <w:divBdr>
            <w:top w:val="none" w:sz="0" w:space="0" w:color="auto"/>
            <w:left w:val="none" w:sz="0" w:space="0" w:color="auto"/>
            <w:bottom w:val="none" w:sz="0" w:space="0" w:color="auto"/>
            <w:right w:val="none" w:sz="0" w:space="0" w:color="auto"/>
          </w:divBdr>
          <w:divsChild>
            <w:div w:id="1121993200">
              <w:marLeft w:val="0"/>
              <w:marRight w:val="0"/>
              <w:marTop w:val="0"/>
              <w:marBottom w:val="0"/>
              <w:divBdr>
                <w:top w:val="none" w:sz="0" w:space="0" w:color="auto"/>
                <w:left w:val="none" w:sz="0" w:space="0" w:color="auto"/>
                <w:bottom w:val="none" w:sz="0" w:space="0" w:color="auto"/>
                <w:right w:val="none" w:sz="0" w:space="0" w:color="auto"/>
              </w:divBdr>
              <w:divsChild>
                <w:div w:id="695155047">
                  <w:marLeft w:val="0"/>
                  <w:marRight w:val="0"/>
                  <w:marTop w:val="0"/>
                  <w:marBottom w:val="0"/>
                  <w:divBdr>
                    <w:top w:val="none" w:sz="0" w:space="0" w:color="auto"/>
                    <w:left w:val="none" w:sz="0" w:space="0" w:color="auto"/>
                    <w:bottom w:val="none" w:sz="0" w:space="0" w:color="auto"/>
                    <w:right w:val="none" w:sz="0" w:space="0" w:color="auto"/>
                  </w:divBdr>
                </w:div>
              </w:divsChild>
            </w:div>
            <w:div w:id="748818324">
              <w:marLeft w:val="0"/>
              <w:marRight w:val="0"/>
              <w:marTop w:val="0"/>
              <w:marBottom w:val="0"/>
              <w:divBdr>
                <w:top w:val="none" w:sz="0" w:space="0" w:color="auto"/>
                <w:left w:val="none" w:sz="0" w:space="0" w:color="auto"/>
                <w:bottom w:val="none" w:sz="0" w:space="0" w:color="auto"/>
                <w:right w:val="none" w:sz="0" w:space="0" w:color="auto"/>
              </w:divBdr>
            </w:div>
          </w:divsChild>
        </w:div>
        <w:div w:id="2138209347">
          <w:marLeft w:val="0"/>
          <w:marRight w:val="0"/>
          <w:marTop w:val="0"/>
          <w:marBottom w:val="0"/>
          <w:divBdr>
            <w:top w:val="none" w:sz="0" w:space="0" w:color="auto"/>
            <w:left w:val="none" w:sz="0" w:space="0" w:color="auto"/>
            <w:bottom w:val="none" w:sz="0" w:space="0" w:color="auto"/>
            <w:right w:val="none" w:sz="0" w:space="0" w:color="auto"/>
          </w:divBdr>
          <w:divsChild>
            <w:div w:id="447702024">
              <w:marLeft w:val="0"/>
              <w:marRight w:val="0"/>
              <w:marTop w:val="0"/>
              <w:marBottom w:val="0"/>
              <w:divBdr>
                <w:top w:val="none" w:sz="0" w:space="0" w:color="auto"/>
                <w:left w:val="none" w:sz="0" w:space="0" w:color="auto"/>
                <w:bottom w:val="none" w:sz="0" w:space="0" w:color="auto"/>
                <w:right w:val="none" w:sz="0" w:space="0" w:color="auto"/>
              </w:divBdr>
              <w:divsChild>
                <w:div w:id="1012948926">
                  <w:marLeft w:val="0"/>
                  <w:marRight w:val="0"/>
                  <w:marTop w:val="0"/>
                  <w:marBottom w:val="0"/>
                  <w:divBdr>
                    <w:top w:val="none" w:sz="0" w:space="0" w:color="auto"/>
                    <w:left w:val="none" w:sz="0" w:space="0" w:color="auto"/>
                    <w:bottom w:val="none" w:sz="0" w:space="0" w:color="auto"/>
                    <w:right w:val="none" w:sz="0" w:space="0" w:color="auto"/>
                  </w:divBdr>
                </w:div>
              </w:divsChild>
            </w:div>
            <w:div w:id="630941980">
              <w:marLeft w:val="0"/>
              <w:marRight w:val="0"/>
              <w:marTop w:val="0"/>
              <w:marBottom w:val="0"/>
              <w:divBdr>
                <w:top w:val="none" w:sz="0" w:space="0" w:color="auto"/>
                <w:left w:val="none" w:sz="0" w:space="0" w:color="auto"/>
                <w:bottom w:val="none" w:sz="0" w:space="0" w:color="auto"/>
                <w:right w:val="none" w:sz="0" w:space="0" w:color="auto"/>
              </w:divBdr>
            </w:div>
          </w:divsChild>
        </w:div>
        <w:div w:id="79303238">
          <w:marLeft w:val="0"/>
          <w:marRight w:val="0"/>
          <w:marTop w:val="0"/>
          <w:marBottom w:val="0"/>
          <w:divBdr>
            <w:top w:val="none" w:sz="0" w:space="0" w:color="auto"/>
            <w:left w:val="none" w:sz="0" w:space="0" w:color="auto"/>
            <w:bottom w:val="none" w:sz="0" w:space="0" w:color="auto"/>
            <w:right w:val="none" w:sz="0" w:space="0" w:color="auto"/>
          </w:divBdr>
          <w:divsChild>
            <w:div w:id="1029834970">
              <w:marLeft w:val="0"/>
              <w:marRight w:val="0"/>
              <w:marTop w:val="0"/>
              <w:marBottom w:val="0"/>
              <w:divBdr>
                <w:top w:val="none" w:sz="0" w:space="0" w:color="auto"/>
                <w:left w:val="none" w:sz="0" w:space="0" w:color="auto"/>
                <w:bottom w:val="none" w:sz="0" w:space="0" w:color="auto"/>
                <w:right w:val="none" w:sz="0" w:space="0" w:color="auto"/>
              </w:divBdr>
              <w:divsChild>
                <w:div w:id="1091315082">
                  <w:marLeft w:val="0"/>
                  <w:marRight w:val="0"/>
                  <w:marTop w:val="0"/>
                  <w:marBottom w:val="0"/>
                  <w:divBdr>
                    <w:top w:val="none" w:sz="0" w:space="0" w:color="auto"/>
                    <w:left w:val="none" w:sz="0" w:space="0" w:color="auto"/>
                    <w:bottom w:val="none" w:sz="0" w:space="0" w:color="auto"/>
                    <w:right w:val="none" w:sz="0" w:space="0" w:color="auto"/>
                  </w:divBdr>
                </w:div>
              </w:divsChild>
            </w:div>
            <w:div w:id="739789796">
              <w:marLeft w:val="0"/>
              <w:marRight w:val="0"/>
              <w:marTop w:val="0"/>
              <w:marBottom w:val="0"/>
              <w:divBdr>
                <w:top w:val="none" w:sz="0" w:space="0" w:color="auto"/>
                <w:left w:val="none" w:sz="0" w:space="0" w:color="auto"/>
                <w:bottom w:val="none" w:sz="0" w:space="0" w:color="auto"/>
                <w:right w:val="none" w:sz="0" w:space="0" w:color="auto"/>
              </w:divBdr>
            </w:div>
          </w:divsChild>
        </w:div>
        <w:div w:id="1274901350">
          <w:marLeft w:val="0"/>
          <w:marRight w:val="0"/>
          <w:marTop w:val="0"/>
          <w:marBottom w:val="0"/>
          <w:divBdr>
            <w:top w:val="none" w:sz="0" w:space="0" w:color="auto"/>
            <w:left w:val="none" w:sz="0" w:space="0" w:color="auto"/>
            <w:bottom w:val="none" w:sz="0" w:space="0" w:color="auto"/>
            <w:right w:val="none" w:sz="0" w:space="0" w:color="auto"/>
          </w:divBdr>
          <w:divsChild>
            <w:div w:id="1162044826">
              <w:marLeft w:val="0"/>
              <w:marRight w:val="0"/>
              <w:marTop w:val="0"/>
              <w:marBottom w:val="0"/>
              <w:divBdr>
                <w:top w:val="none" w:sz="0" w:space="0" w:color="auto"/>
                <w:left w:val="none" w:sz="0" w:space="0" w:color="auto"/>
                <w:bottom w:val="none" w:sz="0" w:space="0" w:color="auto"/>
                <w:right w:val="none" w:sz="0" w:space="0" w:color="auto"/>
              </w:divBdr>
              <w:divsChild>
                <w:div w:id="383912292">
                  <w:marLeft w:val="0"/>
                  <w:marRight w:val="0"/>
                  <w:marTop w:val="0"/>
                  <w:marBottom w:val="0"/>
                  <w:divBdr>
                    <w:top w:val="none" w:sz="0" w:space="0" w:color="auto"/>
                    <w:left w:val="none" w:sz="0" w:space="0" w:color="auto"/>
                    <w:bottom w:val="none" w:sz="0" w:space="0" w:color="auto"/>
                    <w:right w:val="none" w:sz="0" w:space="0" w:color="auto"/>
                  </w:divBdr>
                </w:div>
              </w:divsChild>
            </w:div>
            <w:div w:id="1484396457">
              <w:marLeft w:val="0"/>
              <w:marRight w:val="0"/>
              <w:marTop w:val="0"/>
              <w:marBottom w:val="0"/>
              <w:divBdr>
                <w:top w:val="none" w:sz="0" w:space="0" w:color="auto"/>
                <w:left w:val="none" w:sz="0" w:space="0" w:color="auto"/>
                <w:bottom w:val="none" w:sz="0" w:space="0" w:color="auto"/>
                <w:right w:val="none" w:sz="0" w:space="0" w:color="auto"/>
              </w:divBdr>
            </w:div>
          </w:divsChild>
        </w:div>
        <w:div w:id="1162694009">
          <w:marLeft w:val="0"/>
          <w:marRight w:val="0"/>
          <w:marTop w:val="0"/>
          <w:marBottom w:val="0"/>
          <w:divBdr>
            <w:top w:val="none" w:sz="0" w:space="0" w:color="auto"/>
            <w:left w:val="none" w:sz="0" w:space="0" w:color="auto"/>
            <w:bottom w:val="none" w:sz="0" w:space="0" w:color="auto"/>
            <w:right w:val="none" w:sz="0" w:space="0" w:color="auto"/>
          </w:divBdr>
          <w:divsChild>
            <w:div w:id="1582834855">
              <w:marLeft w:val="0"/>
              <w:marRight w:val="0"/>
              <w:marTop w:val="0"/>
              <w:marBottom w:val="0"/>
              <w:divBdr>
                <w:top w:val="none" w:sz="0" w:space="0" w:color="auto"/>
                <w:left w:val="none" w:sz="0" w:space="0" w:color="auto"/>
                <w:bottom w:val="none" w:sz="0" w:space="0" w:color="auto"/>
                <w:right w:val="none" w:sz="0" w:space="0" w:color="auto"/>
              </w:divBdr>
              <w:divsChild>
                <w:div w:id="871578477">
                  <w:marLeft w:val="0"/>
                  <w:marRight w:val="0"/>
                  <w:marTop w:val="0"/>
                  <w:marBottom w:val="0"/>
                  <w:divBdr>
                    <w:top w:val="none" w:sz="0" w:space="0" w:color="auto"/>
                    <w:left w:val="none" w:sz="0" w:space="0" w:color="auto"/>
                    <w:bottom w:val="none" w:sz="0" w:space="0" w:color="auto"/>
                    <w:right w:val="none" w:sz="0" w:space="0" w:color="auto"/>
                  </w:divBdr>
                </w:div>
              </w:divsChild>
            </w:div>
            <w:div w:id="513350796">
              <w:marLeft w:val="0"/>
              <w:marRight w:val="0"/>
              <w:marTop w:val="0"/>
              <w:marBottom w:val="0"/>
              <w:divBdr>
                <w:top w:val="none" w:sz="0" w:space="0" w:color="auto"/>
                <w:left w:val="none" w:sz="0" w:space="0" w:color="auto"/>
                <w:bottom w:val="none" w:sz="0" w:space="0" w:color="auto"/>
                <w:right w:val="none" w:sz="0" w:space="0" w:color="auto"/>
              </w:divBdr>
            </w:div>
          </w:divsChild>
        </w:div>
        <w:div w:id="1736851513">
          <w:marLeft w:val="0"/>
          <w:marRight w:val="0"/>
          <w:marTop w:val="0"/>
          <w:marBottom w:val="0"/>
          <w:divBdr>
            <w:top w:val="none" w:sz="0" w:space="0" w:color="auto"/>
            <w:left w:val="none" w:sz="0" w:space="0" w:color="auto"/>
            <w:bottom w:val="none" w:sz="0" w:space="0" w:color="auto"/>
            <w:right w:val="none" w:sz="0" w:space="0" w:color="auto"/>
          </w:divBdr>
          <w:divsChild>
            <w:div w:id="2066173002">
              <w:marLeft w:val="0"/>
              <w:marRight w:val="0"/>
              <w:marTop w:val="0"/>
              <w:marBottom w:val="0"/>
              <w:divBdr>
                <w:top w:val="none" w:sz="0" w:space="0" w:color="auto"/>
                <w:left w:val="none" w:sz="0" w:space="0" w:color="auto"/>
                <w:bottom w:val="none" w:sz="0" w:space="0" w:color="auto"/>
                <w:right w:val="none" w:sz="0" w:space="0" w:color="auto"/>
              </w:divBdr>
              <w:divsChild>
                <w:div w:id="1240017422">
                  <w:marLeft w:val="0"/>
                  <w:marRight w:val="0"/>
                  <w:marTop w:val="0"/>
                  <w:marBottom w:val="0"/>
                  <w:divBdr>
                    <w:top w:val="none" w:sz="0" w:space="0" w:color="auto"/>
                    <w:left w:val="none" w:sz="0" w:space="0" w:color="auto"/>
                    <w:bottom w:val="none" w:sz="0" w:space="0" w:color="auto"/>
                    <w:right w:val="none" w:sz="0" w:space="0" w:color="auto"/>
                  </w:divBdr>
                </w:div>
              </w:divsChild>
            </w:div>
            <w:div w:id="1415009038">
              <w:marLeft w:val="0"/>
              <w:marRight w:val="0"/>
              <w:marTop w:val="0"/>
              <w:marBottom w:val="0"/>
              <w:divBdr>
                <w:top w:val="none" w:sz="0" w:space="0" w:color="auto"/>
                <w:left w:val="none" w:sz="0" w:space="0" w:color="auto"/>
                <w:bottom w:val="none" w:sz="0" w:space="0" w:color="auto"/>
                <w:right w:val="none" w:sz="0" w:space="0" w:color="auto"/>
              </w:divBdr>
            </w:div>
          </w:divsChild>
        </w:div>
        <w:div w:id="803161392">
          <w:marLeft w:val="0"/>
          <w:marRight w:val="0"/>
          <w:marTop w:val="0"/>
          <w:marBottom w:val="0"/>
          <w:divBdr>
            <w:top w:val="none" w:sz="0" w:space="0" w:color="auto"/>
            <w:left w:val="none" w:sz="0" w:space="0" w:color="auto"/>
            <w:bottom w:val="none" w:sz="0" w:space="0" w:color="auto"/>
            <w:right w:val="none" w:sz="0" w:space="0" w:color="auto"/>
          </w:divBdr>
          <w:divsChild>
            <w:div w:id="738672961">
              <w:marLeft w:val="0"/>
              <w:marRight w:val="0"/>
              <w:marTop w:val="0"/>
              <w:marBottom w:val="0"/>
              <w:divBdr>
                <w:top w:val="none" w:sz="0" w:space="0" w:color="auto"/>
                <w:left w:val="none" w:sz="0" w:space="0" w:color="auto"/>
                <w:bottom w:val="none" w:sz="0" w:space="0" w:color="auto"/>
                <w:right w:val="none" w:sz="0" w:space="0" w:color="auto"/>
              </w:divBdr>
              <w:divsChild>
                <w:div w:id="1575166369">
                  <w:marLeft w:val="0"/>
                  <w:marRight w:val="0"/>
                  <w:marTop w:val="0"/>
                  <w:marBottom w:val="0"/>
                  <w:divBdr>
                    <w:top w:val="none" w:sz="0" w:space="0" w:color="auto"/>
                    <w:left w:val="none" w:sz="0" w:space="0" w:color="auto"/>
                    <w:bottom w:val="none" w:sz="0" w:space="0" w:color="auto"/>
                    <w:right w:val="none" w:sz="0" w:space="0" w:color="auto"/>
                  </w:divBdr>
                </w:div>
              </w:divsChild>
            </w:div>
            <w:div w:id="2065054935">
              <w:marLeft w:val="0"/>
              <w:marRight w:val="0"/>
              <w:marTop w:val="0"/>
              <w:marBottom w:val="0"/>
              <w:divBdr>
                <w:top w:val="none" w:sz="0" w:space="0" w:color="auto"/>
                <w:left w:val="none" w:sz="0" w:space="0" w:color="auto"/>
                <w:bottom w:val="none" w:sz="0" w:space="0" w:color="auto"/>
                <w:right w:val="none" w:sz="0" w:space="0" w:color="auto"/>
              </w:divBdr>
            </w:div>
          </w:divsChild>
        </w:div>
        <w:div w:id="1592271564">
          <w:marLeft w:val="0"/>
          <w:marRight w:val="0"/>
          <w:marTop w:val="0"/>
          <w:marBottom w:val="0"/>
          <w:divBdr>
            <w:top w:val="none" w:sz="0" w:space="0" w:color="auto"/>
            <w:left w:val="none" w:sz="0" w:space="0" w:color="auto"/>
            <w:bottom w:val="none" w:sz="0" w:space="0" w:color="auto"/>
            <w:right w:val="none" w:sz="0" w:space="0" w:color="auto"/>
          </w:divBdr>
          <w:divsChild>
            <w:div w:id="512232686">
              <w:marLeft w:val="0"/>
              <w:marRight w:val="0"/>
              <w:marTop w:val="0"/>
              <w:marBottom w:val="0"/>
              <w:divBdr>
                <w:top w:val="none" w:sz="0" w:space="0" w:color="auto"/>
                <w:left w:val="none" w:sz="0" w:space="0" w:color="auto"/>
                <w:bottom w:val="none" w:sz="0" w:space="0" w:color="auto"/>
                <w:right w:val="none" w:sz="0" w:space="0" w:color="auto"/>
              </w:divBdr>
              <w:divsChild>
                <w:div w:id="1628702367">
                  <w:marLeft w:val="0"/>
                  <w:marRight w:val="0"/>
                  <w:marTop w:val="0"/>
                  <w:marBottom w:val="0"/>
                  <w:divBdr>
                    <w:top w:val="none" w:sz="0" w:space="0" w:color="auto"/>
                    <w:left w:val="none" w:sz="0" w:space="0" w:color="auto"/>
                    <w:bottom w:val="none" w:sz="0" w:space="0" w:color="auto"/>
                    <w:right w:val="none" w:sz="0" w:space="0" w:color="auto"/>
                  </w:divBdr>
                </w:div>
              </w:divsChild>
            </w:div>
            <w:div w:id="410390832">
              <w:marLeft w:val="0"/>
              <w:marRight w:val="0"/>
              <w:marTop w:val="0"/>
              <w:marBottom w:val="0"/>
              <w:divBdr>
                <w:top w:val="none" w:sz="0" w:space="0" w:color="auto"/>
                <w:left w:val="none" w:sz="0" w:space="0" w:color="auto"/>
                <w:bottom w:val="none" w:sz="0" w:space="0" w:color="auto"/>
                <w:right w:val="none" w:sz="0" w:space="0" w:color="auto"/>
              </w:divBdr>
            </w:div>
          </w:divsChild>
        </w:div>
        <w:div w:id="1850753123">
          <w:marLeft w:val="0"/>
          <w:marRight w:val="0"/>
          <w:marTop w:val="0"/>
          <w:marBottom w:val="0"/>
          <w:divBdr>
            <w:top w:val="none" w:sz="0" w:space="0" w:color="auto"/>
            <w:left w:val="none" w:sz="0" w:space="0" w:color="auto"/>
            <w:bottom w:val="none" w:sz="0" w:space="0" w:color="auto"/>
            <w:right w:val="none" w:sz="0" w:space="0" w:color="auto"/>
          </w:divBdr>
          <w:divsChild>
            <w:div w:id="1474834042">
              <w:marLeft w:val="0"/>
              <w:marRight w:val="0"/>
              <w:marTop w:val="0"/>
              <w:marBottom w:val="0"/>
              <w:divBdr>
                <w:top w:val="none" w:sz="0" w:space="0" w:color="auto"/>
                <w:left w:val="none" w:sz="0" w:space="0" w:color="auto"/>
                <w:bottom w:val="none" w:sz="0" w:space="0" w:color="auto"/>
                <w:right w:val="none" w:sz="0" w:space="0" w:color="auto"/>
              </w:divBdr>
              <w:divsChild>
                <w:div w:id="2065060699">
                  <w:marLeft w:val="0"/>
                  <w:marRight w:val="0"/>
                  <w:marTop w:val="0"/>
                  <w:marBottom w:val="0"/>
                  <w:divBdr>
                    <w:top w:val="none" w:sz="0" w:space="0" w:color="auto"/>
                    <w:left w:val="none" w:sz="0" w:space="0" w:color="auto"/>
                    <w:bottom w:val="none" w:sz="0" w:space="0" w:color="auto"/>
                    <w:right w:val="none" w:sz="0" w:space="0" w:color="auto"/>
                  </w:divBdr>
                </w:div>
              </w:divsChild>
            </w:div>
            <w:div w:id="188154066">
              <w:marLeft w:val="0"/>
              <w:marRight w:val="0"/>
              <w:marTop w:val="0"/>
              <w:marBottom w:val="0"/>
              <w:divBdr>
                <w:top w:val="none" w:sz="0" w:space="0" w:color="auto"/>
                <w:left w:val="none" w:sz="0" w:space="0" w:color="auto"/>
                <w:bottom w:val="none" w:sz="0" w:space="0" w:color="auto"/>
                <w:right w:val="none" w:sz="0" w:space="0" w:color="auto"/>
              </w:divBdr>
            </w:div>
          </w:divsChild>
        </w:div>
        <w:div w:id="981544044">
          <w:marLeft w:val="0"/>
          <w:marRight w:val="0"/>
          <w:marTop w:val="0"/>
          <w:marBottom w:val="0"/>
          <w:divBdr>
            <w:top w:val="none" w:sz="0" w:space="0" w:color="auto"/>
            <w:left w:val="none" w:sz="0" w:space="0" w:color="auto"/>
            <w:bottom w:val="none" w:sz="0" w:space="0" w:color="auto"/>
            <w:right w:val="none" w:sz="0" w:space="0" w:color="auto"/>
          </w:divBdr>
          <w:divsChild>
            <w:div w:id="1258368448">
              <w:marLeft w:val="0"/>
              <w:marRight w:val="0"/>
              <w:marTop w:val="0"/>
              <w:marBottom w:val="0"/>
              <w:divBdr>
                <w:top w:val="none" w:sz="0" w:space="0" w:color="auto"/>
                <w:left w:val="none" w:sz="0" w:space="0" w:color="auto"/>
                <w:bottom w:val="none" w:sz="0" w:space="0" w:color="auto"/>
                <w:right w:val="none" w:sz="0" w:space="0" w:color="auto"/>
              </w:divBdr>
              <w:divsChild>
                <w:div w:id="861356899">
                  <w:marLeft w:val="0"/>
                  <w:marRight w:val="0"/>
                  <w:marTop w:val="0"/>
                  <w:marBottom w:val="0"/>
                  <w:divBdr>
                    <w:top w:val="none" w:sz="0" w:space="0" w:color="auto"/>
                    <w:left w:val="none" w:sz="0" w:space="0" w:color="auto"/>
                    <w:bottom w:val="none" w:sz="0" w:space="0" w:color="auto"/>
                    <w:right w:val="none" w:sz="0" w:space="0" w:color="auto"/>
                  </w:divBdr>
                </w:div>
              </w:divsChild>
            </w:div>
            <w:div w:id="607273633">
              <w:marLeft w:val="0"/>
              <w:marRight w:val="0"/>
              <w:marTop w:val="0"/>
              <w:marBottom w:val="0"/>
              <w:divBdr>
                <w:top w:val="none" w:sz="0" w:space="0" w:color="auto"/>
                <w:left w:val="none" w:sz="0" w:space="0" w:color="auto"/>
                <w:bottom w:val="none" w:sz="0" w:space="0" w:color="auto"/>
                <w:right w:val="none" w:sz="0" w:space="0" w:color="auto"/>
              </w:divBdr>
            </w:div>
          </w:divsChild>
        </w:div>
        <w:div w:id="958534372">
          <w:marLeft w:val="0"/>
          <w:marRight w:val="0"/>
          <w:marTop w:val="0"/>
          <w:marBottom w:val="0"/>
          <w:divBdr>
            <w:top w:val="none" w:sz="0" w:space="0" w:color="auto"/>
            <w:left w:val="none" w:sz="0" w:space="0" w:color="auto"/>
            <w:bottom w:val="none" w:sz="0" w:space="0" w:color="auto"/>
            <w:right w:val="none" w:sz="0" w:space="0" w:color="auto"/>
          </w:divBdr>
          <w:divsChild>
            <w:div w:id="769739907">
              <w:marLeft w:val="0"/>
              <w:marRight w:val="0"/>
              <w:marTop w:val="0"/>
              <w:marBottom w:val="0"/>
              <w:divBdr>
                <w:top w:val="none" w:sz="0" w:space="0" w:color="auto"/>
                <w:left w:val="none" w:sz="0" w:space="0" w:color="auto"/>
                <w:bottom w:val="none" w:sz="0" w:space="0" w:color="auto"/>
                <w:right w:val="none" w:sz="0" w:space="0" w:color="auto"/>
              </w:divBdr>
              <w:divsChild>
                <w:div w:id="992759891">
                  <w:marLeft w:val="0"/>
                  <w:marRight w:val="0"/>
                  <w:marTop w:val="0"/>
                  <w:marBottom w:val="0"/>
                  <w:divBdr>
                    <w:top w:val="none" w:sz="0" w:space="0" w:color="auto"/>
                    <w:left w:val="none" w:sz="0" w:space="0" w:color="auto"/>
                    <w:bottom w:val="none" w:sz="0" w:space="0" w:color="auto"/>
                    <w:right w:val="none" w:sz="0" w:space="0" w:color="auto"/>
                  </w:divBdr>
                </w:div>
              </w:divsChild>
            </w:div>
            <w:div w:id="1749034335">
              <w:marLeft w:val="0"/>
              <w:marRight w:val="0"/>
              <w:marTop w:val="0"/>
              <w:marBottom w:val="0"/>
              <w:divBdr>
                <w:top w:val="none" w:sz="0" w:space="0" w:color="auto"/>
                <w:left w:val="none" w:sz="0" w:space="0" w:color="auto"/>
                <w:bottom w:val="none" w:sz="0" w:space="0" w:color="auto"/>
                <w:right w:val="none" w:sz="0" w:space="0" w:color="auto"/>
              </w:divBdr>
            </w:div>
          </w:divsChild>
        </w:div>
        <w:div w:id="1912806062">
          <w:marLeft w:val="0"/>
          <w:marRight w:val="0"/>
          <w:marTop w:val="0"/>
          <w:marBottom w:val="0"/>
          <w:divBdr>
            <w:top w:val="none" w:sz="0" w:space="0" w:color="auto"/>
            <w:left w:val="none" w:sz="0" w:space="0" w:color="auto"/>
            <w:bottom w:val="none" w:sz="0" w:space="0" w:color="auto"/>
            <w:right w:val="none" w:sz="0" w:space="0" w:color="auto"/>
          </w:divBdr>
          <w:divsChild>
            <w:div w:id="1477333291">
              <w:marLeft w:val="0"/>
              <w:marRight w:val="0"/>
              <w:marTop w:val="0"/>
              <w:marBottom w:val="0"/>
              <w:divBdr>
                <w:top w:val="none" w:sz="0" w:space="0" w:color="auto"/>
                <w:left w:val="none" w:sz="0" w:space="0" w:color="auto"/>
                <w:bottom w:val="none" w:sz="0" w:space="0" w:color="auto"/>
                <w:right w:val="none" w:sz="0" w:space="0" w:color="auto"/>
              </w:divBdr>
              <w:divsChild>
                <w:div w:id="1425568675">
                  <w:marLeft w:val="0"/>
                  <w:marRight w:val="0"/>
                  <w:marTop w:val="0"/>
                  <w:marBottom w:val="0"/>
                  <w:divBdr>
                    <w:top w:val="none" w:sz="0" w:space="0" w:color="auto"/>
                    <w:left w:val="none" w:sz="0" w:space="0" w:color="auto"/>
                    <w:bottom w:val="none" w:sz="0" w:space="0" w:color="auto"/>
                    <w:right w:val="none" w:sz="0" w:space="0" w:color="auto"/>
                  </w:divBdr>
                </w:div>
              </w:divsChild>
            </w:div>
            <w:div w:id="1853106719">
              <w:marLeft w:val="0"/>
              <w:marRight w:val="0"/>
              <w:marTop w:val="0"/>
              <w:marBottom w:val="0"/>
              <w:divBdr>
                <w:top w:val="none" w:sz="0" w:space="0" w:color="auto"/>
                <w:left w:val="none" w:sz="0" w:space="0" w:color="auto"/>
                <w:bottom w:val="none" w:sz="0" w:space="0" w:color="auto"/>
                <w:right w:val="none" w:sz="0" w:space="0" w:color="auto"/>
              </w:divBdr>
            </w:div>
          </w:divsChild>
        </w:div>
        <w:div w:id="94180995">
          <w:marLeft w:val="0"/>
          <w:marRight w:val="0"/>
          <w:marTop w:val="0"/>
          <w:marBottom w:val="0"/>
          <w:divBdr>
            <w:top w:val="none" w:sz="0" w:space="0" w:color="auto"/>
            <w:left w:val="none" w:sz="0" w:space="0" w:color="auto"/>
            <w:bottom w:val="none" w:sz="0" w:space="0" w:color="auto"/>
            <w:right w:val="none" w:sz="0" w:space="0" w:color="auto"/>
          </w:divBdr>
          <w:divsChild>
            <w:div w:id="1291208585">
              <w:marLeft w:val="0"/>
              <w:marRight w:val="0"/>
              <w:marTop w:val="0"/>
              <w:marBottom w:val="0"/>
              <w:divBdr>
                <w:top w:val="none" w:sz="0" w:space="0" w:color="auto"/>
                <w:left w:val="none" w:sz="0" w:space="0" w:color="auto"/>
                <w:bottom w:val="none" w:sz="0" w:space="0" w:color="auto"/>
                <w:right w:val="none" w:sz="0" w:space="0" w:color="auto"/>
              </w:divBdr>
              <w:divsChild>
                <w:div w:id="307902793">
                  <w:marLeft w:val="0"/>
                  <w:marRight w:val="0"/>
                  <w:marTop w:val="0"/>
                  <w:marBottom w:val="0"/>
                  <w:divBdr>
                    <w:top w:val="none" w:sz="0" w:space="0" w:color="auto"/>
                    <w:left w:val="none" w:sz="0" w:space="0" w:color="auto"/>
                    <w:bottom w:val="none" w:sz="0" w:space="0" w:color="auto"/>
                    <w:right w:val="none" w:sz="0" w:space="0" w:color="auto"/>
                  </w:divBdr>
                </w:div>
              </w:divsChild>
            </w:div>
            <w:div w:id="1653177086">
              <w:marLeft w:val="0"/>
              <w:marRight w:val="0"/>
              <w:marTop w:val="0"/>
              <w:marBottom w:val="0"/>
              <w:divBdr>
                <w:top w:val="none" w:sz="0" w:space="0" w:color="auto"/>
                <w:left w:val="none" w:sz="0" w:space="0" w:color="auto"/>
                <w:bottom w:val="none" w:sz="0" w:space="0" w:color="auto"/>
                <w:right w:val="none" w:sz="0" w:space="0" w:color="auto"/>
              </w:divBdr>
            </w:div>
          </w:divsChild>
        </w:div>
        <w:div w:id="1278416061">
          <w:marLeft w:val="0"/>
          <w:marRight w:val="0"/>
          <w:marTop w:val="0"/>
          <w:marBottom w:val="0"/>
          <w:divBdr>
            <w:top w:val="none" w:sz="0" w:space="0" w:color="auto"/>
            <w:left w:val="none" w:sz="0" w:space="0" w:color="auto"/>
            <w:bottom w:val="none" w:sz="0" w:space="0" w:color="auto"/>
            <w:right w:val="none" w:sz="0" w:space="0" w:color="auto"/>
          </w:divBdr>
          <w:divsChild>
            <w:div w:id="1176454216">
              <w:marLeft w:val="0"/>
              <w:marRight w:val="0"/>
              <w:marTop w:val="0"/>
              <w:marBottom w:val="0"/>
              <w:divBdr>
                <w:top w:val="none" w:sz="0" w:space="0" w:color="auto"/>
                <w:left w:val="none" w:sz="0" w:space="0" w:color="auto"/>
                <w:bottom w:val="none" w:sz="0" w:space="0" w:color="auto"/>
                <w:right w:val="none" w:sz="0" w:space="0" w:color="auto"/>
              </w:divBdr>
              <w:divsChild>
                <w:div w:id="473648058">
                  <w:marLeft w:val="0"/>
                  <w:marRight w:val="0"/>
                  <w:marTop w:val="0"/>
                  <w:marBottom w:val="0"/>
                  <w:divBdr>
                    <w:top w:val="none" w:sz="0" w:space="0" w:color="auto"/>
                    <w:left w:val="none" w:sz="0" w:space="0" w:color="auto"/>
                    <w:bottom w:val="none" w:sz="0" w:space="0" w:color="auto"/>
                    <w:right w:val="none" w:sz="0" w:space="0" w:color="auto"/>
                  </w:divBdr>
                </w:div>
              </w:divsChild>
            </w:div>
            <w:div w:id="464389889">
              <w:marLeft w:val="0"/>
              <w:marRight w:val="0"/>
              <w:marTop w:val="0"/>
              <w:marBottom w:val="0"/>
              <w:divBdr>
                <w:top w:val="none" w:sz="0" w:space="0" w:color="auto"/>
                <w:left w:val="none" w:sz="0" w:space="0" w:color="auto"/>
                <w:bottom w:val="none" w:sz="0" w:space="0" w:color="auto"/>
                <w:right w:val="none" w:sz="0" w:space="0" w:color="auto"/>
              </w:divBdr>
            </w:div>
          </w:divsChild>
        </w:div>
        <w:div w:id="1289894680">
          <w:marLeft w:val="0"/>
          <w:marRight w:val="0"/>
          <w:marTop w:val="0"/>
          <w:marBottom w:val="0"/>
          <w:divBdr>
            <w:top w:val="none" w:sz="0" w:space="0" w:color="auto"/>
            <w:left w:val="none" w:sz="0" w:space="0" w:color="auto"/>
            <w:bottom w:val="none" w:sz="0" w:space="0" w:color="auto"/>
            <w:right w:val="none" w:sz="0" w:space="0" w:color="auto"/>
          </w:divBdr>
          <w:divsChild>
            <w:div w:id="17005568">
              <w:marLeft w:val="0"/>
              <w:marRight w:val="0"/>
              <w:marTop w:val="0"/>
              <w:marBottom w:val="0"/>
              <w:divBdr>
                <w:top w:val="none" w:sz="0" w:space="0" w:color="auto"/>
                <w:left w:val="none" w:sz="0" w:space="0" w:color="auto"/>
                <w:bottom w:val="none" w:sz="0" w:space="0" w:color="auto"/>
                <w:right w:val="none" w:sz="0" w:space="0" w:color="auto"/>
              </w:divBdr>
              <w:divsChild>
                <w:div w:id="895705178">
                  <w:marLeft w:val="0"/>
                  <w:marRight w:val="0"/>
                  <w:marTop w:val="0"/>
                  <w:marBottom w:val="0"/>
                  <w:divBdr>
                    <w:top w:val="none" w:sz="0" w:space="0" w:color="auto"/>
                    <w:left w:val="none" w:sz="0" w:space="0" w:color="auto"/>
                    <w:bottom w:val="none" w:sz="0" w:space="0" w:color="auto"/>
                    <w:right w:val="none" w:sz="0" w:space="0" w:color="auto"/>
                  </w:divBdr>
                </w:div>
              </w:divsChild>
            </w:div>
            <w:div w:id="924386533">
              <w:marLeft w:val="0"/>
              <w:marRight w:val="0"/>
              <w:marTop w:val="0"/>
              <w:marBottom w:val="0"/>
              <w:divBdr>
                <w:top w:val="none" w:sz="0" w:space="0" w:color="auto"/>
                <w:left w:val="none" w:sz="0" w:space="0" w:color="auto"/>
                <w:bottom w:val="none" w:sz="0" w:space="0" w:color="auto"/>
                <w:right w:val="none" w:sz="0" w:space="0" w:color="auto"/>
              </w:divBdr>
            </w:div>
          </w:divsChild>
        </w:div>
        <w:div w:id="1550067131">
          <w:marLeft w:val="0"/>
          <w:marRight w:val="0"/>
          <w:marTop w:val="0"/>
          <w:marBottom w:val="0"/>
          <w:divBdr>
            <w:top w:val="none" w:sz="0" w:space="0" w:color="auto"/>
            <w:left w:val="none" w:sz="0" w:space="0" w:color="auto"/>
            <w:bottom w:val="none" w:sz="0" w:space="0" w:color="auto"/>
            <w:right w:val="none" w:sz="0" w:space="0" w:color="auto"/>
          </w:divBdr>
          <w:divsChild>
            <w:div w:id="803891447">
              <w:marLeft w:val="0"/>
              <w:marRight w:val="0"/>
              <w:marTop w:val="0"/>
              <w:marBottom w:val="0"/>
              <w:divBdr>
                <w:top w:val="none" w:sz="0" w:space="0" w:color="auto"/>
                <w:left w:val="none" w:sz="0" w:space="0" w:color="auto"/>
                <w:bottom w:val="none" w:sz="0" w:space="0" w:color="auto"/>
                <w:right w:val="none" w:sz="0" w:space="0" w:color="auto"/>
              </w:divBdr>
              <w:divsChild>
                <w:div w:id="463424238">
                  <w:marLeft w:val="0"/>
                  <w:marRight w:val="0"/>
                  <w:marTop w:val="0"/>
                  <w:marBottom w:val="0"/>
                  <w:divBdr>
                    <w:top w:val="none" w:sz="0" w:space="0" w:color="auto"/>
                    <w:left w:val="none" w:sz="0" w:space="0" w:color="auto"/>
                    <w:bottom w:val="none" w:sz="0" w:space="0" w:color="auto"/>
                    <w:right w:val="none" w:sz="0" w:space="0" w:color="auto"/>
                  </w:divBdr>
                </w:div>
              </w:divsChild>
            </w:div>
            <w:div w:id="2037390751">
              <w:marLeft w:val="0"/>
              <w:marRight w:val="0"/>
              <w:marTop w:val="0"/>
              <w:marBottom w:val="0"/>
              <w:divBdr>
                <w:top w:val="none" w:sz="0" w:space="0" w:color="auto"/>
                <w:left w:val="none" w:sz="0" w:space="0" w:color="auto"/>
                <w:bottom w:val="none" w:sz="0" w:space="0" w:color="auto"/>
                <w:right w:val="none" w:sz="0" w:space="0" w:color="auto"/>
              </w:divBdr>
            </w:div>
          </w:divsChild>
        </w:div>
        <w:div w:id="1110128252">
          <w:marLeft w:val="0"/>
          <w:marRight w:val="0"/>
          <w:marTop w:val="0"/>
          <w:marBottom w:val="0"/>
          <w:divBdr>
            <w:top w:val="none" w:sz="0" w:space="0" w:color="auto"/>
            <w:left w:val="none" w:sz="0" w:space="0" w:color="auto"/>
            <w:bottom w:val="none" w:sz="0" w:space="0" w:color="auto"/>
            <w:right w:val="none" w:sz="0" w:space="0" w:color="auto"/>
          </w:divBdr>
          <w:divsChild>
            <w:div w:id="1549491542">
              <w:marLeft w:val="0"/>
              <w:marRight w:val="0"/>
              <w:marTop w:val="0"/>
              <w:marBottom w:val="0"/>
              <w:divBdr>
                <w:top w:val="none" w:sz="0" w:space="0" w:color="auto"/>
                <w:left w:val="none" w:sz="0" w:space="0" w:color="auto"/>
                <w:bottom w:val="none" w:sz="0" w:space="0" w:color="auto"/>
                <w:right w:val="none" w:sz="0" w:space="0" w:color="auto"/>
              </w:divBdr>
              <w:divsChild>
                <w:div w:id="2001544324">
                  <w:marLeft w:val="0"/>
                  <w:marRight w:val="0"/>
                  <w:marTop w:val="0"/>
                  <w:marBottom w:val="0"/>
                  <w:divBdr>
                    <w:top w:val="none" w:sz="0" w:space="0" w:color="auto"/>
                    <w:left w:val="none" w:sz="0" w:space="0" w:color="auto"/>
                    <w:bottom w:val="none" w:sz="0" w:space="0" w:color="auto"/>
                    <w:right w:val="none" w:sz="0" w:space="0" w:color="auto"/>
                  </w:divBdr>
                </w:div>
              </w:divsChild>
            </w:div>
            <w:div w:id="1227036282">
              <w:marLeft w:val="0"/>
              <w:marRight w:val="0"/>
              <w:marTop w:val="0"/>
              <w:marBottom w:val="0"/>
              <w:divBdr>
                <w:top w:val="none" w:sz="0" w:space="0" w:color="auto"/>
                <w:left w:val="none" w:sz="0" w:space="0" w:color="auto"/>
                <w:bottom w:val="none" w:sz="0" w:space="0" w:color="auto"/>
                <w:right w:val="none" w:sz="0" w:space="0" w:color="auto"/>
              </w:divBdr>
            </w:div>
          </w:divsChild>
        </w:div>
        <w:div w:id="1349139417">
          <w:marLeft w:val="0"/>
          <w:marRight w:val="0"/>
          <w:marTop w:val="0"/>
          <w:marBottom w:val="0"/>
          <w:divBdr>
            <w:top w:val="none" w:sz="0" w:space="0" w:color="auto"/>
            <w:left w:val="none" w:sz="0" w:space="0" w:color="auto"/>
            <w:bottom w:val="none" w:sz="0" w:space="0" w:color="auto"/>
            <w:right w:val="none" w:sz="0" w:space="0" w:color="auto"/>
          </w:divBdr>
          <w:divsChild>
            <w:div w:id="683093307">
              <w:marLeft w:val="0"/>
              <w:marRight w:val="0"/>
              <w:marTop w:val="0"/>
              <w:marBottom w:val="0"/>
              <w:divBdr>
                <w:top w:val="none" w:sz="0" w:space="0" w:color="auto"/>
                <w:left w:val="none" w:sz="0" w:space="0" w:color="auto"/>
                <w:bottom w:val="none" w:sz="0" w:space="0" w:color="auto"/>
                <w:right w:val="none" w:sz="0" w:space="0" w:color="auto"/>
              </w:divBdr>
              <w:divsChild>
                <w:div w:id="1446849233">
                  <w:marLeft w:val="0"/>
                  <w:marRight w:val="0"/>
                  <w:marTop w:val="0"/>
                  <w:marBottom w:val="0"/>
                  <w:divBdr>
                    <w:top w:val="none" w:sz="0" w:space="0" w:color="auto"/>
                    <w:left w:val="none" w:sz="0" w:space="0" w:color="auto"/>
                    <w:bottom w:val="none" w:sz="0" w:space="0" w:color="auto"/>
                    <w:right w:val="none" w:sz="0" w:space="0" w:color="auto"/>
                  </w:divBdr>
                </w:div>
              </w:divsChild>
            </w:div>
            <w:div w:id="1296720174">
              <w:marLeft w:val="0"/>
              <w:marRight w:val="0"/>
              <w:marTop w:val="0"/>
              <w:marBottom w:val="0"/>
              <w:divBdr>
                <w:top w:val="none" w:sz="0" w:space="0" w:color="auto"/>
                <w:left w:val="none" w:sz="0" w:space="0" w:color="auto"/>
                <w:bottom w:val="none" w:sz="0" w:space="0" w:color="auto"/>
                <w:right w:val="none" w:sz="0" w:space="0" w:color="auto"/>
              </w:divBdr>
            </w:div>
          </w:divsChild>
        </w:div>
        <w:div w:id="1686591177">
          <w:marLeft w:val="0"/>
          <w:marRight w:val="0"/>
          <w:marTop w:val="0"/>
          <w:marBottom w:val="0"/>
          <w:divBdr>
            <w:top w:val="none" w:sz="0" w:space="0" w:color="auto"/>
            <w:left w:val="none" w:sz="0" w:space="0" w:color="auto"/>
            <w:bottom w:val="none" w:sz="0" w:space="0" w:color="auto"/>
            <w:right w:val="none" w:sz="0" w:space="0" w:color="auto"/>
          </w:divBdr>
          <w:divsChild>
            <w:div w:id="1569802298">
              <w:marLeft w:val="0"/>
              <w:marRight w:val="0"/>
              <w:marTop w:val="0"/>
              <w:marBottom w:val="0"/>
              <w:divBdr>
                <w:top w:val="none" w:sz="0" w:space="0" w:color="auto"/>
                <w:left w:val="none" w:sz="0" w:space="0" w:color="auto"/>
                <w:bottom w:val="none" w:sz="0" w:space="0" w:color="auto"/>
                <w:right w:val="none" w:sz="0" w:space="0" w:color="auto"/>
              </w:divBdr>
              <w:divsChild>
                <w:div w:id="2106147930">
                  <w:marLeft w:val="0"/>
                  <w:marRight w:val="0"/>
                  <w:marTop w:val="0"/>
                  <w:marBottom w:val="0"/>
                  <w:divBdr>
                    <w:top w:val="none" w:sz="0" w:space="0" w:color="auto"/>
                    <w:left w:val="none" w:sz="0" w:space="0" w:color="auto"/>
                    <w:bottom w:val="none" w:sz="0" w:space="0" w:color="auto"/>
                    <w:right w:val="none" w:sz="0" w:space="0" w:color="auto"/>
                  </w:divBdr>
                </w:div>
              </w:divsChild>
            </w:div>
            <w:div w:id="1790514931">
              <w:marLeft w:val="0"/>
              <w:marRight w:val="0"/>
              <w:marTop w:val="0"/>
              <w:marBottom w:val="0"/>
              <w:divBdr>
                <w:top w:val="none" w:sz="0" w:space="0" w:color="auto"/>
                <w:left w:val="none" w:sz="0" w:space="0" w:color="auto"/>
                <w:bottom w:val="none" w:sz="0" w:space="0" w:color="auto"/>
                <w:right w:val="none" w:sz="0" w:space="0" w:color="auto"/>
              </w:divBdr>
            </w:div>
          </w:divsChild>
        </w:div>
        <w:div w:id="1413041093">
          <w:marLeft w:val="0"/>
          <w:marRight w:val="0"/>
          <w:marTop w:val="0"/>
          <w:marBottom w:val="0"/>
          <w:divBdr>
            <w:top w:val="none" w:sz="0" w:space="0" w:color="auto"/>
            <w:left w:val="none" w:sz="0" w:space="0" w:color="auto"/>
            <w:bottom w:val="none" w:sz="0" w:space="0" w:color="auto"/>
            <w:right w:val="none" w:sz="0" w:space="0" w:color="auto"/>
          </w:divBdr>
          <w:divsChild>
            <w:div w:id="1380595560">
              <w:marLeft w:val="0"/>
              <w:marRight w:val="0"/>
              <w:marTop w:val="0"/>
              <w:marBottom w:val="0"/>
              <w:divBdr>
                <w:top w:val="none" w:sz="0" w:space="0" w:color="auto"/>
                <w:left w:val="none" w:sz="0" w:space="0" w:color="auto"/>
                <w:bottom w:val="none" w:sz="0" w:space="0" w:color="auto"/>
                <w:right w:val="none" w:sz="0" w:space="0" w:color="auto"/>
              </w:divBdr>
              <w:divsChild>
                <w:div w:id="237134253">
                  <w:marLeft w:val="0"/>
                  <w:marRight w:val="0"/>
                  <w:marTop w:val="0"/>
                  <w:marBottom w:val="0"/>
                  <w:divBdr>
                    <w:top w:val="none" w:sz="0" w:space="0" w:color="auto"/>
                    <w:left w:val="none" w:sz="0" w:space="0" w:color="auto"/>
                    <w:bottom w:val="none" w:sz="0" w:space="0" w:color="auto"/>
                    <w:right w:val="none" w:sz="0" w:space="0" w:color="auto"/>
                  </w:divBdr>
                </w:div>
              </w:divsChild>
            </w:div>
            <w:div w:id="880283785">
              <w:marLeft w:val="0"/>
              <w:marRight w:val="0"/>
              <w:marTop w:val="0"/>
              <w:marBottom w:val="0"/>
              <w:divBdr>
                <w:top w:val="none" w:sz="0" w:space="0" w:color="auto"/>
                <w:left w:val="none" w:sz="0" w:space="0" w:color="auto"/>
                <w:bottom w:val="none" w:sz="0" w:space="0" w:color="auto"/>
                <w:right w:val="none" w:sz="0" w:space="0" w:color="auto"/>
              </w:divBdr>
            </w:div>
          </w:divsChild>
        </w:div>
        <w:div w:id="1552352284">
          <w:marLeft w:val="0"/>
          <w:marRight w:val="0"/>
          <w:marTop w:val="0"/>
          <w:marBottom w:val="0"/>
          <w:divBdr>
            <w:top w:val="none" w:sz="0" w:space="0" w:color="auto"/>
            <w:left w:val="none" w:sz="0" w:space="0" w:color="auto"/>
            <w:bottom w:val="none" w:sz="0" w:space="0" w:color="auto"/>
            <w:right w:val="none" w:sz="0" w:space="0" w:color="auto"/>
          </w:divBdr>
          <w:divsChild>
            <w:div w:id="1809937446">
              <w:marLeft w:val="0"/>
              <w:marRight w:val="0"/>
              <w:marTop w:val="0"/>
              <w:marBottom w:val="0"/>
              <w:divBdr>
                <w:top w:val="none" w:sz="0" w:space="0" w:color="auto"/>
                <w:left w:val="none" w:sz="0" w:space="0" w:color="auto"/>
                <w:bottom w:val="none" w:sz="0" w:space="0" w:color="auto"/>
                <w:right w:val="none" w:sz="0" w:space="0" w:color="auto"/>
              </w:divBdr>
              <w:divsChild>
                <w:div w:id="1799756998">
                  <w:marLeft w:val="0"/>
                  <w:marRight w:val="0"/>
                  <w:marTop w:val="0"/>
                  <w:marBottom w:val="0"/>
                  <w:divBdr>
                    <w:top w:val="none" w:sz="0" w:space="0" w:color="auto"/>
                    <w:left w:val="none" w:sz="0" w:space="0" w:color="auto"/>
                    <w:bottom w:val="none" w:sz="0" w:space="0" w:color="auto"/>
                    <w:right w:val="none" w:sz="0" w:space="0" w:color="auto"/>
                  </w:divBdr>
                </w:div>
              </w:divsChild>
            </w:div>
            <w:div w:id="59208801">
              <w:marLeft w:val="0"/>
              <w:marRight w:val="0"/>
              <w:marTop w:val="0"/>
              <w:marBottom w:val="0"/>
              <w:divBdr>
                <w:top w:val="none" w:sz="0" w:space="0" w:color="auto"/>
                <w:left w:val="none" w:sz="0" w:space="0" w:color="auto"/>
                <w:bottom w:val="none" w:sz="0" w:space="0" w:color="auto"/>
                <w:right w:val="none" w:sz="0" w:space="0" w:color="auto"/>
              </w:divBdr>
            </w:div>
          </w:divsChild>
        </w:div>
        <w:div w:id="1027488805">
          <w:marLeft w:val="0"/>
          <w:marRight w:val="0"/>
          <w:marTop w:val="0"/>
          <w:marBottom w:val="0"/>
          <w:divBdr>
            <w:top w:val="none" w:sz="0" w:space="0" w:color="auto"/>
            <w:left w:val="none" w:sz="0" w:space="0" w:color="auto"/>
            <w:bottom w:val="none" w:sz="0" w:space="0" w:color="auto"/>
            <w:right w:val="none" w:sz="0" w:space="0" w:color="auto"/>
          </w:divBdr>
          <w:divsChild>
            <w:div w:id="1588922817">
              <w:marLeft w:val="0"/>
              <w:marRight w:val="0"/>
              <w:marTop w:val="0"/>
              <w:marBottom w:val="0"/>
              <w:divBdr>
                <w:top w:val="none" w:sz="0" w:space="0" w:color="auto"/>
                <w:left w:val="none" w:sz="0" w:space="0" w:color="auto"/>
                <w:bottom w:val="none" w:sz="0" w:space="0" w:color="auto"/>
                <w:right w:val="none" w:sz="0" w:space="0" w:color="auto"/>
              </w:divBdr>
              <w:divsChild>
                <w:div w:id="1021278195">
                  <w:marLeft w:val="0"/>
                  <w:marRight w:val="0"/>
                  <w:marTop w:val="0"/>
                  <w:marBottom w:val="0"/>
                  <w:divBdr>
                    <w:top w:val="none" w:sz="0" w:space="0" w:color="auto"/>
                    <w:left w:val="none" w:sz="0" w:space="0" w:color="auto"/>
                    <w:bottom w:val="none" w:sz="0" w:space="0" w:color="auto"/>
                    <w:right w:val="none" w:sz="0" w:space="0" w:color="auto"/>
                  </w:divBdr>
                </w:div>
              </w:divsChild>
            </w:div>
            <w:div w:id="1007515067">
              <w:marLeft w:val="0"/>
              <w:marRight w:val="0"/>
              <w:marTop w:val="0"/>
              <w:marBottom w:val="0"/>
              <w:divBdr>
                <w:top w:val="none" w:sz="0" w:space="0" w:color="auto"/>
                <w:left w:val="none" w:sz="0" w:space="0" w:color="auto"/>
                <w:bottom w:val="none" w:sz="0" w:space="0" w:color="auto"/>
                <w:right w:val="none" w:sz="0" w:space="0" w:color="auto"/>
              </w:divBdr>
            </w:div>
          </w:divsChild>
        </w:div>
        <w:div w:id="1476486307">
          <w:marLeft w:val="0"/>
          <w:marRight w:val="0"/>
          <w:marTop w:val="0"/>
          <w:marBottom w:val="0"/>
          <w:divBdr>
            <w:top w:val="none" w:sz="0" w:space="0" w:color="auto"/>
            <w:left w:val="none" w:sz="0" w:space="0" w:color="auto"/>
            <w:bottom w:val="none" w:sz="0" w:space="0" w:color="auto"/>
            <w:right w:val="none" w:sz="0" w:space="0" w:color="auto"/>
          </w:divBdr>
          <w:divsChild>
            <w:div w:id="1244603937">
              <w:marLeft w:val="0"/>
              <w:marRight w:val="0"/>
              <w:marTop w:val="0"/>
              <w:marBottom w:val="0"/>
              <w:divBdr>
                <w:top w:val="none" w:sz="0" w:space="0" w:color="auto"/>
                <w:left w:val="none" w:sz="0" w:space="0" w:color="auto"/>
                <w:bottom w:val="none" w:sz="0" w:space="0" w:color="auto"/>
                <w:right w:val="none" w:sz="0" w:space="0" w:color="auto"/>
              </w:divBdr>
              <w:divsChild>
                <w:div w:id="1883638696">
                  <w:marLeft w:val="0"/>
                  <w:marRight w:val="0"/>
                  <w:marTop w:val="0"/>
                  <w:marBottom w:val="0"/>
                  <w:divBdr>
                    <w:top w:val="none" w:sz="0" w:space="0" w:color="auto"/>
                    <w:left w:val="none" w:sz="0" w:space="0" w:color="auto"/>
                    <w:bottom w:val="none" w:sz="0" w:space="0" w:color="auto"/>
                    <w:right w:val="none" w:sz="0" w:space="0" w:color="auto"/>
                  </w:divBdr>
                </w:div>
              </w:divsChild>
            </w:div>
            <w:div w:id="1252354811">
              <w:marLeft w:val="0"/>
              <w:marRight w:val="0"/>
              <w:marTop w:val="0"/>
              <w:marBottom w:val="0"/>
              <w:divBdr>
                <w:top w:val="none" w:sz="0" w:space="0" w:color="auto"/>
                <w:left w:val="none" w:sz="0" w:space="0" w:color="auto"/>
                <w:bottom w:val="none" w:sz="0" w:space="0" w:color="auto"/>
                <w:right w:val="none" w:sz="0" w:space="0" w:color="auto"/>
              </w:divBdr>
            </w:div>
          </w:divsChild>
        </w:div>
        <w:div w:id="2107844307">
          <w:marLeft w:val="0"/>
          <w:marRight w:val="0"/>
          <w:marTop w:val="0"/>
          <w:marBottom w:val="0"/>
          <w:divBdr>
            <w:top w:val="none" w:sz="0" w:space="0" w:color="auto"/>
            <w:left w:val="none" w:sz="0" w:space="0" w:color="auto"/>
            <w:bottom w:val="none" w:sz="0" w:space="0" w:color="auto"/>
            <w:right w:val="none" w:sz="0" w:space="0" w:color="auto"/>
          </w:divBdr>
          <w:divsChild>
            <w:div w:id="1446071374">
              <w:marLeft w:val="0"/>
              <w:marRight w:val="0"/>
              <w:marTop w:val="0"/>
              <w:marBottom w:val="0"/>
              <w:divBdr>
                <w:top w:val="none" w:sz="0" w:space="0" w:color="auto"/>
                <w:left w:val="none" w:sz="0" w:space="0" w:color="auto"/>
                <w:bottom w:val="none" w:sz="0" w:space="0" w:color="auto"/>
                <w:right w:val="none" w:sz="0" w:space="0" w:color="auto"/>
              </w:divBdr>
              <w:divsChild>
                <w:div w:id="1617560929">
                  <w:marLeft w:val="0"/>
                  <w:marRight w:val="0"/>
                  <w:marTop w:val="0"/>
                  <w:marBottom w:val="0"/>
                  <w:divBdr>
                    <w:top w:val="none" w:sz="0" w:space="0" w:color="auto"/>
                    <w:left w:val="none" w:sz="0" w:space="0" w:color="auto"/>
                    <w:bottom w:val="none" w:sz="0" w:space="0" w:color="auto"/>
                    <w:right w:val="none" w:sz="0" w:space="0" w:color="auto"/>
                  </w:divBdr>
                </w:div>
              </w:divsChild>
            </w:div>
            <w:div w:id="1831943672">
              <w:marLeft w:val="0"/>
              <w:marRight w:val="0"/>
              <w:marTop w:val="0"/>
              <w:marBottom w:val="0"/>
              <w:divBdr>
                <w:top w:val="none" w:sz="0" w:space="0" w:color="auto"/>
                <w:left w:val="none" w:sz="0" w:space="0" w:color="auto"/>
                <w:bottom w:val="none" w:sz="0" w:space="0" w:color="auto"/>
                <w:right w:val="none" w:sz="0" w:space="0" w:color="auto"/>
              </w:divBdr>
            </w:div>
          </w:divsChild>
        </w:div>
        <w:div w:id="349842339">
          <w:marLeft w:val="0"/>
          <w:marRight w:val="0"/>
          <w:marTop w:val="0"/>
          <w:marBottom w:val="0"/>
          <w:divBdr>
            <w:top w:val="none" w:sz="0" w:space="0" w:color="auto"/>
            <w:left w:val="none" w:sz="0" w:space="0" w:color="auto"/>
            <w:bottom w:val="none" w:sz="0" w:space="0" w:color="auto"/>
            <w:right w:val="none" w:sz="0" w:space="0" w:color="auto"/>
          </w:divBdr>
          <w:divsChild>
            <w:div w:id="2073117718">
              <w:marLeft w:val="0"/>
              <w:marRight w:val="0"/>
              <w:marTop w:val="0"/>
              <w:marBottom w:val="0"/>
              <w:divBdr>
                <w:top w:val="none" w:sz="0" w:space="0" w:color="auto"/>
                <w:left w:val="none" w:sz="0" w:space="0" w:color="auto"/>
                <w:bottom w:val="none" w:sz="0" w:space="0" w:color="auto"/>
                <w:right w:val="none" w:sz="0" w:space="0" w:color="auto"/>
              </w:divBdr>
              <w:divsChild>
                <w:div w:id="1894272596">
                  <w:marLeft w:val="0"/>
                  <w:marRight w:val="0"/>
                  <w:marTop w:val="0"/>
                  <w:marBottom w:val="0"/>
                  <w:divBdr>
                    <w:top w:val="none" w:sz="0" w:space="0" w:color="auto"/>
                    <w:left w:val="none" w:sz="0" w:space="0" w:color="auto"/>
                    <w:bottom w:val="none" w:sz="0" w:space="0" w:color="auto"/>
                    <w:right w:val="none" w:sz="0" w:space="0" w:color="auto"/>
                  </w:divBdr>
                </w:div>
              </w:divsChild>
            </w:div>
            <w:div w:id="788208682">
              <w:marLeft w:val="0"/>
              <w:marRight w:val="0"/>
              <w:marTop w:val="0"/>
              <w:marBottom w:val="0"/>
              <w:divBdr>
                <w:top w:val="none" w:sz="0" w:space="0" w:color="auto"/>
                <w:left w:val="none" w:sz="0" w:space="0" w:color="auto"/>
                <w:bottom w:val="none" w:sz="0" w:space="0" w:color="auto"/>
                <w:right w:val="none" w:sz="0" w:space="0" w:color="auto"/>
              </w:divBdr>
            </w:div>
          </w:divsChild>
        </w:div>
        <w:div w:id="1904633888">
          <w:marLeft w:val="0"/>
          <w:marRight w:val="0"/>
          <w:marTop w:val="0"/>
          <w:marBottom w:val="0"/>
          <w:divBdr>
            <w:top w:val="none" w:sz="0" w:space="0" w:color="auto"/>
            <w:left w:val="none" w:sz="0" w:space="0" w:color="auto"/>
            <w:bottom w:val="none" w:sz="0" w:space="0" w:color="auto"/>
            <w:right w:val="none" w:sz="0" w:space="0" w:color="auto"/>
          </w:divBdr>
          <w:divsChild>
            <w:div w:id="1640185082">
              <w:marLeft w:val="0"/>
              <w:marRight w:val="0"/>
              <w:marTop w:val="0"/>
              <w:marBottom w:val="0"/>
              <w:divBdr>
                <w:top w:val="none" w:sz="0" w:space="0" w:color="auto"/>
                <w:left w:val="none" w:sz="0" w:space="0" w:color="auto"/>
                <w:bottom w:val="none" w:sz="0" w:space="0" w:color="auto"/>
                <w:right w:val="none" w:sz="0" w:space="0" w:color="auto"/>
              </w:divBdr>
              <w:divsChild>
                <w:div w:id="811676114">
                  <w:marLeft w:val="0"/>
                  <w:marRight w:val="0"/>
                  <w:marTop w:val="0"/>
                  <w:marBottom w:val="0"/>
                  <w:divBdr>
                    <w:top w:val="none" w:sz="0" w:space="0" w:color="auto"/>
                    <w:left w:val="none" w:sz="0" w:space="0" w:color="auto"/>
                    <w:bottom w:val="none" w:sz="0" w:space="0" w:color="auto"/>
                    <w:right w:val="none" w:sz="0" w:space="0" w:color="auto"/>
                  </w:divBdr>
                </w:div>
              </w:divsChild>
            </w:div>
            <w:div w:id="1328443089">
              <w:marLeft w:val="0"/>
              <w:marRight w:val="0"/>
              <w:marTop w:val="0"/>
              <w:marBottom w:val="0"/>
              <w:divBdr>
                <w:top w:val="none" w:sz="0" w:space="0" w:color="auto"/>
                <w:left w:val="none" w:sz="0" w:space="0" w:color="auto"/>
                <w:bottom w:val="none" w:sz="0" w:space="0" w:color="auto"/>
                <w:right w:val="none" w:sz="0" w:space="0" w:color="auto"/>
              </w:divBdr>
            </w:div>
          </w:divsChild>
        </w:div>
        <w:div w:id="1285041045">
          <w:marLeft w:val="0"/>
          <w:marRight w:val="0"/>
          <w:marTop w:val="0"/>
          <w:marBottom w:val="0"/>
          <w:divBdr>
            <w:top w:val="none" w:sz="0" w:space="0" w:color="auto"/>
            <w:left w:val="none" w:sz="0" w:space="0" w:color="auto"/>
            <w:bottom w:val="none" w:sz="0" w:space="0" w:color="auto"/>
            <w:right w:val="none" w:sz="0" w:space="0" w:color="auto"/>
          </w:divBdr>
          <w:divsChild>
            <w:div w:id="2065595410">
              <w:marLeft w:val="0"/>
              <w:marRight w:val="0"/>
              <w:marTop w:val="0"/>
              <w:marBottom w:val="0"/>
              <w:divBdr>
                <w:top w:val="none" w:sz="0" w:space="0" w:color="auto"/>
                <w:left w:val="none" w:sz="0" w:space="0" w:color="auto"/>
                <w:bottom w:val="none" w:sz="0" w:space="0" w:color="auto"/>
                <w:right w:val="none" w:sz="0" w:space="0" w:color="auto"/>
              </w:divBdr>
              <w:divsChild>
                <w:div w:id="1300576210">
                  <w:marLeft w:val="0"/>
                  <w:marRight w:val="0"/>
                  <w:marTop w:val="0"/>
                  <w:marBottom w:val="0"/>
                  <w:divBdr>
                    <w:top w:val="none" w:sz="0" w:space="0" w:color="auto"/>
                    <w:left w:val="none" w:sz="0" w:space="0" w:color="auto"/>
                    <w:bottom w:val="none" w:sz="0" w:space="0" w:color="auto"/>
                    <w:right w:val="none" w:sz="0" w:space="0" w:color="auto"/>
                  </w:divBdr>
                </w:div>
              </w:divsChild>
            </w:div>
            <w:div w:id="1783525212">
              <w:marLeft w:val="0"/>
              <w:marRight w:val="0"/>
              <w:marTop w:val="0"/>
              <w:marBottom w:val="0"/>
              <w:divBdr>
                <w:top w:val="none" w:sz="0" w:space="0" w:color="auto"/>
                <w:left w:val="none" w:sz="0" w:space="0" w:color="auto"/>
                <w:bottom w:val="none" w:sz="0" w:space="0" w:color="auto"/>
                <w:right w:val="none" w:sz="0" w:space="0" w:color="auto"/>
              </w:divBdr>
            </w:div>
          </w:divsChild>
        </w:div>
        <w:div w:id="474446825">
          <w:marLeft w:val="0"/>
          <w:marRight w:val="0"/>
          <w:marTop w:val="0"/>
          <w:marBottom w:val="0"/>
          <w:divBdr>
            <w:top w:val="none" w:sz="0" w:space="0" w:color="auto"/>
            <w:left w:val="none" w:sz="0" w:space="0" w:color="auto"/>
            <w:bottom w:val="none" w:sz="0" w:space="0" w:color="auto"/>
            <w:right w:val="none" w:sz="0" w:space="0" w:color="auto"/>
          </w:divBdr>
          <w:divsChild>
            <w:div w:id="721753670">
              <w:marLeft w:val="0"/>
              <w:marRight w:val="0"/>
              <w:marTop w:val="0"/>
              <w:marBottom w:val="0"/>
              <w:divBdr>
                <w:top w:val="none" w:sz="0" w:space="0" w:color="auto"/>
                <w:left w:val="none" w:sz="0" w:space="0" w:color="auto"/>
                <w:bottom w:val="none" w:sz="0" w:space="0" w:color="auto"/>
                <w:right w:val="none" w:sz="0" w:space="0" w:color="auto"/>
              </w:divBdr>
              <w:divsChild>
                <w:div w:id="394355650">
                  <w:marLeft w:val="0"/>
                  <w:marRight w:val="0"/>
                  <w:marTop w:val="0"/>
                  <w:marBottom w:val="0"/>
                  <w:divBdr>
                    <w:top w:val="none" w:sz="0" w:space="0" w:color="auto"/>
                    <w:left w:val="none" w:sz="0" w:space="0" w:color="auto"/>
                    <w:bottom w:val="none" w:sz="0" w:space="0" w:color="auto"/>
                    <w:right w:val="none" w:sz="0" w:space="0" w:color="auto"/>
                  </w:divBdr>
                </w:div>
              </w:divsChild>
            </w:div>
            <w:div w:id="445120860">
              <w:marLeft w:val="0"/>
              <w:marRight w:val="0"/>
              <w:marTop w:val="0"/>
              <w:marBottom w:val="0"/>
              <w:divBdr>
                <w:top w:val="none" w:sz="0" w:space="0" w:color="auto"/>
                <w:left w:val="none" w:sz="0" w:space="0" w:color="auto"/>
                <w:bottom w:val="none" w:sz="0" w:space="0" w:color="auto"/>
                <w:right w:val="none" w:sz="0" w:space="0" w:color="auto"/>
              </w:divBdr>
            </w:div>
          </w:divsChild>
        </w:div>
        <w:div w:id="1768647620">
          <w:marLeft w:val="0"/>
          <w:marRight w:val="0"/>
          <w:marTop w:val="0"/>
          <w:marBottom w:val="0"/>
          <w:divBdr>
            <w:top w:val="none" w:sz="0" w:space="0" w:color="auto"/>
            <w:left w:val="none" w:sz="0" w:space="0" w:color="auto"/>
            <w:bottom w:val="none" w:sz="0" w:space="0" w:color="auto"/>
            <w:right w:val="none" w:sz="0" w:space="0" w:color="auto"/>
          </w:divBdr>
          <w:divsChild>
            <w:div w:id="2143108475">
              <w:marLeft w:val="0"/>
              <w:marRight w:val="0"/>
              <w:marTop w:val="0"/>
              <w:marBottom w:val="0"/>
              <w:divBdr>
                <w:top w:val="none" w:sz="0" w:space="0" w:color="auto"/>
                <w:left w:val="none" w:sz="0" w:space="0" w:color="auto"/>
                <w:bottom w:val="none" w:sz="0" w:space="0" w:color="auto"/>
                <w:right w:val="none" w:sz="0" w:space="0" w:color="auto"/>
              </w:divBdr>
              <w:divsChild>
                <w:div w:id="1300719790">
                  <w:marLeft w:val="0"/>
                  <w:marRight w:val="0"/>
                  <w:marTop w:val="0"/>
                  <w:marBottom w:val="0"/>
                  <w:divBdr>
                    <w:top w:val="none" w:sz="0" w:space="0" w:color="auto"/>
                    <w:left w:val="none" w:sz="0" w:space="0" w:color="auto"/>
                    <w:bottom w:val="none" w:sz="0" w:space="0" w:color="auto"/>
                    <w:right w:val="none" w:sz="0" w:space="0" w:color="auto"/>
                  </w:divBdr>
                </w:div>
              </w:divsChild>
            </w:div>
            <w:div w:id="985664152">
              <w:marLeft w:val="0"/>
              <w:marRight w:val="0"/>
              <w:marTop w:val="0"/>
              <w:marBottom w:val="0"/>
              <w:divBdr>
                <w:top w:val="none" w:sz="0" w:space="0" w:color="auto"/>
                <w:left w:val="none" w:sz="0" w:space="0" w:color="auto"/>
                <w:bottom w:val="none" w:sz="0" w:space="0" w:color="auto"/>
                <w:right w:val="none" w:sz="0" w:space="0" w:color="auto"/>
              </w:divBdr>
            </w:div>
          </w:divsChild>
        </w:div>
        <w:div w:id="393622726">
          <w:marLeft w:val="0"/>
          <w:marRight w:val="0"/>
          <w:marTop w:val="0"/>
          <w:marBottom w:val="0"/>
          <w:divBdr>
            <w:top w:val="none" w:sz="0" w:space="0" w:color="auto"/>
            <w:left w:val="none" w:sz="0" w:space="0" w:color="auto"/>
            <w:bottom w:val="none" w:sz="0" w:space="0" w:color="auto"/>
            <w:right w:val="none" w:sz="0" w:space="0" w:color="auto"/>
          </w:divBdr>
          <w:divsChild>
            <w:div w:id="718163183">
              <w:marLeft w:val="0"/>
              <w:marRight w:val="0"/>
              <w:marTop w:val="0"/>
              <w:marBottom w:val="0"/>
              <w:divBdr>
                <w:top w:val="none" w:sz="0" w:space="0" w:color="auto"/>
                <w:left w:val="none" w:sz="0" w:space="0" w:color="auto"/>
                <w:bottom w:val="none" w:sz="0" w:space="0" w:color="auto"/>
                <w:right w:val="none" w:sz="0" w:space="0" w:color="auto"/>
              </w:divBdr>
              <w:divsChild>
                <w:div w:id="2003848896">
                  <w:marLeft w:val="0"/>
                  <w:marRight w:val="0"/>
                  <w:marTop w:val="0"/>
                  <w:marBottom w:val="0"/>
                  <w:divBdr>
                    <w:top w:val="none" w:sz="0" w:space="0" w:color="auto"/>
                    <w:left w:val="none" w:sz="0" w:space="0" w:color="auto"/>
                    <w:bottom w:val="none" w:sz="0" w:space="0" w:color="auto"/>
                    <w:right w:val="none" w:sz="0" w:space="0" w:color="auto"/>
                  </w:divBdr>
                </w:div>
              </w:divsChild>
            </w:div>
            <w:div w:id="3750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1820">
      <w:bodyDiv w:val="1"/>
      <w:marLeft w:val="0"/>
      <w:marRight w:val="0"/>
      <w:marTop w:val="0"/>
      <w:marBottom w:val="0"/>
      <w:divBdr>
        <w:top w:val="none" w:sz="0" w:space="0" w:color="auto"/>
        <w:left w:val="none" w:sz="0" w:space="0" w:color="auto"/>
        <w:bottom w:val="none" w:sz="0" w:space="0" w:color="auto"/>
        <w:right w:val="none" w:sz="0" w:space="0" w:color="auto"/>
      </w:divBdr>
    </w:div>
    <w:div w:id="2091926196">
      <w:bodyDiv w:val="1"/>
      <w:marLeft w:val="0"/>
      <w:marRight w:val="0"/>
      <w:marTop w:val="0"/>
      <w:marBottom w:val="0"/>
      <w:divBdr>
        <w:top w:val="none" w:sz="0" w:space="0" w:color="auto"/>
        <w:left w:val="none" w:sz="0" w:space="0" w:color="auto"/>
        <w:bottom w:val="none" w:sz="0" w:space="0" w:color="auto"/>
        <w:right w:val="none" w:sz="0" w:space="0" w:color="auto"/>
      </w:divBdr>
    </w:div>
    <w:div w:id="2095585738">
      <w:bodyDiv w:val="1"/>
      <w:marLeft w:val="0"/>
      <w:marRight w:val="0"/>
      <w:marTop w:val="0"/>
      <w:marBottom w:val="0"/>
      <w:divBdr>
        <w:top w:val="none" w:sz="0" w:space="0" w:color="auto"/>
        <w:left w:val="none" w:sz="0" w:space="0" w:color="auto"/>
        <w:bottom w:val="none" w:sz="0" w:space="0" w:color="auto"/>
        <w:right w:val="none" w:sz="0" w:space="0" w:color="auto"/>
      </w:divBdr>
      <w:divsChild>
        <w:div w:id="256714674">
          <w:marLeft w:val="0"/>
          <w:marRight w:val="0"/>
          <w:marTop w:val="0"/>
          <w:marBottom w:val="0"/>
          <w:divBdr>
            <w:top w:val="none" w:sz="0" w:space="0" w:color="auto"/>
            <w:left w:val="none" w:sz="0" w:space="0" w:color="auto"/>
            <w:bottom w:val="none" w:sz="0" w:space="0" w:color="auto"/>
            <w:right w:val="none" w:sz="0" w:space="0" w:color="auto"/>
          </w:divBdr>
        </w:div>
      </w:divsChild>
    </w:div>
    <w:div w:id="2099128485">
      <w:bodyDiv w:val="1"/>
      <w:marLeft w:val="0"/>
      <w:marRight w:val="0"/>
      <w:marTop w:val="0"/>
      <w:marBottom w:val="0"/>
      <w:divBdr>
        <w:top w:val="none" w:sz="0" w:space="0" w:color="auto"/>
        <w:left w:val="none" w:sz="0" w:space="0" w:color="auto"/>
        <w:bottom w:val="none" w:sz="0" w:space="0" w:color="auto"/>
        <w:right w:val="none" w:sz="0" w:space="0" w:color="auto"/>
      </w:divBdr>
    </w:div>
    <w:div w:id="2107189403">
      <w:bodyDiv w:val="1"/>
      <w:marLeft w:val="0"/>
      <w:marRight w:val="0"/>
      <w:marTop w:val="0"/>
      <w:marBottom w:val="0"/>
      <w:divBdr>
        <w:top w:val="none" w:sz="0" w:space="0" w:color="auto"/>
        <w:left w:val="none" w:sz="0" w:space="0" w:color="auto"/>
        <w:bottom w:val="none" w:sz="0" w:space="0" w:color="auto"/>
        <w:right w:val="none" w:sz="0" w:space="0" w:color="auto"/>
      </w:divBdr>
    </w:div>
    <w:div w:id="2110739341">
      <w:bodyDiv w:val="1"/>
      <w:marLeft w:val="0"/>
      <w:marRight w:val="0"/>
      <w:marTop w:val="0"/>
      <w:marBottom w:val="0"/>
      <w:divBdr>
        <w:top w:val="none" w:sz="0" w:space="0" w:color="auto"/>
        <w:left w:val="none" w:sz="0" w:space="0" w:color="auto"/>
        <w:bottom w:val="none" w:sz="0" w:space="0" w:color="auto"/>
        <w:right w:val="none" w:sz="0" w:space="0" w:color="auto"/>
      </w:divBdr>
    </w:div>
    <w:div w:id="2113084423">
      <w:bodyDiv w:val="1"/>
      <w:marLeft w:val="0"/>
      <w:marRight w:val="0"/>
      <w:marTop w:val="0"/>
      <w:marBottom w:val="0"/>
      <w:divBdr>
        <w:top w:val="none" w:sz="0" w:space="0" w:color="auto"/>
        <w:left w:val="none" w:sz="0" w:space="0" w:color="auto"/>
        <w:bottom w:val="none" w:sz="0" w:space="0" w:color="auto"/>
        <w:right w:val="none" w:sz="0" w:space="0" w:color="auto"/>
      </w:divBdr>
    </w:div>
    <w:div w:id="2114324968">
      <w:bodyDiv w:val="1"/>
      <w:marLeft w:val="0"/>
      <w:marRight w:val="0"/>
      <w:marTop w:val="0"/>
      <w:marBottom w:val="0"/>
      <w:divBdr>
        <w:top w:val="none" w:sz="0" w:space="0" w:color="auto"/>
        <w:left w:val="none" w:sz="0" w:space="0" w:color="auto"/>
        <w:bottom w:val="none" w:sz="0" w:space="0" w:color="auto"/>
        <w:right w:val="none" w:sz="0" w:space="0" w:color="auto"/>
      </w:divBdr>
    </w:div>
    <w:div w:id="2116092275">
      <w:bodyDiv w:val="1"/>
      <w:marLeft w:val="0"/>
      <w:marRight w:val="0"/>
      <w:marTop w:val="0"/>
      <w:marBottom w:val="0"/>
      <w:divBdr>
        <w:top w:val="none" w:sz="0" w:space="0" w:color="auto"/>
        <w:left w:val="none" w:sz="0" w:space="0" w:color="auto"/>
        <w:bottom w:val="none" w:sz="0" w:space="0" w:color="auto"/>
        <w:right w:val="none" w:sz="0" w:space="0" w:color="auto"/>
      </w:divBdr>
    </w:div>
    <w:div w:id="2116708058">
      <w:bodyDiv w:val="1"/>
      <w:marLeft w:val="0"/>
      <w:marRight w:val="0"/>
      <w:marTop w:val="0"/>
      <w:marBottom w:val="0"/>
      <w:divBdr>
        <w:top w:val="none" w:sz="0" w:space="0" w:color="auto"/>
        <w:left w:val="none" w:sz="0" w:space="0" w:color="auto"/>
        <w:bottom w:val="none" w:sz="0" w:space="0" w:color="auto"/>
        <w:right w:val="none" w:sz="0" w:space="0" w:color="auto"/>
      </w:divBdr>
    </w:div>
    <w:div w:id="2116826411">
      <w:bodyDiv w:val="1"/>
      <w:marLeft w:val="0"/>
      <w:marRight w:val="0"/>
      <w:marTop w:val="0"/>
      <w:marBottom w:val="0"/>
      <w:divBdr>
        <w:top w:val="none" w:sz="0" w:space="0" w:color="auto"/>
        <w:left w:val="none" w:sz="0" w:space="0" w:color="auto"/>
        <w:bottom w:val="none" w:sz="0" w:space="0" w:color="auto"/>
        <w:right w:val="none" w:sz="0" w:space="0" w:color="auto"/>
      </w:divBdr>
    </w:div>
    <w:div w:id="2118594554">
      <w:bodyDiv w:val="1"/>
      <w:marLeft w:val="0"/>
      <w:marRight w:val="0"/>
      <w:marTop w:val="0"/>
      <w:marBottom w:val="0"/>
      <w:divBdr>
        <w:top w:val="none" w:sz="0" w:space="0" w:color="auto"/>
        <w:left w:val="none" w:sz="0" w:space="0" w:color="auto"/>
        <w:bottom w:val="none" w:sz="0" w:space="0" w:color="auto"/>
        <w:right w:val="none" w:sz="0" w:space="0" w:color="auto"/>
      </w:divBdr>
    </w:div>
    <w:div w:id="2120024552">
      <w:bodyDiv w:val="1"/>
      <w:marLeft w:val="0"/>
      <w:marRight w:val="0"/>
      <w:marTop w:val="0"/>
      <w:marBottom w:val="0"/>
      <w:divBdr>
        <w:top w:val="none" w:sz="0" w:space="0" w:color="auto"/>
        <w:left w:val="none" w:sz="0" w:space="0" w:color="auto"/>
        <w:bottom w:val="none" w:sz="0" w:space="0" w:color="auto"/>
        <w:right w:val="none" w:sz="0" w:space="0" w:color="auto"/>
      </w:divBdr>
    </w:div>
    <w:div w:id="2124424244">
      <w:bodyDiv w:val="1"/>
      <w:marLeft w:val="0"/>
      <w:marRight w:val="0"/>
      <w:marTop w:val="0"/>
      <w:marBottom w:val="0"/>
      <w:divBdr>
        <w:top w:val="none" w:sz="0" w:space="0" w:color="auto"/>
        <w:left w:val="none" w:sz="0" w:space="0" w:color="auto"/>
        <w:bottom w:val="none" w:sz="0" w:space="0" w:color="auto"/>
        <w:right w:val="none" w:sz="0" w:space="0" w:color="auto"/>
      </w:divBdr>
    </w:div>
    <w:div w:id="2128616686">
      <w:bodyDiv w:val="1"/>
      <w:marLeft w:val="0"/>
      <w:marRight w:val="0"/>
      <w:marTop w:val="0"/>
      <w:marBottom w:val="0"/>
      <w:divBdr>
        <w:top w:val="none" w:sz="0" w:space="0" w:color="auto"/>
        <w:left w:val="none" w:sz="0" w:space="0" w:color="auto"/>
        <w:bottom w:val="none" w:sz="0" w:space="0" w:color="auto"/>
        <w:right w:val="none" w:sz="0" w:space="0" w:color="auto"/>
      </w:divBdr>
      <w:divsChild>
        <w:div w:id="21247637">
          <w:marLeft w:val="994"/>
          <w:marRight w:val="0"/>
          <w:marTop w:val="0"/>
          <w:marBottom w:val="0"/>
          <w:divBdr>
            <w:top w:val="none" w:sz="0" w:space="0" w:color="auto"/>
            <w:left w:val="none" w:sz="0" w:space="0" w:color="auto"/>
            <w:bottom w:val="none" w:sz="0" w:space="0" w:color="auto"/>
            <w:right w:val="none" w:sz="0" w:space="0" w:color="auto"/>
          </w:divBdr>
        </w:div>
      </w:divsChild>
    </w:div>
    <w:div w:id="2129548771">
      <w:bodyDiv w:val="1"/>
      <w:marLeft w:val="0"/>
      <w:marRight w:val="0"/>
      <w:marTop w:val="0"/>
      <w:marBottom w:val="0"/>
      <w:divBdr>
        <w:top w:val="none" w:sz="0" w:space="0" w:color="auto"/>
        <w:left w:val="none" w:sz="0" w:space="0" w:color="auto"/>
        <w:bottom w:val="none" w:sz="0" w:space="0" w:color="auto"/>
        <w:right w:val="none" w:sz="0" w:space="0" w:color="auto"/>
      </w:divBdr>
    </w:div>
    <w:div w:id="2130661448">
      <w:bodyDiv w:val="1"/>
      <w:marLeft w:val="0"/>
      <w:marRight w:val="0"/>
      <w:marTop w:val="0"/>
      <w:marBottom w:val="0"/>
      <w:divBdr>
        <w:top w:val="none" w:sz="0" w:space="0" w:color="auto"/>
        <w:left w:val="none" w:sz="0" w:space="0" w:color="auto"/>
        <w:bottom w:val="none" w:sz="0" w:space="0" w:color="auto"/>
        <w:right w:val="none" w:sz="0" w:space="0" w:color="auto"/>
      </w:divBdr>
    </w:div>
    <w:div w:id="2134202809">
      <w:bodyDiv w:val="1"/>
      <w:marLeft w:val="0"/>
      <w:marRight w:val="0"/>
      <w:marTop w:val="0"/>
      <w:marBottom w:val="0"/>
      <w:divBdr>
        <w:top w:val="none" w:sz="0" w:space="0" w:color="auto"/>
        <w:left w:val="none" w:sz="0" w:space="0" w:color="auto"/>
        <w:bottom w:val="none" w:sz="0" w:space="0" w:color="auto"/>
        <w:right w:val="none" w:sz="0" w:space="0" w:color="auto"/>
      </w:divBdr>
    </w:div>
    <w:div w:id="2137334069">
      <w:bodyDiv w:val="1"/>
      <w:marLeft w:val="0"/>
      <w:marRight w:val="0"/>
      <w:marTop w:val="0"/>
      <w:marBottom w:val="0"/>
      <w:divBdr>
        <w:top w:val="none" w:sz="0" w:space="0" w:color="auto"/>
        <w:left w:val="none" w:sz="0" w:space="0" w:color="auto"/>
        <w:bottom w:val="none" w:sz="0" w:space="0" w:color="auto"/>
        <w:right w:val="none" w:sz="0" w:space="0" w:color="auto"/>
      </w:divBdr>
    </w:div>
    <w:div w:id="213944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Visio_Drawing3.vsdx"/><Relationship Id="rId39" Type="http://schemas.openxmlformats.org/officeDocument/2006/relationships/image" Target="media/image23.png"/><Relationship Id="rId21" Type="http://schemas.openxmlformats.org/officeDocument/2006/relationships/image" Target="media/image12.emf"/><Relationship Id="rId34" Type="http://schemas.openxmlformats.org/officeDocument/2006/relationships/package" Target="embeddings/Microsoft_Visio_Drawing6.vsdx"/><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emf"/><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package" Target="embeddings/Microsoft_Visio_Drawing5.vsdx"/><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onarcloud.io/" TargetMode="External"/><Relationship Id="rId28" Type="http://schemas.openxmlformats.org/officeDocument/2006/relationships/image" Target="media/image16.png"/><Relationship Id="rId36" Type="http://schemas.openxmlformats.org/officeDocument/2006/relationships/package" Target="embeddings/Microsoft_Visio_Drawing7.vsdx"/><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18.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package" Target="embeddings/Microsoft_Visio_Drawing2.vsdx"/><Relationship Id="rId27" Type="http://schemas.openxmlformats.org/officeDocument/2006/relationships/image" Target="media/image15.png"/><Relationship Id="rId30" Type="http://schemas.openxmlformats.org/officeDocument/2006/relationships/package" Target="embeddings/Microsoft_Visio_Drawing4.vsdx"/><Relationship Id="rId35" Type="http://schemas.openxmlformats.org/officeDocument/2006/relationships/image" Target="media/image20.emf"/><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19.emf"/><Relationship Id="rId38" Type="http://schemas.openxmlformats.org/officeDocument/2006/relationships/image" Target="media/image22.png"/><Relationship Id="rId46" Type="http://schemas.openxmlformats.org/officeDocument/2006/relationships/header" Target="header3.xml"/><Relationship Id="rId20" Type="http://schemas.openxmlformats.org/officeDocument/2006/relationships/package" Target="embeddings/Microsoft_Visio_Drawing1.vsdx"/><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EA1785-07CF-48DD-82DA-021150E0E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8620</TotalTime>
  <Pages>34</Pages>
  <Words>4957</Words>
  <Characters>28259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Siebel Support Project Proposal</vt:lpstr>
    </vt:vector>
  </TitlesOfParts>
  <Company/>
  <LinksUpToDate>false</LinksUpToDate>
  <CharactersWithSpaces>33150</CharactersWithSpaces>
  <SharedDoc>false</SharedDoc>
  <HLinks>
    <vt:vector size="228" baseType="variant">
      <vt:variant>
        <vt:i4>7217208</vt:i4>
      </vt:variant>
      <vt:variant>
        <vt:i4>210</vt:i4>
      </vt:variant>
      <vt:variant>
        <vt:i4>0</vt:i4>
      </vt:variant>
      <vt:variant>
        <vt:i4>5</vt:i4>
      </vt:variant>
      <vt:variant>
        <vt:lpwstr/>
      </vt:variant>
      <vt:variant>
        <vt:lpwstr>_ENTITIES_–_IN</vt:lpwstr>
      </vt:variant>
      <vt:variant>
        <vt:i4>2424877</vt:i4>
      </vt:variant>
      <vt:variant>
        <vt:i4>201</vt:i4>
      </vt:variant>
      <vt:variant>
        <vt:i4>0</vt:i4>
      </vt:variant>
      <vt:variant>
        <vt:i4>5</vt:i4>
      </vt:variant>
      <vt:variant>
        <vt:lpwstr/>
      </vt:variant>
      <vt:variant>
        <vt:lpwstr>_In_Scope</vt:lpwstr>
      </vt:variant>
      <vt:variant>
        <vt:i4>1769534</vt:i4>
      </vt:variant>
      <vt:variant>
        <vt:i4>194</vt:i4>
      </vt:variant>
      <vt:variant>
        <vt:i4>0</vt:i4>
      </vt:variant>
      <vt:variant>
        <vt:i4>5</vt:i4>
      </vt:variant>
      <vt:variant>
        <vt:lpwstr/>
      </vt:variant>
      <vt:variant>
        <vt:lpwstr>_Toc59634395</vt:lpwstr>
      </vt:variant>
      <vt:variant>
        <vt:i4>1703998</vt:i4>
      </vt:variant>
      <vt:variant>
        <vt:i4>188</vt:i4>
      </vt:variant>
      <vt:variant>
        <vt:i4>0</vt:i4>
      </vt:variant>
      <vt:variant>
        <vt:i4>5</vt:i4>
      </vt:variant>
      <vt:variant>
        <vt:lpwstr/>
      </vt:variant>
      <vt:variant>
        <vt:lpwstr>_Toc59634394</vt:lpwstr>
      </vt:variant>
      <vt:variant>
        <vt:i4>1900606</vt:i4>
      </vt:variant>
      <vt:variant>
        <vt:i4>182</vt:i4>
      </vt:variant>
      <vt:variant>
        <vt:i4>0</vt:i4>
      </vt:variant>
      <vt:variant>
        <vt:i4>5</vt:i4>
      </vt:variant>
      <vt:variant>
        <vt:lpwstr/>
      </vt:variant>
      <vt:variant>
        <vt:lpwstr>_Toc59634393</vt:lpwstr>
      </vt:variant>
      <vt:variant>
        <vt:i4>1835070</vt:i4>
      </vt:variant>
      <vt:variant>
        <vt:i4>176</vt:i4>
      </vt:variant>
      <vt:variant>
        <vt:i4>0</vt:i4>
      </vt:variant>
      <vt:variant>
        <vt:i4>5</vt:i4>
      </vt:variant>
      <vt:variant>
        <vt:lpwstr/>
      </vt:variant>
      <vt:variant>
        <vt:lpwstr>_Toc59634392</vt:lpwstr>
      </vt:variant>
      <vt:variant>
        <vt:i4>2031678</vt:i4>
      </vt:variant>
      <vt:variant>
        <vt:i4>170</vt:i4>
      </vt:variant>
      <vt:variant>
        <vt:i4>0</vt:i4>
      </vt:variant>
      <vt:variant>
        <vt:i4>5</vt:i4>
      </vt:variant>
      <vt:variant>
        <vt:lpwstr/>
      </vt:variant>
      <vt:variant>
        <vt:lpwstr>_Toc59634391</vt:lpwstr>
      </vt:variant>
      <vt:variant>
        <vt:i4>1966142</vt:i4>
      </vt:variant>
      <vt:variant>
        <vt:i4>164</vt:i4>
      </vt:variant>
      <vt:variant>
        <vt:i4>0</vt:i4>
      </vt:variant>
      <vt:variant>
        <vt:i4>5</vt:i4>
      </vt:variant>
      <vt:variant>
        <vt:lpwstr/>
      </vt:variant>
      <vt:variant>
        <vt:lpwstr>_Toc59634390</vt:lpwstr>
      </vt:variant>
      <vt:variant>
        <vt:i4>1507391</vt:i4>
      </vt:variant>
      <vt:variant>
        <vt:i4>158</vt:i4>
      </vt:variant>
      <vt:variant>
        <vt:i4>0</vt:i4>
      </vt:variant>
      <vt:variant>
        <vt:i4>5</vt:i4>
      </vt:variant>
      <vt:variant>
        <vt:lpwstr/>
      </vt:variant>
      <vt:variant>
        <vt:lpwstr>_Toc59634389</vt:lpwstr>
      </vt:variant>
      <vt:variant>
        <vt:i4>1441855</vt:i4>
      </vt:variant>
      <vt:variant>
        <vt:i4>152</vt:i4>
      </vt:variant>
      <vt:variant>
        <vt:i4>0</vt:i4>
      </vt:variant>
      <vt:variant>
        <vt:i4>5</vt:i4>
      </vt:variant>
      <vt:variant>
        <vt:lpwstr/>
      </vt:variant>
      <vt:variant>
        <vt:lpwstr>_Toc59634388</vt:lpwstr>
      </vt:variant>
      <vt:variant>
        <vt:i4>1638463</vt:i4>
      </vt:variant>
      <vt:variant>
        <vt:i4>146</vt:i4>
      </vt:variant>
      <vt:variant>
        <vt:i4>0</vt:i4>
      </vt:variant>
      <vt:variant>
        <vt:i4>5</vt:i4>
      </vt:variant>
      <vt:variant>
        <vt:lpwstr/>
      </vt:variant>
      <vt:variant>
        <vt:lpwstr>_Toc59634387</vt:lpwstr>
      </vt:variant>
      <vt:variant>
        <vt:i4>1572927</vt:i4>
      </vt:variant>
      <vt:variant>
        <vt:i4>140</vt:i4>
      </vt:variant>
      <vt:variant>
        <vt:i4>0</vt:i4>
      </vt:variant>
      <vt:variant>
        <vt:i4>5</vt:i4>
      </vt:variant>
      <vt:variant>
        <vt:lpwstr/>
      </vt:variant>
      <vt:variant>
        <vt:lpwstr>_Toc59634386</vt:lpwstr>
      </vt:variant>
      <vt:variant>
        <vt:i4>1769535</vt:i4>
      </vt:variant>
      <vt:variant>
        <vt:i4>134</vt:i4>
      </vt:variant>
      <vt:variant>
        <vt:i4>0</vt:i4>
      </vt:variant>
      <vt:variant>
        <vt:i4>5</vt:i4>
      </vt:variant>
      <vt:variant>
        <vt:lpwstr/>
      </vt:variant>
      <vt:variant>
        <vt:lpwstr>_Toc59634385</vt:lpwstr>
      </vt:variant>
      <vt:variant>
        <vt:i4>1703999</vt:i4>
      </vt:variant>
      <vt:variant>
        <vt:i4>128</vt:i4>
      </vt:variant>
      <vt:variant>
        <vt:i4>0</vt:i4>
      </vt:variant>
      <vt:variant>
        <vt:i4>5</vt:i4>
      </vt:variant>
      <vt:variant>
        <vt:lpwstr/>
      </vt:variant>
      <vt:variant>
        <vt:lpwstr>_Toc59634384</vt:lpwstr>
      </vt:variant>
      <vt:variant>
        <vt:i4>1900607</vt:i4>
      </vt:variant>
      <vt:variant>
        <vt:i4>122</vt:i4>
      </vt:variant>
      <vt:variant>
        <vt:i4>0</vt:i4>
      </vt:variant>
      <vt:variant>
        <vt:i4>5</vt:i4>
      </vt:variant>
      <vt:variant>
        <vt:lpwstr/>
      </vt:variant>
      <vt:variant>
        <vt:lpwstr>_Toc59634383</vt:lpwstr>
      </vt:variant>
      <vt:variant>
        <vt:i4>1835071</vt:i4>
      </vt:variant>
      <vt:variant>
        <vt:i4>116</vt:i4>
      </vt:variant>
      <vt:variant>
        <vt:i4>0</vt:i4>
      </vt:variant>
      <vt:variant>
        <vt:i4>5</vt:i4>
      </vt:variant>
      <vt:variant>
        <vt:lpwstr/>
      </vt:variant>
      <vt:variant>
        <vt:lpwstr>_Toc59634382</vt:lpwstr>
      </vt:variant>
      <vt:variant>
        <vt:i4>2031679</vt:i4>
      </vt:variant>
      <vt:variant>
        <vt:i4>110</vt:i4>
      </vt:variant>
      <vt:variant>
        <vt:i4>0</vt:i4>
      </vt:variant>
      <vt:variant>
        <vt:i4>5</vt:i4>
      </vt:variant>
      <vt:variant>
        <vt:lpwstr/>
      </vt:variant>
      <vt:variant>
        <vt:lpwstr>_Toc59634381</vt:lpwstr>
      </vt:variant>
      <vt:variant>
        <vt:i4>1966143</vt:i4>
      </vt:variant>
      <vt:variant>
        <vt:i4>104</vt:i4>
      </vt:variant>
      <vt:variant>
        <vt:i4>0</vt:i4>
      </vt:variant>
      <vt:variant>
        <vt:i4>5</vt:i4>
      </vt:variant>
      <vt:variant>
        <vt:lpwstr/>
      </vt:variant>
      <vt:variant>
        <vt:lpwstr>_Toc59634380</vt:lpwstr>
      </vt:variant>
      <vt:variant>
        <vt:i4>1507376</vt:i4>
      </vt:variant>
      <vt:variant>
        <vt:i4>98</vt:i4>
      </vt:variant>
      <vt:variant>
        <vt:i4>0</vt:i4>
      </vt:variant>
      <vt:variant>
        <vt:i4>5</vt:i4>
      </vt:variant>
      <vt:variant>
        <vt:lpwstr/>
      </vt:variant>
      <vt:variant>
        <vt:lpwstr>_Toc59634379</vt:lpwstr>
      </vt:variant>
      <vt:variant>
        <vt:i4>1441840</vt:i4>
      </vt:variant>
      <vt:variant>
        <vt:i4>92</vt:i4>
      </vt:variant>
      <vt:variant>
        <vt:i4>0</vt:i4>
      </vt:variant>
      <vt:variant>
        <vt:i4>5</vt:i4>
      </vt:variant>
      <vt:variant>
        <vt:lpwstr/>
      </vt:variant>
      <vt:variant>
        <vt:lpwstr>_Toc59634378</vt:lpwstr>
      </vt:variant>
      <vt:variant>
        <vt:i4>1638448</vt:i4>
      </vt:variant>
      <vt:variant>
        <vt:i4>86</vt:i4>
      </vt:variant>
      <vt:variant>
        <vt:i4>0</vt:i4>
      </vt:variant>
      <vt:variant>
        <vt:i4>5</vt:i4>
      </vt:variant>
      <vt:variant>
        <vt:lpwstr/>
      </vt:variant>
      <vt:variant>
        <vt:lpwstr>_Toc59634377</vt:lpwstr>
      </vt:variant>
      <vt:variant>
        <vt:i4>1572912</vt:i4>
      </vt:variant>
      <vt:variant>
        <vt:i4>80</vt:i4>
      </vt:variant>
      <vt:variant>
        <vt:i4>0</vt:i4>
      </vt:variant>
      <vt:variant>
        <vt:i4>5</vt:i4>
      </vt:variant>
      <vt:variant>
        <vt:lpwstr/>
      </vt:variant>
      <vt:variant>
        <vt:lpwstr>_Toc59634376</vt:lpwstr>
      </vt:variant>
      <vt:variant>
        <vt:i4>1769520</vt:i4>
      </vt:variant>
      <vt:variant>
        <vt:i4>74</vt:i4>
      </vt:variant>
      <vt:variant>
        <vt:i4>0</vt:i4>
      </vt:variant>
      <vt:variant>
        <vt:i4>5</vt:i4>
      </vt:variant>
      <vt:variant>
        <vt:lpwstr/>
      </vt:variant>
      <vt:variant>
        <vt:lpwstr>_Toc59634375</vt:lpwstr>
      </vt:variant>
      <vt:variant>
        <vt:i4>1703984</vt:i4>
      </vt:variant>
      <vt:variant>
        <vt:i4>68</vt:i4>
      </vt:variant>
      <vt:variant>
        <vt:i4>0</vt:i4>
      </vt:variant>
      <vt:variant>
        <vt:i4>5</vt:i4>
      </vt:variant>
      <vt:variant>
        <vt:lpwstr/>
      </vt:variant>
      <vt:variant>
        <vt:lpwstr>_Toc59634374</vt:lpwstr>
      </vt:variant>
      <vt:variant>
        <vt:i4>1900592</vt:i4>
      </vt:variant>
      <vt:variant>
        <vt:i4>62</vt:i4>
      </vt:variant>
      <vt:variant>
        <vt:i4>0</vt:i4>
      </vt:variant>
      <vt:variant>
        <vt:i4>5</vt:i4>
      </vt:variant>
      <vt:variant>
        <vt:lpwstr/>
      </vt:variant>
      <vt:variant>
        <vt:lpwstr>_Toc59634373</vt:lpwstr>
      </vt:variant>
      <vt:variant>
        <vt:i4>1835056</vt:i4>
      </vt:variant>
      <vt:variant>
        <vt:i4>56</vt:i4>
      </vt:variant>
      <vt:variant>
        <vt:i4>0</vt:i4>
      </vt:variant>
      <vt:variant>
        <vt:i4>5</vt:i4>
      </vt:variant>
      <vt:variant>
        <vt:lpwstr/>
      </vt:variant>
      <vt:variant>
        <vt:lpwstr>_Toc59634372</vt:lpwstr>
      </vt:variant>
      <vt:variant>
        <vt:i4>2031664</vt:i4>
      </vt:variant>
      <vt:variant>
        <vt:i4>50</vt:i4>
      </vt:variant>
      <vt:variant>
        <vt:i4>0</vt:i4>
      </vt:variant>
      <vt:variant>
        <vt:i4>5</vt:i4>
      </vt:variant>
      <vt:variant>
        <vt:lpwstr/>
      </vt:variant>
      <vt:variant>
        <vt:lpwstr>_Toc59634371</vt:lpwstr>
      </vt:variant>
      <vt:variant>
        <vt:i4>1966128</vt:i4>
      </vt:variant>
      <vt:variant>
        <vt:i4>44</vt:i4>
      </vt:variant>
      <vt:variant>
        <vt:i4>0</vt:i4>
      </vt:variant>
      <vt:variant>
        <vt:i4>5</vt:i4>
      </vt:variant>
      <vt:variant>
        <vt:lpwstr/>
      </vt:variant>
      <vt:variant>
        <vt:lpwstr>_Toc59634370</vt:lpwstr>
      </vt:variant>
      <vt:variant>
        <vt:i4>1507377</vt:i4>
      </vt:variant>
      <vt:variant>
        <vt:i4>38</vt:i4>
      </vt:variant>
      <vt:variant>
        <vt:i4>0</vt:i4>
      </vt:variant>
      <vt:variant>
        <vt:i4>5</vt:i4>
      </vt:variant>
      <vt:variant>
        <vt:lpwstr/>
      </vt:variant>
      <vt:variant>
        <vt:lpwstr>_Toc59634369</vt:lpwstr>
      </vt:variant>
      <vt:variant>
        <vt:i4>1441841</vt:i4>
      </vt:variant>
      <vt:variant>
        <vt:i4>32</vt:i4>
      </vt:variant>
      <vt:variant>
        <vt:i4>0</vt:i4>
      </vt:variant>
      <vt:variant>
        <vt:i4>5</vt:i4>
      </vt:variant>
      <vt:variant>
        <vt:lpwstr/>
      </vt:variant>
      <vt:variant>
        <vt:lpwstr>_Toc59634368</vt:lpwstr>
      </vt:variant>
      <vt:variant>
        <vt:i4>1638449</vt:i4>
      </vt:variant>
      <vt:variant>
        <vt:i4>26</vt:i4>
      </vt:variant>
      <vt:variant>
        <vt:i4>0</vt:i4>
      </vt:variant>
      <vt:variant>
        <vt:i4>5</vt:i4>
      </vt:variant>
      <vt:variant>
        <vt:lpwstr/>
      </vt:variant>
      <vt:variant>
        <vt:lpwstr>_Toc59634367</vt:lpwstr>
      </vt:variant>
      <vt:variant>
        <vt:i4>1572913</vt:i4>
      </vt:variant>
      <vt:variant>
        <vt:i4>20</vt:i4>
      </vt:variant>
      <vt:variant>
        <vt:i4>0</vt:i4>
      </vt:variant>
      <vt:variant>
        <vt:i4>5</vt:i4>
      </vt:variant>
      <vt:variant>
        <vt:lpwstr/>
      </vt:variant>
      <vt:variant>
        <vt:lpwstr>_Toc59634366</vt:lpwstr>
      </vt:variant>
      <vt:variant>
        <vt:i4>1769521</vt:i4>
      </vt:variant>
      <vt:variant>
        <vt:i4>14</vt:i4>
      </vt:variant>
      <vt:variant>
        <vt:i4>0</vt:i4>
      </vt:variant>
      <vt:variant>
        <vt:i4>5</vt:i4>
      </vt:variant>
      <vt:variant>
        <vt:lpwstr/>
      </vt:variant>
      <vt:variant>
        <vt:lpwstr>_Toc59634365</vt:lpwstr>
      </vt:variant>
      <vt:variant>
        <vt:i4>1703985</vt:i4>
      </vt:variant>
      <vt:variant>
        <vt:i4>8</vt:i4>
      </vt:variant>
      <vt:variant>
        <vt:i4>0</vt:i4>
      </vt:variant>
      <vt:variant>
        <vt:i4>5</vt:i4>
      </vt:variant>
      <vt:variant>
        <vt:lpwstr/>
      </vt:variant>
      <vt:variant>
        <vt:lpwstr>_Toc59634364</vt:lpwstr>
      </vt:variant>
      <vt:variant>
        <vt:i4>1900593</vt:i4>
      </vt:variant>
      <vt:variant>
        <vt:i4>2</vt:i4>
      </vt:variant>
      <vt:variant>
        <vt:i4>0</vt:i4>
      </vt:variant>
      <vt:variant>
        <vt:i4>5</vt:i4>
      </vt:variant>
      <vt:variant>
        <vt:lpwstr/>
      </vt:variant>
      <vt:variant>
        <vt:lpwstr>_Toc59634363</vt:lpwstr>
      </vt:variant>
      <vt:variant>
        <vt:i4>5505088</vt:i4>
      </vt:variant>
      <vt:variant>
        <vt:i4>11</vt:i4>
      </vt:variant>
      <vt:variant>
        <vt:i4>0</vt:i4>
      </vt:variant>
      <vt:variant>
        <vt:i4>5</vt:i4>
      </vt:variant>
      <vt:variant>
        <vt:lpwstr>http://www.brtindia.com/</vt:lpwstr>
      </vt:variant>
      <vt:variant>
        <vt:lpwstr/>
      </vt:variant>
      <vt:variant>
        <vt:i4>3997723</vt:i4>
      </vt:variant>
      <vt:variant>
        <vt:i4>8</vt:i4>
      </vt:variant>
      <vt:variant>
        <vt:i4>0</vt:i4>
      </vt:variant>
      <vt:variant>
        <vt:i4>5</vt:i4>
      </vt:variant>
      <vt:variant>
        <vt:lpwstr>mailto:info@brtindia.com</vt:lpwstr>
      </vt:variant>
      <vt:variant>
        <vt:lpwstr/>
      </vt:variant>
      <vt:variant>
        <vt:i4>1245189</vt:i4>
      </vt:variant>
      <vt:variant>
        <vt:i4>0</vt:i4>
      </vt:variant>
      <vt:variant>
        <vt:i4>0</vt:i4>
      </vt:variant>
      <vt:variant>
        <vt:i4>5</vt:i4>
      </vt:variant>
      <vt:variant>
        <vt:lpwstr>http://www.bluerose-tech.com/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Siebel Support Project Proposal</dc:title>
  <dc:subject/>
  <dc:creator>Sambit Rout</dc:creator>
  <cp:keywords/>
  <dc:description>ITC Infotech India Ltd</dc:description>
  <cp:lastModifiedBy>Sudhansu Sekhar Sahoo</cp:lastModifiedBy>
  <cp:revision>670</cp:revision>
  <cp:lastPrinted>2024-05-29T13:44:00Z</cp:lastPrinted>
  <dcterms:created xsi:type="dcterms:W3CDTF">2022-02-17T09:13:00Z</dcterms:created>
  <dcterms:modified xsi:type="dcterms:W3CDTF">2024-06-17T18:54:00Z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er">
    <vt:lpwstr>ASL -updated with revised Table of Contents as per RVP</vt:lpwstr>
  </property>
  <property fmtid="{D5CDD505-2E9C-101B-9397-08002B2CF9AE}" pid="3" name="ContentType">
    <vt:lpwstr>Document</vt:lpwstr>
  </property>
</Properties>
</file>